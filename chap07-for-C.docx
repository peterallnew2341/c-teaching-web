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05D7" w:rsidRPr="0070218B" w:rsidRDefault="004B05D7" w:rsidP="004B05D7">
      <w:pPr>
        <w:pStyle w:val="1"/>
        <w:kinsoku w:val="0"/>
        <w:overflowPunct w:val="0"/>
        <w:rPr>
          <w:rFonts w:asciiTheme="minorEastAsia" w:hAnsiTheme="minorEastAsia"/>
          <w:color w:val="231F20"/>
          <w:spacing w:val="-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3AD622B1" wp14:editId="43FDC26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9777730"/>
                <wp:effectExtent l="0" t="0" r="0" b="0"/>
                <wp:wrapNone/>
                <wp:docPr id="1988642623" name="Group 8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040" cy="9777730"/>
                          <a:chOff x="0" y="0"/>
                          <a:chExt cx="11904" cy="15398"/>
                        </a:xfrm>
                      </wpg:grpSpPr>
                      <wpg:grpSp>
                        <wpg:cNvPr id="2072940456" name="Group 8908"/>
                        <wpg:cNvGrpSpPr>
                          <a:grpSpLocks/>
                        </wpg:cNvGrpSpPr>
                        <wpg:grpSpPr bwMode="auto">
                          <a:xfrm>
                            <a:off x="1175" y="1454"/>
                            <a:ext cx="9915" cy="13944"/>
                            <a:chOff x="1175" y="1454"/>
                            <a:chExt cx="9915" cy="13944"/>
                          </a:xfrm>
                        </wpg:grpSpPr>
                        <wps:wsp>
                          <wps:cNvPr id="2014670705" name="Freeform 8909"/>
                          <wps:cNvSpPr>
                            <a:spLocks/>
                          </wps:cNvSpPr>
                          <wps:spPr bwMode="auto">
                            <a:xfrm>
                              <a:off x="1175" y="1454"/>
                              <a:ext cx="9915" cy="13944"/>
                            </a:xfrm>
                            <a:custGeom>
                              <a:avLst/>
                              <a:gdLst>
                                <a:gd name="T0" fmla="*/ 9603 w 9915"/>
                                <a:gd name="T1" fmla="*/ 0 h 13944"/>
                                <a:gd name="T2" fmla="*/ 311 w 9915"/>
                                <a:gd name="T3" fmla="*/ 0 h 13944"/>
                                <a:gd name="T4" fmla="*/ 240 w 9915"/>
                                <a:gd name="T5" fmla="*/ 8 h 13944"/>
                                <a:gd name="T6" fmla="*/ 174 w 9915"/>
                                <a:gd name="T7" fmla="*/ 31 h 13944"/>
                                <a:gd name="T8" fmla="*/ 117 w 9915"/>
                                <a:gd name="T9" fmla="*/ 68 h 13944"/>
                                <a:gd name="T10" fmla="*/ 68 w 9915"/>
                                <a:gd name="T11" fmla="*/ 117 h 13944"/>
                                <a:gd name="T12" fmla="*/ 31 w 9915"/>
                                <a:gd name="T13" fmla="*/ 174 h 13944"/>
                                <a:gd name="T14" fmla="*/ 8 w 9915"/>
                                <a:gd name="T15" fmla="*/ 240 h 13944"/>
                                <a:gd name="T16" fmla="*/ 0 w 9915"/>
                                <a:gd name="T17" fmla="*/ 311 h 13944"/>
                                <a:gd name="T18" fmla="*/ 0 w 9915"/>
                                <a:gd name="T19" fmla="*/ 13632 h 13944"/>
                                <a:gd name="T20" fmla="*/ 8 w 9915"/>
                                <a:gd name="T21" fmla="*/ 13703 h 13944"/>
                                <a:gd name="T22" fmla="*/ 31 w 9915"/>
                                <a:gd name="T23" fmla="*/ 13768 h 13944"/>
                                <a:gd name="T24" fmla="*/ 68 w 9915"/>
                                <a:gd name="T25" fmla="*/ 13826 h 13944"/>
                                <a:gd name="T26" fmla="*/ 117 w 9915"/>
                                <a:gd name="T27" fmla="*/ 13875 h 13944"/>
                                <a:gd name="T28" fmla="*/ 174 w 9915"/>
                                <a:gd name="T29" fmla="*/ 13911 h 13944"/>
                                <a:gd name="T30" fmla="*/ 240 w 9915"/>
                                <a:gd name="T31" fmla="*/ 13935 h 13944"/>
                                <a:gd name="T32" fmla="*/ 311 w 9915"/>
                                <a:gd name="T33" fmla="*/ 13943 h 13944"/>
                                <a:gd name="T34" fmla="*/ 9603 w 9915"/>
                                <a:gd name="T35" fmla="*/ 13943 h 13944"/>
                                <a:gd name="T36" fmla="*/ 9674 w 9915"/>
                                <a:gd name="T37" fmla="*/ 13935 h 13944"/>
                                <a:gd name="T38" fmla="*/ 9739 w 9915"/>
                                <a:gd name="T39" fmla="*/ 13911 h 13944"/>
                                <a:gd name="T40" fmla="*/ 9778 w 9915"/>
                                <a:gd name="T41" fmla="*/ 13887 h 13944"/>
                                <a:gd name="T42" fmla="*/ 311 w 9915"/>
                                <a:gd name="T43" fmla="*/ 13887 h 13944"/>
                                <a:gd name="T44" fmla="*/ 260 w 9915"/>
                                <a:gd name="T45" fmla="*/ 13881 h 13944"/>
                                <a:gd name="T46" fmla="*/ 212 w 9915"/>
                                <a:gd name="T47" fmla="*/ 13867 h 13944"/>
                                <a:gd name="T48" fmla="*/ 169 w 9915"/>
                                <a:gd name="T49" fmla="*/ 13843 h 13944"/>
                                <a:gd name="T50" fmla="*/ 131 w 9915"/>
                                <a:gd name="T51" fmla="*/ 13812 h 13944"/>
                                <a:gd name="T52" fmla="*/ 100 w 9915"/>
                                <a:gd name="T53" fmla="*/ 13774 h 13944"/>
                                <a:gd name="T54" fmla="*/ 76 w 9915"/>
                                <a:gd name="T55" fmla="*/ 13731 h 13944"/>
                                <a:gd name="T56" fmla="*/ 61 w 9915"/>
                                <a:gd name="T57" fmla="*/ 13683 h 13944"/>
                                <a:gd name="T58" fmla="*/ 56 w 9915"/>
                                <a:gd name="T59" fmla="*/ 13632 h 13944"/>
                                <a:gd name="T60" fmla="*/ 56 w 9915"/>
                                <a:gd name="T61" fmla="*/ 311 h 13944"/>
                                <a:gd name="T62" fmla="*/ 61 w 9915"/>
                                <a:gd name="T63" fmla="*/ 260 h 13944"/>
                                <a:gd name="T64" fmla="*/ 76 w 9915"/>
                                <a:gd name="T65" fmla="*/ 212 h 13944"/>
                                <a:gd name="T66" fmla="*/ 100 w 9915"/>
                                <a:gd name="T67" fmla="*/ 169 h 13944"/>
                                <a:gd name="T68" fmla="*/ 131 w 9915"/>
                                <a:gd name="T69" fmla="*/ 131 h 13944"/>
                                <a:gd name="T70" fmla="*/ 169 w 9915"/>
                                <a:gd name="T71" fmla="*/ 100 h 13944"/>
                                <a:gd name="T72" fmla="*/ 212 w 9915"/>
                                <a:gd name="T73" fmla="*/ 76 h 13944"/>
                                <a:gd name="T74" fmla="*/ 260 w 9915"/>
                                <a:gd name="T75" fmla="*/ 61 h 13944"/>
                                <a:gd name="T76" fmla="*/ 311 w 9915"/>
                                <a:gd name="T77" fmla="*/ 56 h 13944"/>
                                <a:gd name="T78" fmla="*/ 9778 w 9915"/>
                                <a:gd name="T79" fmla="*/ 56 h 13944"/>
                                <a:gd name="T80" fmla="*/ 9739 w 9915"/>
                                <a:gd name="T81" fmla="*/ 31 h 13944"/>
                                <a:gd name="T82" fmla="*/ 9674 w 9915"/>
                                <a:gd name="T83" fmla="*/ 8 h 13944"/>
                                <a:gd name="T84" fmla="*/ 9603 w 9915"/>
                                <a:gd name="T85" fmla="*/ 0 h 139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9915" h="13944">
                                  <a:moveTo>
                                    <a:pt x="9603" y="0"/>
                                  </a:moveTo>
                                  <a:lnTo>
                                    <a:pt x="311" y="0"/>
                                  </a:lnTo>
                                  <a:lnTo>
                                    <a:pt x="240" y="8"/>
                                  </a:lnTo>
                                  <a:lnTo>
                                    <a:pt x="174" y="31"/>
                                  </a:lnTo>
                                  <a:lnTo>
                                    <a:pt x="117" y="68"/>
                                  </a:lnTo>
                                  <a:lnTo>
                                    <a:pt x="68" y="117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8" y="240"/>
                                  </a:lnTo>
                                  <a:lnTo>
                                    <a:pt x="0" y="311"/>
                                  </a:lnTo>
                                  <a:lnTo>
                                    <a:pt x="0" y="13632"/>
                                  </a:lnTo>
                                  <a:lnTo>
                                    <a:pt x="8" y="13703"/>
                                  </a:lnTo>
                                  <a:lnTo>
                                    <a:pt x="31" y="13768"/>
                                  </a:lnTo>
                                  <a:lnTo>
                                    <a:pt x="68" y="13826"/>
                                  </a:lnTo>
                                  <a:lnTo>
                                    <a:pt x="117" y="13875"/>
                                  </a:lnTo>
                                  <a:lnTo>
                                    <a:pt x="174" y="13911"/>
                                  </a:lnTo>
                                  <a:lnTo>
                                    <a:pt x="240" y="13935"/>
                                  </a:lnTo>
                                  <a:lnTo>
                                    <a:pt x="311" y="13943"/>
                                  </a:lnTo>
                                  <a:lnTo>
                                    <a:pt x="9603" y="13943"/>
                                  </a:lnTo>
                                  <a:lnTo>
                                    <a:pt x="9674" y="13935"/>
                                  </a:lnTo>
                                  <a:lnTo>
                                    <a:pt x="9739" y="13911"/>
                                  </a:lnTo>
                                  <a:lnTo>
                                    <a:pt x="9778" y="13887"/>
                                  </a:lnTo>
                                  <a:lnTo>
                                    <a:pt x="311" y="13887"/>
                                  </a:lnTo>
                                  <a:lnTo>
                                    <a:pt x="260" y="13881"/>
                                  </a:lnTo>
                                  <a:lnTo>
                                    <a:pt x="212" y="13867"/>
                                  </a:lnTo>
                                  <a:lnTo>
                                    <a:pt x="169" y="13843"/>
                                  </a:lnTo>
                                  <a:lnTo>
                                    <a:pt x="131" y="13812"/>
                                  </a:lnTo>
                                  <a:lnTo>
                                    <a:pt x="100" y="13774"/>
                                  </a:lnTo>
                                  <a:lnTo>
                                    <a:pt x="76" y="13731"/>
                                  </a:lnTo>
                                  <a:lnTo>
                                    <a:pt x="61" y="13683"/>
                                  </a:lnTo>
                                  <a:lnTo>
                                    <a:pt x="56" y="13632"/>
                                  </a:lnTo>
                                  <a:lnTo>
                                    <a:pt x="56" y="311"/>
                                  </a:lnTo>
                                  <a:lnTo>
                                    <a:pt x="61" y="260"/>
                                  </a:lnTo>
                                  <a:lnTo>
                                    <a:pt x="76" y="212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131" y="131"/>
                                  </a:lnTo>
                                  <a:lnTo>
                                    <a:pt x="169" y="100"/>
                                  </a:lnTo>
                                  <a:lnTo>
                                    <a:pt x="212" y="76"/>
                                  </a:lnTo>
                                  <a:lnTo>
                                    <a:pt x="260" y="61"/>
                                  </a:lnTo>
                                  <a:lnTo>
                                    <a:pt x="311" y="56"/>
                                  </a:lnTo>
                                  <a:lnTo>
                                    <a:pt x="9778" y="56"/>
                                  </a:lnTo>
                                  <a:lnTo>
                                    <a:pt x="9739" y="31"/>
                                  </a:lnTo>
                                  <a:lnTo>
                                    <a:pt x="9674" y="8"/>
                                  </a:lnTo>
                                  <a:lnTo>
                                    <a:pt x="96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DCF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084605" name="Freeform 8910"/>
                          <wps:cNvSpPr>
                            <a:spLocks/>
                          </wps:cNvSpPr>
                          <wps:spPr bwMode="auto">
                            <a:xfrm>
                              <a:off x="1175" y="1454"/>
                              <a:ext cx="9915" cy="13944"/>
                            </a:xfrm>
                            <a:custGeom>
                              <a:avLst/>
                              <a:gdLst>
                                <a:gd name="T0" fmla="*/ 9778 w 9915"/>
                                <a:gd name="T1" fmla="*/ 56 h 13944"/>
                                <a:gd name="T2" fmla="*/ 9603 w 9915"/>
                                <a:gd name="T3" fmla="*/ 56 h 13944"/>
                                <a:gd name="T4" fmla="*/ 9654 w 9915"/>
                                <a:gd name="T5" fmla="*/ 61 h 13944"/>
                                <a:gd name="T6" fmla="*/ 9702 w 9915"/>
                                <a:gd name="T7" fmla="*/ 76 h 13944"/>
                                <a:gd name="T8" fmla="*/ 9745 w 9915"/>
                                <a:gd name="T9" fmla="*/ 100 h 13944"/>
                                <a:gd name="T10" fmla="*/ 9783 w 9915"/>
                                <a:gd name="T11" fmla="*/ 131 h 13944"/>
                                <a:gd name="T12" fmla="*/ 9814 w 9915"/>
                                <a:gd name="T13" fmla="*/ 169 h 13944"/>
                                <a:gd name="T14" fmla="*/ 9838 w 9915"/>
                                <a:gd name="T15" fmla="*/ 212 h 13944"/>
                                <a:gd name="T16" fmla="*/ 9852 w 9915"/>
                                <a:gd name="T17" fmla="*/ 260 h 13944"/>
                                <a:gd name="T18" fmla="*/ 9858 w 9915"/>
                                <a:gd name="T19" fmla="*/ 311 h 13944"/>
                                <a:gd name="T20" fmla="*/ 9858 w 9915"/>
                                <a:gd name="T21" fmla="*/ 13632 h 13944"/>
                                <a:gd name="T22" fmla="*/ 9852 w 9915"/>
                                <a:gd name="T23" fmla="*/ 13683 h 13944"/>
                                <a:gd name="T24" fmla="*/ 9838 w 9915"/>
                                <a:gd name="T25" fmla="*/ 13731 h 13944"/>
                                <a:gd name="T26" fmla="*/ 9814 w 9915"/>
                                <a:gd name="T27" fmla="*/ 13774 h 13944"/>
                                <a:gd name="T28" fmla="*/ 9783 w 9915"/>
                                <a:gd name="T29" fmla="*/ 13812 h 13944"/>
                                <a:gd name="T30" fmla="*/ 9745 w 9915"/>
                                <a:gd name="T31" fmla="*/ 13843 h 13944"/>
                                <a:gd name="T32" fmla="*/ 9702 w 9915"/>
                                <a:gd name="T33" fmla="*/ 13867 h 13944"/>
                                <a:gd name="T34" fmla="*/ 9654 w 9915"/>
                                <a:gd name="T35" fmla="*/ 13881 h 13944"/>
                                <a:gd name="T36" fmla="*/ 9603 w 9915"/>
                                <a:gd name="T37" fmla="*/ 13887 h 13944"/>
                                <a:gd name="T38" fmla="*/ 9778 w 9915"/>
                                <a:gd name="T39" fmla="*/ 13887 h 13944"/>
                                <a:gd name="T40" fmla="*/ 9797 w 9915"/>
                                <a:gd name="T41" fmla="*/ 13875 h 13944"/>
                                <a:gd name="T42" fmla="*/ 9846 w 9915"/>
                                <a:gd name="T43" fmla="*/ 13826 h 13944"/>
                                <a:gd name="T44" fmla="*/ 9882 w 9915"/>
                                <a:gd name="T45" fmla="*/ 13768 h 13944"/>
                                <a:gd name="T46" fmla="*/ 9906 w 9915"/>
                                <a:gd name="T47" fmla="*/ 13703 h 13944"/>
                                <a:gd name="T48" fmla="*/ 9914 w 9915"/>
                                <a:gd name="T49" fmla="*/ 13632 h 13944"/>
                                <a:gd name="T50" fmla="*/ 9914 w 9915"/>
                                <a:gd name="T51" fmla="*/ 311 h 13944"/>
                                <a:gd name="T52" fmla="*/ 9906 w 9915"/>
                                <a:gd name="T53" fmla="*/ 240 h 13944"/>
                                <a:gd name="T54" fmla="*/ 9882 w 9915"/>
                                <a:gd name="T55" fmla="*/ 174 h 13944"/>
                                <a:gd name="T56" fmla="*/ 9846 w 9915"/>
                                <a:gd name="T57" fmla="*/ 117 h 13944"/>
                                <a:gd name="T58" fmla="*/ 9797 w 9915"/>
                                <a:gd name="T59" fmla="*/ 68 h 13944"/>
                                <a:gd name="T60" fmla="*/ 9778 w 9915"/>
                                <a:gd name="T61" fmla="*/ 56 h 139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9915" h="13944">
                                  <a:moveTo>
                                    <a:pt x="9778" y="56"/>
                                  </a:moveTo>
                                  <a:lnTo>
                                    <a:pt x="9603" y="56"/>
                                  </a:lnTo>
                                  <a:lnTo>
                                    <a:pt x="9654" y="61"/>
                                  </a:lnTo>
                                  <a:lnTo>
                                    <a:pt x="9702" y="76"/>
                                  </a:lnTo>
                                  <a:lnTo>
                                    <a:pt x="9745" y="100"/>
                                  </a:lnTo>
                                  <a:lnTo>
                                    <a:pt x="9783" y="131"/>
                                  </a:lnTo>
                                  <a:lnTo>
                                    <a:pt x="9814" y="169"/>
                                  </a:lnTo>
                                  <a:lnTo>
                                    <a:pt x="9838" y="212"/>
                                  </a:lnTo>
                                  <a:lnTo>
                                    <a:pt x="9852" y="260"/>
                                  </a:lnTo>
                                  <a:lnTo>
                                    <a:pt x="9858" y="311"/>
                                  </a:lnTo>
                                  <a:lnTo>
                                    <a:pt x="9858" y="13632"/>
                                  </a:lnTo>
                                  <a:lnTo>
                                    <a:pt x="9852" y="13683"/>
                                  </a:lnTo>
                                  <a:lnTo>
                                    <a:pt x="9838" y="13731"/>
                                  </a:lnTo>
                                  <a:lnTo>
                                    <a:pt x="9814" y="13774"/>
                                  </a:lnTo>
                                  <a:lnTo>
                                    <a:pt x="9783" y="13812"/>
                                  </a:lnTo>
                                  <a:lnTo>
                                    <a:pt x="9745" y="13843"/>
                                  </a:lnTo>
                                  <a:lnTo>
                                    <a:pt x="9702" y="13867"/>
                                  </a:lnTo>
                                  <a:lnTo>
                                    <a:pt x="9654" y="13881"/>
                                  </a:lnTo>
                                  <a:lnTo>
                                    <a:pt x="9603" y="13887"/>
                                  </a:lnTo>
                                  <a:lnTo>
                                    <a:pt x="9778" y="13887"/>
                                  </a:lnTo>
                                  <a:lnTo>
                                    <a:pt x="9797" y="13875"/>
                                  </a:lnTo>
                                  <a:lnTo>
                                    <a:pt x="9846" y="13826"/>
                                  </a:lnTo>
                                  <a:lnTo>
                                    <a:pt x="9882" y="13768"/>
                                  </a:lnTo>
                                  <a:lnTo>
                                    <a:pt x="9906" y="13703"/>
                                  </a:lnTo>
                                  <a:lnTo>
                                    <a:pt x="9914" y="13632"/>
                                  </a:lnTo>
                                  <a:lnTo>
                                    <a:pt x="9914" y="311"/>
                                  </a:lnTo>
                                  <a:lnTo>
                                    <a:pt x="9906" y="240"/>
                                  </a:lnTo>
                                  <a:lnTo>
                                    <a:pt x="9882" y="174"/>
                                  </a:lnTo>
                                  <a:lnTo>
                                    <a:pt x="9846" y="117"/>
                                  </a:lnTo>
                                  <a:lnTo>
                                    <a:pt x="9797" y="68"/>
                                  </a:lnTo>
                                  <a:lnTo>
                                    <a:pt x="9778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DCF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220690087" name="Freeform 8911"/>
                        <wps:cNvSpPr>
                          <a:spLocks/>
                        </wps:cNvSpPr>
                        <wps:spPr bwMode="auto">
                          <a:xfrm>
                            <a:off x="10818" y="4345"/>
                            <a:ext cx="635" cy="868"/>
                          </a:xfrm>
                          <a:custGeom>
                            <a:avLst/>
                            <a:gdLst>
                              <a:gd name="T0" fmla="*/ 634 w 635"/>
                              <a:gd name="T1" fmla="*/ 0 h 868"/>
                              <a:gd name="T2" fmla="*/ 0 w 635"/>
                              <a:gd name="T3" fmla="*/ 0 h 868"/>
                              <a:gd name="T4" fmla="*/ 0 w 635"/>
                              <a:gd name="T5" fmla="*/ 867 h 868"/>
                              <a:gd name="T6" fmla="*/ 634 w 635"/>
                              <a:gd name="T7" fmla="*/ 867 h 868"/>
                              <a:gd name="T8" fmla="*/ 634 w 635"/>
                              <a:gd name="T9" fmla="*/ 0 h 8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35" h="868">
                                <a:moveTo>
                                  <a:pt x="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"/>
                                </a:lnTo>
                                <a:lnTo>
                                  <a:pt x="634" y="867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873160" name="Freeform 89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4" cy="4787"/>
                          </a:xfrm>
                          <a:custGeom>
                            <a:avLst/>
                            <a:gdLst>
                              <a:gd name="T0" fmla="*/ 11904 w 11904"/>
                              <a:gd name="T1" fmla="*/ 0 h 4787"/>
                              <a:gd name="T2" fmla="*/ 0 w 11904"/>
                              <a:gd name="T3" fmla="*/ 0 h 4787"/>
                              <a:gd name="T4" fmla="*/ 0 w 11904"/>
                              <a:gd name="T5" fmla="*/ 4786 h 4787"/>
                              <a:gd name="T6" fmla="*/ 9891 w 11904"/>
                              <a:gd name="T7" fmla="*/ 4786 h 4787"/>
                              <a:gd name="T8" fmla="*/ 9968 w 11904"/>
                              <a:gd name="T9" fmla="*/ 4785 h 4787"/>
                              <a:gd name="T10" fmla="*/ 10044 w 11904"/>
                              <a:gd name="T11" fmla="*/ 4781 h 4787"/>
                              <a:gd name="T12" fmla="*/ 10120 w 11904"/>
                              <a:gd name="T13" fmla="*/ 4775 h 4787"/>
                              <a:gd name="T14" fmla="*/ 10195 w 11904"/>
                              <a:gd name="T15" fmla="*/ 4766 h 4787"/>
                              <a:gd name="T16" fmla="*/ 10269 w 11904"/>
                              <a:gd name="T17" fmla="*/ 4756 h 4787"/>
                              <a:gd name="T18" fmla="*/ 10343 w 11904"/>
                              <a:gd name="T19" fmla="*/ 4742 h 4787"/>
                              <a:gd name="T20" fmla="*/ 10415 w 11904"/>
                              <a:gd name="T21" fmla="*/ 4727 h 4787"/>
                              <a:gd name="T22" fmla="*/ 10487 w 11904"/>
                              <a:gd name="T23" fmla="*/ 4709 h 4787"/>
                              <a:gd name="T24" fmla="*/ 10558 w 11904"/>
                              <a:gd name="T25" fmla="*/ 4690 h 4787"/>
                              <a:gd name="T26" fmla="*/ 10628 w 11904"/>
                              <a:gd name="T27" fmla="*/ 4668 h 4787"/>
                              <a:gd name="T28" fmla="*/ 10697 w 11904"/>
                              <a:gd name="T29" fmla="*/ 4643 h 4787"/>
                              <a:gd name="T30" fmla="*/ 10764 w 11904"/>
                              <a:gd name="T31" fmla="*/ 4617 h 4787"/>
                              <a:gd name="T32" fmla="*/ 10831 w 11904"/>
                              <a:gd name="T33" fmla="*/ 4589 h 4787"/>
                              <a:gd name="T34" fmla="*/ 10897 w 11904"/>
                              <a:gd name="T35" fmla="*/ 4559 h 4787"/>
                              <a:gd name="T36" fmla="*/ 10961 w 11904"/>
                              <a:gd name="T37" fmla="*/ 4527 h 4787"/>
                              <a:gd name="T38" fmla="*/ 11024 w 11904"/>
                              <a:gd name="T39" fmla="*/ 4493 h 4787"/>
                              <a:gd name="T40" fmla="*/ 11086 w 11904"/>
                              <a:gd name="T41" fmla="*/ 4457 h 4787"/>
                              <a:gd name="T42" fmla="*/ 11147 w 11904"/>
                              <a:gd name="T43" fmla="*/ 4419 h 4787"/>
                              <a:gd name="T44" fmla="*/ 11207 w 11904"/>
                              <a:gd name="T45" fmla="*/ 4379 h 4787"/>
                              <a:gd name="T46" fmla="*/ 11265 w 11904"/>
                              <a:gd name="T47" fmla="*/ 4338 h 4787"/>
                              <a:gd name="T48" fmla="*/ 11321 w 11904"/>
                              <a:gd name="T49" fmla="*/ 4295 h 4787"/>
                              <a:gd name="T50" fmla="*/ 11377 w 11904"/>
                              <a:gd name="T51" fmla="*/ 4250 h 4787"/>
                              <a:gd name="T52" fmla="*/ 11430 w 11904"/>
                              <a:gd name="T53" fmla="*/ 4204 h 4787"/>
                              <a:gd name="T54" fmla="*/ 11483 w 11904"/>
                              <a:gd name="T55" fmla="*/ 4156 h 4787"/>
                              <a:gd name="T56" fmla="*/ 11533 w 11904"/>
                              <a:gd name="T57" fmla="*/ 4107 h 4787"/>
                              <a:gd name="T58" fmla="*/ 11582 w 11904"/>
                              <a:gd name="T59" fmla="*/ 4056 h 4787"/>
                              <a:gd name="T60" fmla="*/ 11630 w 11904"/>
                              <a:gd name="T61" fmla="*/ 4003 h 4787"/>
                              <a:gd name="T62" fmla="*/ 11676 w 11904"/>
                              <a:gd name="T63" fmla="*/ 3949 h 4787"/>
                              <a:gd name="T64" fmla="*/ 11720 w 11904"/>
                              <a:gd name="T65" fmla="*/ 3894 h 4787"/>
                              <a:gd name="T66" fmla="*/ 11762 w 11904"/>
                              <a:gd name="T67" fmla="*/ 3837 h 4787"/>
                              <a:gd name="T68" fmla="*/ 11802 w 11904"/>
                              <a:gd name="T69" fmla="*/ 3779 h 4787"/>
                              <a:gd name="T70" fmla="*/ 11841 w 11904"/>
                              <a:gd name="T71" fmla="*/ 3719 h 4787"/>
                              <a:gd name="T72" fmla="*/ 11878 w 11904"/>
                              <a:gd name="T73" fmla="*/ 3659 h 4787"/>
                              <a:gd name="T74" fmla="*/ 11904 w 11904"/>
                              <a:gd name="T75" fmla="*/ 3613 h 4787"/>
                              <a:gd name="T76" fmla="*/ 11904 w 11904"/>
                              <a:gd name="T77" fmla="*/ 0 h 47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1904" h="4787">
                                <a:moveTo>
                                  <a:pt x="11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6"/>
                                </a:lnTo>
                                <a:lnTo>
                                  <a:pt x="9891" y="4786"/>
                                </a:lnTo>
                                <a:lnTo>
                                  <a:pt x="9968" y="4785"/>
                                </a:lnTo>
                                <a:lnTo>
                                  <a:pt x="10044" y="4781"/>
                                </a:lnTo>
                                <a:lnTo>
                                  <a:pt x="10120" y="4775"/>
                                </a:lnTo>
                                <a:lnTo>
                                  <a:pt x="10195" y="4766"/>
                                </a:lnTo>
                                <a:lnTo>
                                  <a:pt x="10269" y="4756"/>
                                </a:lnTo>
                                <a:lnTo>
                                  <a:pt x="10343" y="4742"/>
                                </a:lnTo>
                                <a:lnTo>
                                  <a:pt x="10415" y="4727"/>
                                </a:lnTo>
                                <a:lnTo>
                                  <a:pt x="10487" y="4709"/>
                                </a:lnTo>
                                <a:lnTo>
                                  <a:pt x="10558" y="4690"/>
                                </a:lnTo>
                                <a:lnTo>
                                  <a:pt x="10628" y="4668"/>
                                </a:lnTo>
                                <a:lnTo>
                                  <a:pt x="10697" y="4643"/>
                                </a:lnTo>
                                <a:lnTo>
                                  <a:pt x="10764" y="4617"/>
                                </a:lnTo>
                                <a:lnTo>
                                  <a:pt x="10831" y="4589"/>
                                </a:lnTo>
                                <a:lnTo>
                                  <a:pt x="10897" y="4559"/>
                                </a:lnTo>
                                <a:lnTo>
                                  <a:pt x="10961" y="4527"/>
                                </a:lnTo>
                                <a:lnTo>
                                  <a:pt x="11024" y="4493"/>
                                </a:lnTo>
                                <a:lnTo>
                                  <a:pt x="11086" y="4457"/>
                                </a:lnTo>
                                <a:lnTo>
                                  <a:pt x="11147" y="4419"/>
                                </a:lnTo>
                                <a:lnTo>
                                  <a:pt x="11207" y="4379"/>
                                </a:lnTo>
                                <a:lnTo>
                                  <a:pt x="11265" y="4338"/>
                                </a:lnTo>
                                <a:lnTo>
                                  <a:pt x="11321" y="4295"/>
                                </a:lnTo>
                                <a:lnTo>
                                  <a:pt x="11377" y="4250"/>
                                </a:lnTo>
                                <a:lnTo>
                                  <a:pt x="11430" y="4204"/>
                                </a:lnTo>
                                <a:lnTo>
                                  <a:pt x="11483" y="4156"/>
                                </a:lnTo>
                                <a:lnTo>
                                  <a:pt x="11533" y="4107"/>
                                </a:lnTo>
                                <a:lnTo>
                                  <a:pt x="11582" y="4056"/>
                                </a:lnTo>
                                <a:lnTo>
                                  <a:pt x="11630" y="4003"/>
                                </a:lnTo>
                                <a:lnTo>
                                  <a:pt x="11676" y="3949"/>
                                </a:lnTo>
                                <a:lnTo>
                                  <a:pt x="11720" y="3894"/>
                                </a:lnTo>
                                <a:lnTo>
                                  <a:pt x="11762" y="3837"/>
                                </a:lnTo>
                                <a:lnTo>
                                  <a:pt x="11802" y="3779"/>
                                </a:lnTo>
                                <a:lnTo>
                                  <a:pt x="11841" y="3719"/>
                                </a:lnTo>
                                <a:lnTo>
                                  <a:pt x="11878" y="3659"/>
                                </a:lnTo>
                                <a:lnTo>
                                  <a:pt x="11904" y="3613"/>
                                </a:lnTo>
                                <a:lnTo>
                                  <a:pt x="1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CB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22414360" name="Group 8913"/>
                        <wpg:cNvGrpSpPr>
                          <a:grpSpLocks/>
                        </wpg:cNvGrpSpPr>
                        <wpg:grpSpPr bwMode="auto">
                          <a:xfrm>
                            <a:off x="0" y="4409"/>
                            <a:ext cx="10254" cy="40"/>
                            <a:chOff x="0" y="4409"/>
                            <a:chExt cx="10254" cy="40"/>
                          </a:xfrm>
                        </wpg:grpSpPr>
                        <wps:wsp>
                          <wps:cNvPr id="173176030" name="Freeform 8914"/>
                          <wps:cNvSpPr>
                            <a:spLocks/>
                          </wps:cNvSpPr>
                          <wps:spPr bwMode="auto">
                            <a:xfrm>
                              <a:off x="0" y="4409"/>
                              <a:ext cx="10254" cy="40"/>
                            </a:xfrm>
                            <a:custGeom>
                              <a:avLst/>
                              <a:gdLst>
                                <a:gd name="T0" fmla="*/ 1286 w 10254"/>
                                <a:gd name="T1" fmla="*/ 0 h 40"/>
                                <a:gd name="T2" fmla="*/ 0 w 10254"/>
                                <a:gd name="T3" fmla="*/ 0 h 40"/>
                                <a:gd name="T4" fmla="*/ 0 w 10254"/>
                                <a:gd name="T5" fmla="*/ 40 h 40"/>
                                <a:gd name="T6" fmla="*/ 1286 w 10254"/>
                                <a:gd name="T7" fmla="*/ 40 h 40"/>
                                <a:gd name="T8" fmla="*/ 1286 w 10254"/>
                                <a:gd name="T9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254" h="40">
                                  <a:moveTo>
                                    <a:pt x="128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86" y="40"/>
                                  </a:lnTo>
                                  <a:lnTo>
                                    <a:pt x="12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D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1678288" name="Freeform 8915"/>
                          <wps:cNvSpPr>
                            <a:spLocks/>
                          </wps:cNvSpPr>
                          <wps:spPr bwMode="auto">
                            <a:xfrm>
                              <a:off x="0" y="4409"/>
                              <a:ext cx="10254" cy="40"/>
                            </a:xfrm>
                            <a:custGeom>
                              <a:avLst/>
                              <a:gdLst>
                                <a:gd name="T0" fmla="*/ 10253 w 10254"/>
                                <a:gd name="T1" fmla="*/ 0 h 40"/>
                                <a:gd name="T2" fmla="*/ 5847 w 10254"/>
                                <a:gd name="T3" fmla="*/ 0 h 40"/>
                                <a:gd name="T4" fmla="*/ 5847 w 10254"/>
                                <a:gd name="T5" fmla="*/ 6 h 40"/>
                                <a:gd name="T6" fmla="*/ 5847 w 10254"/>
                                <a:gd name="T7" fmla="*/ 14 h 40"/>
                                <a:gd name="T8" fmla="*/ 5847 w 10254"/>
                                <a:gd name="T9" fmla="*/ 26 h 40"/>
                                <a:gd name="T10" fmla="*/ 5847 w 10254"/>
                                <a:gd name="T11" fmla="*/ 34 h 40"/>
                                <a:gd name="T12" fmla="*/ 5847 w 10254"/>
                                <a:gd name="T13" fmla="*/ 40 h 40"/>
                                <a:gd name="T14" fmla="*/ 10252 w 10254"/>
                                <a:gd name="T15" fmla="*/ 40 h 40"/>
                                <a:gd name="T16" fmla="*/ 10252 w 10254"/>
                                <a:gd name="T17" fmla="*/ 34 h 40"/>
                                <a:gd name="T18" fmla="*/ 10251 w 10254"/>
                                <a:gd name="T19" fmla="*/ 34 h 40"/>
                                <a:gd name="T20" fmla="*/ 10251 w 10254"/>
                                <a:gd name="T21" fmla="*/ 26 h 40"/>
                                <a:gd name="T22" fmla="*/ 10251 w 10254"/>
                                <a:gd name="T23" fmla="*/ 26 h 40"/>
                                <a:gd name="T24" fmla="*/ 10251 w 10254"/>
                                <a:gd name="T25" fmla="*/ 14 h 40"/>
                                <a:gd name="T26" fmla="*/ 10251 w 10254"/>
                                <a:gd name="T27" fmla="*/ 14 h 40"/>
                                <a:gd name="T28" fmla="*/ 10251 w 10254"/>
                                <a:gd name="T29" fmla="*/ 6 h 40"/>
                                <a:gd name="T30" fmla="*/ 10253 w 10254"/>
                                <a:gd name="T31" fmla="*/ 6 h 40"/>
                                <a:gd name="T32" fmla="*/ 10253 w 10254"/>
                                <a:gd name="T33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254" h="40">
                                  <a:moveTo>
                                    <a:pt x="10253" y="0"/>
                                  </a:moveTo>
                                  <a:lnTo>
                                    <a:pt x="5847" y="0"/>
                                  </a:lnTo>
                                  <a:lnTo>
                                    <a:pt x="5847" y="6"/>
                                  </a:lnTo>
                                  <a:lnTo>
                                    <a:pt x="5847" y="14"/>
                                  </a:lnTo>
                                  <a:lnTo>
                                    <a:pt x="5847" y="26"/>
                                  </a:lnTo>
                                  <a:lnTo>
                                    <a:pt x="5847" y="34"/>
                                  </a:lnTo>
                                  <a:lnTo>
                                    <a:pt x="5847" y="40"/>
                                  </a:lnTo>
                                  <a:lnTo>
                                    <a:pt x="10252" y="40"/>
                                  </a:lnTo>
                                  <a:lnTo>
                                    <a:pt x="10252" y="34"/>
                                  </a:lnTo>
                                  <a:lnTo>
                                    <a:pt x="10251" y="34"/>
                                  </a:lnTo>
                                  <a:lnTo>
                                    <a:pt x="10251" y="26"/>
                                  </a:lnTo>
                                  <a:lnTo>
                                    <a:pt x="10251" y="26"/>
                                  </a:lnTo>
                                  <a:lnTo>
                                    <a:pt x="10251" y="14"/>
                                  </a:lnTo>
                                  <a:lnTo>
                                    <a:pt x="10251" y="14"/>
                                  </a:lnTo>
                                  <a:lnTo>
                                    <a:pt x="10251" y="6"/>
                                  </a:lnTo>
                                  <a:lnTo>
                                    <a:pt x="10253" y="6"/>
                                  </a:lnTo>
                                  <a:lnTo>
                                    <a:pt x="102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D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55726730" name="Picture 8916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51" y="4345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027288117" name="Group 8917"/>
                        <wpg:cNvGrpSpPr>
                          <a:grpSpLocks/>
                        </wpg:cNvGrpSpPr>
                        <wpg:grpSpPr bwMode="auto">
                          <a:xfrm>
                            <a:off x="1617" y="2686"/>
                            <a:ext cx="3868" cy="4001"/>
                            <a:chOff x="1617" y="2686"/>
                            <a:chExt cx="3868" cy="4001"/>
                          </a:xfrm>
                        </wpg:grpSpPr>
                        <wps:wsp>
                          <wps:cNvPr id="1829355190" name="Freeform 8918"/>
                          <wps:cNvSpPr>
                            <a:spLocks/>
                          </wps:cNvSpPr>
                          <wps:spPr bwMode="auto">
                            <a:xfrm>
                              <a:off x="1617" y="2686"/>
                              <a:ext cx="3868" cy="4001"/>
                            </a:xfrm>
                            <a:custGeom>
                              <a:avLst/>
                              <a:gdLst>
                                <a:gd name="T0" fmla="*/ 248 w 3868"/>
                                <a:gd name="T1" fmla="*/ 1084 h 4001"/>
                                <a:gd name="T2" fmla="*/ 236 w 3868"/>
                                <a:gd name="T3" fmla="*/ 1052 h 4001"/>
                                <a:gd name="T4" fmla="*/ 213 w 3868"/>
                                <a:gd name="T5" fmla="*/ 1023 h 4001"/>
                                <a:gd name="T6" fmla="*/ 201 w 3868"/>
                                <a:gd name="T7" fmla="*/ 1058 h 4001"/>
                                <a:gd name="T8" fmla="*/ 215 w 3868"/>
                                <a:gd name="T9" fmla="*/ 1080 h 4001"/>
                                <a:gd name="T10" fmla="*/ 219 w 3868"/>
                                <a:gd name="T11" fmla="*/ 1104 h 4001"/>
                                <a:gd name="T12" fmla="*/ 215 w 3868"/>
                                <a:gd name="T13" fmla="*/ 1128 h 4001"/>
                                <a:gd name="T14" fmla="*/ 204 w 3868"/>
                                <a:gd name="T15" fmla="*/ 1149 h 4001"/>
                                <a:gd name="T16" fmla="*/ 189 w 3868"/>
                                <a:gd name="T17" fmla="*/ 1164 h 4001"/>
                                <a:gd name="T18" fmla="*/ 170 w 3868"/>
                                <a:gd name="T19" fmla="*/ 1175 h 4001"/>
                                <a:gd name="T20" fmla="*/ 148 w 3868"/>
                                <a:gd name="T21" fmla="*/ 1179 h 4001"/>
                                <a:gd name="T22" fmla="*/ 124 w 3868"/>
                                <a:gd name="T23" fmla="*/ 1176 h 4001"/>
                                <a:gd name="T24" fmla="*/ 98 w 3868"/>
                                <a:gd name="T25" fmla="*/ 1167 h 4001"/>
                                <a:gd name="T26" fmla="*/ 74 w 3868"/>
                                <a:gd name="T27" fmla="*/ 1154 h 4001"/>
                                <a:gd name="T28" fmla="*/ 55 w 3868"/>
                                <a:gd name="T29" fmla="*/ 1139 h 4001"/>
                                <a:gd name="T30" fmla="*/ 40 w 3868"/>
                                <a:gd name="T31" fmla="*/ 1122 h 4001"/>
                                <a:gd name="T32" fmla="*/ 30 w 3868"/>
                                <a:gd name="T33" fmla="*/ 1101 h 4001"/>
                                <a:gd name="T34" fmla="*/ 28 w 3868"/>
                                <a:gd name="T35" fmla="*/ 1079 h 4001"/>
                                <a:gd name="T36" fmla="*/ 33 w 3868"/>
                                <a:gd name="T37" fmla="*/ 1055 h 4001"/>
                                <a:gd name="T38" fmla="*/ 45 w 3868"/>
                                <a:gd name="T39" fmla="*/ 1033 h 4001"/>
                                <a:gd name="T40" fmla="*/ 60 w 3868"/>
                                <a:gd name="T41" fmla="*/ 1018 h 4001"/>
                                <a:gd name="T42" fmla="*/ 79 w 3868"/>
                                <a:gd name="T43" fmla="*/ 1010 h 4001"/>
                                <a:gd name="T44" fmla="*/ 102 w 3868"/>
                                <a:gd name="T45" fmla="*/ 1008 h 4001"/>
                                <a:gd name="T46" fmla="*/ 123 w 3868"/>
                                <a:gd name="T47" fmla="*/ 979 h 4001"/>
                                <a:gd name="T48" fmla="*/ 91 w 3868"/>
                                <a:gd name="T49" fmla="*/ 976 h 4001"/>
                                <a:gd name="T50" fmla="*/ 61 w 3868"/>
                                <a:gd name="T51" fmla="*/ 984 h 4001"/>
                                <a:gd name="T52" fmla="*/ 35 w 3868"/>
                                <a:gd name="T53" fmla="*/ 1002 h 4001"/>
                                <a:gd name="T54" fmla="*/ 15 w 3868"/>
                                <a:gd name="T55" fmla="*/ 1029 h 4001"/>
                                <a:gd name="T56" fmla="*/ 3 w 3868"/>
                                <a:gd name="T57" fmla="*/ 1058 h 4001"/>
                                <a:gd name="T58" fmla="*/ 0 w 3868"/>
                                <a:gd name="T59" fmla="*/ 1088 h 4001"/>
                                <a:gd name="T60" fmla="*/ 4 w 3868"/>
                                <a:gd name="T61" fmla="*/ 1117 h 4001"/>
                                <a:gd name="T62" fmla="*/ 17 w 3868"/>
                                <a:gd name="T63" fmla="*/ 1144 h 4001"/>
                                <a:gd name="T64" fmla="*/ 39 w 3868"/>
                                <a:gd name="T65" fmla="*/ 1169 h 4001"/>
                                <a:gd name="T66" fmla="*/ 68 w 3868"/>
                                <a:gd name="T67" fmla="*/ 1189 h 4001"/>
                                <a:gd name="T68" fmla="*/ 99 w 3868"/>
                                <a:gd name="T69" fmla="*/ 1203 h 4001"/>
                                <a:gd name="T70" fmla="*/ 132 w 3868"/>
                                <a:gd name="T71" fmla="*/ 1209 h 4001"/>
                                <a:gd name="T72" fmla="*/ 163 w 3868"/>
                                <a:gd name="T73" fmla="*/ 1208 h 4001"/>
                                <a:gd name="T74" fmla="*/ 190 w 3868"/>
                                <a:gd name="T75" fmla="*/ 1199 h 4001"/>
                                <a:gd name="T76" fmla="*/ 215 w 3868"/>
                                <a:gd name="T77" fmla="*/ 1180 h 4001"/>
                                <a:gd name="T78" fmla="*/ 235 w 3868"/>
                                <a:gd name="T79" fmla="*/ 1151 h 4001"/>
                                <a:gd name="T80" fmla="*/ 248 w 3868"/>
                                <a:gd name="T81" fmla="*/ 1117 h 40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868" h="4001">
                                  <a:moveTo>
                                    <a:pt x="249" y="1101"/>
                                  </a:moveTo>
                                  <a:lnTo>
                                    <a:pt x="248" y="1084"/>
                                  </a:lnTo>
                                  <a:lnTo>
                                    <a:pt x="244" y="1068"/>
                                  </a:lnTo>
                                  <a:lnTo>
                                    <a:pt x="236" y="1052"/>
                                  </a:lnTo>
                                  <a:lnTo>
                                    <a:pt x="226" y="1037"/>
                                  </a:lnTo>
                                  <a:lnTo>
                                    <a:pt x="213" y="1023"/>
                                  </a:lnTo>
                                  <a:lnTo>
                                    <a:pt x="190" y="1047"/>
                                  </a:lnTo>
                                  <a:lnTo>
                                    <a:pt x="201" y="1058"/>
                                  </a:lnTo>
                                  <a:lnTo>
                                    <a:pt x="209" y="1069"/>
                                  </a:lnTo>
                                  <a:lnTo>
                                    <a:pt x="215" y="1080"/>
                                  </a:lnTo>
                                  <a:lnTo>
                                    <a:pt x="218" y="1092"/>
                                  </a:lnTo>
                                  <a:lnTo>
                                    <a:pt x="219" y="1104"/>
                                  </a:lnTo>
                                  <a:lnTo>
                                    <a:pt x="218" y="1116"/>
                                  </a:lnTo>
                                  <a:lnTo>
                                    <a:pt x="215" y="1128"/>
                                  </a:lnTo>
                                  <a:lnTo>
                                    <a:pt x="210" y="1140"/>
                                  </a:lnTo>
                                  <a:lnTo>
                                    <a:pt x="204" y="1149"/>
                                  </a:lnTo>
                                  <a:lnTo>
                                    <a:pt x="197" y="1157"/>
                                  </a:lnTo>
                                  <a:lnTo>
                                    <a:pt x="189" y="1164"/>
                                  </a:lnTo>
                                  <a:lnTo>
                                    <a:pt x="180" y="1170"/>
                                  </a:lnTo>
                                  <a:lnTo>
                                    <a:pt x="170" y="1175"/>
                                  </a:lnTo>
                                  <a:lnTo>
                                    <a:pt x="159" y="1178"/>
                                  </a:lnTo>
                                  <a:lnTo>
                                    <a:pt x="148" y="1179"/>
                                  </a:lnTo>
                                  <a:lnTo>
                                    <a:pt x="136" y="1178"/>
                                  </a:lnTo>
                                  <a:lnTo>
                                    <a:pt x="124" y="1176"/>
                                  </a:lnTo>
                                  <a:lnTo>
                                    <a:pt x="111" y="1172"/>
                                  </a:lnTo>
                                  <a:lnTo>
                                    <a:pt x="98" y="1167"/>
                                  </a:lnTo>
                                  <a:lnTo>
                                    <a:pt x="84" y="1160"/>
                                  </a:lnTo>
                                  <a:lnTo>
                                    <a:pt x="74" y="1154"/>
                                  </a:lnTo>
                                  <a:lnTo>
                                    <a:pt x="64" y="1147"/>
                                  </a:lnTo>
                                  <a:lnTo>
                                    <a:pt x="55" y="1139"/>
                                  </a:lnTo>
                                  <a:lnTo>
                                    <a:pt x="47" y="1131"/>
                                  </a:lnTo>
                                  <a:lnTo>
                                    <a:pt x="40" y="1122"/>
                                  </a:lnTo>
                                  <a:lnTo>
                                    <a:pt x="34" y="1112"/>
                                  </a:lnTo>
                                  <a:lnTo>
                                    <a:pt x="30" y="1101"/>
                                  </a:lnTo>
                                  <a:lnTo>
                                    <a:pt x="28" y="1090"/>
                                  </a:lnTo>
                                  <a:lnTo>
                                    <a:pt x="28" y="1079"/>
                                  </a:lnTo>
                                  <a:lnTo>
                                    <a:pt x="29" y="1067"/>
                                  </a:lnTo>
                                  <a:lnTo>
                                    <a:pt x="33" y="1055"/>
                                  </a:lnTo>
                                  <a:lnTo>
                                    <a:pt x="39" y="1043"/>
                                  </a:lnTo>
                                  <a:lnTo>
                                    <a:pt x="45" y="1033"/>
                                  </a:lnTo>
                                  <a:lnTo>
                                    <a:pt x="52" y="1025"/>
                                  </a:lnTo>
                                  <a:lnTo>
                                    <a:pt x="60" y="1018"/>
                                  </a:lnTo>
                                  <a:lnTo>
                                    <a:pt x="69" y="1013"/>
                                  </a:lnTo>
                                  <a:lnTo>
                                    <a:pt x="79" y="1010"/>
                                  </a:lnTo>
                                  <a:lnTo>
                                    <a:pt x="90" y="1008"/>
                                  </a:lnTo>
                                  <a:lnTo>
                                    <a:pt x="102" y="1008"/>
                                  </a:lnTo>
                                  <a:lnTo>
                                    <a:pt x="115" y="1010"/>
                                  </a:lnTo>
                                  <a:lnTo>
                                    <a:pt x="123" y="979"/>
                                  </a:lnTo>
                                  <a:lnTo>
                                    <a:pt x="107" y="976"/>
                                  </a:lnTo>
                                  <a:lnTo>
                                    <a:pt x="91" y="976"/>
                                  </a:lnTo>
                                  <a:lnTo>
                                    <a:pt x="75" y="979"/>
                                  </a:lnTo>
                                  <a:lnTo>
                                    <a:pt x="61" y="984"/>
                                  </a:lnTo>
                                  <a:lnTo>
                                    <a:pt x="47" y="992"/>
                                  </a:lnTo>
                                  <a:lnTo>
                                    <a:pt x="35" y="1002"/>
                                  </a:lnTo>
                                  <a:lnTo>
                                    <a:pt x="25" y="1014"/>
                                  </a:lnTo>
                                  <a:lnTo>
                                    <a:pt x="15" y="1029"/>
                                  </a:lnTo>
                                  <a:lnTo>
                                    <a:pt x="8" y="1043"/>
                                  </a:lnTo>
                                  <a:lnTo>
                                    <a:pt x="3" y="1058"/>
                                  </a:lnTo>
                                  <a:lnTo>
                                    <a:pt x="0" y="1072"/>
                                  </a:lnTo>
                                  <a:lnTo>
                                    <a:pt x="0" y="1088"/>
                                  </a:lnTo>
                                  <a:lnTo>
                                    <a:pt x="1" y="1103"/>
                                  </a:lnTo>
                                  <a:lnTo>
                                    <a:pt x="4" y="1117"/>
                                  </a:lnTo>
                                  <a:lnTo>
                                    <a:pt x="9" y="1131"/>
                                  </a:lnTo>
                                  <a:lnTo>
                                    <a:pt x="17" y="1144"/>
                                  </a:lnTo>
                                  <a:lnTo>
                                    <a:pt x="27" y="1157"/>
                                  </a:lnTo>
                                  <a:lnTo>
                                    <a:pt x="39" y="1169"/>
                                  </a:lnTo>
                                  <a:lnTo>
                                    <a:pt x="53" y="1180"/>
                                  </a:lnTo>
                                  <a:lnTo>
                                    <a:pt x="68" y="1189"/>
                                  </a:lnTo>
                                  <a:lnTo>
                                    <a:pt x="84" y="1197"/>
                                  </a:lnTo>
                                  <a:lnTo>
                                    <a:pt x="99" y="1203"/>
                                  </a:lnTo>
                                  <a:lnTo>
                                    <a:pt x="115" y="1207"/>
                                  </a:lnTo>
                                  <a:lnTo>
                                    <a:pt x="132" y="1209"/>
                                  </a:lnTo>
                                  <a:lnTo>
                                    <a:pt x="148" y="1210"/>
                                  </a:lnTo>
                                  <a:lnTo>
                                    <a:pt x="163" y="1208"/>
                                  </a:lnTo>
                                  <a:lnTo>
                                    <a:pt x="177" y="1205"/>
                                  </a:lnTo>
                                  <a:lnTo>
                                    <a:pt x="190" y="1199"/>
                                  </a:lnTo>
                                  <a:lnTo>
                                    <a:pt x="203" y="1191"/>
                                  </a:lnTo>
                                  <a:lnTo>
                                    <a:pt x="215" y="1180"/>
                                  </a:lnTo>
                                  <a:lnTo>
                                    <a:pt x="225" y="1166"/>
                                  </a:lnTo>
                                  <a:lnTo>
                                    <a:pt x="235" y="1151"/>
                                  </a:lnTo>
                                  <a:lnTo>
                                    <a:pt x="243" y="1134"/>
                                  </a:lnTo>
                                  <a:lnTo>
                                    <a:pt x="248" y="1117"/>
                                  </a:lnTo>
                                  <a:lnTo>
                                    <a:pt x="249" y="1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9477624" name="Freeform 8919"/>
                          <wps:cNvSpPr>
                            <a:spLocks/>
                          </wps:cNvSpPr>
                          <wps:spPr bwMode="auto">
                            <a:xfrm>
                              <a:off x="1617" y="2686"/>
                              <a:ext cx="3868" cy="4001"/>
                            </a:xfrm>
                            <a:custGeom>
                              <a:avLst/>
                              <a:gdLst>
                                <a:gd name="T0" fmla="*/ 420 w 3868"/>
                                <a:gd name="T1" fmla="*/ 864 h 4001"/>
                                <a:gd name="T2" fmla="*/ 224 w 3868"/>
                                <a:gd name="T3" fmla="*/ 721 h 4001"/>
                                <a:gd name="T4" fmla="*/ 205 w 3868"/>
                                <a:gd name="T5" fmla="*/ 747 h 4001"/>
                                <a:gd name="T6" fmla="*/ 286 w 3868"/>
                                <a:gd name="T7" fmla="*/ 806 h 4001"/>
                                <a:gd name="T8" fmla="*/ 211 w 3868"/>
                                <a:gd name="T9" fmla="*/ 908 h 4001"/>
                                <a:gd name="T10" fmla="*/ 130 w 3868"/>
                                <a:gd name="T11" fmla="*/ 849 h 4001"/>
                                <a:gd name="T12" fmla="*/ 111 w 3868"/>
                                <a:gd name="T13" fmla="*/ 875 h 4001"/>
                                <a:gd name="T14" fmla="*/ 308 w 3868"/>
                                <a:gd name="T15" fmla="*/ 1019 h 4001"/>
                                <a:gd name="T16" fmla="*/ 327 w 3868"/>
                                <a:gd name="T17" fmla="*/ 992 h 4001"/>
                                <a:gd name="T18" fmla="*/ 234 w 3868"/>
                                <a:gd name="T19" fmla="*/ 925 h 4001"/>
                                <a:gd name="T20" fmla="*/ 309 w 3868"/>
                                <a:gd name="T21" fmla="*/ 823 h 4001"/>
                                <a:gd name="T22" fmla="*/ 401 w 3868"/>
                                <a:gd name="T23" fmla="*/ 890 h 4001"/>
                                <a:gd name="T24" fmla="*/ 420 w 3868"/>
                                <a:gd name="T25" fmla="*/ 864 h 40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868" h="4001">
                                  <a:moveTo>
                                    <a:pt x="420" y="864"/>
                                  </a:moveTo>
                                  <a:lnTo>
                                    <a:pt x="224" y="721"/>
                                  </a:lnTo>
                                  <a:lnTo>
                                    <a:pt x="205" y="747"/>
                                  </a:lnTo>
                                  <a:lnTo>
                                    <a:pt x="286" y="806"/>
                                  </a:lnTo>
                                  <a:lnTo>
                                    <a:pt x="211" y="908"/>
                                  </a:lnTo>
                                  <a:lnTo>
                                    <a:pt x="130" y="849"/>
                                  </a:lnTo>
                                  <a:lnTo>
                                    <a:pt x="111" y="875"/>
                                  </a:lnTo>
                                  <a:lnTo>
                                    <a:pt x="308" y="1019"/>
                                  </a:lnTo>
                                  <a:lnTo>
                                    <a:pt x="327" y="992"/>
                                  </a:lnTo>
                                  <a:lnTo>
                                    <a:pt x="234" y="925"/>
                                  </a:lnTo>
                                  <a:lnTo>
                                    <a:pt x="309" y="823"/>
                                  </a:lnTo>
                                  <a:lnTo>
                                    <a:pt x="401" y="890"/>
                                  </a:lnTo>
                                  <a:lnTo>
                                    <a:pt x="420" y="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757603" name="Freeform 8920"/>
                          <wps:cNvSpPr>
                            <a:spLocks/>
                          </wps:cNvSpPr>
                          <wps:spPr bwMode="auto">
                            <a:xfrm>
                              <a:off x="1617" y="2686"/>
                              <a:ext cx="3868" cy="4001"/>
                            </a:xfrm>
                            <a:custGeom>
                              <a:avLst/>
                              <a:gdLst>
                                <a:gd name="T0" fmla="*/ 599 w 3868"/>
                                <a:gd name="T1" fmla="*/ 669 h 4001"/>
                                <a:gd name="T2" fmla="*/ 591 w 3868"/>
                                <a:gd name="T3" fmla="*/ 666 h 4001"/>
                                <a:gd name="T4" fmla="*/ 475 w 3868"/>
                                <a:gd name="T5" fmla="*/ 622 h 4001"/>
                                <a:gd name="T6" fmla="*/ 475 w 3868"/>
                                <a:gd name="T7" fmla="*/ 656 h 4001"/>
                                <a:gd name="T8" fmla="*/ 418 w 3868"/>
                                <a:gd name="T9" fmla="*/ 716 h 4001"/>
                                <a:gd name="T10" fmla="*/ 384 w 3868"/>
                                <a:gd name="T11" fmla="*/ 647 h 4001"/>
                                <a:gd name="T12" fmla="*/ 379 w 3868"/>
                                <a:gd name="T13" fmla="*/ 637 h 4001"/>
                                <a:gd name="T14" fmla="*/ 373 w 3868"/>
                                <a:gd name="T15" fmla="*/ 626 h 4001"/>
                                <a:gd name="T16" fmla="*/ 366 w 3868"/>
                                <a:gd name="T17" fmla="*/ 616 h 4001"/>
                                <a:gd name="T18" fmla="*/ 360 w 3868"/>
                                <a:gd name="T19" fmla="*/ 606 h 4001"/>
                                <a:gd name="T20" fmla="*/ 369 w 3868"/>
                                <a:gd name="T21" fmla="*/ 611 h 4001"/>
                                <a:gd name="T22" fmla="*/ 381 w 3868"/>
                                <a:gd name="T23" fmla="*/ 616 h 4001"/>
                                <a:gd name="T24" fmla="*/ 394 w 3868"/>
                                <a:gd name="T25" fmla="*/ 622 h 4001"/>
                                <a:gd name="T26" fmla="*/ 475 w 3868"/>
                                <a:gd name="T27" fmla="*/ 656 h 4001"/>
                                <a:gd name="T28" fmla="*/ 475 w 3868"/>
                                <a:gd name="T29" fmla="*/ 622 h 4001"/>
                                <a:gd name="T30" fmla="*/ 433 w 3868"/>
                                <a:gd name="T31" fmla="*/ 606 h 4001"/>
                                <a:gd name="T32" fmla="*/ 353 w 3868"/>
                                <a:gd name="T33" fmla="*/ 575 h 4001"/>
                                <a:gd name="T34" fmla="*/ 330 w 3868"/>
                                <a:gd name="T35" fmla="*/ 601 h 4001"/>
                                <a:gd name="T36" fmla="*/ 443 w 3868"/>
                                <a:gd name="T37" fmla="*/ 835 h 4001"/>
                                <a:gd name="T38" fmla="*/ 466 w 3868"/>
                                <a:gd name="T39" fmla="*/ 810 h 4001"/>
                                <a:gd name="T40" fmla="*/ 431 w 3868"/>
                                <a:gd name="T41" fmla="*/ 740 h 4001"/>
                                <a:gd name="T42" fmla="*/ 454 w 3868"/>
                                <a:gd name="T43" fmla="*/ 716 h 4001"/>
                                <a:gd name="T44" fmla="*/ 501 w 3868"/>
                                <a:gd name="T45" fmla="*/ 666 h 4001"/>
                                <a:gd name="T46" fmla="*/ 574 w 3868"/>
                                <a:gd name="T47" fmla="*/ 696 h 4001"/>
                                <a:gd name="T48" fmla="*/ 599 w 3868"/>
                                <a:gd name="T49" fmla="*/ 669 h 40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868" h="4001">
                                  <a:moveTo>
                                    <a:pt x="599" y="669"/>
                                  </a:moveTo>
                                  <a:lnTo>
                                    <a:pt x="591" y="666"/>
                                  </a:lnTo>
                                  <a:lnTo>
                                    <a:pt x="475" y="622"/>
                                  </a:lnTo>
                                  <a:lnTo>
                                    <a:pt x="475" y="656"/>
                                  </a:lnTo>
                                  <a:lnTo>
                                    <a:pt x="418" y="716"/>
                                  </a:lnTo>
                                  <a:lnTo>
                                    <a:pt x="384" y="647"/>
                                  </a:lnTo>
                                  <a:lnTo>
                                    <a:pt x="379" y="637"/>
                                  </a:lnTo>
                                  <a:lnTo>
                                    <a:pt x="373" y="626"/>
                                  </a:lnTo>
                                  <a:lnTo>
                                    <a:pt x="366" y="616"/>
                                  </a:lnTo>
                                  <a:lnTo>
                                    <a:pt x="360" y="606"/>
                                  </a:lnTo>
                                  <a:lnTo>
                                    <a:pt x="369" y="611"/>
                                  </a:lnTo>
                                  <a:lnTo>
                                    <a:pt x="381" y="616"/>
                                  </a:lnTo>
                                  <a:lnTo>
                                    <a:pt x="394" y="622"/>
                                  </a:lnTo>
                                  <a:lnTo>
                                    <a:pt x="475" y="656"/>
                                  </a:lnTo>
                                  <a:lnTo>
                                    <a:pt x="475" y="622"/>
                                  </a:lnTo>
                                  <a:lnTo>
                                    <a:pt x="433" y="606"/>
                                  </a:lnTo>
                                  <a:lnTo>
                                    <a:pt x="353" y="575"/>
                                  </a:lnTo>
                                  <a:lnTo>
                                    <a:pt x="330" y="601"/>
                                  </a:lnTo>
                                  <a:lnTo>
                                    <a:pt x="443" y="835"/>
                                  </a:lnTo>
                                  <a:lnTo>
                                    <a:pt x="466" y="810"/>
                                  </a:lnTo>
                                  <a:lnTo>
                                    <a:pt x="431" y="740"/>
                                  </a:lnTo>
                                  <a:lnTo>
                                    <a:pt x="454" y="716"/>
                                  </a:lnTo>
                                  <a:lnTo>
                                    <a:pt x="501" y="666"/>
                                  </a:lnTo>
                                  <a:lnTo>
                                    <a:pt x="574" y="696"/>
                                  </a:lnTo>
                                  <a:lnTo>
                                    <a:pt x="599" y="6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1895295" name="Freeform 8921"/>
                          <wps:cNvSpPr>
                            <a:spLocks/>
                          </wps:cNvSpPr>
                          <wps:spPr bwMode="auto">
                            <a:xfrm>
                              <a:off x="1617" y="2686"/>
                              <a:ext cx="3868" cy="4001"/>
                            </a:xfrm>
                            <a:custGeom>
                              <a:avLst/>
                              <a:gdLst>
                                <a:gd name="T0" fmla="*/ 675 w 3868"/>
                                <a:gd name="T1" fmla="*/ 447 h 4001"/>
                                <a:gd name="T2" fmla="*/ 675 w 3868"/>
                                <a:gd name="T3" fmla="*/ 433 h 4001"/>
                                <a:gd name="T4" fmla="*/ 671 w 3868"/>
                                <a:gd name="T5" fmla="*/ 419 h 4001"/>
                                <a:gd name="T6" fmla="*/ 665 w 3868"/>
                                <a:gd name="T7" fmla="*/ 406 h 4001"/>
                                <a:gd name="T8" fmla="*/ 660 w 3868"/>
                                <a:gd name="T9" fmla="*/ 399 h 4001"/>
                                <a:gd name="T10" fmla="*/ 657 w 3868"/>
                                <a:gd name="T11" fmla="*/ 394 h 4001"/>
                                <a:gd name="T12" fmla="*/ 649 w 3868"/>
                                <a:gd name="T13" fmla="*/ 385 h 4001"/>
                                <a:gd name="T14" fmla="*/ 645 w 3868"/>
                                <a:gd name="T15" fmla="*/ 382 h 4001"/>
                                <a:gd name="T16" fmla="*/ 645 w 3868"/>
                                <a:gd name="T17" fmla="*/ 438 h 4001"/>
                                <a:gd name="T18" fmla="*/ 643 w 3868"/>
                                <a:gd name="T19" fmla="*/ 450 h 4001"/>
                                <a:gd name="T20" fmla="*/ 640 w 3868"/>
                                <a:gd name="T21" fmla="*/ 459 h 4001"/>
                                <a:gd name="T22" fmla="*/ 635 w 3868"/>
                                <a:gd name="T23" fmla="*/ 468 h 4001"/>
                                <a:gd name="T24" fmla="*/ 627 w 3868"/>
                                <a:gd name="T25" fmla="*/ 477 h 4001"/>
                                <a:gd name="T26" fmla="*/ 616 w 3868"/>
                                <a:gd name="T27" fmla="*/ 487 h 4001"/>
                                <a:gd name="T28" fmla="*/ 568 w 3868"/>
                                <a:gd name="T29" fmla="*/ 528 h 4001"/>
                                <a:gd name="T30" fmla="*/ 512 w 3868"/>
                                <a:gd name="T31" fmla="*/ 461 h 4001"/>
                                <a:gd name="T32" fmla="*/ 571 w 3868"/>
                                <a:gd name="T33" fmla="*/ 412 h 4001"/>
                                <a:gd name="T34" fmla="*/ 579 w 3868"/>
                                <a:gd name="T35" fmla="*/ 406 h 4001"/>
                                <a:gd name="T36" fmla="*/ 592 w 3868"/>
                                <a:gd name="T37" fmla="*/ 400 h 4001"/>
                                <a:gd name="T38" fmla="*/ 601 w 3868"/>
                                <a:gd name="T39" fmla="*/ 399 h 4001"/>
                                <a:gd name="T40" fmla="*/ 618 w 3868"/>
                                <a:gd name="T41" fmla="*/ 403 h 4001"/>
                                <a:gd name="T42" fmla="*/ 625 w 3868"/>
                                <a:gd name="T43" fmla="*/ 408 h 4001"/>
                                <a:gd name="T44" fmla="*/ 641 w 3868"/>
                                <a:gd name="T45" fmla="*/ 427 h 4001"/>
                                <a:gd name="T46" fmla="*/ 645 w 3868"/>
                                <a:gd name="T47" fmla="*/ 438 h 4001"/>
                                <a:gd name="T48" fmla="*/ 645 w 3868"/>
                                <a:gd name="T49" fmla="*/ 382 h 4001"/>
                                <a:gd name="T50" fmla="*/ 640 w 3868"/>
                                <a:gd name="T51" fmla="*/ 378 h 4001"/>
                                <a:gd name="T52" fmla="*/ 619 w 3868"/>
                                <a:gd name="T53" fmla="*/ 369 h 4001"/>
                                <a:gd name="T54" fmla="*/ 609 w 3868"/>
                                <a:gd name="T55" fmla="*/ 367 h 4001"/>
                                <a:gd name="T56" fmla="*/ 590 w 3868"/>
                                <a:gd name="T57" fmla="*/ 369 h 4001"/>
                                <a:gd name="T58" fmla="*/ 580 w 3868"/>
                                <a:gd name="T59" fmla="*/ 372 h 4001"/>
                                <a:gd name="T60" fmla="*/ 569 w 3868"/>
                                <a:gd name="T61" fmla="*/ 379 h 4001"/>
                                <a:gd name="T62" fmla="*/ 562 w 3868"/>
                                <a:gd name="T63" fmla="*/ 383 h 4001"/>
                                <a:gd name="T64" fmla="*/ 552 w 3868"/>
                                <a:gd name="T65" fmla="*/ 390 h 4001"/>
                                <a:gd name="T66" fmla="*/ 469 w 3868"/>
                                <a:gd name="T67" fmla="*/ 460 h 4001"/>
                                <a:gd name="T68" fmla="*/ 626 w 3868"/>
                                <a:gd name="T69" fmla="*/ 646 h 4001"/>
                                <a:gd name="T70" fmla="*/ 650 w 3868"/>
                                <a:gd name="T71" fmla="*/ 625 h 4001"/>
                                <a:gd name="T72" fmla="*/ 587 w 3868"/>
                                <a:gd name="T73" fmla="*/ 550 h 4001"/>
                                <a:gd name="T74" fmla="*/ 613 w 3868"/>
                                <a:gd name="T75" fmla="*/ 528 h 4001"/>
                                <a:gd name="T76" fmla="*/ 634 w 3868"/>
                                <a:gd name="T77" fmla="*/ 509 h 4001"/>
                                <a:gd name="T78" fmla="*/ 652 w 3868"/>
                                <a:gd name="T79" fmla="*/ 493 h 4001"/>
                                <a:gd name="T80" fmla="*/ 664 w 3868"/>
                                <a:gd name="T81" fmla="*/ 477 h 4001"/>
                                <a:gd name="T82" fmla="*/ 672 w 3868"/>
                                <a:gd name="T83" fmla="*/ 462 h 4001"/>
                                <a:gd name="T84" fmla="*/ 675 w 3868"/>
                                <a:gd name="T85" fmla="*/ 447 h 40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868" h="4001">
                                  <a:moveTo>
                                    <a:pt x="675" y="447"/>
                                  </a:moveTo>
                                  <a:lnTo>
                                    <a:pt x="675" y="433"/>
                                  </a:lnTo>
                                  <a:lnTo>
                                    <a:pt x="671" y="419"/>
                                  </a:lnTo>
                                  <a:lnTo>
                                    <a:pt x="665" y="406"/>
                                  </a:lnTo>
                                  <a:lnTo>
                                    <a:pt x="660" y="399"/>
                                  </a:lnTo>
                                  <a:lnTo>
                                    <a:pt x="657" y="394"/>
                                  </a:lnTo>
                                  <a:lnTo>
                                    <a:pt x="649" y="385"/>
                                  </a:lnTo>
                                  <a:lnTo>
                                    <a:pt x="645" y="382"/>
                                  </a:lnTo>
                                  <a:lnTo>
                                    <a:pt x="645" y="438"/>
                                  </a:lnTo>
                                  <a:lnTo>
                                    <a:pt x="643" y="450"/>
                                  </a:lnTo>
                                  <a:lnTo>
                                    <a:pt x="640" y="459"/>
                                  </a:lnTo>
                                  <a:lnTo>
                                    <a:pt x="635" y="468"/>
                                  </a:lnTo>
                                  <a:lnTo>
                                    <a:pt x="627" y="477"/>
                                  </a:lnTo>
                                  <a:lnTo>
                                    <a:pt x="616" y="487"/>
                                  </a:lnTo>
                                  <a:lnTo>
                                    <a:pt x="568" y="528"/>
                                  </a:lnTo>
                                  <a:lnTo>
                                    <a:pt x="512" y="461"/>
                                  </a:lnTo>
                                  <a:lnTo>
                                    <a:pt x="571" y="412"/>
                                  </a:lnTo>
                                  <a:lnTo>
                                    <a:pt x="579" y="406"/>
                                  </a:lnTo>
                                  <a:lnTo>
                                    <a:pt x="592" y="400"/>
                                  </a:lnTo>
                                  <a:lnTo>
                                    <a:pt x="601" y="399"/>
                                  </a:lnTo>
                                  <a:lnTo>
                                    <a:pt x="618" y="403"/>
                                  </a:lnTo>
                                  <a:lnTo>
                                    <a:pt x="625" y="408"/>
                                  </a:lnTo>
                                  <a:lnTo>
                                    <a:pt x="641" y="427"/>
                                  </a:lnTo>
                                  <a:lnTo>
                                    <a:pt x="645" y="438"/>
                                  </a:lnTo>
                                  <a:lnTo>
                                    <a:pt x="645" y="382"/>
                                  </a:lnTo>
                                  <a:lnTo>
                                    <a:pt x="640" y="378"/>
                                  </a:lnTo>
                                  <a:lnTo>
                                    <a:pt x="619" y="369"/>
                                  </a:lnTo>
                                  <a:lnTo>
                                    <a:pt x="609" y="367"/>
                                  </a:lnTo>
                                  <a:lnTo>
                                    <a:pt x="590" y="369"/>
                                  </a:lnTo>
                                  <a:lnTo>
                                    <a:pt x="580" y="372"/>
                                  </a:lnTo>
                                  <a:lnTo>
                                    <a:pt x="569" y="379"/>
                                  </a:lnTo>
                                  <a:lnTo>
                                    <a:pt x="562" y="383"/>
                                  </a:lnTo>
                                  <a:lnTo>
                                    <a:pt x="552" y="390"/>
                                  </a:lnTo>
                                  <a:lnTo>
                                    <a:pt x="469" y="460"/>
                                  </a:lnTo>
                                  <a:lnTo>
                                    <a:pt x="626" y="646"/>
                                  </a:lnTo>
                                  <a:lnTo>
                                    <a:pt x="650" y="625"/>
                                  </a:lnTo>
                                  <a:lnTo>
                                    <a:pt x="587" y="550"/>
                                  </a:lnTo>
                                  <a:lnTo>
                                    <a:pt x="613" y="528"/>
                                  </a:lnTo>
                                  <a:lnTo>
                                    <a:pt x="634" y="509"/>
                                  </a:lnTo>
                                  <a:lnTo>
                                    <a:pt x="652" y="493"/>
                                  </a:lnTo>
                                  <a:lnTo>
                                    <a:pt x="664" y="477"/>
                                  </a:lnTo>
                                  <a:lnTo>
                                    <a:pt x="672" y="462"/>
                                  </a:lnTo>
                                  <a:lnTo>
                                    <a:pt x="675" y="4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190631" name="Freeform 8922"/>
                          <wps:cNvSpPr>
                            <a:spLocks/>
                          </wps:cNvSpPr>
                          <wps:spPr bwMode="auto">
                            <a:xfrm>
                              <a:off x="1617" y="2686"/>
                              <a:ext cx="3868" cy="4001"/>
                            </a:xfrm>
                            <a:custGeom>
                              <a:avLst/>
                              <a:gdLst>
                                <a:gd name="T0" fmla="*/ 888 w 3868"/>
                                <a:gd name="T1" fmla="*/ 445 h 4001"/>
                                <a:gd name="T2" fmla="*/ 770 w 3868"/>
                                <a:gd name="T3" fmla="*/ 266 h 4001"/>
                                <a:gd name="T4" fmla="*/ 837 w 3868"/>
                                <a:gd name="T5" fmla="*/ 221 h 4001"/>
                                <a:gd name="T6" fmla="*/ 822 w 3868"/>
                                <a:gd name="T7" fmla="*/ 198 h 4001"/>
                                <a:gd name="T8" fmla="*/ 661 w 3868"/>
                                <a:gd name="T9" fmla="*/ 304 h 4001"/>
                                <a:gd name="T10" fmla="*/ 676 w 3868"/>
                                <a:gd name="T11" fmla="*/ 328 h 4001"/>
                                <a:gd name="T12" fmla="*/ 743 w 3868"/>
                                <a:gd name="T13" fmla="*/ 284 h 4001"/>
                                <a:gd name="T14" fmla="*/ 862 w 3868"/>
                                <a:gd name="T15" fmla="*/ 463 h 4001"/>
                                <a:gd name="T16" fmla="*/ 888 w 3868"/>
                                <a:gd name="T17" fmla="*/ 445 h 40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868" h="4001">
                                  <a:moveTo>
                                    <a:pt x="888" y="445"/>
                                  </a:moveTo>
                                  <a:lnTo>
                                    <a:pt x="770" y="266"/>
                                  </a:lnTo>
                                  <a:lnTo>
                                    <a:pt x="837" y="221"/>
                                  </a:lnTo>
                                  <a:lnTo>
                                    <a:pt x="822" y="198"/>
                                  </a:lnTo>
                                  <a:lnTo>
                                    <a:pt x="661" y="304"/>
                                  </a:lnTo>
                                  <a:lnTo>
                                    <a:pt x="676" y="328"/>
                                  </a:lnTo>
                                  <a:lnTo>
                                    <a:pt x="743" y="284"/>
                                  </a:lnTo>
                                  <a:lnTo>
                                    <a:pt x="862" y="463"/>
                                  </a:lnTo>
                                  <a:lnTo>
                                    <a:pt x="888" y="4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0406935" name="Freeform 8923"/>
                          <wps:cNvSpPr>
                            <a:spLocks/>
                          </wps:cNvSpPr>
                          <wps:spPr bwMode="auto">
                            <a:xfrm>
                              <a:off x="1617" y="2686"/>
                              <a:ext cx="3868" cy="4001"/>
                            </a:xfrm>
                            <a:custGeom>
                              <a:avLst/>
                              <a:gdLst>
                                <a:gd name="T0" fmla="*/ 1156 w 3868"/>
                                <a:gd name="T1" fmla="*/ 297 h 4001"/>
                                <a:gd name="T2" fmla="*/ 1143 w 3868"/>
                                <a:gd name="T3" fmla="*/ 272 h 4001"/>
                                <a:gd name="T4" fmla="*/ 1010 w 3868"/>
                                <a:gd name="T5" fmla="*/ 339 h 4001"/>
                                <a:gd name="T6" fmla="*/ 972 w 3868"/>
                                <a:gd name="T7" fmla="*/ 265 h 4001"/>
                                <a:gd name="T8" fmla="*/ 1093 w 3868"/>
                                <a:gd name="T9" fmla="*/ 204 h 4001"/>
                                <a:gd name="T10" fmla="*/ 1080 w 3868"/>
                                <a:gd name="T11" fmla="*/ 179 h 4001"/>
                                <a:gd name="T12" fmla="*/ 960 w 3868"/>
                                <a:gd name="T13" fmla="*/ 239 h 4001"/>
                                <a:gd name="T14" fmla="*/ 926 w 3868"/>
                                <a:gd name="T15" fmla="*/ 173 h 4001"/>
                                <a:gd name="T16" fmla="*/ 1054 w 3868"/>
                                <a:gd name="T17" fmla="*/ 108 h 4001"/>
                                <a:gd name="T18" fmla="*/ 1041 w 3868"/>
                                <a:gd name="T19" fmla="*/ 83 h 4001"/>
                                <a:gd name="T20" fmla="*/ 884 w 3868"/>
                                <a:gd name="T21" fmla="*/ 162 h 4001"/>
                                <a:gd name="T22" fmla="*/ 994 w 3868"/>
                                <a:gd name="T23" fmla="*/ 379 h 4001"/>
                                <a:gd name="T24" fmla="*/ 1156 w 3868"/>
                                <a:gd name="T25" fmla="*/ 297 h 40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868" h="4001">
                                  <a:moveTo>
                                    <a:pt x="1156" y="297"/>
                                  </a:moveTo>
                                  <a:lnTo>
                                    <a:pt x="1143" y="272"/>
                                  </a:lnTo>
                                  <a:lnTo>
                                    <a:pt x="1010" y="339"/>
                                  </a:lnTo>
                                  <a:lnTo>
                                    <a:pt x="972" y="265"/>
                                  </a:lnTo>
                                  <a:lnTo>
                                    <a:pt x="1093" y="204"/>
                                  </a:lnTo>
                                  <a:lnTo>
                                    <a:pt x="1080" y="179"/>
                                  </a:lnTo>
                                  <a:lnTo>
                                    <a:pt x="960" y="239"/>
                                  </a:lnTo>
                                  <a:lnTo>
                                    <a:pt x="926" y="173"/>
                                  </a:lnTo>
                                  <a:lnTo>
                                    <a:pt x="1054" y="108"/>
                                  </a:lnTo>
                                  <a:lnTo>
                                    <a:pt x="1041" y="83"/>
                                  </a:lnTo>
                                  <a:lnTo>
                                    <a:pt x="884" y="162"/>
                                  </a:lnTo>
                                  <a:lnTo>
                                    <a:pt x="994" y="379"/>
                                  </a:lnTo>
                                  <a:lnTo>
                                    <a:pt x="1156" y="2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4951722" name="Freeform 8924"/>
                          <wps:cNvSpPr>
                            <a:spLocks/>
                          </wps:cNvSpPr>
                          <wps:spPr bwMode="auto">
                            <a:xfrm>
                              <a:off x="1617" y="2686"/>
                              <a:ext cx="3868" cy="4001"/>
                            </a:xfrm>
                            <a:custGeom>
                              <a:avLst/>
                              <a:gdLst>
                                <a:gd name="T0" fmla="*/ 1346 w 3868"/>
                                <a:gd name="T1" fmla="*/ 155 h 4001"/>
                                <a:gd name="T2" fmla="*/ 1331 w 3868"/>
                                <a:gd name="T3" fmla="*/ 145 h 4001"/>
                                <a:gd name="T4" fmla="*/ 1319 w 3868"/>
                                <a:gd name="T5" fmla="*/ 138 h 4001"/>
                                <a:gd name="T6" fmla="*/ 1310 w 3868"/>
                                <a:gd name="T7" fmla="*/ 134 h 4001"/>
                                <a:gd name="T8" fmla="*/ 1297 w 3868"/>
                                <a:gd name="T9" fmla="*/ 130 h 4001"/>
                                <a:gd name="T10" fmla="*/ 1302 w 3868"/>
                                <a:gd name="T11" fmla="*/ 120 h 4001"/>
                                <a:gd name="T12" fmla="*/ 1323 w 3868"/>
                                <a:gd name="T13" fmla="*/ 101 h 4001"/>
                                <a:gd name="T14" fmla="*/ 1333 w 3868"/>
                                <a:gd name="T15" fmla="*/ 79 h 4001"/>
                                <a:gd name="T16" fmla="*/ 1333 w 3868"/>
                                <a:gd name="T17" fmla="*/ 55 h 4001"/>
                                <a:gd name="T18" fmla="*/ 1330 w 3868"/>
                                <a:gd name="T19" fmla="*/ 43 h 4001"/>
                                <a:gd name="T20" fmla="*/ 1326 w 3868"/>
                                <a:gd name="T21" fmla="*/ 31 h 4001"/>
                                <a:gd name="T22" fmla="*/ 1325 w 3868"/>
                                <a:gd name="T23" fmla="*/ 30 h 4001"/>
                                <a:gd name="T24" fmla="*/ 1302 w 3868"/>
                                <a:gd name="T25" fmla="*/ 7 h 4001"/>
                                <a:gd name="T26" fmla="*/ 1298 w 3868"/>
                                <a:gd name="T27" fmla="*/ 85 h 4001"/>
                                <a:gd name="T28" fmla="*/ 1280 w 3868"/>
                                <a:gd name="T29" fmla="*/ 103 h 4001"/>
                                <a:gd name="T30" fmla="*/ 1191 w 3868"/>
                                <a:gd name="T31" fmla="*/ 137 h 4001"/>
                                <a:gd name="T32" fmla="*/ 1236 w 3868"/>
                                <a:gd name="T33" fmla="*/ 35 h 4001"/>
                                <a:gd name="T34" fmla="*/ 1259 w 3868"/>
                                <a:gd name="T35" fmla="*/ 30 h 4001"/>
                                <a:gd name="T36" fmla="*/ 1277 w 3868"/>
                                <a:gd name="T37" fmla="*/ 32 h 4001"/>
                                <a:gd name="T38" fmla="*/ 1295 w 3868"/>
                                <a:gd name="T39" fmla="*/ 44 h 4001"/>
                                <a:gd name="T40" fmla="*/ 1302 w 3868"/>
                                <a:gd name="T41" fmla="*/ 67 h 4001"/>
                                <a:gd name="T42" fmla="*/ 1302 w 3868"/>
                                <a:gd name="T43" fmla="*/ 7 h 4001"/>
                                <a:gd name="T44" fmla="*/ 1287 w 3868"/>
                                <a:gd name="T45" fmla="*/ 0 h 4001"/>
                                <a:gd name="T46" fmla="*/ 1275 w 3868"/>
                                <a:gd name="T47" fmla="*/ 0 h 4001"/>
                                <a:gd name="T48" fmla="*/ 1254 w 3868"/>
                                <a:gd name="T49" fmla="*/ 2 h 4001"/>
                                <a:gd name="T50" fmla="*/ 1226 w 3868"/>
                                <a:gd name="T51" fmla="*/ 10 h 4001"/>
                                <a:gd name="T52" fmla="*/ 1206 w 3868"/>
                                <a:gd name="T53" fmla="*/ 275 h 4001"/>
                                <a:gd name="T54" fmla="*/ 1200 w 3868"/>
                                <a:gd name="T55" fmla="*/ 163 h 4001"/>
                                <a:gd name="T56" fmla="*/ 1249 w 3868"/>
                                <a:gd name="T57" fmla="*/ 146 h 4001"/>
                                <a:gd name="T58" fmla="*/ 1258 w 3868"/>
                                <a:gd name="T59" fmla="*/ 145 h 4001"/>
                                <a:gd name="T60" fmla="*/ 1264 w 3868"/>
                                <a:gd name="T61" fmla="*/ 145 h 4001"/>
                                <a:gd name="T62" fmla="*/ 1281 w 3868"/>
                                <a:gd name="T63" fmla="*/ 151 h 4001"/>
                                <a:gd name="T64" fmla="*/ 1296 w 3868"/>
                                <a:gd name="T65" fmla="*/ 161 h 4001"/>
                                <a:gd name="T66" fmla="*/ 1313 w 3868"/>
                                <a:gd name="T67" fmla="*/ 173 h 4001"/>
                                <a:gd name="T68" fmla="*/ 1370 w 3868"/>
                                <a:gd name="T69" fmla="*/ 217 h 40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3868" h="4001">
                                  <a:moveTo>
                                    <a:pt x="1408" y="203"/>
                                  </a:moveTo>
                                  <a:lnTo>
                                    <a:pt x="1346" y="155"/>
                                  </a:lnTo>
                                  <a:lnTo>
                                    <a:pt x="1337" y="149"/>
                                  </a:lnTo>
                                  <a:lnTo>
                                    <a:pt x="1331" y="145"/>
                                  </a:lnTo>
                                  <a:lnTo>
                                    <a:pt x="1328" y="143"/>
                                  </a:lnTo>
                                  <a:lnTo>
                                    <a:pt x="1319" y="138"/>
                                  </a:lnTo>
                                  <a:lnTo>
                                    <a:pt x="1316" y="137"/>
                                  </a:lnTo>
                                  <a:lnTo>
                                    <a:pt x="1310" y="134"/>
                                  </a:lnTo>
                                  <a:lnTo>
                                    <a:pt x="1305" y="131"/>
                                  </a:lnTo>
                                  <a:lnTo>
                                    <a:pt x="1297" y="130"/>
                                  </a:lnTo>
                                  <a:lnTo>
                                    <a:pt x="1288" y="129"/>
                                  </a:lnTo>
                                  <a:lnTo>
                                    <a:pt x="1302" y="120"/>
                                  </a:lnTo>
                                  <a:lnTo>
                                    <a:pt x="1314" y="111"/>
                                  </a:lnTo>
                                  <a:lnTo>
                                    <a:pt x="1323" y="101"/>
                                  </a:lnTo>
                                  <a:lnTo>
                                    <a:pt x="1329" y="90"/>
                                  </a:lnTo>
                                  <a:lnTo>
                                    <a:pt x="1333" y="79"/>
                                  </a:lnTo>
                                  <a:lnTo>
                                    <a:pt x="1334" y="67"/>
                                  </a:lnTo>
                                  <a:lnTo>
                                    <a:pt x="1333" y="55"/>
                                  </a:lnTo>
                                  <a:lnTo>
                                    <a:pt x="1330" y="44"/>
                                  </a:lnTo>
                                  <a:lnTo>
                                    <a:pt x="1330" y="43"/>
                                  </a:lnTo>
                                  <a:lnTo>
                                    <a:pt x="1326" y="31"/>
                                  </a:lnTo>
                                  <a:lnTo>
                                    <a:pt x="1326" y="31"/>
                                  </a:lnTo>
                                  <a:lnTo>
                                    <a:pt x="1325" y="30"/>
                                  </a:lnTo>
                                  <a:lnTo>
                                    <a:pt x="1325" y="30"/>
                                  </a:lnTo>
                                  <a:lnTo>
                                    <a:pt x="1318" y="20"/>
                                  </a:lnTo>
                                  <a:lnTo>
                                    <a:pt x="1302" y="7"/>
                                  </a:lnTo>
                                  <a:lnTo>
                                    <a:pt x="1302" y="70"/>
                                  </a:lnTo>
                                  <a:lnTo>
                                    <a:pt x="1298" y="85"/>
                                  </a:lnTo>
                                  <a:lnTo>
                                    <a:pt x="1294" y="92"/>
                                  </a:lnTo>
                                  <a:lnTo>
                                    <a:pt x="1280" y="103"/>
                                  </a:lnTo>
                                  <a:lnTo>
                                    <a:pt x="1270" y="108"/>
                                  </a:lnTo>
                                  <a:lnTo>
                                    <a:pt x="1191" y="137"/>
                                  </a:lnTo>
                                  <a:lnTo>
                                    <a:pt x="1164" y="61"/>
                                  </a:lnTo>
                                  <a:lnTo>
                                    <a:pt x="1236" y="35"/>
                                  </a:lnTo>
                                  <a:lnTo>
                                    <a:pt x="1249" y="31"/>
                                  </a:lnTo>
                                  <a:lnTo>
                                    <a:pt x="1259" y="30"/>
                                  </a:lnTo>
                                  <a:lnTo>
                                    <a:pt x="1269" y="30"/>
                                  </a:lnTo>
                                  <a:lnTo>
                                    <a:pt x="1277" y="32"/>
                                  </a:lnTo>
                                  <a:lnTo>
                                    <a:pt x="1288" y="36"/>
                                  </a:lnTo>
                                  <a:lnTo>
                                    <a:pt x="1295" y="44"/>
                                  </a:lnTo>
                                  <a:lnTo>
                                    <a:pt x="1301" y="62"/>
                                  </a:lnTo>
                                  <a:lnTo>
                                    <a:pt x="1302" y="67"/>
                                  </a:lnTo>
                                  <a:lnTo>
                                    <a:pt x="1302" y="70"/>
                                  </a:lnTo>
                                  <a:lnTo>
                                    <a:pt x="1302" y="7"/>
                                  </a:lnTo>
                                  <a:lnTo>
                                    <a:pt x="1298" y="4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293" y="0"/>
                                  </a:lnTo>
                                  <a:lnTo>
                                    <a:pt x="1275" y="0"/>
                                  </a:lnTo>
                                  <a:lnTo>
                                    <a:pt x="1265" y="0"/>
                                  </a:lnTo>
                                  <a:lnTo>
                                    <a:pt x="1254" y="2"/>
                                  </a:lnTo>
                                  <a:lnTo>
                                    <a:pt x="1241" y="5"/>
                                  </a:lnTo>
                                  <a:lnTo>
                                    <a:pt x="1226" y="10"/>
                                  </a:lnTo>
                                  <a:lnTo>
                                    <a:pt x="1125" y="46"/>
                                  </a:lnTo>
                                  <a:lnTo>
                                    <a:pt x="1206" y="275"/>
                                  </a:lnTo>
                                  <a:lnTo>
                                    <a:pt x="1237" y="265"/>
                                  </a:lnTo>
                                  <a:lnTo>
                                    <a:pt x="1200" y="163"/>
                                  </a:lnTo>
                                  <a:lnTo>
                                    <a:pt x="1243" y="147"/>
                                  </a:lnTo>
                                  <a:lnTo>
                                    <a:pt x="1249" y="146"/>
                                  </a:lnTo>
                                  <a:lnTo>
                                    <a:pt x="1253" y="145"/>
                                  </a:lnTo>
                                  <a:lnTo>
                                    <a:pt x="1258" y="145"/>
                                  </a:lnTo>
                                  <a:lnTo>
                                    <a:pt x="1265" y="145"/>
                                  </a:lnTo>
                                  <a:lnTo>
                                    <a:pt x="1264" y="145"/>
                                  </a:lnTo>
                                  <a:lnTo>
                                    <a:pt x="1274" y="148"/>
                                  </a:lnTo>
                                  <a:lnTo>
                                    <a:pt x="1281" y="151"/>
                                  </a:lnTo>
                                  <a:lnTo>
                                    <a:pt x="1290" y="156"/>
                                  </a:lnTo>
                                  <a:lnTo>
                                    <a:pt x="1296" y="161"/>
                                  </a:lnTo>
                                  <a:lnTo>
                                    <a:pt x="1304" y="166"/>
                                  </a:lnTo>
                                  <a:lnTo>
                                    <a:pt x="1313" y="173"/>
                                  </a:lnTo>
                                  <a:lnTo>
                                    <a:pt x="1323" y="180"/>
                                  </a:lnTo>
                                  <a:lnTo>
                                    <a:pt x="1370" y="217"/>
                                  </a:lnTo>
                                  <a:lnTo>
                                    <a:pt x="1408" y="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6113458" name="Freeform 8925"/>
                          <wps:cNvSpPr>
                            <a:spLocks/>
                          </wps:cNvSpPr>
                          <wps:spPr bwMode="auto">
                            <a:xfrm>
                              <a:off x="1617" y="2686"/>
                              <a:ext cx="3868" cy="4001"/>
                            </a:xfrm>
                            <a:custGeom>
                              <a:avLst/>
                              <a:gdLst>
                                <a:gd name="T0" fmla="*/ 3861 w 3868"/>
                                <a:gd name="T1" fmla="*/ 1948 h 4001"/>
                                <a:gd name="T2" fmla="*/ 3830 w 3868"/>
                                <a:gd name="T3" fmla="*/ 1727 h 4001"/>
                                <a:gd name="T4" fmla="*/ 3774 w 3868"/>
                                <a:gd name="T5" fmla="*/ 1514 h 4001"/>
                                <a:gd name="T6" fmla="*/ 3696 w 3868"/>
                                <a:gd name="T7" fmla="*/ 1311 h 4001"/>
                                <a:gd name="T8" fmla="*/ 3595 w 3868"/>
                                <a:gd name="T9" fmla="*/ 1121 h 4001"/>
                                <a:gd name="T10" fmla="*/ 3475 w 3868"/>
                                <a:gd name="T11" fmla="*/ 944 h 4001"/>
                                <a:gd name="T12" fmla="*/ 3335 w 3868"/>
                                <a:gd name="T13" fmla="*/ 783 h 4001"/>
                                <a:gd name="T14" fmla="*/ 3179 w 3868"/>
                                <a:gd name="T15" fmla="*/ 637 h 4001"/>
                                <a:gd name="T16" fmla="*/ 3007 w 3868"/>
                                <a:gd name="T17" fmla="*/ 510 h 4001"/>
                                <a:gd name="T18" fmla="*/ 2821 w 3868"/>
                                <a:gd name="T19" fmla="*/ 403 h 4001"/>
                                <a:gd name="T20" fmla="*/ 2623 w 3868"/>
                                <a:gd name="T21" fmla="*/ 317 h 4001"/>
                                <a:gd name="T22" fmla="*/ 2413 w 3868"/>
                                <a:gd name="T23" fmla="*/ 253 h 4001"/>
                                <a:gd name="T24" fmla="*/ 2194 w 3868"/>
                                <a:gd name="T25" fmla="*/ 214 h 4001"/>
                                <a:gd name="T26" fmla="*/ 1967 w 3868"/>
                                <a:gd name="T27" fmla="*/ 201 h 4001"/>
                                <a:gd name="T28" fmla="*/ 1741 w 3868"/>
                                <a:gd name="T29" fmla="*/ 214 h 4001"/>
                                <a:gd name="T30" fmla="*/ 1522 w 3868"/>
                                <a:gd name="T31" fmla="*/ 253 h 4001"/>
                                <a:gd name="T32" fmla="*/ 1312 w 3868"/>
                                <a:gd name="T33" fmla="*/ 317 h 4001"/>
                                <a:gd name="T34" fmla="*/ 1114 w 3868"/>
                                <a:gd name="T35" fmla="*/ 403 h 4001"/>
                                <a:gd name="T36" fmla="*/ 928 w 3868"/>
                                <a:gd name="T37" fmla="*/ 510 h 4001"/>
                                <a:gd name="T38" fmla="*/ 756 w 3868"/>
                                <a:gd name="T39" fmla="*/ 637 h 4001"/>
                                <a:gd name="T40" fmla="*/ 600 w 3868"/>
                                <a:gd name="T41" fmla="*/ 783 h 4001"/>
                                <a:gd name="T42" fmla="*/ 460 w 3868"/>
                                <a:gd name="T43" fmla="*/ 944 h 4001"/>
                                <a:gd name="T44" fmla="*/ 340 w 3868"/>
                                <a:gd name="T45" fmla="*/ 1121 h 4001"/>
                                <a:gd name="T46" fmla="*/ 239 w 3868"/>
                                <a:gd name="T47" fmla="*/ 1311 h 4001"/>
                                <a:gd name="T48" fmla="*/ 160 w 3868"/>
                                <a:gd name="T49" fmla="*/ 1514 h 4001"/>
                                <a:gd name="T50" fmla="*/ 105 w 3868"/>
                                <a:gd name="T51" fmla="*/ 1727 h 4001"/>
                                <a:gd name="T52" fmla="*/ 74 w 3868"/>
                                <a:gd name="T53" fmla="*/ 1948 h 4001"/>
                                <a:gd name="T54" fmla="*/ 70 w 3868"/>
                                <a:gd name="T55" fmla="*/ 2177 h 4001"/>
                                <a:gd name="T56" fmla="*/ 92 w 3868"/>
                                <a:gd name="T57" fmla="*/ 2401 h 4001"/>
                                <a:gd name="T58" fmla="*/ 139 w 3868"/>
                                <a:gd name="T59" fmla="*/ 2617 h 4001"/>
                                <a:gd name="T60" fmla="*/ 210 w 3868"/>
                                <a:gd name="T61" fmla="*/ 2823 h 4001"/>
                                <a:gd name="T62" fmla="*/ 304 w 3868"/>
                                <a:gd name="T63" fmla="*/ 3018 h 4001"/>
                                <a:gd name="T64" fmla="*/ 418 w 3868"/>
                                <a:gd name="T65" fmla="*/ 3199 h 4001"/>
                                <a:gd name="T66" fmla="*/ 551 w 3868"/>
                                <a:gd name="T67" fmla="*/ 3366 h 4001"/>
                                <a:gd name="T68" fmla="*/ 702 w 3868"/>
                                <a:gd name="T69" fmla="*/ 3517 h 4001"/>
                                <a:gd name="T70" fmla="*/ 869 w 3868"/>
                                <a:gd name="T71" fmla="*/ 3650 h 4001"/>
                                <a:gd name="T72" fmla="*/ 1050 w 3868"/>
                                <a:gd name="T73" fmla="*/ 3764 h 4001"/>
                                <a:gd name="T74" fmla="*/ 1245 w 3868"/>
                                <a:gd name="T75" fmla="*/ 3858 h 4001"/>
                                <a:gd name="T76" fmla="*/ 1451 w 3868"/>
                                <a:gd name="T77" fmla="*/ 3929 h 4001"/>
                                <a:gd name="T78" fmla="*/ 1667 w 3868"/>
                                <a:gd name="T79" fmla="*/ 3976 h 4001"/>
                                <a:gd name="T80" fmla="*/ 1891 w 3868"/>
                                <a:gd name="T81" fmla="*/ 3999 h 4001"/>
                                <a:gd name="T82" fmla="*/ 2119 w 3868"/>
                                <a:gd name="T83" fmla="*/ 3994 h 4001"/>
                                <a:gd name="T84" fmla="*/ 2341 w 3868"/>
                                <a:gd name="T85" fmla="*/ 3963 h 4001"/>
                                <a:gd name="T86" fmla="*/ 2554 w 3868"/>
                                <a:gd name="T87" fmla="*/ 3908 h 4001"/>
                                <a:gd name="T88" fmla="*/ 2756 w 3868"/>
                                <a:gd name="T89" fmla="*/ 3829 h 4001"/>
                                <a:gd name="T90" fmla="*/ 2947 w 3868"/>
                                <a:gd name="T91" fmla="*/ 3729 h 4001"/>
                                <a:gd name="T92" fmla="*/ 3123 w 3868"/>
                                <a:gd name="T93" fmla="*/ 3608 h 4001"/>
                                <a:gd name="T94" fmla="*/ 3285 w 3868"/>
                                <a:gd name="T95" fmla="*/ 3469 h 4001"/>
                                <a:gd name="T96" fmla="*/ 3430 w 3868"/>
                                <a:gd name="T97" fmla="*/ 3312 h 4001"/>
                                <a:gd name="T98" fmla="*/ 3557 w 3868"/>
                                <a:gd name="T99" fmla="*/ 3140 h 4001"/>
                                <a:gd name="T100" fmla="*/ 3665 w 3868"/>
                                <a:gd name="T101" fmla="*/ 2954 h 4001"/>
                                <a:gd name="T102" fmla="*/ 3751 w 3868"/>
                                <a:gd name="T103" fmla="*/ 2756 h 4001"/>
                                <a:gd name="T104" fmla="*/ 3814 w 3868"/>
                                <a:gd name="T105" fmla="*/ 2546 h 4001"/>
                                <a:gd name="T106" fmla="*/ 3853 w 3868"/>
                                <a:gd name="T107" fmla="*/ 2327 h 4001"/>
                                <a:gd name="T108" fmla="*/ 3867 w 3868"/>
                                <a:gd name="T109" fmla="*/ 2100 h 40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3868" h="4001">
                                  <a:moveTo>
                                    <a:pt x="3867" y="2100"/>
                                  </a:moveTo>
                                  <a:lnTo>
                                    <a:pt x="3865" y="2024"/>
                                  </a:lnTo>
                                  <a:lnTo>
                                    <a:pt x="3861" y="1948"/>
                                  </a:lnTo>
                                  <a:lnTo>
                                    <a:pt x="3853" y="1874"/>
                                  </a:lnTo>
                                  <a:lnTo>
                                    <a:pt x="3843" y="1800"/>
                                  </a:lnTo>
                                  <a:lnTo>
                                    <a:pt x="3830" y="1727"/>
                                  </a:lnTo>
                                  <a:lnTo>
                                    <a:pt x="3814" y="1655"/>
                                  </a:lnTo>
                                  <a:lnTo>
                                    <a:pt x="3796" y="1584"/>
                                  </a:lnTo>
                                  <a:lnTo>
                                    <a:pt x="3774" y="1514"/>
                                  </a:lnTo>
                                  <a:lnTo>
                                    <a:pt x="3751" y="1445"/>
                                  </a:lnTo>
                                  <a:lnTo>
                                    <a:pt x="3724" y="1378"/>
                                  </a:lnTo>
                                  <a:lnTo>
                                    <a:pt x="3696" y="1311"/>
                                  </a:lnTo>
                                  <a:lnTo>
                                    <a:pt x="3665" y="1247"/>
                                  </a:lnTo>
                                  <a:lnTo>
                                    <a:pt x="3631" y="1183"/>
                                  </a:lnTo>
                                  <a:lnTo>
                                    <a:pt x="3595" y="1121"/>
                                  </a:lnTo>
                                  <a:lnTo>
                                    <a:pt x="3557" y="1061"/>
                                  </a:lnTo>
                                  <a:lnTo>
                                    <a:pt x="3517" y="1002"/>
                                  </a:lnTo>
                                  <a:lnTo>
                                    <a:pt x="3475" y="944"/>
                                  </a:lnTo>
                                  <a:lnTo>
                                    <a:pt x="3430" y="889"/>
                                  </a:lnTo>
                                  <a:lnTo>
                                    <a:pt x="3384" y="835"/>
                                  </a:lnTo>
                                  <a:lnTo>
                                    <a:pt x="3335" y="783"/>
                                  </a:lnTo>
                                  <a:lnTo>
                                    <a:pt x="3285" y="732"/>
                                  </a:lnTo>
                                  <a:lnTo>
                                    <a:pt x="3233" y="684"/>
                                  </a:lnTo>
                                  <a:lnTo>
                                    <a:pt x="3179" y="637"/>
                                  </a:lnTo>
                                  <a:lnTo>
                                    <a:pt x="3123" y="593"/>
                                  </a:lnTo>
                                  <a:lnTo>
                                    <a:pt x="3066" y="551"/>
                                  </a:lnTo>
                                  <a:lnTo>
                                    <a:pt x="3007" y="510"/>
                                  </a:lnTo>
                                  <a:lnTo>
                                    <a:pt x="2947" y="472"/>
                                  </a:lnTo>
                                  <a:lnTo>
                                    <a:pt x="2885" y="436"/>
                                  </a:lnTo>
                                  <a:lnTo>
                                    <a:pt x="2821" y="403"/>
                                  </a:lnTo>
                                  <a:lnTo>
                                    <a:pt x="2756" y="372"/>
                                  </a:lnTo>
                                  <a:lnTo>
                                    <a:pt x="2690" y="343"/>
                                  </a:lnTo>
                                  <a:lnTo>
                                    <a:pt x="2623" y="317"/>
                                  </a:lnTo>
                                  <a:lnTo>
                                    <a:pt x="2554" y="293"/>
                                  </a:lnTo>
                                  <a:lnTo>
                                    <a:pt x="2484" y="272"/>
                                  </a:lnTo>
                                  <a:lnTo>
                                    <a:pt x="2413" y="253"/>
                                  </a:lnTo>
                                  <a:lnTo>
                                    <a:pt x="2341" y="238"/>
                                  </a:lnTo>
                                  <a:lnTo>
                                    <a:pt x="2268" y="224"/>
                                  </a:lnTo>
                                  <a:lnTo>
                                    <a:pt x="2194" y="214"/>
                                  </a:lnTo>
                                  <a:lnTo>
                                    <a:pt x="2119" y="207"/>
                                  </a:lnTo>
                                  <a:lnTo>
                                    <a:pt x="2044" y="202"/>
                                  </a:lnTo>
                                  <a:lnTo>
                                    <a:pt x="1967" y="201"/>
                                  </a:lnTo>
                                  <a:lnTo>
                                    <a:pt x="1891" y="202"/>
                                  </a:lnTo>
                                  <a:lnTo>
                                    <a:pt x="1815" y="207"/>
                                  </a:lnTo>
                                  <a:lnTo>
                                    <a:pt x="1741" y="214"/>
                                  </a:lnTo>
                                  <a:lnTo>
                                    <a:pt x="1667" y="224"/>
                                  </a:lnTo>
                                  <a:lnTo>
                                    <a:pt x="1594" y="238"/>
                                  </a:lnTo>
                                  <a:lnTo>
                                    <a:pt x="1522" y="253"/>
                                  </a:lnTo>
                                  <a:lnTo>
                                    <a:pt x="1451" y="272"/>
                                  </a:lnTo>
                                  <a:lnTo>
                                    <a:pt x="1381" y="293"/>
                                  </a:lnTo>
                                  <a:lnTo>
                                    <a:pt x="1312" y="317"/>
                                  </a:lnTo>
                                  <a:lnTo>
                                    <a:pt x="1245" y="343"/>
                                  </a:lnTo>
                                  <a:lnTo>
                                    <a:pt x="1179" y="372"/>
                                  </a:lnTo>
                                  <a:lnTo>
                                    <a:pt x="1114" y="403"/>
                                  </a:lnTo>
                                  <a:lnTo>
                                    <a:pt x="1050" y="436"/>
                                  </a:lnTo>
                                  <a:lnTo>
                                    <a:pt x="988" y="472"/>
                                  </a:lnTo>
                                  <a:lnTo>
                                    <a:pt x="928" y="510"/>
                                  </a:lnTo>
                                  <a:lnTo>
                                    <a:pt x="869" y="551"/>
                                  </a:lnTo>
                                  <a:lnTo>
                                    <a:pt x="812" y="593"/>
                                  </a:lnTo>
                                  <a:lnTo>
                                    <a:pt x="756" y="637"/>
                                  </a:lnTo>
                                  <a:lnTo>
                                    <a:pt x="702" y="684"/>
                                  </a:lnTo>
                                  <a:lnTo>
                                    <a:pt x="650" y="732"/>
                                  </a:lnTo>
                                  <a:lnTo>
                                    <a:pt x="600" y="783"/>
                                  </a:lnTo>
                                  <a:lnTo>
                                    <a:pt x="551" y="835"/>
                                  </a:lnTo>
                                  <a:lnTo>
                                    <a:pt x="505" y="889"/>
                                  </a:lnTo>
                                  <a:lnTo>
                                    <a:pt x="460" y="944"/>
                                  </a:lnTo>
                                  <a:lnTo>
                                    <a:pt x="418" y="1002"/>
                                  </a:lnTo>
                                  <a:lnTo>
                                    <a:pt x="378" y="1061"/>
                                  </a:lnTo>
                                  <a:lnTo>
                                    <a:pt x="340" y="1121"/>
                                  </a:lnTo>
                                  <a:lnTo>
                                    <a:pt x="304" y="1183"/>
                                  </a:lnTo>
                                  <a:lnTo>
                                    <a:pt x="270" y="1247"/>
                                  </a:lnTo>
                                  <a:lnTo>
                                    <a:pt x="239" y="1311"/>
                                  </a:lnTo>
                                  <a:lnTo>
                                    <a:pt x="210" y="1378"/>
                                  </a:lnTo>
                                  <a:lnTo>
                                    <a:pt x="184" y="1445"/>
                                  </a:lnTo>
                                  <a:lnTo>
                                    <a:pt x="160" y="1514"/>
                                  </a:lnTo>
                                  <a:lnTo>
                                    <a:pt x="139" y="1584"/>
                                  </a:lnTo>
                                  <a:lnTo>
                                    <a:pt x="121" y="1655"/>
                                  </a:lnTo>
                                  <a:lnTo>
                                    <a:pt x="105" y="1727"/>
                                  </a:lnTo>
                                  <a:lnTo>
                                    <a:pt x="92" y="1800"/>
                                  </a:lnTo>
                                  <a:lnTo>
                                    <a:pt x="82" y="1874"/>
                                  </a:lnTo>
                                  <a:lnTo>
                                    <a:pt x="74" y="1948"/>
                                  </a:lnTo>
                                  <a:lnTo>
                                    <a:pt x="70" y="2024"/>
                                  </a:lnTo>
                                  <a:lnTo>
                                    <a:pt x="68" y="2100"/>
                                  </a:lnTo>
                                  <a:lnTo>
                                    <a:pt x="70" y="2177"/>
                                  </a:lnTo>
                                  <a:lnTo>
                                    <a:pt x="74" y="2252"/>
                                  </a:lnTo>
                                  <a:lnTo>
                                    <a:pt x="82" y="2327"/>
                                  </a:lnTo>
                                  <a:lnTo>
                                    <a:pt x="92" y="2401"/>
                                  </a:lnTo>
                                  <a:lnTo>
                                    <a:pt x="105" y="2474"/>
                                  </a:lnTo>
                                  <a:lnTo>
                                    <a:pt x="121" y="2546"/>
                                  </a:lnTo>
                                  <a:lnTo>
                                    <a:pt x="139" y="2617"/>
                                  </a:lnTo>
                                  <a:lnTo>
                                    <a:pt x="160" y="2687"/>
                                  </a:lnTo>
                                  <a:lnTo>
                                    <a:pt x="184" y="2756"/>
                                  </a:lnTo>
                                  <a:lnTo>
                                    <a:pt x="210" y="2823"/>
                                  </a:lnTo>
                                  <a:lnTo>
                                    <a:pt x="239" y="2889"/>
                                  </a:lnTo>
                                  <a:lnTo>
                                    <a:pt x="270" y="2954"/>
                                  </a:lnTo>
                                  <a:lnTo>
                                    <a:pt x="304" y="3018"/>
                                  </a:lnTo>
                                  <a:lnTo>
                                    <a:pt x="340" y="3080"/>
                                  </a:lnTo>
                                  <a:lnTo>
                                    <a:pt x="378" y="3140"/>
                                  </a:lnTo>
                                  <a:lnTo>
                                    <a:pt x="418" y="3199"/>
                                  </a:lnTo>
                                  <a:lnTo>
                                    <a:pt x="460" y="3257"/>
                                  </a:lnTo>
                                  <a:lnTo>
                                    <a:pt x="505" y="3312"/>
                                  </a:lnTo>
                                  <a:lnTo>
                                    <a:pt x="551" y="3366"/>
                                  </a:lnTo>
                                  <a:lnTo>
                                    <a:pt x="600" y="3418"/>
                                  </a:lnTo>
                                  <a:lnTo>
                                    <a:pt x="650" y="3469"/>
                                  </a:lnTo>
                                  <a:lnTo>
                                    <a:pt x="702" y="3517"/>
                                  </a:lnTo>
                                  <a:lnTo>
                                    <a:pt x="756" y="3563"/>
                                  </a:lnTo>
                                  <a:lnTo>
                                    <a:pt x="812" y="3608"/>
                                  </a:lnTo>
                                  <a:lnTo>
                                    <a:pt x="869" y="3650"/>
                                  </a:lnTo>
                                  <a:lnTo>
                                    <a:pt x="928" y="3690"/>
                                  </a:lnTo>
                                  <a:lnTo>
                                    <a:pt x="988" y="3729"/>
                                  </a:lnTo>
                                  <a:lnTo>
                                    <a:pt x="1050" y="3764"/>
                                  </a:lnTo>
                                  <a:lnTo>
                                    <a:pt x="1114" y="3798"/>
                                  </a:lnTo>
                                  <a:lnTo>
                                    <a:pt x="1179" y="3829"/>
                                  </a:lnTo>
                                  <a:lnTo>
                                    <a:pt x="1245" y="3858"/>
                                  </a:lnTo>
                                  <a:lnTo>
                                    <a:pt x="1312" y="3884"/>
                                  </a:lnTo>
                                  <a:lnTo>
                                    <a:pt x="1381" y="3908"/>
                                  </a:lnTo>
                                  <a:lnTo>
                                    <a:pt x="1451" y="3929"/>
                                  </a:lnTo>
                                  <a:lnTo>
                                    <a:pt x="1522" y="3947"/>
                                  </a:lnTo>
                                  <a:lnTo>
                                    <a:pt x="1594" y="3963"/>
                                  </a:lnTo>
                                  <a:lnTo>
                                    <a:pt x="1667" y="3976"/>
                                  </a:lnTo>
                                  <a:lnTo>
                                    <a:pt x="1741" y="3987"/>
                                  </a:lnTo>
                                  <a:lnTo>
                                    <a:pt x="1815" y="3994"/>
                                  </a:lnTo>
                                  <a:lnTo>
                                    <a:pt x="1891" y="3999"/>
                                  </a:lnTo>
                                  <a:lnTo>
                                    <a:pt x="1967" y="4000"/>
                                  </a:lnTo>
                                  <a:lnTo>
                                    <a:pt x="2044" y="3999"/>
                                  </a:lnTo>
                                  <a:lnTo>
                                    <a:pt x="2119" y="3994"/>
                                  </a:lnTo>
                                  <a:lnTo>
                                    <a:pt x="2194" y="3987"/>
                                  </a:lnTo>
                                  <a:lnTo>
                                    <a:pt x="2268" y="3976"/>
                                  </a:lnTo>
                                  <a:lnTo>
                                    <a:pt x="2341" y="3963"/>
                                  </a:lnTo>
                                  <a:lnTo>
                                    <a:pt x="2413" y="3947"/>
                                  </a:lnTo>
                                  <a:lnTo>
                                    <a:pt x="2484" y="3929"/>
                                  </a:lnTo>
                                  <a:lnTo>
                                    <a:pt x="2554" y="3908"/>
                                  </a:lnTo>
                                  <a:lnTo>
                                    <a:pt x="2623" y="3884"/>
                                  </a:lnTo>
                                  <a:lnTo>
                                    <a:pt x="2690" y="3858"/>
                                  </a:lnTo>
                                  <a:lnTo>
                                    <a:pt x="2756" y="3829"/>
                                  </a:lnTo>
                                  <a:lnTo>
                                    <a:pt x="2821" y="3798"/>
                                  </a:lnTo>
                                  <a:lnTo>
                                    <a:pt x="2885" y="3764"/>
                                  </a:lnTo>
                                  <a:lnTo>
                                    <a:pt x="2947" y="3729"/>
                                  </a:lnTo>
                                  <a:lnTo>
                                    <a:pt x="3007" y="3690"/>
                                  </a:lnTo>
                                  <a:lnTo>
                                    <a:pt x="3066" y="3650"/>
                                  </a:lnTo>
                                  <a:lnTo>
                                    <a:pt x="3123" y="3608"/>
                                  </a:lnTo>
                                  <a:lnTo>
                                    <a:pt x="3179" y="3563"/>
                                  </a:lnTo>
                                  <a:lnTo>
                                    <a:pt x="3233" y="3517"/>
                                  </a:lnTo>
                                  <a:lnTo>
                                    <a:pt x="3285" y="3469"/>
                                  </a:lnTo>
                                  <a:lnTo>
                                    <a:pt x="3335" y="3418"/>
                                  </a:lnTo>
                                  <a:lnTo>
                                    <a:pt x="3384" y="3366"/>
                                  </a:lnTo>
                                  <a:lnTo>
                                    <a:pt x="3430" y="3312"/>
                                  </a:lnTo>
                                  <a:lnTo>
                                    <a:pt x="3475" y="3257"/>
                                  </a:lnTo>
                                  <a:lnTo>
                                    <a:pt x="3517" y="3199"/>
                                  </a:lnTo>
                                  <a:lnTo>
                                    <a:pt x="3557" y="3140"/>
                                  </a:lnTo>
                                  <a:lnTo>
                                    <a:pt x="3595" y="3080"/>
                                  </a:lnTo>
                                  <a:lnTo>
                                    <a:pt x="3631" y="3018"/>
                                  </a:lnTo>
                                  <a:lnTo>
                                    <a:pt x="3665" y="2954"/>
                                  </a:lnTo>
                                  <a:lnTo>
                                    <a:pt x="3696" y="2889"/>
                                  </a:lnTo>
                                  <a:lnTo>
                                    <a:pt x="3724" y="2823"/>
                                  </a:lnTo>
                                  <a:lnTo>
                                    <a:pt x="3751" y="2756"/>
                                  </a:lnTo>
                                  <a:lnTo>
                                    <a:pt x="3774" y="2687"/>
                                  </a:lnTo>
                                  <a:lnTo>
                                    <a:pt x="3796" y="2617"/>
                                  </a:lnTo>
                                  <a:lnTo>
                                    <a:pt x="3814" y="2546"/>
                                  </a:lnTo>
                                  <a:lnTo>
                                    <a:pt x="3830" y="2474"/>
                                  </a:lnTo>
                                  <a:lnTo>
                                    <a:pt x="3843" y="2401"/>
                                  </a:lnTo>
                                  <a:lnTo>
                                    <a:pt x="3853" y="2327"/>
                                  </a:lnTo>
                                  <a:lnTo>
                                    <a:pt x="3861" y="2252"/>
                                  </a:lnTo>
                                  <a:lnTo>
                                    <a:pt x="3865" y="2177"/>
                                  </a:lnTo>
                                  <a:lnTo>
                                    <a:pt x="3867" y="2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190165239" name="Picture 8926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5" y="5127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2A07DB" id="Group 8907" o:spid="_x0000_s1026" style="position:absolute;margin-left:0;margin-top:0;width:595.2pt;height:769.9pt;z-index:-251657216;mso-position-horizontal-relative:page;mso-position-vertical-relative:page" coordsize="11904,1539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" o:allowincell="f">
                <v:group id="Group 8908" o:spid="_x0000_s1027" style="position:absolute;left:1175;top:1454;width:9915;height:13944" coordorigin="1175,1454" coordsize="9915,139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">
                  <v:shape id="Freeform 8909" o:spid="_x0000_s1028" style="position:absolute;left:1175;top:1454;width:9915;height:13944;visibility:visible;mso-wrap-style:square;v-text-anchor:top" coordsize="9915,139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" path="m9603,l311,,240,8,174,31,117,68,68,117,31,174,8,240,,311,,13632r8,71l31,13768r37,58l117,13875r57,36l240,13935r71,8l9603,13943r71,-8l9739,13911r39,-24l311,13887r-51,-6l212,13867r-43,-24l131,13812r-31,-38l76,13731r-15,-48l56,13632,56,311r5,-51l76,212r24,-43l131,131r38,-31l212,76,260,61r51,-5l9778,56,9739,31,9674,8,9603,xe" fillcolor="#6dcff6" stroked="f">
                    <v:path arrowok="t" o:connecttype="custom" o:connectlocs="9603,0;311,0;240,8;174,31;117,68;68,117;31,174;8,240;0,311;0,13632;8,13703;31,13768;68,13826;117,13875;174,13911;240,13935;311,13943;9603,13943;9674,13935;9739,13911;9778,13887;311,13887;260,13881;212,13867;169,13843;131,13812;100,13774;76,13731;61,13683;56,13632;56,311;61,260;76,212;100,169;131,131;169,100;212,76;260,61;311,56;9778,56;9739,31;9674,8;9603,0" o:connectangles="0,0,0,0,0,0,0,0,0,0,0,0,0,0,0,0,0,0,0,0,0,0,0,0,0,0,0,0,0,0,0,0,0,0,0,0,0,0,0,0,0,0,0"/>
                  </v:shape>
                  <v:shape id="Freeform 8910" o:spid="_x0000_s1029" style="position:absolute;left:1175;top:1454;width:9915;height:13944;visibility:visible;mso-wrap-style:square;v-text-anchor:top" coordsize="9915,139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" path="m9778,56r-175,l9654,61r48,15l9745,100r38,31l9814,169r24,43l9852,260r6,51l9858,13632r-6,51l9838,13731r-24,43l9783,13812r-38,31l9702,13867r-48,14l9603,13887r175,l9797,13875r49,-49l9882,13768r24,-65l9914,13632r,-13321l9906,240r-24,-66l9846,117,9797,68,9778,56xe" fillcolor="#6dcff6" stroked="f">
                    <v:path arrowok="t" o:connecttype="custom" o:connectlocs="9778,56;9603,56;9654,61;9702,76;9745,100;9783,131;9814,169;9838,212;9852,260;9858,311;9858,13632;9852,13683;9838,13731;9814,13774;9783,13812;9745,13843;9702,13867;9654,13881;9603,13887;9778,13887;9797,13875;9846,13826;9882,13768;9906,13703;9914,13632;9914,311;9906,240;9882,174;9846,117;9797,68;9778,56" o:connectangles="0,0,0,0,0,0,0,0,0,0,0,0,0,0,0,0,0,0,0,0,0,0,0,0,0,0,0,0,0,0,0"/>
                  </v:shape>
                </v:group>
                <v:shape id="Freeform 8911" o:spid="_x0000_s1030" style="position:absolute;left:10818;top:4345;width:635;height:868;visibility:visible;mso-wrap-style:square;v-text-anchor:top" coordsize="635,8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" path="m634,l,,,867r634,l634,xe" stroked="f">
                  <v:path arrowok="t" o:connecttype="custom" o:connectlocs="634,0;0,0;0,867;634,867;634,0" o:connectangles="0,0,0,0,0"/>
                </v:shape>
                <v:shape id="Freeform 8912" o:spid="_x0000_s1031" style="position:absolute;width:11904;height:4787;visibility:visible;mso-wrap-style:square;v-text-anchor:top" coordsize="11904,47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" path="m11904,l,,,4786r9891,l9968,4785r76,-4l10120,4775r75,-9l10269,4756r74,-14l10415,4727r72,-18l10558,4690r70,-22l10697,4643r67,-26l10831,4589r66,-30l10961,4527r63,-34l11086,4457r61,-38l11207,4379r58,-41l11321,4295r56,-45l11430,4204r53,-48l11533,4107r49,-51l11630,4003r46,-54l11720,3894r42,-57l11802,3779r39,-60l11878,3659r26,-46l11904,xe" fillcolor="#5bcbf5" stroked="f">
                  <v:path arrowok="t" o:connecttype="custom" o:connectlocs="11904,0;0,0;0,4786;9891,4786;9968,4785;10044,4781;10120,4775;10195,4766;10269,4756;10343,4742;10415,4727;10487,4709;10558,4690;10628,4668;10697,4643;10764,4617;10831,4589;10897,4559;10961,4527;11024,4493;11086,4457;11147,4419;11207,4379;11265,4338;11321,4295;11377,4250;11430,4204;11483,4156;11533,4107;11582,4056;11630,4003;11676,3949;11720,3894;11762,3837;11802,3779;11841,3719;11878,3659;11904,3613;11904,0" o:connectangles="0,0,0,0,0,0,0,0,0,0,0,0,0,0,0,0,0,0,0,0,0,0,0,0,0,0,0,0,0,0,0,0,0,0,0,0,0,0,0"/>
                </v:shape>
                <v:group id="Group 8913" o:spid="_x0000_s1032" style="position:absolute;top:4409;width:10254;height:40" coordorigin=",4409" coordsize="10254,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">
                  <v:shape id="Freeform 8914" o:spid="_x0000_s1033" style="position:absolute;top:4409;width:10254;height:40;visibility:visible;mso-wrap-style:square;v-text-anchor:top" coordsize="10254,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" path="m1286,l,,,40r1286,l1286,xe" fillcolor="#d0edfc" stroked="f">
                    <v:path arrowok="t" o:connecttype="custom" o:connectlocs="1286,0;0,0;0,40;1286,40;1286,0" o:connectangles="0,0,0,0,0"/>
                  </v:shape>
                  <v:shape id="Freeform 8915" o:spid="_x0000_s1034" style="position:absolute;top:4409;width:10254;height:40;visibility:visible;mso-wrap-style:square;v-text-anchor:top" coordsize="10254,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" path="m10253,l5847,r,6l5847,14r,12l5847,34r,6l10252,40r,-6l10251,34r,-8l10251,26r,-12l10251,14r,-8l10253,6r,-6xe" fillcolor="#d0edfc" stroked="f">
                    <v:path arrowok="t" o:connecttype="custom" o:connectlocs="10253,0;5847,0;5847,6;5847,14;5847,26;5847,34;5847,40;10252,40;10252,34;10251,34;10251,26;10251,26;10251,14;10251,14;10251,6;10253,6;10253,0" o:connectangles="0,0,0,0,0,0,0,0,0,0,0,0,0,0,0,0,0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916" o:spid="_x0000_s1035" type="#_x0000_t75" style="position:absolute;left:10251;top:4345;width:18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">
                  <v:imagedata r:id="rId7" o:title=""/>
                  <v:path arrowok="t"/>
                  <o:lock v:ext="edit" aspectratio="f"/>
                </v:shape>
                <v:group id="Group 8917" o:spid="_x0000_s1036" style="position:absolute;left:1617;top:2686;width:3868;height:4001" coordorigin="1617,2686" coordsize="3868,4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">
                  <v:shape id="Freeform 8918" o:spid="_x0000_s1037" style="position:absolute;left:1617;top:2686;width:3868;height:4001;visibility:visible;mso-wrap-style:square;v-text-anchor:top" coordsize="3868,4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" path="m249,1101r-1,-17l244,1068r-8,-16l226,1037r-13,-14l190,1047r11,11l209,1069r6,11l218,1092r1,12l218,1116r-3,12l210,1140r-6,9l197,1157r-8,7l180,1170r-10,5l159,1178r-11,1l136,1178r-12,-2l111,1172r-13,-5l84,1160r-10,-6l64,1147r-9,-8l47,1131r-7,-9l34,1112r-4,-11l28,1090r,-11l29,1067r4,-12l39,1043r6,-10l52,1025r8,-7l69,1013r10,-3l90,1008r12,l115,1010r8,-31l107,976r-16,l75,979r-14,5l47,992r-12,10l25,1014r-10,15l8,1043r-5,15l,1072r,16l1,1103r3,14l9,1131r8,13l27,1157r12,12l53,1180r15,9l84,1197r15,6l115,1207r17,2l148,1210r15,-2l177,1205r13,-6l203,1191r12,-11l225,1166r10,-15l243,1134r5,-17l249,1101xe" stroked="f">
                    <v:path arrowok="t" o:connecttype="custom" o:connectlocs="248,1084;236,1052;213,1023;201,1058;215,1080;219,1104;215,1128;204,1149;189,1164;170,1175;148,1179;124,1176;98,1167;74,1154;55,1139;40,1122;30,1101;28,1079;33,1055;45,1033;60,1018;79,1010;102,1008;123,979;91,976;61,984;35,1002;15,1029;3,1058;0,1088;4,1117;17,1144;39,1169;68,1189;99,1203;132,1209;163,1208;190,1199;215,1180;235,1151;248,1117" o:connectangles="0,0,0,0,0,0,0,0,0,0,0,0,0,0,0,0,0,0,0,0,0,0,0,0,0,0,0,0,0,0,0,0,0,0,0,0,0,0,0,0,0"/>
                  </v:shape>
                  <v:shape id="Freeform 8919" o:spid="_x0000_s1038" style="position:absolute;left:1617;top:2686;width:3868;height:4001;visibility:visible;mso-wrap-style:square;v-text-anchor:top" coordsize="3868,4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" path="m420,864l224,721r-19,26l286,806,211,908,130,849r-19,26l308,1019r19,-27l234,925,309,823r92,67l420,864xe" stroked="f">
                    <v:path arrowok="t" o:connecttype="custom" o:connectlocs="420,864;224,721;205,747;286,806;211,908;130,849;111,875;308,1019;327,992;234,925;309,823;401,890;420,864" o:connectangles="0,0,0,0,0,0,0,0,0,0,0,0,0"/>
                  </v:shape>
                  <v:shape id="Freeform 8920" o:spid="_x0000_s1039" style="position:absolute;left:1617;top:2686;width:3868;height:4001;visibility:visible;mso-wrap-style:square;v-text-anchor:top" coordsize="3868,4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" path="m599,669r-8,-3l475,622r,34l418,716,384,647r-5,-10l373,626r-7,-10l360,606r9,5l381,616r13,6l475,656r,-34l433,606,353,575r-23,26l443,835r23,-25l431,740r23,-24l501,666r73,30l599,669xe" stroked="f">
                    <v:path arrowok="t" o:connecttype="custom" o:connectlocs="599,669;591,666;475,622;475,656;418,716;384,647;379,637;373,626;366,616;360,606;369,611;381,616;394,622;475,656;475,622;433,606;353,575;330,601;443,835;466,810;431,740;454,716;501,666;574,696;599,669" o:connectangles="0,0,0,0,0,0,0,0,0,0,0,0,0,0,0,0,0,0,0,0,0,0,0,0,0"/>
                  </v:shape>
                  <v:shape id="Freeform 8921" o:spid="_x0000_s1040" style="position:absolute;left:1617;top:2686;width:3868;height:4001;visibility:visible;mso-wrap-style:square;v-text-anchor:top" coordsize="3868,4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" path="m675,447r,-14l671,419r-6,-13l660,399r-3,-5l649,385r-4,-3l645,438r-2,12l640,459r-5,9l627,477r-11,10l568,528,512,461r59,-49l579,406r13,-6l601,399r17,4l625,408r16,19l645,438r,-56l640,378r-21,-9l609,367r-19,2l580,372r-11,7l562,383r-10,7l469,460,626,646r24,-21l587,550r26,-22l634,509r18,-16l664,477r8,-15l675,447xe" stroked="f">
                    <v:path arrowok="t" o:connecttype="custom" o:connectlocs="675,447;675,433;671,419;665,406;660,399;657,394;649,385;645,382;645,438;643,450;640,459;635,468;627,477;616,487;568,528;512,461;571,412;579,406;592,400;601,399;618,403;625,408;641,427;645,438;645,382;640,378;619,369;609,367;590,369;580,372;569,379;562,383;552,390;469,460;626,646;650,625;587,550;613,528;634,509;652,493;664,477;672,462;675,447" o:connectangles="0,0,0,0,0,0,0,0,0,0,0,0,0,0,0,0,0,0,0,0,0,0,0,0,0,0,0,0,0,0,0,0,0,0,0,0,0,0,0,0,0,0,0"/>
                  </v:shape>
                  <v:shape id="Freeform 8922" o:spid="_x0000_s1041" style="position:absolute;left:1617;top:2686;width:3868;height:4001;visibility:visible;mso-wrap-style:square;v-text-anchor:top" coordsize="3868,4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" path="m888,445l770,266r67,-45l822,198,661,304r15,24l743,284,862,463r26,-18xe" stroked="f">
                    <v:path arrowok="t" o:connecttype="custom" o:connectlocs="888,445;770,266;837,221;822,198;661,304;676,328;743,284;862,463;888,445" o:connectangles="0,0,0,0,0,0,0,0,0"/>
                  </v:shape>
                  <v:shape id="Freeform 8923" o:spid="_x0000_s1042" style="position:absolute;left:1617;top:2686;width:3868;height:4001;visibility:visible;mso-wrap-style:square;v-text-anchor:top" coordsize="3868,4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" path="m1156,297r-13,-25l1010,339,972,265r121,-61l1080,179,960,239,926,173r128,-65l1041,83,884,162,994,379r162,-82xe" stroked="f">
                    <v:path arrowok="t" o:connecttype="custom" o:connectlocs="1156,297;1143,272;1010,339;972,265;1093,204;1080,179;960,239;926,173;1054,108;1041,83;884,162;994,379;1156,297" o:connectangles="0,0,0,0,0,0,0,0,0,0,0,0,0"/>
                  </v:shape>
                  <v:shape id="Freeform 8924" o:spid="_x0000_s1043" style="position:absolute;left:1617;top:2686;width:3868;height:4001;visibility:visible;mso-wrap-style:square;v-text-anchor:top" coordsize="3868,4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" path="m1408,203r-62,-48l1337,149r-6,-4l1328,143r-9,-5l1316,137r-6,-3l1305,131r-8,-1l1288,129r14,-9l1314,111r9,-10l1329,90r4,-11l1334,67r-1,-12l1330,44r,-1l1326,31r,l1325,30r,l1318,20,1302,7r,63l1298,85r-4,7l1280,103r-10,5l1191,137,1164,61r72,-26l1249,31r10,-1l1269,30r8,2l1288,36r7,8l1301,62r1,5l1302,70r,-63l1298,4,1287,r6,l1275,r-10,l1254,2r-13,3l1226,10,1125,46r81,229l1237,265,1200,163r43,-16l1249,146r4,-1l1258,145r7,l1264,145r10,3l1281,151r9,5l1296,161r8,5l1313,173r10,7l1370,217r38,-14xe" stroked="f">
                    <v:path arrowok="t" o:connecttype="custom" o:connectlocs="1346,155;1331,145;1319,138;1310,134;1297,130;1302,120;1323,101;1333,79;1333,55;1330,43;1326,31;1325,30;1302,7;1298,85;1280,103;1191,137;1236,35;1259,30;1277,32;1295,44;1302,67;1302,7;1287,0;1275,0;1254,2;1226,10;1206,275;1200,163;1249,146;1258,145;1264,145;1281,151;1296,161;1313,173;1370,217" o:connectangles="0,0,0,0,0,0,0,0,0,0,0,0,0,0,0,0,0,0,0,0,0,0,0,0,0,0,0,0,0,0,0,0,0,0,0"/>
                  </v:shape>
                  <v:shape id="Freeform 8925" o:spid="_x0000_s1044" style="position:absolute;left:1617;top:2686;width:3868;height:4001;visibility:visible;mso-wrap-style:square;v-text-anchor:top" coordsize="3868,4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" path="m3867,2100r-2,-76l3861,1948r-8,-74l3843,1800r-13,-73l3814,1655r-18,-71l3774,1514r-23,-69l3724,1378r-28,-67l3665,1247r-34,-64l3595,1121r-38,-60l3517,1002r-42,-58l3430,889r-46,-54l3335,783r-50,-51l3233,684r-54,-47l3123,593r-57,-42l3007,510r-60,-38l2885,436r-64,-33l2756,372r-66,-29l2623,317r-69,-24l2484,272r-71,-19l2341,238r-73,-14l2194,214r-75,-7l2044,202r-77,-1l1891,202r-76,5l1741,214r-74,10l1594,238r-72,15l1451,272r-70,21l1312,317r-67,26l1179,372r-65,31l1050,436r-62,36l928,510r-59,41l812,593r-56,44l702,684r-52,48l600,783r-49,52l505,889r-45,55l418,1002r-40,59l340,1121r-36,62l270,1247r-31,64l210,1378r-26,67l160,1514r-21,70l121,1655r-16,72l92,1800r-10,74l74,1948r-4,76l68,2100r2,77l74,2252r8,75l92,2401r13,73l121,2546r18,71l160,2687r24,69l210,2823r29,66l270,2954r34,64l340,3080r38,60l418,3199r42,58l505,3312r46,54l600,3418r50,51l702,3517r54,46l812,3608r57,42l928,3690r60,39l1050,3764r64,34l1179,3829r66,29l1312,3884r69,24l1451,3929r71,18l1594,3963r73,13l1741,3987r74,7l1891,3999r76,1l2044,3999r75,-5l2194,3987r74,-11l2341,3963r72,-16l2484,3929r70,-21l2623,3884r67,-26l2756,3829r65,-31l2885,3764r62,-35l3007,3690r59,-40l3123,3608r56,-45l3233,3517r52,-48l3335,3418r49,-52l3430,3312r45,-55l3517,3199r40,-59l3595,3080r36,-62l3665,2954r31,-65l3724,2823r27,-67l3774,2687r22,-70l3814,2546r16,-72l3843,2401r10,-74l3861,2252r4,-75l3867,2100xe" stroked="f">
                    <v:path arrowok="t" o:connecttype="custom" o:connectlocs="3861,1948;3830,1727;3774,1514;3696,1311;3595,1121;3475,944;3335,783;3179,637;3007,510;2821,403;2623,317;2413,253;2194,214;1967,201;1741,214;1522,253;1312,317;1114,403;928,510;756,637;600,783;460,944;340,1121;239,1311;160,1514;105,1727;74,1948;70,2177;92,2401;139,2617;210,2823;304,3018;418,3199;551,3366;702,3517;869,3650;1050,3764;1245,3858;1451,3929;1667,3976;1891,3999;2119,3994;2341,3963;2554,3908;2756,3829;2947,3729;3123,3608;3285,3469;3430,3312;3557,3140;3665,2954;3751,2756;3814,2546;3853,2327;3867,2100" o:connectangles="0,0,0,0,0,0,0,0,0,0,0,0,0,0,0,0,0,0,0,0,0,0,0,0,0,0,0,0,0,0,0,0,0,0,0,0,0,0,0,0,0,0,0,0,0,0,0,0,0,0,0,0,0,0,0"/>
                  </v:shape>
                </v:group>
                <v:shape id="Picture 8926" o:spid="_x0000_s1045" type="#_x0000_t75" style="position:absolute;left:10975;top:5127;width:18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">
                  <v:imagedata r:id="rId8" o:title="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  <w:r w:rsidRPr="0070218B">
        <w:rPr>
          <w:rFonts w:asciiTheme="minorEastAsia" w:hAnsiTheme="minorEastAsia"/>
          <w:color w:val="231F20"/>
          <w:spacing w:val="-5"/>
        </w:rPr>
        <w:t>07</w:t>
      </w:r>
    </w:p>
    <w:p w:rsidR="004B05D7" w:rsidRPr="0070218B" w:rsidRDefault="004B05D7" w:rsidP="004B05D7">
      <w:pPr>
        <w:pStyle w:val="2"/>
        <w:kinsoku w:val="0"/>
        <w:overflowPunct w:val="0"/>
        <w:rPr>
          <w:rFonts w:asciiTheme="minorEastAsia" w:eastAsiaTheme="minorEastAsia" w:hAnsiTheme="minorEastAsia"/>
          <w:color w:val="231F20"/>
          <w:spacing w:val="-2"/>
        </w:rPr>
      </w:pPr>
      <w:r w:rsidRPr="0070218B">
        <w:rPr>
          <w:rFonts w:asciiTheme="minorEastAsia" w:eastAsiaTheme="minorEastAsia" w:hAnsiTheme="minorEastAsia" w:hint="eastAsia"/>
          <w:color w:val="231F20"/>
          <w:spacing w:val="-2"/>
          <w:shd w:val="clear" w:color="auto" w:fill="FFFFFF"/>
        </w:rPr>
        <w:t>結構與類別</w:t>
      </w: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2637"/>
        </w:tabs>
        <w:kinsoku w:val="0"/>
        <w:overflowPunct w:val="0"/>
        <w:spacing w:before="713" w:line="428" w:lineRule="exact"/>
        <w:contextualSpacing w:val="0"/>
        <w:rPr>
          <w:rFonts w:asciiTheme="minorEastAsia" w:hAnsiTheme="minorEastAsia" w:cs="Arial"/>
          <w:color w:val="231F20"/>
          <w:spacing w:val="-5"/>
        </w:rPr>
      </w:pPr>
      <w:r w:rsidRPr="0070218B">
        <w:rPr>
          <w:rFonts w:asciiTheme="minorEastAsia" w:hAnsiTheme="minorEastAsia" w:cs="Lantinghei SC" w:hint="eastAsia"/>
          <w:color w:val="231F20"/>
          <w:spacing w:val="-5"/>
        </w:rPr>
        <w:t>結構</w:t>
      </w: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2637"/>
        </w:tabs>
        <w:kinsoku w:val="0"/>
        <w:overflowPunct w:val="0"/>
        <w:spacing w:line="420" w:lineRule="exact"/>
        <w:contextualSpacing w:val="0"/>
        <w:rPr>
          <w:rFonts w:asciiTheme="minorEastAsia" w:hAnsiTheme="minorEastAsia" w:cs="Arial"/>
          <w:color w:val="231F20"/>
          <w:spacing w:val="-3"/>
        </w:rPr>
      </w:pPr>
      <w:r w:rsidRPr="0070218B">
        <w:rPr>
          <w:rFonts w:asciiTheme="minorEastAsia" w:hAnsiTheme="minorEastAsia" w:cs="Lantinghei SC" w:hint="eastAsia"/>
          <w:color w:val="231F20"/>
          <w:spacing w:val="-3"/>
        </w:rPr>
        <w:t>結構陣列</w:t>
      </w: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2637"/>
        </w:tabs>
        <w:kinsoku w:val="0"/>
        <w:overflowPunct w:val="0"/>
        <w:spacing w:line="420" w:lineRule="exact"/>
        <w:contextualSpacing w:val="0"/>
        <w:rPr>
          <w:rFonts w:asciiTheme="minorEastAsia" w:hAnsiTheme="minorEastAsia" w:cs="Arial"/>
          <w:color w:val="231F20"/>
          <w:spacing w:val="-3"/>
        </w:rPr>
      </w:pPr>
      <w:r w:rsidRPr="0070218B">
        <w:rPr>
          <w:rFonts w:asciiTheme="minorEastAsia" w:hAnsiTheme="minorEastAsia" w:cs="Lantinghei SC" w:hint="eastAsia"/>
          <w:color w:val="231F20"/>
          <w:spacing w:val="-3"/>
        </w:rPr>
        <w:t>結構指標</w:t>
      </w: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2637"/>
        </w:tabs>
        <w:kinsoku w:val="0"/>
        <w:overflowPunct w:val="0"/>
        <w:spacing w:line="428" w:lineRule="exact"/>
        <w:contextualSpacing w:val="0"/>
        <w:rPr>
          <w:rFonts w:asciiTheme="minorEastAsia" w:hAnsiTheme="minorEastAsia" w:cs="Arial"/>
          <w:color w:val="231F20"/>
          <w:spacing w:val="-10"/>
        </w:rPr>
      </w:pPr>
      <w:r w:rsidRPr="0070218B">
        <w:rPr>
          <w:rFonts w:asciiTheme="minorEastAsia" w:hAnsiTheme="minorEastAsia" w:cs="Lantinghei SC" w:hint="eastAsia"/>
          <w:color w:val="231F20"/>
        </w:rPr>
        <w:t>類</w:t>
      </w:r>
      <w:r w:rsidRPr="0070218B">
        <w:rPr>
          <w:rFonts w:asciiTheme="minorEastAsia" w:hAnsiTheme="minorEastAsia" w:cs="Lantinghei SC" w:hint="eastAsia"/>
          <w:color w:val="231F20"/>
          <w:spacing w:val="-10"/>
        </w:rPr>
        <w:t>�</w:t>
      </w: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2637"/>
        </w:tabs>
        <w:kinsoku w:val="0"/>
        <w:overflowPunct w:val="0"/>
        <w:spacing w:line="428" w:lineRule="exact"/>
        <w:contextualSpacing w:val="0"/>
        <w:rPr>
          <w:rFonts w:asciiTheme="minorEastAsia" w:hAnsiTheme="minorEastAsia" w:cs="Arial"/>
          <w:color w:val="231F20"/>
          <w:spacing w:val="-10"/>
        </w:rPr>
        <w:sectPr w:rsidR="004B05D7" w:rsidRPr="0070218B">
          <w:pgSz w:w="11910" w:h="16840"/>
          <w:pgMar w:top="1940" w:right="425" w:bottom="28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99"/>
        <w:rPr>
          <w:rFonts w:asciiTheme="minorEastAsia" w:cs="Lantinghei SC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0" allowOverlap="1" wp14:anchorId="7916FA85" wp14:editId="0195C71E">
                <wp:simplePos x="0" y="0"/>
                <wp:positionH relativeFrom="page">
                  <wp:posOffset>717550</wp:posOffset>
                </wp:positionH>
                <wp:positionV relativeFrom="paragraph">
                  <wp:posOffset>309245</wp:posOffset>
                </wp:positionV>
                <wp:extent cx="6120765" cy="333375"/>
                <wp:effectExtent l="0" t="0" r="0" b="0"/>
                <wp:wrapTopAndBottom/>
                <wp:docPr id="1918330166" name="Group 8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333375"/>
                          <a:chOff x="1130" y="487"/>
                          <a:chExt cx="9639" cy="525"/>
                        </a:xfrm>
                      </wpg:grpSpPr>
                      <pic:pic xmlns:pic="http://schemas.openxmlformats.org/drawingml/2006/picture">
                        <pic:nvPicPr>
                          <pic:cNvPr id="1588590100" name="Picture 8928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0" y="488"/>
                            <a:ext cx="9640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8062902" name="Text Box 8929"/>
                        <wps:cNvSpPr txBox="1">
                          <a:spLocks/>
                        </wps:cNvSpPr>
                        <wps:spPr bwMode="auto">
                          <a:xfrm>
                            <a:off x="1480" y="511"/>
                            <a:ext cx="621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500" w:lineRule="exact"/>
                                <w:rPr>
                                  <w:rFonts w:ascii="Arial Black" w:hAnsi="Arial Black" w:cs="Arial Black"/>
                                  <w:color w:val="FFFFFF"/>
                                  <w:spacing w:val="-1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 Black" w:hAnsi="Arial Black" w:cs="Arial Black"/>
                                  <w:color w:val="FFFFFF"/>
                                  <w:sz w:val="36"/>
                                  <w:szCs w:val="36"/>
                                </w:rPr>
                                <w:t>7-</w:t>
                              </w:r>
                              <w:r>
                                <w:rPr>
                                  <w:rFonts w:ascii="Arial Black" w:hAnsi="Arial Black" w:cs="Arial Black"/>
                                  <w:color w:val="FFFFFF"/>
                                  <w:spacing w:val="-10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0393400" name="Text Box 8930"/>
                        <wps:cNvSpPr txBox="1">
                          <a:spLocks/>
                        </wps:cNvSpPr>
                        <wps:spPr bwMode="auto">
                          <a:xfrm>
                            <a:off x="2682" y="594"/>
                            <a:ext cx="661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332" w:lineRule="exact"/>
                                <w:rPr>
                                  <w:rFonts w:ascii="Hiragino Mincho ProN W3" w:eastAsia="Hiragino Mincho ProN W3" w:cs="Hiragino Mincho ProN W3"/>
                                  <w:color w:val="231F20"/>
                                  <w:spacing w:val="-5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Hiragino Mincho ProN W3" w:eastAsia="Hiragino Mincho ProN W3" w:cs="Hiragino Mincho ProN W3" w:hint="eastAsia"/>
                                  <w:color w:val="231F20"/>
                                  <w:spacing w:val="-5"/>
                                  <w:sz w:val="32"/>
                                  <w:szCs w:val="32"/>
                                </w:rPr>
                                <w:t>結構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6FA85" id="Group 8927" o:spid="_x0000_s1026" style="position:absolute;margin-left:56.5pt;margin-top:24.35pt;width:481.95pt;height:26.25pt;z-index:251660288;mso-wrap-distance-left:0;mso-wrap-distance-right:0;mso-position-horizontal-relative:page" coordorigin="1130,487" coordsize="9639,5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" o:allowincell="f">
                <v:shape id="Picture 8928" o:spid="_x0000_s1027" type="#_x0000_t75" style="position:absolute;left:1130;top:488;width:9640;height:5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">
                  <v:imagedata r:id="rId10" o:title="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929" o:spid="_x0000_s1028" type="#_x0000_t202" style="position:absolute;left:1480;top:511;width:621;height:5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500" w:lineRule="exact"/>
                          <w:rPr>
                            <w:rFonts w:ascii="Arial Black" w:hAnsi="Arial Black" w:cs="Arial Black"/>
                            <w:color w:val="FFFFFF"/>
                            <w:spacing w:val="-1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 Black" w:hAnsi="Arial Black" w:cs="Arial Black"/>
                            <w:color w:val="FFFFFF"/>
                            <w:sz w:val="36"/>
                            <w:szCs w:val="36"/>
                          </w:rPr>
                          <w:t>7-</w:t>
                        </w:r>
                        <w:r>
                          <w:rPr>
                            <w:rFonts w:ascii="Arial Black" w:hAnsi="Arial Black" w:cs="Arial Black"/>
                            <w:color w:val="FFFFFF"/>
                            <w:spacing w:val="-10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Text Box 8930" o:spid="_x0000_s1029" type="#_x0000_t202" style="position:absolute;left:2682;top:594;width:661;height: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332" w:lineRule="exact"/>
                          <w:rPr>
                            <w:rFonts w:ascii="Hiragino Mincho ProN W3" w:eastAsia="Hiragino Mincho ProN W3" w:cs="Hiragino Mincho ProN W3"/>
                            <w:color w:val="231F20"/>
                            <w:spacing w:val="-5"/>
                            <w:sz w:val="32"/>
                            <w:szCs w:val="32"/>
                          </w:rPr>
                        </w:pPr>
                        <w:r>
                          <w:rPr>
                            <w:rFonts w:ascii="Hiragino Mincho ProN W3" w:eastAsia="Hiragino Mincho ProN W3" w:cs="Hiragino Mincho ProN W3" w:hint="eastAsia"/>
                            <w:color w:val="231F20"/>
                            <w:spacing w:val="-5"/>
                            <w:sz w:val="32"/>
                            <w:szCs w:val="32"/>
                          </w:rPr>
                          <w:t>結構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0" allowOverlap="1" wp14:anchorId="6A0474AE" wp14:editId="47FD2C8D">
                <wp:simplePos x="0" y="0"/>
                <wp:positionH relativeFrom="page">
                  <wp:posOffset>716915</wp:posOffset>
                </wp:positionH>
                <wp:positionV relativeFrom="paragraph">
                  <wp:posOffset>871855</wp:posOffset>
                </wp:positionV>
                <wp:extent cx="698500" cy="215900"/>
                <wp:effectExtent l="0" t="0" r="0" b="0"/>
                <wp:wrapTopAndBottom/>
                <wp:docPr id="910207781" name="Rectangle 8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4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17C4891" wp14:editId="07F8A956">
                                  <wp:extent cx="677545" cy="212090"/>
                                  <wp:effectExtent l="0" t="0" r="0" b="0"/>
                                  <wp:docPr id="820" name="圖片 32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7545" cy="212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0474AE" id="Rectangle 8931" o:spid="_x0000_s1030" style="position:absolute;margin-left:56.45pt;margin-top:68.65pt;width:55pt;height:17pt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34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17C4891" wp14:editId="07F8A956">
                            <wp:extent cx="677545" cy="212090"/>
                            <wp:effectExtent l="0" t="0" r="0" b="0"/>
                            <wp:docPr id="820" name="圖片 3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2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7545" cy="212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9"/>
        <w:rPr>
          <w:rFonts w:asciiTheme="minorEastAsia" w:cs="Lantinghei SC"/>
          <w:sz w:val="18"/>
          <w:szCs w:val="18"/>
        </w:rPr>
      </w:pPr>
    </w:p>
    <w:p w:rsidR="004B05D7" w:rsidRPr="0070218B" w:rsidRDefault="004B05D7" w:rsidP="004B05D7">
      <w:pPr>
        <w:pStyle w:val="a9"/>
        <w:numPr>
          <w:ilvl w:val="0"/>
          <w:numId w:val="40"/>
        </w:numPr>
        <w:tabs>
          <w:tab w:val="left" w:pos="1488"/>
        </w:tabs>
        <w:kinsoku w:val="0"/>
        <w:overflowPunct w:val="0"/>
        <w:spacing w:before="134" w:line="206" w:lineRule="auto"/>
        <w:ind w:right="707"/>
        <w:contextualSpacing w:val="0"/>
        <w:rPr>
          <w:rFonts w:asciiTheme="minorEastAsia" w:hAnsiTheme="minorEastAsia"/>
          <w:color w:val="231F20"/>
          <w:spacing w:val="7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7"/>
          <w:sz w:val="23"/>
          <w:szCs w:val="23"/>
        </w:rPr>
        <w:t>結構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>(</w:t>
      </w:r>
      <w:r w:rsidRPr="0070218B">
        <w:rPr>
          <w:rFonts w:asciiTheme="minorEastAsia" w:hAnsiTheme="minorEastAsia"/>
          <w:color w:val="231F20"/>
          <w:sz w:val="23"/>
          <w:szCs w:val="23"/>
        </w:rPr>
        <w:t>S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>tructure)</w:t>
      </w:r>
      <w:r w:rsidRPr="0070218B">
        <w:rPr>
          <w:rFonts w:asciiTheme="minorEastAsia" w:hAnsiTheme="minorEastAsia" w:hint="eastAsia"/>
          <w:color w:val="231F20"/>
          <w:spacing w:val="7"/>
          <w:sz w:val="23"/>
          <w:szCs w:val="23"/>
        </w:rPr>
        <w:t>是一種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pacing w:val="5"/>
          <w:sz w:val="23"/>
          <w:szCs w:val="23"/>
        </w:rPr>
        <w:t>使用者自行建立的資料型態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，由一個以上的成員組成，成員可以是整</w:t>
      </w:r>
      <w:r w:rsidRPr="0070218B">
        <w:rPr>
          <w:rFonts w:asciiTheme="minorEastAsia" w:hAnsiTheme="minorEastAsia" w:hint="eastAsia"/>
          <w:color w:val="231F20"/>
          <w:spacing w:val="7"/>
          <w:sz w:val="23"/>
          <w:szCs w:val="23"/>
        </w:rPr>
        <w:t>數、浮點數或陣列等資料型態。</w:t>
      </w:r>
    </w:p>
    <w:p w:rsidR="004B05D7" w:rsidRPr="0070218B" w:rsidRDefault="004B05D7" w:rsidP="004B05D7">
      <w:pPr>
        <w:pStyle w:val="a9"/>
        <w:numPr>
          <w:ilvl w:val="0"/>
          <w:numId w:val="40"/>
        </w:numPr>
        <w:tabs>
          <w:tab w:val="left" w:pos="1488"/>
        </w:tabs>
        <w:kinsoku w:val="0"/>
        <w:overflowPunct w:val="0"/>
        <w:spacing w:before="91" w:line="206" w:lineRule="auto"/>
        <w:ind w:right="715"/>
        <w:contextualSpacing w:val="0"/>
        <w:rPr>
          <w:rFonts w:asciiTheme="minorEastAsia" w:hAnsiTheme="minorEastAsia"/>
          <w:color w:val="231F20"/>
          <w:spacing w:val="7"/>
          <w:sz w:val="23"/>
          <w:szCs w:val="23"/>
        </w:rPr>
      </w:pPr>
      <w:r w:rsidRPr="0070218B">
        <w:rPr>
          <w:rFonts w:asciiTheme="minorEastAsia" w:hAnsiTheme="minorEastAsia"/>
          <w:color w:val="231F20"/>
          <w:w w:val="150"/>
          <w:sz w:val="23"/>
          <w:szCs w:val="23"/>
        </w:rPr>
        <w:t>c</w:t>
      </w:r>
      <w:r w:rsidRPr="0070218B">
        <w:rPr>
          <w:rFonts w:asciiTheme="minorEastAsia" w:hAnsiTheme="minorEastAsia"/>
          <w:color w:val="231F20"/>
          <w:spacing w:val="18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6"/>
          <w:sz w:val="23"/>
          <w:szCs w:val="23"/>
        </w:rPr>
        <w:t>不允許函式做為結構成員，但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4"/>
          <w:w w:val="122"/>
          <w:sz w:val="23"/>
          <w:szCs w:val="23"/>
        </w:rPr>
        <w:t>c</w:t>
      </w:r>
      <w:r w:rsidRPr="0070218B">
        <w:rPr>
          <w:rFonts w:asciiTheme="minorEastAsia" w:hAnsiTheme="minorEastAsia"/>
          <w:color w:val="231F20"/>
          <w:spacing w:val="3"/>
          <w:w w:val="122"/>
          <w:sz w:val="23"/>
          <w:szCs w:val="23"/>
        </w:rPr>
        <w:t>+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>+</w:t>
      </w:r>
      <w:r w:rsidRPr="0070218B">
        <w:rPr>
          <w:rFonts w:asciiTheme="minorEastAsia" w:hAnsiTheme="minorEastAsia" w:hint="eastAsia"/>
          <w:color w:val="231F20"/>
          <w:spacing w:val="5"/>
          <w:sz w:val="23"/>
          <w:szCs w:val="23"/>
        </w:rPr>
        <w:t>允許，因此</w:t>
      </w:r>
      <w:r w:rsidRPr="0070218B">
        <w:rPr>
          <w:rFonts w:asciiTheme="minorEastAsia" w:hAnsiTheme="minorEastAsia"/>
          <w:color w:val="231F20"/>
          <w:spacing w:val="2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3"/>
          <w:w w:val="114"/>
          <w:sz w:val="23"/>
          <w:szCs w:val="23"/>
        </w:rPr>
        <w:t>c+</w:t>
      </w:r>
      <w:r w:rsidRPr="0070218B">
        <w:rPr>
          <w:rFonts w:asciiTheme="minorEastAsia" w:hAnsiTheme="minorEastAsia"/>
          <w:color w:val="231F20"/>
          <w:spacing w:val="4"/>
          <w:w w:val="114"/>
          <w:sz w:val="23"/>
          <w:szCs w:val="23"/>
        </w:rPr>
        <w:t>+</w:t>
      </w:r>
      <w:r w:rsidRPr="0070218B">
        <w:rPr>
          <w:rFonts w:asciiTheme="minorEastAsia" w:hAnsiTheme="minorEastAsia" w:hint="eastAsia"/>
          <w:color w:val="231F20"/>
          <w:spacing w:val="7"/>
          <w:sz w:val="23"/>
          <w:szCs w:val="23"/>
        </w:rPr>
        <w:t>的結構和類別</w:t>
      </w:r>
      <w:r w:rsidRPr="0070218B">
        <w:rPr>
          <w:rFonts w:asciiTheme="minorEastAsia" w:hAnsiTheme="minorEastAsia"/>
          <w:color w:val="231F20"/>
          <w:spacing w:val="3"/>
          <w:w w:val="108"/>
          <w:sz w:val="23"/>
          <w:szCs w:val="23"/>
        </w:rPr>
        <w:t>(class)</w:t>
      </w:r>
      <w:r w:rsidRPr="0070218B">
        <w:rPr>
          <w:rFonts w:asciiTheme="minorEastAsia" w:hAnsiTheme="minorEastAsia" w:hint="eastAsia"/>
          <w:color w:val="231F20"/>
          <w:spacing w:val="6"/>
          <w:sz w:val="23"/>
          <w:szCs w:val="23"/>
        </w:rPr>
        <w:t>很相似，都可以</w:t>
      </w:r>
      <w:r w:rsidRPr="0070218B">
        <w:rPr>
          <w:rFonts w:asciiTheme="minorEastAsia" w:hAnsiTheme="minorEastAsia" w:hint="eastAsia"/>
          <w:color w:val="231F20"/>
          <w:spacing w:val="7"/>
          <w:sz w:val="23"/>
          <w:szCs w:val="23"/>
        </w:rPr>
        <w:t>達到物件導向的功能。</w:t>
      </w:r>
    </w:p>
    <w:p w:rsidR="004B05D7" w:rsidRPr="0070218B" w:rsidRDefault="004B05D7" w:rsidP="004B05D7">
      <w:pPr>
        <w:pStyle w:val="a9"/>
        <w:numPr>
          <w:ilvl w:val="0"/>
          <w:numId w:val="40"/>
        </w:numPr>
        <w:tabs>
          <w:tab w:val="left" w:pos="1486"/>
        </w:tabs>
        <w:kinsoku w:val="0"/>
        <w:overflowPunct w:val="0"/>
        <w:spacing w:before="49"/>
        <w:ind w:left="1486" w:hanging="356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5"/>
          <w:sz w:val="23"/>
          <w:szCs w:val="23"/>
        </w:rPr>
        <w:t>建立結構需使用</w:t>
      </w:r>
      <w:r w:rsidRPr="0070218B">
        <w:rPr>
          <w:rFonts w:asciiTheme="minorEastAsia" w:hAnsiTheme="minorEastAsia"/>
          <w:color w:val="231F20"/>
          <w:spacing w:val="5"/>
          <w:sz w:val="23"/>
          <w:szCs w:val="23"/>
        </w:rPr>
        <w:t xml:space="preserve"> </w:t>
      </w:r>
      <w:r w:rsidRPr="0070218B">
        <w:rPr>
          <w:rFonts w:asciiTheme="minorEastAsia" w:hAnsiTheme="minorEastAsia"/>
          <w:b/>
          <w:bCs/>
          <w:color w:val="00AEEF"/>
          <w:sz w:val="23"/>
          <w:szCs w:val="23"/>
        </w:rPr>
        <w:t>struct</w:t>
      </w:r>
      <w:r w:rsidRPr="0070218B">
        <w:rPr>
          <w:rFonts w:asciiTheme="minorEastAsia" w:hAnsiTheme="minorEastAsia"/>
          <w:b/>
          <w:bCs/>
          <w:color w:val="00AEEF"/>
          <w:spacing w:val="65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關鍵字，語法如下：</w:t>
      </w:r>
    </w:p>
    <w:p w:rsidR="004B05D7" w:rsidRPr="0070218B" w:rsidRDefault="004B05D7" w:rsidP="004B05D7">
      <w:pPr>
        <w:pStyle w:val="ae"/>
        <w:kinsoku w:val="0"/>
        <w:overflowPunct w:val="0"/>
        <w:spacing w:before="53" w:line="259" w:lineRule="auto"/>
        <w:ind w:left="2574" w:right="7301" w:hanging="64"/>
        <w:rPr>
          <w:rFonts w:asciiTheme="minorEastAsia" w:cs="Arial"/>
          <w:color w:val="00AEEF"/>
          <w:w w:val="85"/>
          <w:sz w:val="22"/>
          <w:szCs w:val="22"/>
        </w:rPr>
      </w:pPr>
      <w:r w:rsidRPr="0070218B">
        <w:rPr>
          <w:rFonts w:asciiTheme="minorEastAsia" w:hAnsiTheme="minorEastAsia" w:cs="Arial"/>
          <w:color w:val="00AEEF"/>
          <w:w w:val="95"/>
          <w:sz w:val="22"/>
          <w:szCs w:val="22"/>
        </w:rPr>
        <w:t>struct</w:t>
      </w:r>
      <w:r w:rsidRPr="0070218B">
        <w:rPr>
          <w:rFonts w:asciiTheme="minorEastAsia" w:hAnsiTheme="minorEastAsia" w:cs="Arial"/>
          <w:color w:val="00AEEF"/>
          <w:spacing w:val="38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結構名稱</w:t>
      </w:r>
      <w:r w:rsidRPr="0070218B">
        <w:rPr>
          <w:rFonts w:asciiTheme="minorEastAsia" w:hAnsiTheme="minorEastAsia" w:cs="Arial" w:hint="eastAsia"/>
          <w:color w:val="00AEEF"/>
          <w:w w:val="85"/>
          <w:sz w:val="22"/>
          <w:szCs w:val="22"/>
        </w:rPr>
        <w:t>｛</w:t>
      </w:r>
      <w:r w:rsidRPr="0070218B">
        <w:rPr>
          <w:rFonts w:asciiTheme="minorEastAsia" w:hAnsiTheme="minorEastAsia" w:cs="Lantinghei SC" w:hint="eastAsia"/>
          <w:color w:val="00AEEF"/>
          <w:sz w:val="22"/>
          <w:szCs w:val="22"/>
        </w:rPr>
        <w:t>成員</w:t>
      </w:r>
      <w:r w:rsidRPr="0070218B">
        <w:rPr>
          <w:rFonts w:asciiTheme="minorEastAsia" w:hAnsiTheme="minorEastAsia" w:cs="Lantinghei SC"/>
          <w:color w:val="00AEEF"/>
          <w:sz w:val="22"/>
          <w:szCs w:val="22"/>
        </w:rPr>
        <w:t xml:space="preserve"> </w:t>
      </w:r>
      <w:r w:rsidRPr="0070218B">
        <w:rPr>
          <w:rFonts w:asciiTheme="minorEastAsia" w:hAnsiTheme="minorEastAsia" w:cs="Arial"/>
          <w:color w:val="00AEEF"/>
          <w:w w:val="85"/>
          <w:sz w:val="22"/>
          <w:szCs w:val="22"/>
        </w:rPr>
        <w:t>1</w:t>
      </w:r>
      <w:r w:rsidRPr="0070218B">
        <w:rPr>
          <w:rFonts w:asciiTheme="minorEastAsia" w:hAnsiTheme="minorEastAsia" w:cs="Arial" w:hint="eastAsia"/>
          <w:color w:val="00AEEF"/>
          <w:w w:val="85"/>
          <w:sz w:val="22"/>
          <w:szCs w:val="22"/>
        </w:rPr>
        <w:t>；</w:t>
      </w:r>
    </w:p>
    <w:p w:rsidR="004B05D7" w:rsidRPr="0070218B" w:rsidRDefault="004B05D7" w:rsidP="004B05D7">
      <w:pPr>
        <w:pStyle w:val="ae"/>
        <w:kinsoku w:val="0"/>
        <w:overflowPunct w:val="0"/>
        <w:spacing w:line="400" w:lineRule="exact"/>
        <w:ind w:left="2573"/>
        <w:rPr>
          <w:rFonts w:asciiTheme="minorEastAsia" w:cs="Arial"/>
          <w:color w:val="00AEEF"/>
          <w:spacing w:val="-5"/>
          <w:w w:val="90"/>
          <w:sz w:val="22"/>
          <w:szCs w:val="22"/>
        </w:rPr>
      </w:pP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成員</w:t>
      </w:r>
      <w:r w:rsidRPr="0070218B">
        <w:rPr>
          <w:rFonts w:asciiTheme="minorEastAsia" w:hAnsiTheme="minorEastAsia" w:cs="Lantinghei SC"/>
          <w:color w:val="00AEEF"/>
          <w:spacing w:val="28"/>
          <w:sz w:val="22"/>
          <w:szCs w:val="22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90"/>
          <w:sz w:val="22"/>
          <w:szCs w:val="22"/>
        </w:rPr>
        <w:t>2</w:t>
      </w:r>
      <w:r w:rsidRPr="0070218B">
        <w:rPr>
          <w:rFonts w:asciiTheme="minorEastAsia" w:hAnsiTheme="minorEastAsia" w:cs="Arial" w:hint="eastAsia"/>
          <w:color w:val="00AEEF"/>
          <w:spacing w:val="-5"/>
          <w:w w:val="90"/>
          <w:sz w:val="22"/>
          <w:szCs w:val="22"/>
        </w:rPr>
        <w:t>；</w:t>
      </w:r>
    </w:p>
    <w:p w:rsidR="004B05D7" w:rsidRPr="0070218B" w:rsidRDefault="004B05D7" w:rsidP="004B05D7">
      <w:pPr>
        <w:pStyle w:val="ae"/>
        <w:kinsoku w:val="0"/>
        <w:overflowPunct w:val="0"/>
        <w:spacing w:before="110"/>
        <w:ind w:left="2691"/>
        <w:rPr>
          <w:rFonts w:asciiTheme="minorEastAsia" w:hAnsiTheme="minorEastAsia" w:cs="Arial"/>
          <w:color w:val="00AEEF"/>
          <w:spacing w:val="-10"/>
          <w:sz w:val="22"/>
          <w:szCs w:val="22"/>
        </w:rPr>
      </w:pPr>
      <w:r w:rsidRPr="0070218B">
        <w:rPr>
          <w:rFonts w:asciiTheme="minorEastAsia" w:hAnsiTheme="minorEastAsia" w:cs="Arial"/>
          <w:color w:val="00AEEF"/>
          <w:spacing w:val="-10"/>
          <w:sz w:val="22"/>
          <w:szCs w:val="22"/>
        </w:rPr>
        <w:t>:</w:t>
      </w:r>
    </w:p>
    <w:p w:rsidR="004B05D7" w:rsidRPr="0070218B" w:rsidRDefault="004B05D7" w:rsidP="004B05D7">
      <w:pPr>
        <w:pStyle w:val="ae"/>
        <w:kinsoku w:val="0"/>
        <w:overflowPunct w:val="0"/>
        <w:spacing w:before="179"/>
        <w:ind w:left="2510"/>
        <w:rPr>
          <w:rFonts w:asciiTheme="minorEastAsia" w:cs="Arial"/>
          <w:color w:val="00AEEF"/>
          <w:spacing w:val="-5"/>
          <w:w w:val="65"/>
          <w:sz w:val="22"/>
          <w:szCs w:val="22"/>
        </w:rPr>
      </w:pPr>
      <w:r w:rsidRPr="0070218B">
        <w:rPr>
          <w:rFonts w:asciiTheme="minorEastAsia" w:cs="Arial"/>
          <w:color w:val="00AEEF"/>
          <w:spacing w:val="-5"/>
          <w:w w:val="65"/>
          <w:sz w:val="22"/>
          <w:szCs w:val="22"/>
        </w:rPr>
        <w:t>}</w:t>
      </w:r>
      <w:r w:rsidRPr="0070218B">
        <w:rPr>
          <w:rFonts w:asciiTheme="minorEastAsia" w:hAnsiTheme="minorEastAsia" w:cs="Arial" w:hint="eastAsia"/>
          <w:color w:val="00AEEF"/>
          <w:spacing w:val="-5"/>
          <w:w w:val="65"/>
          <w:sz w:val="22"/>
          <w:szCs w:val="22"/>
        </w:rPr>
        <w:t>；</w:t>
      </w:r>
    </w:p>
    <w:p w:rsidR="004B05D7" w:rsidRPr="0070218B" w:rsidRDefault="004B05D7" w:rsidP="004B05D7">
      <w:pPr>
        <w:pStyle w:val="ae"/>
        <w:kinsoku w:val="0"/>
        <w:overflowPunct w:val="0"/>
        <w:spacing w:before="28"/>
        <w:rPr>
          <w:rFonts w:asciiTheme="minorEastAsia" w:cs="Arial"/>
          <w:sz w:val="20"/>
          <w:szCs w:val="20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66"/>
        <w:gridCol w:w="444"/>
        <w:gridCol w:w="5891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2766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left="124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5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body{</w:t>
            </w:r>
          </w:p>
        </w:tc>
        <w:tc>
          <w:tcPr>
            <w:tcW w:w="4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right="27"/>
              <w:jc w:val="right"/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  <w:t>/*</w:t>
            </w:r>
          </w:p>
        </w:tc>
        <w:tc>
          <w:tcPr>
            <w:tcW w:w="589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59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Lantinghei SC" w:hint="eastAsia"/>
                <w:color w:val="231F20"/>
                <w:sz w:val="18"/>
                <w:szCs w:val="18"/>
              </w:rPr>
              <w:t>結構名稱：</w:t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body</w:t>
            </w:r>
            <w:r w:rsidRPr="0070218B">
              <w:rPr>
                <w:rFonts w:asciiTheme="minorEastAsia" w:hAnsiTheme="minorEastAsia" w:cs="Arial"/>
                <w:color w:val="231F20"/>
                <w:spacing w:val="49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2766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left="484"/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6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-3"/>
                <w:w w:val="16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  <w:t>id;</w:t>
            </w:r>
          </w:p>
        </w:tc>
        <w:tc>
          <w:tcPr>
            <w:tcW w:w="4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right="27"/>
              <w:jc w:val="right"/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  <w:t>/*</w:t>
            </w:r>
          </w:p>
        </w:tc>
        <w:tc>
          <w:tcPr>
            <w:tcW w:w="589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59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Lantinghei SC" w:hint="eastAsia"/>
                <w:color w:val="231F20"/>
                <w:spacing w:val="-3"/>
                <w:sz w:val="18"/>
                <w:szCs w:val="18"/>
              </w:rPr>
              <w:t>成員</w:t>
            </w:r>
            <w:r w:rsidRPr="0070218B">
              <w:rPr>
                <w:rFonts w:asciiTheme="minorEastAsia" w:hAnsiTheme="minorEastAsia" w:cs="Lantinghei SC"/>
                <w:color w:val="231F20"/>
                <w:spacing w:val="-3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1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9"/>
                <w:sz w:val="18"/>
                <w:szCs w:val="18"/>
              </w:rPr>
              <w:t>：整數</w:t>
            </w:r>
            <w:r w:rsidRPr="0070218B">
              <w:rPr>
                <w:rFonts w:asciiTheme="minorEastAsia" w:hAnsiTheme="minorEastAsia" w:cs="Lantinghei SC"/>
                <w:color w:val="231F20"/>
                <w:spacing w:val="9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2766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left="48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char</w:t>
            </w:r>
            <w:r w:rsidRPr="0070218B">
              <w:rPr>
                <w:rFonts w:asciiTheme="minorEastAsia" w:hAnsiTheme="minorEastAsia" w:cs="Arial"/>
                <w:color w:val="231F20"/>
                <w:spacing w:val="11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name[10];</w:t>
            </w:r>
          </w:p>
        </w:tc>
        <w:tc>
          <w:tcPr>
            <w:tcW w:w="4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right="27"/>
              <w:jc w:val="right"/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  <w:t>/*</w:t>
            </w:r>
          </w:p>
        </w:tc>
        <w:tc>
          <w:tcPr>
            <w:tcW w:w="589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59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Lantinghei SC" w:hint="eastAsia"/>
                <w:color w:val="231F20"/>
                <w:spacing w:val="-3"/>
                <w:sz w:val="18"/>
                <w:szCs w:val="18"/>
              </w:rPr>
              <w:t>成員</w:t>
            </w:r>
            <w:r w:rsidRPr="0070218B">
              <w:rPr>
                <w:rFonts w:asciiTheme="minorEastAsia" w:hAnsiTheme="minorEastAsia" w:cs="Lantinghei SC"/>
                <w:color w:val="231F20"/>
                <w:spacing w:val="-3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2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6"/>
                <w:sz w:val="18"/>
                <w:szCs w:val="18"/>
              </w:rPr>
              <w:t>：字元陣列</w:t>
            </w:r>
            <w:r w:rsidRPr="0070218B">
              <w:rPr>
                <w:rFonts w:asciiTheme="minorEastAsia" w:hAnsiTheme="minorEastAsia" w:cs="Lantinghei SC"/>
                <w:color w:val="231F20"/>
                <w:spacing w:val="6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2766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left="484"/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char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  <w:t>sex;</w:t>
            </w:r>
          </w:p>
        </w:tc>
        <w:tc>
          <w:tcPr>
            <w:tcW w:w="4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right="27"/>
              <w:jc w:val="right"/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  <w:t>/*</w:t>
            </w:r>
          </w:p>
        </w:tc>
        <w:tc>
          <w:tcPr>
            <w:tcW w:w="589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59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Lantinghei SC" w:hint="eastAsia"/>
                <w:color w:val="231F20"/>
                <w:spacing w:val="-3"/>
                <w:sz w:val="18"/>
                <w:szCs w:val="18"/>
              </w:rPr>
              <w:t>成員</w:t>
            </w:r>
            <w:r w:rsidRPr="0070218B">
              <w:rPr>
                <w:rFonts w:asciiTheme="minorEastAsia" w:hAnsiTheme="minorEastAsia" w:cs="Lantinghei SC"/>
                <w:color w:val="231F20"/>
                <w:spacing w:val="-3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3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9"/>
                <w:sz w:val="18"/>
                <w:szCs w:val="18"/>
              </w:rPr>
              <w:t>：字元</w:t>
            </w:r>
            <w:r w:rsidRPr="0070218B">
              <w:rPr>
                <w:rFonts w:asciiTheme="minorEastAsia" w:hAnsiTheme="minorEastAsia" w:cs="Lantinghei SC"/>
                <w:color w:val="231F20"/>
                <w:spacing w:val="9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2766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left="484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float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height,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weight;</w:t>
            </w:r>
          </w:p>
        </w:tc>
        <w:tc>
          <w:tcPr>
            <w:tcW w:w="4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right="26"/>
              <w:jc w:val="right"/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  <w:t>/*</w:t>
            </w:r>
          </w:p>
        </w:tc>
        <w:tc>
          <w:tcPr>
            <w:tcW w:w="589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59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Lantinghei SC" w:hint="eastAsia"/>
                <w:color w:val="231F20"/>
                <w:spacing w:val="3"/>
                <w:sz w:val="18"/>
                <w:szCs w:val="18"/>
              </w:rPr>
              <w:t>成員</w:t>
            </w:r>
            <w:r w:rsidRPr="0070218B">
              <w:rPr>
                <w:rFonts w:asciiTheme="minorEastAsia" w:hAnsiTheme="minorEastAsia" w:cs="Lantinghei SC"/>
                <w:color w:val="231F20"/>
                <w:spacing w:val="3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4,5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13"/>
                <w:sz w:val="18"/>
                <w:szCs w:val="18"/>
              </w:rPr>
              <w:t>：浮點數</w:t>
            </w:r>
            <w:r w:rsidRPr="0070218B">
              <w:rPr>
                <w:rFonts w:asciiTheme="minorEastAsia" w:hAnsiTheme="minorEastAsia" w:cs="Lantinghei SC"/>
                <w:color w:val="231F20"/>
                <w:spacing w:val="13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1" w:type="dxa"/>
            <w:gridSpan w:val="3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5"/>
                <w:w w:val="180"/>
                <w:sz w:val="18"/>
                <w:szCs w:val="18"/>
              </w:rPr>
              <w:t>}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  <w:t>;</w:t>
            </w:r>
          </w:p>
        </w:tc>
      </w:tr>
    </w:tbl>
    <w:p w:rsidR="004B05D7" w:rsidRPr="0070218B" w:rsidRDefault="004B05D7" w:rsidP="004B05D7">
      <w:pPr>
        <w:pStyle w:val="a9"/>
        <w:numPr>
          <w:ilvl w:val="0"/>
          <w:numId w:val="40"/>
        </w:numPr>
        <w:tabs>
          <w:tab w:val="left" w:pos="1486"/>
        </w:tabs>
        <w:kinsoku w:val="0"/>
        <w:overflowPunct w:val="0"/>
        <w:spacing w:before="95"/>
        <w:ind w:left="1486" w:hanging="356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建立結構後，即可宣告該結構型態的變數，稱為結構變數，語法如下：</w:t>
      </w:r>
    </w:p>
    <w:p w:rsidR="004B05D7" w:rsidRPr="0070218B" w:rsidRDefault="004B05D7" w:rsidP="004B05D7">
      <w:pPr>
        <w:pStyle w:val="ae"/>
        <w:kinsoku w:val="0"/>
        <w:overflowPunct w:val="0"/>
        <w:spacing w:before="54"/>
        <w:ind w:left="2510"/>
        <w:rPr>
          <w:rFonts w:asciiTheme="minorEastAsia" w:cs="Arial"/>
          <w:color w:val="00AEEF"/>
          <w:spacing w:val="-10"/>
          <w:w w:val="75"/>
          <w:sz w:val="22"/>
          <w:szCs w:val="22"/>
        </w:rPr>
      </w:pPr>
      <w:r w:rsidRPr="0070218B">
        <w:rPr>
          <w:rFonts w:asciiTheme="minorEastAsia" w:hAnsiTheme="minorEastAsia" w:cs="Arial"/>
          <w:color w:val="00AEEF"/>
          <w:sz w:val="22"/>
          <w:szCs w:val="22"/>
        </w:rPr>
        <w:t>struct</w:t>
      </w:r>
      <w:r w:rsidRPr="0070218B">
        <w:rPr>
          <w:rFonts w:asciiTheme="minorEastAsia" w:hAnsiTheme="minorEastAsia" w:cs="Arial"/>
          <w:color w:val="00AEEF"/>
          <w:spacing w:val="61"/>
          <w:w w:val="150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sz w:val="22"/>
          <w:szCs w:val="22"/>
        </w:rPr>
        <w:t>結構名稱</w:t>
      </w:r>
      <w:r w:rsidRPr="0070218B">
        <w:rPr>
          <w:rFonts w:asciiTheme="minorEastAsia" w:hAnsiTheme="minorEastAsia" w:cs="Lantinghei SC"/>
          <w:color w:val="00AEEF"/>
          <w:spacing w:val="67"/>
          <w:w w:val="150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sz w:val="22"/>
          <w:szCs w:val="22"/>
        </w:rPr>
        <w:t>結構變數名稱</w:t>
      </w:r>
      <w:r w:rsidRPr="0070218B">
        <w:rPr>
          <w:rFonts w:asciiTheme="minorEastAsia" w:hAnsiTheme="minorEastAsia" w:cs="Arial" w:hint="eastAsia"/>
          <w:color w:val="00AEEF"/>
          <w:spacing w:val="-10"/>
          <w:w w:val="75"/>
          <w:sz w:val="22"/>
          <w:szCs w:val="22"/>
        </w:rPr>
        <w:t>；</w:t>
      </w:r>
    </w:p>
    <w:p w:rsidR="004B05D7" w:rsidRPr="0070218B" w:rsidRDefault="004B05D7" w:rsidP="004B05D7">
      <w:pPr>
        <w:pStyle w:val="ae"/>
        <w:kinsoku w:val="0"/>
        <w:overflowPunct w:val="0"/>
        <w:spacing w:before="2"/>
        <w:rPr>
          <w:rFonts w:asciiTheme="minorEastAsia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0" allowOverlap="1" wp14:anchorId="56A2ED65" wp14:editId="437A232B">
                <wp:simplePos x="0" y="0"/>
                <wp:positionH relativeFrom="page">
                  <wp:posOffset>920750</wp:posOffset>
                </wp:positionH>
                <wp:positionV relativeFrom="paragraph">
                  <wp:posOffset>118745</wp:posOffset>
                </wp:positionV>
                <wp:extent cx="5789930" cy="228600"/>
                <wp:effectExtent l="0" t="0" r="0" b="0"/>
                <wp:wrapTopAndBottom/>
                <wp:docPr id="1870424194" name="Group 8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9930" cy="228600"/>
                          <a:chOff x="1450" y="187"/>
                          <a:chExt cx="9118" cy="360"/>
                        </a:xfrm>
                      </wpg:grpSpPr>
                      <wps:wsp>
                        <wps:cNvPr id="622090659" name="Freeform 8933"/>
                        <wps:cNvSpPr>
                          <a:spLocks/>
                        </wps:cNvSpPr>
                        <wps:spPr bwMode="auto">
                          <a:xfrm>
                            <a:off x="1480" y="187"/>
                            <a:ext cx="9088" cy="360"/>
                          </a:xfrm>
                          <a:custGeom>
                            <a:avLst/>
                            <a:gdLst>
                              <a:gd name="T0" fmla="*/ 9087 w 9088"/>
                              <a:gd name="T1" fmla="*/ 0 h 360"/>
                              <a:gd name="T2" fmla="*/ 0 w 9088"/>
                              <a:gd name="T3" fmla="*/ 0 h 360"/>
                              <a:gd name="T4" fmla="*/ 0 w 9088"/>
                              <a:gd name="T5" fmla="*/ 360 h 360"/>
                              <a:gd name="T6" fmla="*/ 9087 w 9088"/>
                              <a:gd name="T7" fmla="*/ 360 h 360"/>
                              <a:gd name="T8" fmla="*/ 9087 w 9088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088" h="360">
                                <a:moveTo>
                                  <a:pt x="90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9087" y="360"/>
                                </a:lnTo>
                                <a:lnTo>
                                  <a:pt x="9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F5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495016" name="Freeform 8934"/>
                        <wps:cNvSpPr>
                          <a:spLocks/>
                        </wps:cNvSpPr>
                        <wps:spPr bwMode="auto">
                          <a:xfrm>
                            <a:off x="1450" y="187"/>
                            <a:ext cx="30" cy="360"/>
                          </a:xfrm>
                          <a:custGeom>
                            <a:avLst/>
                            <a:gdLst>
                              <a:gd name="T0" fmla="*/ 30 w 30"/>
                              <a:gd name="T1" fmla="*/ 0 h 360"/>
                              <a:gd name="T2" fmla="*/ 0 w 30"/>
                              <a:gd name="T3" fmla="*/ 0 h 360"/>
                              <a:gd name="T4" fmla="*/ 0 w 30"/>
                              <a:gd name="T5" fmla="*/ 360 h 360"/>
                              <a:gd name="T6" fmla="*/ 30 w 30"/>
                              <a:gd name="T7" fmla="*/ 360 h 360"/>
                              <a:gd name="T8" fmla="*/ 30 w 30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60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30" y="36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497023" name="Text Box 8935"/>
                        <wps:cNvSpPr txBox="1">
                          <a:spLocks/>
                        </wps:cNvSpPr>
                        <wps:spPr bwMode="auto">
                          <a:xfrm>
                            <a:off x="1481" y="188"/>
                            <a:ext cx="908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tabs>
                                  <w:tab w:val="left" w:pos="2953"/>
                                </w:tabs>
                                <w:kinsoku w:val="0"/>
                                <w:overflowPunct w:val="0"/>
                                <w:spacing w:before="25"/>
                                <w:ind w:left="109"/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pacing w:val="-5"/>
                                  <w:w w:val="10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231F20"/>
                                  <w:w w:val="130"/>
                                  <w:sz w:val="18"/>
                                  <w:szCs w:val="18"/>
                                </w:rPr>
                                <w:t>struct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14"/>
                                  <w:w w:val="13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w w:val="115"/>
                                  <w:sz w:val="18"/>
                                  <w:szCs w:val="18"/>
                                </w:rPr>
                                <w:t>body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17"/>
                                  <w:w w:val="12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5"/>
                                  <w:w w:val="125"/>
                                  <w:sz w:val="18"/>
                                  <w:szCs w:val="18"/>
                                </w:rPr>
                                <w:t>s1;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w w:val="105"/>
                                  <w:sz w:val="18"/>
                                  <w:szCs w:val="18"/>
                                </w:rPr>
                                <w:t>/*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7"/>
                                  <w:w w:val="10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color w:val="231F20"/>
                                  <w:spacing w:val="-2"/>
                                  <w:w w:val="105"/>
                                  <w:sz w:val="18"/>
                                  <w:szCs w:val="18"/>
                                </w:rPr>
                                <w:t>宣告結構變數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color w:val="231F20"/>
                                  <w:spacing w:val="-2"/>
                                  <w:w w:val="10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w w:val="105"/>
                                  <w:sz w:val="18"/>
                                  <w:szCs w:val="18"/>
                                </w:rPr>
                                <w:t>s1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smallCaps/>
                                  <w:color w:val="231F20"/>
                                  <w:spacing w:val="-3"/>
                                  <w:w w:val="105"/>
                                  <w:sz w:val="18"/>
                                  <w:szCs w:val="18"/>
                                </w:rPr>
                                <w:t>，型態為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smallCaps/>
                                  <w:color w:val="231F20"/>
                                  <w:spacing w:val="-3"/>
                                  <w:w w:val="10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w w:val="105"/>
                                  <w:sz w:val="18"/>
                                  <w:szCs w:val="18"/>
                                </w:rPr>
                                <w:t>body</w:t>
                              </w:r>
                              <w:r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pacing w:val="-13"/>
                                  <w:w w:val="10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smallCaps/>
                                  <w:color w:val="231F20"/>
                                  <w:w w:val="105"/>
                                  <w:sz w:val="18"/>
                                  <w:szCs w:val="18"/>
                                </w:rPr>
                                <w:t>結構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smallCaps/>
                                  <w:color w:val="231F20"/>
                                  <w:spacing w:val="20"/>
                                  <w:w w:val="10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pacing w:val="-5"/>
                                  <w:w w:val="105"/>
                                  <w:sz w:val="18"/>
                                  <w:szCs w:val="18"/>
                                </w:rPr>
                                <w:t>*/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A2ED65" id="Group 8932" o:spid="_x0000_s1031" style="position:absolute;margin-left:72.5pt;margin-top:9.35pt;width:455.9pt;height:18pt;z-index:251662336;mso-wrap-distance-left:0;mso-wrap-distance-right:0;mso-position-horizontal-relative:page" coordorigin="1450,187" coordsize="9118,3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" o:allowincell="f">
                <v:shape id="Freeform 8933" o:spid="_x0000_s1032" style="position:absolute;left:1480;top:187;width:9088;height:360;visibility:visible;mso-wrap-style:square;v-text-anchor:top" coordsize="9088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" path="m9087,l,,,360r9087,l9087,xe" fillcolor="#e7f5f7" stroked="f">
                  <v:path arrowok="t" o:connecttype="custom" o:connectlocs="9087,0;0,0;0,360;9087,360;9087,0" o:connectangles="0,0,0,0,0"/>
                </v:shape>
                <v:shape id="Freeform 8934" o:spid="_x0000_s1033" style="position:absolute;left:1450;top:187;width:30;height:360;visibility:visible;mso-wrap-style:square;v-text-anchor:top" coordsize="3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" path="m30,l,,,360r30,l30,xe" fillcolor="#00aeef" stroked="f">
                  <v:path arrowok="t" o:connecttype="custom" o:connectlocs="30,0;0,0;0,360;30,360;30,0" o:connectangles="0,0,0,0,0"/>
                </v:shape>
                <v:shape id="Text Box 8935" o:spid="_x0000_s1034" type="#_x0000_t202" style="position:absolute;left:1481;top:188;width:9088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tabs>
                            <w:tab w:val="left" w:pos="2953"/>
                          </w:tabs>
                          <w:kinsoku w:val="0"/>
                          <w:overflowPunct w:val="0"/>
                          <w:spacing w:before="25"/>
                          <w:ind w:left="109"/>
                          <w:rPr>
                            <w:rFonts w:ascii="Arial" w:eastAsia="Lantinghei SC" w:hAnsi="Arial" w:cs="Arial"/>
                            <w:smallCaps/>
                            <w:color w:val="231F20"/>
                            <w:spacing w:val="-5"/>
                            <w:w w:val="10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231F20"/>
                            <w:w w:val="130"/>
                            <w:sz w:val="18"/>
                            <w:szCs w:val="18"/>
                          </w:rPr>
                          <w:t>struct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14"/>
                            <w:w w:val="13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w w:val="115"/>
                            <w:sz w:val="18"/>
                            <w:szCs w:val="18"/>
                          </w:rPr>
                          <w:t>body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17"/>
                            <w:w w:val="12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-5"/>
                            <w:w w:val="125"/>
                            <w:sz w:val="18"/>
                            <w:szCs w:val="18"/>
                          </w:rPr>
                          <w:t>s1;</w:t>
                        </w:r>
                        <w:r>
                          <w:rPr>
                            <w:rFonts w:ascii="Arial" w:hAnsi="Arial" w:cs="Arial"/>
                            <w:color w:val="231F2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231F20"/>
                            <w:w w:val="105"/>
                            <w:sz w:val="18"/>
                            <w:szCs w:val="18"/>
                          </w:rPr>
                          <w:t>/*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7"/>
                            <w:w w:val="10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color w:val="231F20"/>
                            <w:spacing w:val="-2"/>
                            <w:w w:val="105"/>
                            <w:sz w:val="18"/>
                            <w:szCs w:val="18"/>
                          </w:rPr>
                          <w:t>宣告結構變數</w:t>
                        </w:r>
                        <w:r>
                          <w:rPr>
                            <w:rFonts w:ascii="Lantinghei SC" w:eastAsia="Lantinghei SC" w:hAnsi="Arial" w:cs="Lantinghei SC"/>
                            <w:color w:val="231F20"/>
                            <w:spacing w:val="-2"/>
                            <w:w w:val="10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w w:val="105"/>
                            <w:sz w:val="18"/>
                            <w:szCs w:val="18"/>
                          </w:rPr>
                          <w:t>s1</w:t>
                        </w:r>
                        <w:r>
                          <w:rPr>
                            <w:rFonts w:ascii="Lantinghei SC" w:eastAsia="Lantinghei SC" w:hAnsi="Arial" w:cs="Lantinghei SC" w:hint="eastAsia"/>
                            <w:smallCaps/>
                            <w:color w:val="231F20"/>
                            <w:spacing w:val="-3"/>
                            <w:w w:val="105"/>
                            <w:sz w:val="18"/>
                            <w:szCs w:val="18"/>
                          </w:rPr>
                          <w:t>，型態為</w:t>
                        </w:r>
                        <w:r>
                          <w:rPr>
                            <w:rFonts w:ascii="Lantinghei SC" w:eastAsia="Lantinghei SC" w:hAnsi="Arial" w:cs="Lantinghei SC"/>
                            <w:smallCaps/>
                            <w:color w:val="231F20"/>
                            <w:spacing w:val="-3"/>
                            <w:w w:val="10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smallCaps/>
                            <w:color w:val="231F20"/>
                            <w:w w:val="105"/>
                            <w:sz w:val="18"/>
                            <w:szCs w:val="18"/>
                          </w:rPr>
                          <w:t>body</w:t>
                        </w:r>
                        <w:r>
                          <w:rPr>
                            <w:rFonts w:ascii="Arial" w:eastAsia="Lantinghei SC" w:hAnsi="Arial" w:cs="Arial"/>
                            <w:smallCaps/>
                            <w:color w:val="231F20"/>
                            <w:spacing w:val="-13"/>
                            <w:w w:val="10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smallCaps/>
                            <w:color w:val="231F20"/>
                            <w:w w:val="105"/>
                            <w:sz w:val="18"/>
                            <w:szCs w:val="18"/>
                          </w:rPr>
                          <w:t>結構</w:t>
                        </w:r>
                        <w:r>
                          <w:rPr>
                            <w:rFonts w:ascii="Lantinghei SC" w:eastAsia="Lantinghei SC" w:hAnsi="Arial" w:cs="Lantinghei SC"/>
                            <w:smallCaps/>
                            <w:color w:val="231F20"/>
                            <w:spacing w:val="20"/>
                            <w:w w:val="10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smallCaps/>
                            <w:color w:val="231F20"/>
                            <w:spacing w:val="-5"/>
                            <w:w w:val="105"/>
                            <w:sz w:val="18"/>
                            <w:szCs w:val="18"/>
                          </w:rPr>
                          <w:t>*/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41"/>
        <w:ind w:left="1488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 w:cs="Wawati SC" w:hint="eastAsia"/>
          <w:color w:val="231F20"/>
          <w:spacing w:val="-1"/>
        </w:rPr>
        <w:t>宣告結構變數時，可以同時指定成員的初始值，</w:t>
      </w:r>
    </w:p>
    <w:p w:rsidR="004B05D7" w:rsidRPr="0070218B" w:rsidRDefault="004B05D7" w:rsidP="004B05D7">
      <w:pPr>
        <w:pStyle w:val="ae"/>
        <w:kinsoku w:val="0"/>
        <w:overflowPunct w:val="0"/>
        <w:spacing w:before="54"/>
        <w:ind w:left="254"/>
        <w:jc w:val="center"/>
        <w:rPr>
          <w:rFonts w:asciiTheme="minorEastAsia" w:cs="Arial"/>
          <w:color w:val="00AEEF"/>
          <w:spacing w:val="-5"/>
          <w:w w:val="95"/>
          <w:sz w:val="22"/>
          <w:szCs w:val="22"/>
        </w:rPr>
      </w:pPr>
      <w:r w:rsidRPr="0070218B">
        <w:rPr>
          <w:rFonts w:asciiTheme="minorEastAsia" w:hAnsiTheme="minorEastAsia" w:cs="Arial"/>
          <w:color w:val="00AEEF"/>
          <w:w w:val="95"/>
          <w:sz w:val="22"/>
          <w:szCs w:val="22"/>
        </w:rPr>
        <w:t>struct</w:t>
      </w:r>
      <w:r w:rsidRPr="0070218B">
        <w:rPr>
          <w:rFonts w:asciiTheme="minorEastAsia" w:hAnsiTheme="minorEastAsia" w:cs="Arial"/>
          <w:color w:val="00AEEF"/>
          <w:spacing w:val="78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結構名稱</w:t>
      </w:r>
      <w:r w:rsidRPr="0070218B">
        <w:rPr>
          <w:rFonts w:asciiTheme="minorEastAsia" w:hAnsiTheme="minorEastAsia" w:cs="Lantinghei SC"/>
          <w:color w:val="00AEEF"/>
          <w:spacing w:val="52"/>
          <w:w w:val="150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結構變數名稱</w:t>
      </w:r>
      <w:r w:rsidRPr="0070218B">
        <w:rPr>
          <w:rFonts w:asciiTheme="minorEastAsia" w:hAnsiTheme="minorEastAsia" w:cs="Lantinghei SC"/>
          <w:color w:val="00AEEF"/>
          <w:spacing w:val="52"/>
          <w:w w:val="150"/>
          <w:sz w:val="22"/>
          <w:szCs w:val="22"/>
        </w:rPr>
        <w:t xml:space="preserve"> </w:t>
      </w:r>
      <w:r w:rsidRPr="0070218B">
        <w:rPr>
          <w:rFonts w:asciiTheme="minorEastAsia" w:hAnsiTheme="minorEastAsia" w:cs="Arial" w:hint="eastAsia"/>
          <w:color w:val="00AEEF"/>
          <w:w w:val="75"/>
          <w:sz w:val="22"/>
          <w:szCs w:val="22"/>
        </w:rPr>
        <w:t>｛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成員</w:t>
      </w:r>
      <w:r w:rsidRPr="0070218B">
        <w:rPr>
          <w:rFonts w:asciiTheme="minorEastAsia" w:hAnsiTheme="minorEastAsia" w:cs="Lantinghei SC"/>
          <w:color w:val="00AEEF"/>
          <w:spacing w:val="13"/>
          <w:sz w:val="22"/>
          <w:szCs w:val="22"/>
        </w:rPr>
        <w:t xml:space="preserve"> </w:t>
      </w:r>
      <w:r w:rsidRPr="0070218B">
        <w:rPr>
          <w:rFonts w:asciiTheme="minorEastAsia" w:hAnsiTheme="minorEastAsia" w:cs="Arial"/>
          <w:color w:val="00AEEF"/>
          <w:w w:val="95"/>
          <w:sz w:val="22"/>
          <w:szCs w:val="22"/>
        </w:rPr>
        <w:t>1</w:t>
      </w:r>
      <w:r w:rsidRPr="0070218B">
        <w:rPr>
          <w:rFonts w:asciiTheme="minorEastAsia" w:hAnsiTheme="minorEastAsia" w:cs="Arial"/>
          <w:color w:val="00AEEF"/>
          <w:spacing w:val="8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初始恒</w:t>
      </w:r>
      <w:r w:rsidRPr="0070218B">
        <w:rPr>
          <w:rFonts w:asciiTheme="minorEastAsia" w:hAnsiTheme="minorEastAsia" w:cs="Arial" w:hint="eastAsia"/>
          <w:color w:val="00AEEF"/>
          <w:w w:val="75"/>
          <w:sz w:val="22"/>
          <w:szCs w:val="22"/>
        </w:rPr>
        <w:t>，</w:t>
      </w:r>
      <w:r w:rsidRPr="0070218B">
        <w:rPr>
          <w:rFonts w:asciiTheme="minorEastAsia" w:hAnsiTheme="minorEastAsia" w:cs="Arial"/>
          <w:color w:val="00AEEF"/>
          <w:spacing w:val="78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成員</w:t>
      </w:r>
      <w:r w:rsidRPr="0070218B">
        <w:rPr>
          <w:rFonts w:asciiTheme="minorEastAsia" w:hAnsiTheme="minorEastAsia" w:cs="Lantinghei SC"/>
          <w:color w:val="00AEEF"/>
          <w:spacing w:val="15"/>
          <w:sz w:val="22"/>
          <w:szCs w:val="22"/>
        </w:rPr>
        <w:t xml:space="preserve"> </w:t>
      </w:r>
      <w:r w:rsidRPr="0070218B">
        <w:rPr>
          <w:rFonts w:asciiTheme="minorEastAsia" w:hAnsiTheme="minorEastAsia" w:cs="Arial"/>
          <w:color w:val="00AEEF"/>
          <w:w w:val="95"/>
          <w:sz w:val="22"/>
          <w:szCs w:val="22"/>
        </w:rPr>
        <w:t>2</w:t>
      </w:r>
      <w:r w:rsidRPr="0070218B">
        <w:rPr>
          <w:rFonts w:asciiTheme="minorEastAsia" w:hAnsiTheme="minorEastAsia" w:cs="Arial"/>
          <w:color w:val="00AEEF"/>
          <w:spacing w:val="9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初始恒</w:t>
      </w:r>
      <w:r w:rsidRPr="0070218B">
        <w:rPr>
          <w:rFonts w:asciiTheme="minorEastAsia" w:hAnsiTheme="minorEastAsia" w:cs="Arial" w:hint="eastAsia"/>
          <w:color w:val="00AEEF"/>
          <w:w w:val="75"/>
          <w:sz w:val="22"/>
          <w:szCs w:val="22"/>
        </w:rPr>
        <w:t>，</w:t>
      </w:r>
      <w:r w:rsidRPr="0070218B">
        <w:rPr>
          <w:rFonts w:asciiTheme="minorEastAsia" w:hAnsiTheme="minorEastAsia" w:cs="Arial"/>
          <w:color w:val="00AEEF"/>
          <w:spacing w:val="17"/>
          <w:sz w:val="22"/>
          <w:szCs w:val="22"/>
        </w:rPr>
        <w:t xml:space="preserve"> </w:t>
      </w:r>
      <w:r w:rsidRPr="0070218B">
        <w:rPr>
          <w:rFonts w:asciiTheme="minorEastAsia" w:cs="Arial" w:hint="eastAsia"/>
          <w:color w:val="00AEEF"/>
          <w:spacing w:val="-5"/>
          <w:w w:val="95"/>
          <w:sz w:val="22"/>
          <w:szCs w:val="22"/>
        </w:rPr>
        <w:t>…</w:t>
      </w:r>
      <w:r w:rsidRPr="0070218B">
        <w:rPr>
          <w:rFonts w:asciiTheme="minorEastAsia" w:cs="Arial"/>
          <w:color w:val="00AEEF"/>
          <w:spacing w:val="-5"/>
          <w:w w:val="95"/>
          <w:sz w:val="22"/>
          <w:szCs w:val="22"/>
        </w:rPr>
        <w:t>}</w:t>
      </w:r>
      <w:r w:rsidRPr="0070218B">
        <w:rPr>
          <w:rFonts w:asciiTheme="minorEastAsia" w:hAnsiTheme="minorEastAsia" w:cs="Arial" w:hint="eastAsia"/>
          <w:color w:val="00AEEF"/>
          <w:spacing w:val="-5"/>
          <w:w w:val="95"/>
          <w:sz w:val="22"/>
          <w:szCs w:val="22"/>
        </w:rPr>
        <w:t>；</w:t>
      </w:r>
    </w:p>
    <w:p w:rsidR="004B05D7" w:rsidRPr="0070218B" w:rsidRDefault="004B05D7" w:rsidP="004B05D7">
      <w:pPr>
        <w:pStyle w:val="ae"/>
        <w:kinsoku w:val="0"/>
        <w:overflowPunct w:val="0"/>
        <w:spacing w:before="3"/>
        <w:rPr>
          <w:rFonts w:asciiTheme="minorEastAsia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0" locked="0" layoutInCell="0" allowOverlap="1" wp14:anchorId="3FA3FC8B" wp14:editId="111C24C2">
                <wp:simplePos x="0" y="0"/>
                <wp:positionH relativeFrom="page">
                  <wp:posOffset>920750</wp:posOffset>
                </wp:positionH>
                <wp:positionV relativeFrom="paragraph">
                  <wp:posOffset>119380</wp:posOffset>
                </wp:positionV>
                <wp:extent cx="5789930" cy="228600"/>
                <wp:effectExtent l="0" t="0" r="0" b="0"/>
                <wp:wrapTopAndBottom/>
                <wp:docPr id="229438995" name="Group 8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9930" cy="228600"/>
                          <a:chOff x="1450" y="188"/>
                          <a:chExt cx="9118" cy="360"/>
                        </a:xfrm>
                      </wpg:grpSpPr>
                      <wps:wsp>
                        <wps:cNvPr id="2085784302" name="Freeform 8937"/>
                        <wps:cNvSpPr>
                          <a:spLocks/>
                        </wps:cNvSpPr>
                        <wps:spPr bwMode="auto">
                          <a:xfrm>
                            <a:off x="1480" y="188"/>
                            <a:ext cx="9088" cy="360"/>
                          </a:xfrm>
                          <a:custGeom>
                            <a:avLst/>
                            <a:gdLst>
                              <a:gd name="T0" fmla="*/ 9087 w 9088"/>
                              <a:gd name="T1" fmla="*/ 0 h 360"/>
                              <a:gd name="T2" fmla="*/ 0 w 9088"/>
                              <a:gd name="T3" fmla="*/ 0 h 360"/>
                              <a:gd name="T4" fmla="*/ 0 w 9088"/>
                              <a:gd name="T5" fmla="*/ 359 h 360"/>
                              <a:gd name="T6" fmla="*/ 9087 w 9088"/>
                              <a:gd name="T7" fmla="*/ 359 h 360"/>
                              <a:gd name="T8" fmla="*/ 9087 w 9088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088" h="360">
                                <a:moveTo>
                                  <a:pt x="90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"/>
                                </a:lnTo>
                                <a:lnTo>
                                  <a:pt x="9087" y="359"/>
                                </a:lnTo>
                                <a:lnTo>
                                  <a:pt x="9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F5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976427" name="Freeform 8938"/>
                        <wps:cNvSpPr>
                          <a:spLocks/>
                        </wps:cNvSpPr>
                        <wps:spPr bwMode="auto">
                          <a:xfrm>
                            <a:off x="1450" y="188"/>
                            <a:ext cx="30" cy="360"/>
                          </a:xfrm>
                          <a:custGeom>
                            <a:avLst/>
                            <a:gdLst>
                              <a:gd name="T0" fmla="*/ 30 w 30"/>
                              <a:gd name="T1" fmla="*/ 0 h 360"/>
                              <a:gd name="T2" fmla="*/ 0 w 30"/>
                              <a:gd name="T3" fmla="*/ 0 h 360"/>
                              <a:gd name="T4" fmla="*/ 0 w 30"/>
                              <a:gd name="T5" fmla="*/ 359 h 360"/>
                              <a:gd name="T6" fmla="*/ 30 w 30"/>
                              <a:gd name="T7" fmla="*/ 359 h 360"/>
                              <a:gd name="T8" fmla="*/ 30 w 30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60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"/>
                                </a:lnTo>
                                <a:lnTo>
                                  <a:pt x="30" y="359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202286" name="Text Box 8939"/>
                        <wps:cNvSpPr txBox="1">
                          <a:spLocks/>
                        </wps:cNvSpPr>
                        <wps:spPr bwMode="auto">
                          <a:xfrm>
                            <a:off x="1481" y="188"/>
                            <a:ext cx="908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25"/>
                                <w:ind w:left="109"/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pacing w:val="-5"/>
                                  <w:w w:val="13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2"/>
                                  <w:w w:val="130"/>
                                  <w:sz w:val="18"/>
                                  <w:szCs w:val="18"/>
                                </w:rPr>
                                <w:t>struct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w w:val="13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2"/>
                                  <w:w w:val="115"/>
                                  <w:sz w:val="18"/>
                                  <w:szCs w:val="18"/>
                                </w:rPr>
                                <w:t>body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19"/>
                                  <w:w w:val="11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2"/>
                                  <w:w w:val="115"/>
                                  <w:sz w:val="18"/>
                                  <w:szCs w:val="18"/>
                                </w:rPr>
                                <w:t>s2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8"/>
                                  <w:w w:val="115"/>
                                  <w:sz w:val="18"/>
                                  <w:szCs w:val="18"/>
                                </w:rPr>
                                <w:t xml:space="preserve"> = {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2"/>
                                  <w:w w:val="115"/>
                                  <w:sz w:val="18"/>
                                  <w:szCs w:val="18"/>
                                </w:rPr>
                                <w:t>111002,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3"/>
                                  <w:w w:val="130"/>
                                  <w:sz w:val="18"/>
                                  <w:szCs w:val="18"/>
                                </w:rPr>
                                <w:t xml:space="preserve"> "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color w:val="231F20"/>
                                  <w:spacing w:val="-2"/>
                                  <w:w w:val="115"/>
                                  <w:sz w:val="18"/>
                                  <w:szCs w:val="18"/>
                                </w:rPr>
                                <w:t>王小明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2"/>
                                  <w:w w:val="130"/>
                                  <w:sz w:val="18"/>
                                  <w:szCs w:val="18"/>
                                </w:rPr>
                                <w:t xml:space="preserve">",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-2"/>
                                  <w:w w:val="130"/>
                                  <w:sz w:val="18"/>
                                  <w:szCs w:val="18"/>
                                </w:rPr>
                                <w:t>'M',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10"/>
                                  <w:w w:val="13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-2"/>
                                  <w:w w:val="115"/>
                                  <w:sz w:val="18"/>
                                  <w:szCs w:val="18"/>
                                </w:rPr>
                                <w:t>171.5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8"/>
                                  <w:w w:val="115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-2"/>
                                  <w:w w:val="115"/>
                                  <w:sz w:val="18"/>
                                  <w:szCs w:val="18"/>
                                </w:rPr>
                                <w:t>65.8};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4"/>
                                  <w:w w:val="130"/>
                                  <w:sz w:val="18"/>
                                  <w:szCs w:val="18"/>
                                </w:rPr>
                                <w:t xml:space="preserve"> /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-2"/>
                                  <w:w w:val="130"/>
                                  <w:sz w:val="18"/>
                                  <w:szCs w:val="18"/>
                                </w:rPr>
                                <w:t>*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2"/>
                                  <w:w w:val="13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color w:val="231F20"/>
                                  <w:spacing w:val="-4"/>
                                  <w:w w:val="115"/>
                                  <w:sz w:val="18"/>
                                  <w:szCs w:val="18"/>
                                </w:rPr>
                                <w:t>宣告結構變數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color w:val="231F20"/>
                                  <w:spacing w:val="-4"/>
                                  <w:w w:val="11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-2"/>
                                  <w:w w:val="115"/>
                                  <w:sz w:val="18"/>
                                  <w:szCs w:val="18"/>
                                </w:rPr>
                                <w:t>s2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smallCaps/>
                                  <w:color w:val="231F20"/>
                                  <w:spacing w:val="-2"/>
                                  <w:w w:val="115"/>
                                  <w:sz w:val="18"/>
                                  <w:szCs w:val="18"/>
                                </w:rPr>
                                <w:t>，指定成員初始恒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smallCaps/>
                                  <w:color w:val="231F20"/>
                                  <w:spacing w:val="3"/>
                                  <w:w w:val="13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pacing w:val="-5"/>
                                  <w:w w:val="130"/>
                                  <w:sz w:val="18"/>
                                  <w:szCs w:val="18"/>
                                </w:rPr>
                                <w:t>*/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A3FC8B" id="Group 8936" o:spid="_x0000_s1035" style="position:absolute;margin-left:72.5pt;margin-top:9.4pt;width:455.9pt;height:18pt;z-index:251663360;mso-wrap-distance-left:0;mso-wrap-distance-right:0;mso-position-horizontal-relative:page" coordorigin="1450,188" coordsize="9118,3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" o:allowincell="f">
                <v:shape id="Freeform 8937" o:spid="_x0000_s1036" style="position:absolute;left:1480;top:188;width:9088;height:360;visibility:visible;mso-wrap-style:square;v-text-anchor:top" coordsize="9088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" path="m9087,l,,,359r9087,l9087,xe" fillcolor="#e7f5f7" stroked="f">
                  <v:path arrowok="t" o:connecttype="custom" o:connectlocs="9087,0;0,0;0,359;9087,359;9087,0" o:connectangles="0,0,0,0,0"/>
                </v:shape>
                <v:shape id="Freeform 8938" o:spid="_x0000_s1037" style="position:absolute;left:1450;top:188;width:30;height:360;visibility:visible;mso-wrap-style:square;v-text-anchor:top" coordsize="3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" path="m30,l,,,359r30,l30,xe" fillcolor="#00aeef" stroked="f">
                  <v:path arrowok="t" o:connecttype="custom" o:connectlocs="30,0;0,0;0,359;30,359;30,0" o:connectangles="0,0,0,0,0"/>
                </v:shape>
                <v:shape id="Text Box 8939" o:spid="_x0000_s1038" type="#_x0000_t202" style="position:absolute;left:1481;top:188;width:9088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25"/>
                          <w:ind w:left="109"/>
                          <w:rPr>
                            <w:rFonts w:ascii="Arial" w:eastAsia="Lantinghei SC" w:hAnsi="Arial" w:cs="Arial"/>
                            <w:smallCaps/>
                            <w:color w:val="231F20"/>
                            <w:spacing w:val="-5"/>
                            <w:w w:val="13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231F20"/>
                            <w:spacing w:val="-2"/>
                            <w:w w:val="130"/>
                            <w:sz w:val="18"/>
                            <w:szCs w:val="18"/>
                          </w:rPr>
                          <w:t>struct</w:t>
                        </w:r>
                        <w:r>
                          <w:rPr>
                            <w:rFonts w:ascii="Arial" w:hAnsi="Arial" w:cs="Arial"/>
                            <w:color w:val="231F20"/>
                            <w:w w:val="13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-2"/>
                            <w:w w:val="115"/>
                            <w:sz w:val="18"/>
                            <w:szCs w:val="18"/>
                          </w:rPr>
                          <w:t>body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19"/>
                            <w:w w:val="11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-2"/>
                            <w:w w:val="115"/>
                            <w:sz w:val="18"/>
                            <w:szCs w:val="18"/>
                          </w:rPr>
                          <w:t>s2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8"/>
                            <w:w w:val="115"/>
                            <w:sz w:val="18"/>
                            <w:szCs w:val="18"/>
                          </w:rPr>
                          <w:t xml:space="preserve"> = {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-2"/>
                            <w:w w:val="115"/>
                            <w:sz w:val="18"/>
                            <w:szCs w:val="18"/>
                          </w:rPr>
                          <w:t>111002,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3"/>
                            <w:w w:val="130"/>
                            <w:sz w:val="18"/>
                            <w:szCs w:val="18"/>
                          </w:rPr>
                          <w:t xml:space="preserve"> "</w:t>
                        </w:r>
                        <w:r>
                          <w:rPr>
                            <w:rFonts w:ascii="Lantinghei SC" w:eastAsia="Lantinghei SC" w:hAnsi="Arial" w:cs="Lantinghei SC" w:hint="eastAsia"/>
                            <w:color w:val="231F20"/>
                            <w:spacing w:val="-2"/>
                            <w:w w:val="115"/>
                            <w:sz w:val="18"/>
                            <w:szCs w:val="18"/>
                          </w:rPr>
                          <w:t>王小明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2"/>
                            <w:w w:val="130"/>
                            <w:sz w:val="18"/>
                            <w:szCs w:val="18"/>
                          </w:rPr>
                          <w:t xml:space="preserve">",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-2"/>
                            <w:w w:val="130"/>
                            <w:sz w:val="18"/>
                            <w:szCs w:val="18"/>
                          </w:rPr>
                          <w:t>'M',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10"/>
                            <w:w w:val="13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-2"/>
                            <w:w w:val="115"/>
                            <w:sz w:val="18"/>
                            <w:szCs w:val="18"/>
                          </w:rPr>
                          <w:t>171.5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8"/>
                            <w:w w:val="115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-2"/>
                            <w:w w:val="115"/>
                            <w:sz w:val="18"/>
                            <w:szCs w:val="18"/>
                          </w:rPr>
                          <w:t>65.8};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4"/>
                            <w:w w:val="130"/>
                            <w:sz w:val="18"/>
                            <w:szCs w:val="18"/>
                          </w:rPr>
                          <w:t xml:space="preserve"> /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-2"/>
                            <w:w w:val="130"/>
                            <w:sz w:val="18"/>
                            <w:szCs w:val="18"/>
                          </w:rPr>
                          <w:t>*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2"/>
                            <w:w w:val="13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color w:val="231F20"/>
                            <w:spacing w:val="-4"/>
                            <w:w w:val="115"/>
                            <w:sz w:val="18"/>
                            <w:szCs w:val="18"/>
                          </w:rPr>
                          <w:t>宣告結構變數</w:t>
                        </w:r>
                        <w:r>
                          <w:rPr>
                            <w:rFonts w:ascii="Lantinghei SC" w:eastAsia="Lantinghei SC" w:hAnsi="Arial" w:cs="Lantinghei SC"/>
                            <w:color w:val="231F20"/>
                            <w:spacing w:val="-4"/>
                            <w:w w:val="11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-2"/>
                            <w:w w:val="115"/>
                            <w:sz w:val="18"/>
                            <w:szCs w:val="18"/>
                          </w:rPr>
                          <w:t>s2</w:t>
                        </w:r>
                        <w:r>
                          <w:rPr>
                            <w:rFonts w:ascii="Lantinghei SC" w:eastAsia="Lantinghei SC" w:hAnsi="Arial" w:cs="Lantinghei SC" w:hint="eastAsia"/>
                            <w:smallCaps/>
                            <w:color w:val="231F20"/>
                            <w:spacing w:val="-2"/>
                            <w:w w:val="115"/>
                            <w:sz w:val="18"/>
                            <w:szCs w:val="18"/>
                          </w:rPr>
                          <w:t>，指定成員初始恒</w:t>
                        </w:r>
                        <w:r>
                          <w:rPr>
                            <w:rFonts w:ascii="Lantinghei SC" w:eastAsia="Lantinghei SC" w:hAnsi="Arial" w:cs="Lantinghei SC"/>
                            <w:smallCaps/>
                            <w:color w:val="231F20"/>
                            <w:spacing w:val="3"/>
                            <w:w w:val="13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smallCaps/>
                            <w:color w:val="231F20"/>
                            <w:spacing w:val="-5"/>
                            <w:w w:val="130"/>
                            <w:sz w:val="18"/>
                            <w:szCs w:val="18"/>
                          </w:rPr>
                          <w:t>*/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41"/>
        <w:ind w:left="1488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 w:cs="Wawati SC" w:hint="eastAsia"/>
          <w:color w:val="231F20"/>
        </w:rPr>
        <w:t>宣告結構變數時，</w:t>
      </w:r>
      <w:r w:rsidRPr="0070218B">
        <w:rPr>
          <w:rFonts w:asciiTheme="minorEastAsia" w:hAnsiTheme="minorEastAsia"/>
          <w:color w:val="231F20"/>
        </w:rPr>
        <w:t>c</w:t>
      </w:r>
      <w:r w:rsidRPr="0070218B">
        <w:rPr>
          <w:rFonts w:asciiTheme="minorEastAsia" w:hAnsiTheme="minorEastAsia"/>
          <w:color w:val="231F20"/>
          <w:spacing w:val="68"/>
          <w:w w:val="15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語言需加上</w:t>
      </w:r>
      <w:r w:rsidRPr="0070218B">
        <w:rPr>
          <w:rFonts w:asciiTheme="minorEastAsia" w:hAnsiTheme="minorEastAsia" w:cs="Wawati SC"/>
          <w:color w:val="231F20"/>
          <w:spacing w:val="48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struct</w:t>
      </w:r>
      <w:r w:rsidRPr="0070218B">
        <w:rPr>
          <w:rFonts w:asciiTheme="minorEastAsia" w:hAnsiTheme="minorEastAsia"/>
          <w:color w:val="231F20"/>
          <w:spacing w:val="69"/>
          <w:w w:val="15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關鍵字，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則可以省略。</w:t>
      </w:r>
    </w:p>
    <w:p w:rsidR="004B05D7" w:rsidRPr="0070218B" w:rsidRDefault="004B05D7" w:rsidP="004B05D7">
      <w:pPr>
        <w:pStyle w:val="a9"/>
        <w:numPr>
          <w:ilvl w:val="0"/>
          <w:numId w:val="40"/>
        </w:numPr>
        <w:tabs>
          <w:tab w:val="left" w:pos="1488"/>
        </w:tabs>
        <w:kinsoku w:val="0"/>
        <w:overflowPunct w:val="0"/>
        <w:spacing w:before="72" w:line="206" w:lineRule="auto"/>
        <w:ind w:right="714"/>
        <w:contextualSpacing w:val="0"/>
        <w:rPr>
          <w:rFonts w:asciiTheme="minorEastAsia" w:hAnsiTheme="minorEastAsia"/>
          <w:color w:val="231F20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建立結構和宣告結構變數可以在一行程式敘述句完成，如下列程式碼，同時建立</w:t>
      </w:r>
      <w:r w:rsidRPr="0070218B">
        <w:rPr>
          <w:rFonts w:asciiTheme="minorEastAsia" w:hAnsiTheme="minorEastAsia"/>
          <w:color w:val="231F20"/>
          <w:spacing w:val="80"/>
          <w:w w:val="15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body</w:t>
      </w:r>
      <w:r w:rsidRPr="0070218B">
        <w:rPr>
          <w:rFonts w:asciiTheme="minorEastAsia" w:hAnsiTheme="minorEastAsia"/>
          <w:color w:val="231F20"/>
          <w:spacing w:val="80"/>
          <w:w w:val="150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結構和宣告結構變數</w:t>
      </w:r>
      <w:r w:rsidRPr="0070218B">
        <w:rPr>
          <w:rFonts w:asciiTheme="minorEastAsia" w:hAnsiTheme="minorEastAsia"/>
          <w:color w:val="231F20"/>
          <w:sz w:val="23"/>
          <w:szCs w:val="23"/>
        </w:rPr>
        <w:t xml:space="preserve"> s1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、</w:t>
      </w:r>
      <w:r w:rsidRPr="0070218B">
        <w:rPr>
          <w:rFonts w:asciiTheme="minorEastAsia" w:hAnsiTheme="minorEastAsia"/>
          <w:color w:val="231F20"/>
          <w:sz w:val="23"/>
          <w:szCs w:val="23"/>
        </w:rPr>
        <w:t>s2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，</w:t>
      </w: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5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body{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7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-16"/>
                <w:w w:val="17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  <w:t>id;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char</w:t>
            </w:r>
            <w:r w:rsidRPr="0070218B">
              <w:rPr>
                <w:rFonts w:asciiTheme="minorEastAsia" w:hAnsiTheme="minorEastAsia" w:cs="Arial"/>
                <w:color w:val="231F20"/>
                <w:spacing w:val="11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name[10];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char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  <w:t>sex;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float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height,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weight;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3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2"/>
                <w:w w:val="120"/>
                <w:sz w:val="18"/>
                <w:szCs w:val="18"/>
              </w:rPr>
              <w:t>}</w:t>
            </w:r>
            <w:r w:rsidRPr="0070218B">
              <w:rPr>
                <w:rFonts w:asciiTheme="minorEastAsia" w:hAnsiTheme="minorEastAsia" w:cs="Arial"/>
                <w:b/>
                <w:bCs/>
                <w:color w:val="00AEEF"/>
                <w:spacing w:val="-2"/>
                <w:w w:val="120"/>
                <w:sz w:val="18"/>
                <w:szCs w:val="18"/>
              </w:rPr>
              <w:t>s1,</w:t>
            </w:r>
            <w:r w:rsidRPr="0070218B">
              <w:rPr>
                <w:rFonts w:asciiTheme="minorEastAsia" w:hAnsiTheme="minorEastAsia" w:cs="Arial"/>
                <w:b/>
                <w:bCs/>
                <w:color w:val="00AEEF"/>
                <w:spacing w:val="15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b/>
                <w:bCs/>
                <w:color w:val="00AEEF"/>
                <w:spacing w:val="-2"/>
                <w:w w:val="120"/>
                <w:sz w:val="18"/>
                <w:szCs w:val="18"/>
              </w:rPr>
              <w:t>s2={111002,</w:t>
            </w:r>
            <w:r w:rsidRPr="0070218B">
              <w:rPr>
                <w:rFonts w:asciiTheme="minorEastAsia" w:hAnsiTheme="minorEastAsia" w:cs="Arial"/>
                <w:b/>
                <w:bCs/>
                <w:color w:val="00AEEF"/>
                <w:spacing w:val="7"/>
                <w:w w:val="120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Hiragino Mincho ProN W6" w:hint="eastAsia"/>
                <w:b/>
                <w:bCs/>
                <w:color w:val="00AEEF"/>
                <w:spacing w:val="-2"/>
                <w:w w:val="120"/>
                <w:sz w:val="18"/>
                <w:szCs w:val="18"/>
              </w:rPr>
              <w:t>王小明</w:t>
            </w:r>
            <w:r w:rsidRPr="0070218B">
              <w:rPr>
                <w:rFonts w:asciiTheme="minorEastAsia" w:hAnsiTheme="minorEastAsia" w:cs="Arial"/>
                <w:b/>
                <w:bCs/>
                <w:color w:val="00AEEF"/>
                <w:spacing w:val="-2"/>
                <w:w w:val="120"/>
                <w:sz w:val="18"/>
                <w:szCs w:val="18"/>
              </w:rPr>
              <w:t>",</w:t>
            </w:r>
            <w:r w:rsidRPr="0070218B">
              <w:rPr>
                <w:rFonts w:asciiTheme="minorEastAsia" w:hAnsiTheme="minorEastAsia" w:cs="Arial"/>
                <w:b/>
                <w:bCs/>
                <w:color w:val="00AEEF"/>
                <w:spacing w:val="7"/>
                <w:w w:val="120"/>
                <w:sz w:val="18"/>
                <w:szCs w:val="18"/>
              </w:rPr>
              <w:t xml:space="preserve"> '</w:t>
            </w:r>
            <w:r w:rsidRPr="0070218B">
              <w:rPr>
                <w:rFonts w:asciiTheme="minorEastAsia" w:hAnsiTheme="minorEastAsia" w:cs="Arial"/>
                <w:b/>
                <w:bCs/>
                <w:color w:val="00AEEF"/>
                <w:spacing w:val="-2"/>
                <w:w w:val="120"/>
                <w:sz w:val="18"/>
                <w:szCs w:val="18"/>
              </w:rPr>
              <w:t>M',</w:t>
            </w:r>
            <w:r w:rsidRPr="0070218B">
              <w:rPr>
                <w:rFonts w:asciiTheme="minorEastAsia" w:hAnsiTheme="minorEastAsia" w:cs="Arial"/>
                <w:b/>
                <w:bCs/>
                <w:color w:val="00AEEF"/>
                <w:spacing w:val="1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b/>
                <w:bCs/>
                <w:color w:val="00AEEF"/>
                <w:spacing w:val="-2"/>
                <w:w w:val="120"/>
                <w:sz w:val="18"/>
                <w:szCs w:val="18"/>
              </w:rPr>
              <w:t>171.5,</w:t>
            </w:r>
            <w:r w:rsidRPr="0070218B">
              <w:rPr>
                <w:rFonts w:asciiTheme="minorEastAsia" w:hAnsiTheme="minorEastAsia" w:cs="Arial"/>
                <w:b/>
                <w:bCs/>
                <w:color w:val="00AEEF"/>
                <w:spacing w:val="1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b/>
                <w:bCs/>
                <w:color w:val="00AEEF"/>
                <w:spacing w:val="-2"/>
                <w:w w:val="120"/>
                <w:sz w:val="18"/>
                <w:szCs w:val="18"/>
              </w:rPr>
              <w:t>65.8}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;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157"/>
        <w:rPr>
          <w:rFonts w:asciiTheme="minorEastAsia" w:cs="Wawati SC"/>
        </w:rPr>
      </w:pPr>
    </w:p>
    <w:p w:rsidR="004B05D7" w:rsidRPr="0070218B" w:rsidRDefault="004B05D7" w:rsidP="004B05D7">
      <w:pPr>
        <w:pStyle w:val="4"/>
        <w:kinsoku w:val="0"/>
        <w:overflowPunct w:val="0"/>
        <w:rPr>
          <w:rFonts w:asciiTheme="minorEastAsia" w:hAnsiTheme="minorEastAsia"/>
          <w:color w:val="231F20"/>
          <w:spacing w:val="-12"/>
        </w:rPr>
      </w:pPr>
      <w:r w:rsidRPr="0070218B">
        <w:rPr>
          <w:rFonts w:asciiTheme="minorEastAsia" w:hAnsiTheme="minorEastAsia"/>
          <w:color w:val="231F20"/>
          <w:spacing w:val="-4"/>
        </w:rPr>
        <w:t>7-</w:t>
      </w:r>
      <w:r w:rsidRPr="0070218B">
        <w:rPr>
          <w:rFonts w:asciiTheme="minorEastAsia" w:hAnsiTheme="minorEastAsia"/>
          <w:color w:val="231F20"/>
          <w:spacing w:val="-12"/>
        </w:rPr>
        <w:t>2</w:t>
      </w:r>
    </w:p>
    <w:p w:rsidR="004B05D7" w:rsidRPr="0070218B" w:rsidRDefault="004B05D7" w:rsidP="004B05D7">
      <w:pPr>
        <w:pStyle w:val="4"/>
        <w:kinsoku w:val="0"/>
        <w:overflowPunct w:val="0"/>
        <w:rPr>
          <w:rFonts w:asciiTheme="minorEastAsia" w:hAnsiTheme="minorEastAsia"/>
          <w:color w:val="231F20"/>
          <w:spacing w:val="-12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46"/>
        <w:rPr>
          <w:rFonts w:asciiTheme="minorEastAsia" w:cs="Lantinghei SC"/>
        </w:rPr>
      </w:pPr>
    </w:p>
    <w:p w:rsidR="004B05D7" w:rsidRPr="0070218B" w:rsidRDefault="004B05D7" w:rsidP="004B05D7">
      <w:pPr>
        <w:pStyle w:val="a9"/>
        <w:numPr>
          <w:ilvl w:val="0"/>
          <w:numId w:val="40"/>
        </w:numPr>
        <w:tabs>
          <w:tab w:val="left" w:pos="1486"/>
        </w:tabs>
        <w:kinsoku w:val="0"/>
        <w:overflowPunct w:val="0"/>
        <w:spacing w:after="26"/>
        <w:ind w:left="1486" w:hanging="356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7FBAEC28" wp14:editId="4102B7E3">
                <wp:simplePos x="0" y="0"/>
                <wp:positionH relativeFrom="page">
                  <wp:posOffset>717550</wp:posOffset>
                </wp:positionH>
                <wp:positionV relativeFrom="paragraph">
                  <wp:posOffset>3379470</wp:posOffset>
                </wp:positionV>
                <wp:extent cx="6120130" cy="213360"/>
                <wp:effectExtent l="0" t="0" r="0" b="0"/>
                <wp:wrapNone/>
                <wp:docPr id="966999276" name="Freeform 8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20130" cy="213360"/>
                        </a:xfrm>
                        <a:custGeom>
                          <a:avLst/>
                          <a:gdLst>
                            <a:gd name="T0" fmla="*/ 6119495 w 9638"/>
                            <a:gd name="T1" fmla="*/ 176530 h 336"/>
                            <a:gd name="T2" fmla="*/ 1440815 w 9638"/>
                            <a:gd name="T3" fmla="*/ 176530 h 336"/>
                            <a:gd name="T4" fmla="*/ 1436370 w 9638"/>
                            <a:gd name="T5" fmla="*/ 168275 h 336"/>
                            <a:gd name="T6" fmla="*/ 1410970 w 9638"/>
                            <a:gd name="T7" fmla="*/ 132080 h 336"/>
                            <a:gd name="T8" fmla="*/ 1380490 w 9638"/>
                            <a:gd name="T9" fmla="*/ 99060 h 336"/>
                            <a:gd name="T10" fmla="*/ 1345565 w 9638"/>
                            <a:gd name="T11" fmla="*/ 70485 h 336"/>
                            <a:gd name="T12" fmla="*/ 1306830 w 9638"/>
                            <a:gd name="T13" fmla="*/ 46355 h 336"/>
                            <a:gd name="T14" fmla="*/ 1264920 w 9638"/>
                            <a:gd name="T15" fmla="*/ 26670 h 336"/>
                            <a:gd name="T16" fmla="*/ 1220470 w 9638"/>
                            <a:gd name="T17" fmla="*/ 12065 h 336"/>
                            <a:gd name="T18" fmla="*/ 1172845 w 9638"/>
                            <a:gd name="T19" fmla="*/ 2540 h 336"/>
                            <a:gd name="T20" fmla="*/ 1123315 w 9638"/>
                            <a:gd name="T21" fmla="*/ 0 h 336"/>
                            <a:gd name="T22" fmla="*/ 1073785 w 9638"/>
                            <a:gd name="T23" fmla="*/ 2540 h 336"/>
                            <a:gd name="T24" fmla="*/ 1026160 w 9638"/>
                            <a:gd name="T25" fmla="*/ 12065 h 336"/>
                            <a:gd name="T26" fmla="*/ 981075 w 9638"/>
                            <a:gd name="T27" fmla="*/ 26670 h 336"/>
                            <a:gd name="T28" fmla="*/ 939165 w 9638"/>
                            <a:gd name="T29" fmla="*/ 46355 h 336"/>
                            <a:gd name="T30" fmla="*/ 900430 w 9638"/>
                            <a:gd name="T31" fmla="*/ 70485 h 336"/>
                            <a:gd name="T32" fmla="*/ 866140 w 9638"/>
                            <a:gd name="T33" fmla="*/ 99060 h 336"/>
                            <a:gd name="T34" fmla="*/ 835660 w 9638"/>
                            <a:gd name="T35" fmla="*/ 132080 h 336"/>
                            <a:gd name="T36" fmla="*/ 810260 w 9638"/>
                            <a:gd name="T37" fmla="*/ 168275 h 336"/>
                            <a:gd name="T38" fmla="*/ 805815 w 9638"/>
                            <a:gd name="T39" fmla="*/ 176530 h 336"/>
                            <a:gd name="T40" fmla="*/ 0 w 9638"/>
                            <a:gd name="T41" fmla="*/ 176530 h 336"/>
                            <a:gd name="T42" fmla="*/ 0 w 9638"/>
                            <a:gd name="T43" fmla="*/ 212725 h 336"/>
                            <a:gd name="T44" fmla="*/ 6119495 w 9638"/>
                            <a:gd name="T45" fmla="*/ 212725 h 336"/>
                            <a:gd name="T46" fmla="*/ 6119495 w 9638"/>
                            <a:gd name="T47" fmla="*/ 176530 h 3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</a:gdLst>
                          <a:ahLst/>
                          <a:cxnLst>
                            <a:cxn ang="T48">
                              <a:pos x="T0" y="T1"/>
                            </a:cxn>
                            <a:cxn ang="T49">
                              <a:pos x="T2" y="T3"/>
                            </a:cxn>
                            <a:cxn ang="T50">
                              <a:pos x="T4" y="T5"/>
                            </a:cxn>
                            <a:cxn ang="T51">
                              <a:pos x="T6" y="T7"/>
                            </a:cxn>
                            <a:cxn ang="T52">
                              <a:pos x="T8" y="T9"/>
                            </a:cxn>
                            <a:cxn ang="T53">
                              <a:pos x="T10" y="T11"/>
                            </a:cxn>
                            <a:cxn ang="T54">
                              <a:pos x="T12" y="T13"/>
                            </a:cxn>
                            <a:cxn ang="T55">
                              <a:pos x="T14" y="T15"/>
                            </a:cxn>
                            <a:cxn ang="T56">
                              <a:pos x="T16" y="T17"/>
                            </a:cxn>
                            <a:cxn ang="T57">
                              <a:pos x="T18" y="T19"/>
                            </a:cxn>
                            <a:cxn ang="T58">
                              <a:pos x="T20" y="T21"/>
                            </a:cxn>
                            <a:cxn ang="T59">
                              <a:pos x="T22" y="T23"/>
                            </a:cxn>
                            <a:cxn ang="T60">
                              <a:pos x="T24" y="T25"/>
                            </a:cxn>
                            <a:cxn ang="T61">
                              <a:pos x="T26" y="T27"/>
                            </a:cxn>
                            <a:cxn ang="T62">
                              <a:pos x="T28" y="T29"/>
                            </a:cxn>
                            <a:cxn ang="T63">
                              <a:pos x="T30" y="T31"/>
                            </a:cxn>
                            <a:cxn ang="T64">
                              <a:pos x="T32" y="T33"/>
                            </a:cxn>
                            <a:cxn ang="T65">
                              <a:pos x="T34" y="T35"/>
                            </a:cxn>
                            <a:cxn ang="T66">
                              <a:pos x="T36" y="T37"/>
                            </a:cxn>
                            <a:cxn ang="T67">
                              <a:pos x="T38" y="T39"/>
                            </a:cxn>
                            <a:cxn ang="T68">
                              <a:pos x="T40" y="T41"/>
                            </a:cxn>
                            <a:cxn ang="T69">
                              <a:pos x="T42" y="T43"/>
                            </a:cxn>
                            <a:cxn ang="T70">
                              <a:pos x="T44" y="T45"/>
                            </a:cxn>
                            <a:cxn ang="T71">
                              <a:pos x="T46" y="T47"/>
                            </a:cxn>
                          </a:cxnLst>
                          <a:rect l="0" t="0" r="r" b="b"/>
                          <a:pathLst>
                            <a:path w="9638" h="336">
                              <a:moveTo>
                                <a:pt x="9637" y="278"/>
                              </a:moveTo>
                              <a:lnTo>
                                <a:pt x="2269" y="278"/>
                              </a:lnTo>
                              <a:lnTo>
                                <a:pt x="2262" y="265"/>
                              </a:lnTo>
                              <a:lnTo>
                                <a:pt x="2222" y="208"/>
                              </a:lnTo>
                              <a:lnTo>
                                <a:pt x="2174" y="156"/>
                              </a:lnTo>
                              <a:lnTo>
                                <a:pt x="2119" y="111"/>
                              </a:lnTo>
                              <a:lnTo>
                                <a:pt x="2058" y="73"/>
                              </a:lnTo>
                              <a:lnTo>
                                <a:pt x="1992" y="42"/>
                              </a:lnTo>
                              <a:lnTo>
                                <a:pt x="1922" y="19"/>
                              </a:lnTo>
                              <a:lnTo>
                                <a:pt x="1847" y="4"/>
                              </a:lnTo>
                              <a:lnTo>
                                <a:pt x="1769" y="0"/>
                              </a:lnTo>
                              <a:lnTo>
                                <a:pt x="1691" y="4"/>
                              </a:lnTo>
                              <a:lnTo>
                                <a:pt x="1616" y="19"/>
                              </a:lnTo>
                              <a:lnTo>
                                <a:pt x="1545" y="42"/>
                              </a:lnTo>
                              <a:lnTo>
                                <a:pt x="1479" y="73"/>
                              </a:lnTo>
                              <a:lnTo>
                                <a:pt x="1418" y="111"/>
                              </a:lnTo>
                              <a:lnTo>
                                <a:pt x="1364" y="156"/>
                              </a:lnTo>
                              <a:lnTo>
                                <a:pt x="1316" y="208"/>
                              </a:lnTo>
                              <a:lnTo>
                                <a:pt x="1276" y="265"/>
                              </a:lnTo>
                              <a:lnTo>
                                <a:pt x="1269" y="278"/>
                              </a:lnTo>
                              <a:lnTo>
                                <a:pt x="0" y="278"/>
                              </a:lnTo>
                              <a:lnTo>
                                <a:pt x="0" y="335"/>
                              </a:lnTo>
                              <a:lnTo>
                                <a:pt x="9637" y="335"/>
                              </a:lnTo>
                              <a:lnTo>
                                <a:pt x="9637" y="2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E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B64E9" id="Freeform 8940" o:spid="_x0000_s1026" style="position:absolute;margin-left:56.5pt;margin-top:266.1pt;width:481.9pt;height:16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38,3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" o:allowincell="f" path="m9637,278r-7368,l2262,265r-40,-57l2174,156r-55,-45l2058,73,1992,42,1922,19,1847,4,1769,r-78,4l1616,19r-71,23l1479,73r-61,38l1364,156r-48,52l1276,265r-7,13l,278r,57l9637,335r,-57xe" fillcolor="#00aeef" stroked="f">
                <v:path arrowok="t" o:connecttype="custom" o:connectlocs="2147483646,112096550;914917525,112096550;912094950,106854625;895965950,83870800;876611150,62903100;854433775,44757975;829837050,29435425;803224200,16935450;774998450,7661275;744756575,1612900;713305025,0;681853475,1612900;651611600,7661275;622982625,16935450;596369775,29435425;571773050,44757975;549998900,62903100;530644100,83870800;514515100,106854625;511692525,112096550;0,112096550;0,135080375;2147483646,135080375;2147483646,112096550" o:connectangles="0,0,0,0,0,0,0,0,0,0,0,0,0,0,0,0,0,0,0,0,0,0,0,0"/>
                <w10:wrap anchorx="page"/>
              </v:shape>
            </w:pict>
          </mc:Fallback>
        </mc:AlternateConten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使用「</w:t>
      </w:r>
      <w:r w:rsidRPr="0070218B">
        <w:rPr>
          <w:rFonts w:asciiTheme="minorEastAsia" w:hAnsiTheme="minorEastAsia"/>
          <w:color w:val="231F20"/>
          <w:sz w:val="23"/>
          <w:szCs w:val="23"/>
        </w:rPr>
        <w:t>.j</w:t>
      </w: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運算子存取結構成員，</w:t>
      </w: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s1.id</w:t>
            </w:r>
            <w:r w:rsidRPr="0070218B">
              <w:rPr>
                <w:rFonts w:asciiTheme="minorEastAsia" w:hAnsiTheme="minorEastAsia" w:cs="Arial"/>
                <w:color w:val="231F20"/>
                <w:spacing w:val="71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71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  <w:t>111001;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strcpy(s1.name,</w:t>
            </w:r>
            <w:r w:rsidRPr="0070218B">
              <w:rPr>
                <w:rFonts w:asciiTheme="minorEastAsia" w:hAnsiTheme="minorEastAsia" w:cs="Arial"/>
                <w:color w:val="231F20"/>
                <w:spacing w:val="14"/>
                <w:w w:val="115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王小美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");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15"/>
                <w:sz w:val="18"/>
                <w:szCs w:val="18"/>
              </w:rPr>
              <w:t xml:space="preserve">  /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*</w:t>
            </w:r>
            <w:r w:rsidRPr="0070218B">
              <w:rPr>
                <w:rFonts w:asciiTheme="minorEastAsia" w:hAnsiTheme="minorEastAsia" w:cs="Arial"/>
                <w:color w:val="231F20"/>
                <w:spacing w:val="22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15"/>
                <w:sz w:val="18"/>
                <w:szCs w:val="18"/>
              </w:rPr>
              <w:t>使用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strcpy()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函式指定字串恒</w:t>
            </w:r>
            <w:r w:rsidRPr="0070218B">
              <w:rPr>
                <w:rFonts w:asciiTheme="minorEastAsia" w:hAnsiTheme="minorEastAsia" w:cs="Lantinghei SC"/>
                <w:color w:val="231F20"/>
                <w:spacing w:val="22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7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s1.sex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-17"/>
                <w:w w:val="17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70"/>
                <w:sz w:val="18"/>
                <w:szCs w:val="18"/>
              </w:rPr>
              <w:t>'F';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s1.height</w:t>
            </w:r>
            <w:r w:rsidRPr="0070218B">
              <w:rPr>
                <w:rFonts w:asciiTheme="minorEastAsia" w:hAnsiTheme="minorEastAsia" w:cs="Arial"/>
                <w:color w:val="231F20"/>
                <w:spacing w:val="50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52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165.5;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s1.weight</w:t>
            </w:r>
            <w:r w:rsidRPr="0070218B">
              <w:rPr>
                <w:rFonts w:asciiTheme="minorEastAsia" w:hAnsiTheme="minorEastAsia" w:cs="Arial"/>
                <w:color w:val="231F20"/>
                <w:spacing w:val="34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3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  <w:t>49.9;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25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2"/>
                <w:w w:val="115"/>
                <w:sz w:val="18"/>
                <w:szCs w:val="18"/>
              </w:rPr>
              <w:t>學號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2"/>
                <w:w w:val="125"/>
                <w:sz w:val="18"/>
                <w:szCs w:val="18"/>
              </w:rPr>
              <w:t>：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s2.id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7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10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12"/>
                <w:w w:val="110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姓名：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10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24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s2.name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0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24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endl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10"/>
                <w:sz w:val="18"/>
                <w:szCs w:val="18"/>
              </w:rPr>
              <w:t xml:space="preserve"> 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11"/>
                <w:w w:val="17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4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4"/>
                <w:w w:val="130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性�：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4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s2.sex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endl</w:t>
            </w:r>
            <w:r w:rsidRPr="0070218B">
              <w:rPr>
                <w:rFonts w:asciiTheme="minorEastAsia" w:hAnsiTheme="minorEastAsia" w:cs="Arial"/>
                <w:color w:val="231F20"/>
                <w:spacing w:val="-11"/>
                <w:w w:val="170"/>
                <w:sz w:val="18"/>
                <w:szCs w:val="18"/>
              </w:rPr>
              <w:t xml:space="preserve"> 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4"/>
                <w:w w:val="120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身高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20"/>
                <w:sz w:val="18"/>
                <w:szCs w:val="18"/>
              </w:rPr>
              <w:t>：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s2.height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endl 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10"/>
                <w:w w:val="17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30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體重：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1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s2.weight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1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endl</w:t>
            </w:r>
            <w:r w:rsidRPr="0070218B">
              <w:rPr>
                <w:rFonts w:asciiTheme="minorEastAsia" w:hAnsiTheme="minorEastAsia" w:cs="Arial"/>
                <w:color w:val="231F20"/>
                <w:spacing w:val="-10"/>
                <w:w w:val="170"/>
                <w:sz w:val="18"/>
                <w:szCs w:val="18"/>
              </w:rPr>
              <w:t xml:space="preserve"> ;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292"/>
        <w:rPr>
          <w:rFonts w:asciiTheme="minorEastAsia" w:cs="Wawati SC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0" allowOverlap="1" wp14:anchorId="205554F6" wp14:editId="04A91E83">
                <wp:simplePos x="0" y="0"/>
                <wp:positionH relativeFrom="page">
                  <wp:posOffset>717550</wp:posOffset>
                </wp:positionH>
                <wp:positionV relativeFrom="paragraph">
                  <wp:posOffset>431800</wp:posOffset>
                </wp:positionV>
                <wp:extent cx="6120130" cy="416560"/>
                <wp:effectExtent l="0" t="0" r="0" b="0"/>
                <wp:wrapTopAndBottom/>
                <wp:docPr id="1909217144" name="Text Box 8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pStyle w:val="ae"/>
                              <w:tabs>
                                <w:tab w:val="left" w:pos="1468"/>
                              </w:tabs>
                              <w:kinsoku w:val="0"/>
                              <w:overflowPunct w:val="0"/>
                              <w:spacing w:before="47"/>
                              <w:ind w:left="18"/>
                              <w:rPr>
                                <w:color w:val="00AEEF"/>
                                <w:spacing w:val="-59"/>
                                <w:sz w:val="49"/>
                                <w:szCs w:val="49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AEEF"/>
                                <w:position w:val="1"/>
                                <w:sz w:val="49"/>
                                <w:szCs w:val="49"/>
                              </w:rPr>
                              <w:t>01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AEEF"/>
                                <w:spacing w:val="-36"/>
                                <w:position w:val="1"/>
                                <w:sz w:val="49"/>
                                <w:szCs w:val="4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00AEEF"/>
                                <w:spacing w:val="-59"/>
                                <w:position w:val="2"/>
                                <w:sz w:val="49"/>
                                <w:szCs w:val="49"/>
                              </w:rPr>
                              <w:drawing>
                                <wp:inline distT="0" distB="0" distL="0" distR="0" wp14:anchorId="19D773EC" wp14:editId="7986E731">
                                  <wp:extent cx="326390" cy="163195"/>
                                  <wp:effectExtent l="0" t="0" r="0" b="0"/>
                                  <wp:docPr id="823" name="圖片 32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3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6390" cy="163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AEEF"/>
                                <w:sz w:val="49"/>
                                <w:szCs w:val="49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AEEF"/>
                                <w:spacing w:val="-59"/>
                                <w:sz w:val="49"/>
                                <w:szCs w:val="49"/>
                              </w:rPr>
                              <w:drawing>
                                <wp:inline distT="0" distB="0" distL="0" distR="0" wp14:anchorId="4760476C" wp14:editId="53A0E767">
                                  <wp:extent cx="375285" cy="114300"/>
                                  <wp:effectExtent l="0" t="0" r="0" b="0"/>
                                  <wp:docPr id="824" name="圖片 32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285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554F6" id="Text Box 8941" o:spid="_x0000_s1039" type="#_x0000_t202" style="position:absolute;margin-left:56.5pt;margin-top:34pt;width:481.9pt;height:32.8pt;z-index: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pStyle w:val="ae"/>
                        <w:tabs>
                          <w:tab w:val="left" w:pos="1468"/>
                        </w:tabs>
                        <w:kinsoku w:val="0"/>
                        <w:overflowPunct w:val="0"/>
                        <w:spacing w:before="47"/>
                        <w:ind w:left="18"/>
                        <w:rPr>
                          <w:color w:val="00AEEF"/>
                          <w:spacing w:val="-59"/>
                          <w:sz w:val="49"/>
                          <w:szCs w:val="49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AEEF"/>
                          <w:position w:val="1"/>
                          <w:sz w:val="49"/>
                          <w:szCs w:val="49"/>
                        </w:rPr>
                        <w:t>01</w:t>
                      </w:r>
                      <w:r>
                        <w:rPr>
                          <w:b/>
                          <w:bCs/>
                          <w:i/>
                          <w:iCs/>
                          <w:color w:val="00AEEF"/>
                          <w:spacing w:val="-36"/>
                          <w:position w:val="1"/>
                          <w:sz w:val="49"/>
                          <w:szCs w:val="49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00AEEF"/>
                          <w:spacing w:val="-59"/>
                          <w:position w:val="2"/>
                          <w:sz w:val="49"/>
                          <w:szCs w:val="49"/>
                        </w:rPr>
                        <w:drawing>
                          <wp:inline distT="0" distB="0" distL="0" distR="0" wp14:anchorId="19D773EC" wp14:editId="7986E731">
                            <wp:extent cx="326390" cy="163195"/>
                            <wp:effectExtent l="0" t="0" r="0" b="0"/>
                            <wp:docPr id="823" name="圖片 32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23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639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AEEF"/>
                          <w:sz w:val="49"/>
                          <w:szCs w:val="49"/>
                        </w:rPr>
                        <w:tab/>
                      </w:r>
                      <w:r>
                        <w:rPr>
                          <w:noProof/>
                          <w:color w:val="00AEEF"/>
                          <w:spacing w:val="-59"/>
                          <w:sz w:val="49"/>
                          <w:szCs w:val="49"/>
                        </w:rPr>
                        <w:drawing>
                          <wp:inline distT="0" distB="0" distL="0" distR="0" wp14:anchorId="4760476C" wp14:editId="53A0E767">
                            <wp:extent cx="375285" cy="114300"/>
                            <wp:effectExtent l="0" t="0" r="0" b="0"/>
                            <wp:docPr id="824" name="圖片 32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2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285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4" w:line="206" w:lineRule="auto"/>
        <w:ind w:left="1130" w:right="715"/>
        <w:jc w:val="both"/>
        <w:rPr>
          <w:rFonts w:asciiTheme="minorEastAsia" w:cs="Wawati SC"/>
          <w:color w:val="231F20"/>
          <w:spacing w:val="6"/>
        </w:rPr>
      </w:pPr>
      <w:r w:rsidRPr="0070218B">
        <w:rPr>
          <w:rFonts w:asciiTheme="minorEastAsia" w:hAnsiTheme="minorEastAsia" w:cs="Wawati SC" w:hint="eastAsia"/>
          <w:color w:val="231F20"/>
          <w:spacing w:val="9"/>
        </w:rPr>
        <w:t>保健室阿姨為了記錄新</w:t>
      </w:r>
      <w:r w:rsidRPr="0070218B">
        <w:rPr>
          <w:rFonts w:asciiTheme="minorEastAsia" w:hAnsiTheme="minorEastAsia" w:cs="Wawati SC"/>
          <w:color w:val="231F20"/>
          <w:spacing w:val="10"/>
          <w:w w:val="30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9"/>
        </w:rPr>
        <w:t>入學時的身體健康狀況，請電腦社社長</w:t>
      </w:r>
      <w:r w:rsidRPr="0070218B">
        <w:rPr>
          <w:rFonts w:asciiTheme="minorEastAsia" w:hAnsiTheme="minorEastAsia" w:cs="Wawati SC" w:hint="eastAsia"/>
          <w:color w:val="231F20"/>
          <w:spacing w:val="9"/>
          <w:u w:val="single"/>
        </w:rPr>
        <w:t>莎莎</w:t>
      </w:r>
      <w:r w:rsidRPr="0070218B">
        <w:rPr>
          <w:rFonts w:asciiTheme="minorEastAsia" w:hAnsiTheme="minorEastAsia" w:cs="Wawati SC" w:hint="eastAsia"/>
          <w:color w:val="231F20"/>
          <w:spacing w:val="9"/>
        </w:rPr>
        <w:t>幫忙設計程式，</w:t>
      </w:r>
      <w:r w:rsidRPr="0070218B">
        <w:rPr>
          <w:rFonts w:asciiTheme="minorEastAsia" w:hAnsiTheme="minorEastAsia" w:cs="Wawati SC" w:hint="eastAsia"/>
          <w:color w:val="231F20"/>
          <w:spacing w:val="10"/>
          <w:u w:val="single"/>
        </w:rPr>
        <w:t>莎莎</w:t>
      </w:r>
      <w:r w:rsidRPr="0070218B">
        <w:rPr>
          <w:rFonts w:asciiTheme="minorEastAsia" w:hAnsiTheme="minorEastAsia" w:cs="Wawati SC" w:hint="eastAsia"/>
          <w:color w:val="231F20"/>
        </w:rPr>
        <w:t>決</w:t>
      </w:r>
      <w:r w:rsidRPr="0070218B">
        <w:rPr>
          <w:rFonts w:asciiTheme="minorEastAsia" w:hAnsiTheme="minorEastAsia" w:cs="Wawati SC" w:hint="eastAsia"/>
          <w:color w:val="231F20"/>
          <w:spacing w:val="7"/>
        </w:rPr>
        <w:t>定使用結構來記錄每個人的基本資料</w:t>
      </w:r>
      <w:r w:rsidRPr="0070218B">
        <w:rPr>
          <w:rFonts w:asciiTheme="minorEastAsia" w:hAnsiTheme="minorEastAsia"/>
          <w:color w:val="231F20"/>
          <w:spacing w:val="3"/>
        </w:rPr>
        <w:t>(</w:t>
      </w:r>
      <w:r w:rsidRPr="0070218B">
        <w:rPr>
          <w:rFonts w:asciiTheme="minorEastAsia" w:hAnsiTheme="minorEastAsia" w:cs="Wawati SC" w:hint="eastAsia"/>
          <w:color w:val="231F20"/>
          <w:spacing w:val="3"/>
        </w:rPr>
        <w:t>性別、身高與體重</w:t>
      </w:r>
      <w:r w:rsidRPr="0070218B">
        <w:rPr>
          <w:rFonts w:asciiTheme="minorEastAsia" w:hAnsiTheme="minorEastAsia"/>
          <w:color w:val="231F20"/>
          <w:spacing w:val="-4"/>
        </w:rPr>
        <w:t>)</w:t>
      </w:r>
      <w:r w:rsidRPr="0070218B">
        <w:rPr>
          <w:rFonts w:asciiTheme="minorEastAsia" w:hAnsiTheme="minorEastAsia" w:cs="Wawati SC" w:hint="eastAsia"/>
          <w:color w:val="231F20"/>
          <w:spacing w:val="2"/>
        </w:rPr>
        <w:t>，而除了記錄基本資料外，同時也能</w:t>
      </w:r>
      <w:r w:rsidRPr="0070218B">
        <w:rPr>
          <w:rFonts w:asciiTheme="minorEastAsia" w:hAnsiTheme="minorEastAsia" w:cs="Wawati SC" w:hint="eastAsia"/>
          <w:color w:val="231F20"/>
          <w:spacing w:val="3"/>
        </w:rPr>
        <w:t>輸出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  <w:spacing w:val="3"/>
        </w:rPr>
        <w:t>BM</w:t>
      </w:r>
      <w:r w:rsidRPr="0070218B">
        <w:rPr>
          <w:rFonts w:asciiTheme="minorEastAsia" w:hAnsiTheme="minorEastAsia"/>
          <w:color w:val="231F20"/>
        </w:rPr>
        <w:t>I</w:t>
      </w:r>
      <w:r w:rsidRPr="0070218B">
        <w:rPr>
          <w:rFonts w:asciiTheme="minorEastAsia" w:hAnsiTheme="minorEastAsia"/>
          <w:color w:val="231F20"/>
          <w:spacing w:val="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值，保健室阿姨提供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</w:rPr>
        <w:t>2</w:t>
      </w:r>
      <w:r w:rsidRPr="0070218B">
        <w:rPr>
          <w:rFonts w:asciiTheme="minorEastAsia" w:hAnsiTheme="minorEastAsia"/>
          <w:color w:val="231F20"/>
          <w:spacing w:val="7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7"/>
        </w:rPr>
        <w:t>筆測試資料，供</w:t>
      </w:r>
      <w:r w:rsidRPr="0070218B">
        <w:rPr>
          <w:rFonts w:asciiTheme="minorEastAsia" w:hAnsiTheme="minorEastAsia" w:cs="Wawati SC" w:hint="eastAsia"/>
          <w:color w:val="231F20"/>
          <w:spacing w:val="7"/>
          <w:u w:val="single"/>
        </w:rPr>
        <w:t>莎莎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驗證程式的執行結果。</w:t>
      </w:r>
    </w:p>
    <w:p w:rsidR="004B05D7" w:rsidRPr="0070218B" w:rsidRDefault="004B05D7" w:rsidP="004B05D7">
      <w:pPr>
        <w:pStyle w:val="ae"/>
        <w:kinsoku w:val="0"/>
        <w:overflowPunct w:val="0"/>
        <w:spacing w:before="9" w:after="1"/>
        <w:rPr>
          <w:rFonts w:asciiTheme="minorEastAsia" w:cs="Wawati SC"/>
          <w:sz w:val="7"/>
          <w:szCs w:val="7"/>
        </w:rPr>
      </w:pPr>
    </w:p>
    <w:tbl>
      <w:tblPr>
        <w:tblW w:w="0" w:type="auto"/>
        <w:tblCellSpacing w:w="10" w:type="dxa"/>
        <w:tblInd w:w="42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5"/>
        <w:gridCol w:w="816"/>
        <w:gridCol w:w="636"/>
        <w:gridCol w:w="666"/>
        <w:gridCol w:w="655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  <w:tblCellSpacing w:w="10" w:type="dxa"/>
        </w:trPr>
        <w:tc>
          <w:tcPr>
            <w:tcW w:w="705" w:type="dxa"/>
            <w:tcBorders>
              <w:top w:val="none" w:sz="6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23"/>
              <w:jc w:val="center"/>
              <w:rPr>
                <w:rFonts w:asciiTheme="minorEastAsia" w:cs="Lantinghei SC"/>
                <w:color w:val="FFFFFF"/>
                <w:spacing w:val="-5"/>
                <w:sz w:val="21"/>
                <w:szCs w:val="21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5"/>
                <w:sz w:val="21"/>
                <w:szCs w:val="21"/>
              </w:rPr>
              <w:t>學號</w:t>
            </w:r>
          </w:p>
        </w:tc>
        <w:tc>
          <w:tcPr>
            <w:tcW w:w="796" w:type="dxa"/>
            <w:tcBorders>
              <w:top w:val="none" w:sz="6" w:space="0" w:color="auto"/>
              <w:left w:val="none" w:sz="8" w:space="0" w:color="auto"/>
              <w:bottom w:val="none" w:sz="8" w:space="0" w:color="auto"/>
              <w:right w:val="none" w:sz="8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2" w:right="3"/>
              <w:jc w:val="center"/>
              <w:rPr>
                <w:rFonts w:asciiTheme="minorEastAsia" w:cs="Lantinghei SC"/>
                <w:color w:val="FFFFFF"/>
                <w:spacing w:val="-5"/>
                <w:sz w:val="21"/>
                <w:szCs w:val="21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5"/>
                <w:sz w:val="21"/>
                <w:szCs w:val="21"/>
              </w:rPr>
              <w:t>姓名</w:t>
            </w:r>
          </w:p>
        </w:tc>
        <w:tc>
          <w:tcPr>
            <w:tcW w:w="616" w:type="dxa"/>
            <w:tcBorders>
              <w:top w:val="none" w:sz="6" w:space="0" w:color="auto"/>
              <w:left w:val="none" w:sz="8" w:space="0" w:color="auto"/>
              <w:bottom w:val="none" w:sz="8" w:space="0" w:color="auto"/>
              <w:right w:val="none" w:sz="8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1" w:right="1"/>
              <w:jc w:val="center"/>
              <w:rPr>
                <w:rFonts w:asciiTheme="minorEastAsia" w:cs="Lantinghei SC"/>
                <w:color w:val="FFFFFF"/>
                <w:spacing w:val="-10"/>
                <w:sz w:val="21"/>
                <w:szCs w:val="21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z w:val="21"/>
                <w:szCs w:val="21"/>
              </w:rPr>
              <w:t>性</w:t>
            </w:r>
            <w:r w:rsidRPr="0070218B">
              <w:rPr>
                <w:rFonts w:asciiTheme="minorEastAsia" w:hAnsiTheme="minorEastAsia" w:cs="Lantinghei SC" w:hint="eastAsia"/>
                <w:color w:val="FFFFFF"/>
                <w:spacing w:val="-10"/>
                <w:sz w:val="21"/>
                <w:szCs w:val="21"/>
              </w:rPr>
              <w:t>�</w:t>
            </w:r>
          </w:p>
        </w:tc>
        <w:tc>
          <w:tcPr>
            <w:tcW w:w="646" w:type="dxa"/>
            <w:tcBorders>
              <w:top w:val="none" w:sz="6" w:space="0" w:color="auto"/>
              <w:left w:val="none" w:sz="8" w:space="0" w:color="auto"/>
              <w:bottom w:val="none" w:sz="8" w:space="0" w:color="auto"/>
              <w:right w:val="none" w:sz="8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1" w:right="1"/>
              <w:jc w:val="center"/>
              <w:rPr>
                <w:rFonts w:asciiTheme="minorEastAsia" w:cs="Lantinghei SC"/>
                <w:color w:val="FFFFFF"/>
                <w:spacing w:val="-5"/>
                <w:sz w:val="21"/>
                <w:szCs w:val="21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5"/>
                <w:sz w:val="21"/>
                <w:szCs w:val="21"/>
              </w:rPr>
              <w:t>身高</w:t>
            </w:r>
          </w:p>
        </w:tc>
        <w:tc>
          <w:tcPr>
            <w:tcW w:w="625" w:type="dxa"/>
            <w:tcBorders>
              <w:top w:val="none" w:sz="6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2" w:right="8"/>
              <w:jc w:val="center"/>
              <w:rPr>
                <w:rFonts w:asciiTheme="minorEastAsia" w:cs="Lantinghei SC"/>
                <w:color w:val="FFFFFF"/>
                <w:spacing w:val="-5"/>
                <w:sz w:val="21"/>
                <w:szCs w:val="21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5"/>
                <w:sz w:val="21"/>
                <w:szCs w:val="21"/>
              </w:rPr>
              <w:t>體重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  <w:tblCellSpacing w:w="10" w:type="dxa"/>
        </w:trPr>
        <w:tc>
          <w:tcPr>
            <w:tcW w:w="705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6"/>
              <w:ind w:left="23"/>
              <w:jc w:val="center"/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11101</w:t>
            </w:r>
          </w:p>
        </w:tc>
        <w:tc>
          <w:tcPr>
            <w:tcW w:w="796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" w:line="337" w:lineRule="exact"/>
              <w:ind w:left="3" w:right="1"/>
              <w:jc w:val="center"/>
              <w:rPr>
                <w:rFonts w:asciiTheme="minorEastAsia" w:cs="Wawati SC"/>
                <w:color w:val="231F20"/>
                <w:spacing w:val="-4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-4"/>
                <w:sz w:val="20"/>
                <w:szCs w:val="20"/>
              </w:rPr>
              <w:t>王小美</w:t>
            </w:r>
          </w:p>
        </w:tc>
        <w:tc>
          <w:tcPr>
            <w:tcW w:w="616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6"/>
              <w:ind w:left="1" w:right="1"/>
              <w:jc w:val="center"/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  <w:t>F</w:t>
            </w:r>
          </w:p>
        </w:tc>
        <w:tc>
          <w:tcPr>
            <w:tcW w:w="646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6"/>
              <w:ind w:left="1"/>
              <w:jc w:val="center"/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165.5</w:t>
            </w:r>
          </w:p>
        </w:tc>
        <w:tc>
          <w:tcPr>
            <w:tcW w:w="625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6"/>
              <w:ind w:right="8"/>
              <w:jc w:val="center"/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  <w:t>49.9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  <w:tblCellSpacing w:w="10" w:type="dxa"/>
        </w:trPr>
        <w:tc>
          <w:tcPr>
            <w:tcW w:w="705" w:type="dxa"/>
            <w:tcBorders>
              <w:top w:val="none" w:sz="8" w:space="0" w:color="auto"/>
              <w:left w:val="none" w:sz="6" w:space="0" w:color="auto"/>
              <w:bottom w:val="none" w:sz="6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6"/>
              <w:ind w:left="23"/>
              <w:jc w:val="center"/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11102</w:t>
            </w:r>
          </w:p>
        </w:tc>
        <w:tc>
          <w:tcPr>
            <w:tcW w:w="796" w:type="dxa"/>
            <w:tcBorders>
              <w:top w:val="none" w:sz="8" w:space="0" w:color="auto"/>
              <w:left w:val="none" w:sz="8" w:space="0" w:color="auto"/>
              <w:bottom w:val="none" w:sz="6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" w:line="337" w:lineRule="exact"/>
              <w:ind w:left="3" w:right="1"/>
              <w:jc w:val="center"/>
              <w:rPr>
                <w:rFonts w:asciiTheme="minorEastAsia" w:cs="Wawati SC"/>
                <w:color w:val="231F20"/>
                <w:spacing w:val="-4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-4"/>
                <w:sz w:val="20"/>
                <w:szCs w:val="20"/>
              </w:rPr>
              <w:t>王小明</w:t>
            </w:r>
          </w:p>
        </w:tc>
        <w:tc>
          <w:tcPr>
            <w:tcW w:w="616" w:type="dxa"/>
            <w:tcBorders>
              <w:top w:val="none" w:sz="8" w:space="0" w:color="auto"/>
              <w:left w:val="none" w:sz="8" w:space="0" w:color="auto"/>
              <w:bottom w:val="none" w:sz="6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6"/>
              <w:ind w:left="1"/>
              <w:jc w:val="center"/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  <w:t>M</w:t>
            </w:r>
          </w:p>
        </w:tc>
        <w:tc>
          <w:tcPr>
            <w:tcW w:w="646" w:type="dxa"/>
            <w:tcBorders>
              <w:top w:val="none" w:sz="8" w:space="0" w:color="auto"/>
              <w:left w:val="none" w:sz="8" w:space="0" w:color="auto"/>
              <w:bottom w:val="none" w:sz="6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6"/>
              <w:ind w:left="1"/>
              <w:jc w:val="center"/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171.5</w:t>
            </w:r>
          </w:p>
        </w:tc>
        <w:tc>
          <w:tcPr>
            <w:tcW w:w="625" w:type="dxa"/>
            <w:tcBorders>
              <w:top w:val="none" w:sz="8" w:space="0" w:color="auto"/>
              <w:left w:val="none" w:sz="8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6"/>
              <w:ind w:right="8"/>
              <w:jc w:val="center"/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  <w:t>65.8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9"/>
        <w:rPr>
          <w:rFonts w:asciiTheme="minorEastAsia" w:cs="Wawati SC"/>
          <w:sz w:val="9"/>
          <w:szCs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0" locked="0" layoutInCell="0" allowOverlap="1" wp14:anchorId="67044375" wp14:editId="299CBE5D">
                <wp:simplePos x="0" y="0"/>
                <wp:positionH relativeFrom="page">
                  <wp:posOffset>717550</wp:posOffset>
                </wp:positionH>
                <wp:positionV relativeFrom="paragraph">
                  <wp:posOffset>124460</wp:posOffset>
                </wp:positionV>
                <wp:extent cx="178435" cy="178435"/>
                <wp:effectExtent l="0" t="0" r="0" b="0"/>
                <wp:wrapTopAndBottom/>
                <wp:docPr id="1942631310" name="Group 8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" cy="178435"/>
                          <a:chOff x="1130" y="196"/>
                          <a:chExt cx="281" cy="281"/>
                        </a:xfrm>
                      </wpg:grpSpPr>
                      <wps:wsp>
                        <wps:cNvPr id="1256554770" name="Freeform 8943"/>
                        <wps:cNvSpPr>
                          <a:spLocks/>
                        </wps:cNvSpPr>
                        <wps:spPr bwMode="auto">
                          <a:xfrm>
                            <a:off x="1130" y="196"/>
                            <a:ext cx="281" cy="281"/>
                          </a:xfrm>
                          <a:custGeom>
                            <a:avLst/>
                            <a:gdLst>
                              <a:gd name="T0" fmla="*/ 275 w 281"/>
                              <a:gd name="T1" fmla="*/ 0 h 281"/>
                              <a:gd name="T2" fmla="*/ 270 w 281"/>
                              <a:gd name="T3" fmla="*/ 0 h 281"/>
                              <a:gd name="T4" fmla="*/ 4 w 281"/>
                              <a:gd name="T5" fmla="*/ 0 h 281"/>
                              <a:gd name="T6" fmla="*/ 0 w 281"/>
                              <a:gd name="T7" fmla="*/ 4 h 281"/>
                              <a:gd name="T8" fmla="*/ 0 w 281"/>
                              <a:gd name="T9" fmla="*/ 275 h 281"/>
                              <a:gd name="T10" fmla="*/ 4 w 281"/>
                              <a:gd name="T11" fmla="*/ 280 h 281"/>
                              <a:gd name="T12" fmla="*/ 275 w 281"/>
                              <a:gd name="T13" fmla="*/ 280 h 281"/>
                              <a:gd name="T14" fmla="*/ 280 w 281"/>
                              <a:gd name="T15" fmla="*/ 275 h 281"/>
                              <a:gd name="T16" fmla="*/ 280 w 281"/>
                              <a:gd name="T17" fmla="*/ 4 h 281"/>
                              <a:gd name="T18" fmla="*/ 275 w 281"/>
                              <a:gd name="T19" fmla="*/ 0 h 2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1" h="281">
                                <a:moveTo>
                                  <a:pt x="275" y="0"/>
                                </a:moveTo>
                                <a:lnTo>
                                  <a:pt x="270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275"/>
                                </a:lnTo>
                                <a:lnTo>
                                  <a:pt x="4" y="280"/>
                                </a:lnTo>
                                <a:lnTo>
                                  <a:pt x="275" y="280"/>
                                </a:lnTo>
                                <a:lnTo>
                                  <a:pt x="280" y="275"/>
                                </a:lnTo>
                                <a:lnTo>
                                  <a:pt x="280" y="4"/>
                                </a:lnTo>
                                <a:lnTo>
                                  <a:pt x="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32192211" name="Group 8944"/>
                        <wpg:cNvGrpSpPr>
                          <a:grpSpLocks/>
                        </wpg:cNvGrpSpPr>
                        <wpg:grpSpPr bwMode="auto">
                          <a:xfrm>
                            <a:off x="1177" y="244"/>
                            <a:ext cx="185" cy="185"/>
                            <a:chOff x="1177" y="244"/>
                            <a:chExt cx="185" cy="185"/>
                          </a:xfrm>
                        </wpg:grpSpPr>
                        <wps:wsp>
                          <wps:cNvPr id="665789294" name="Freeform 8945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139 w 185"/>
                                <a:gd name="T1" fmla="*/ 21 h 185"/>
                                <a:gd name="T2" fmla="*/ 123 w 185"/>
                                <a:gd name="T3" fmla="*/ 21 h 185"/>
                                <a:gd name="T4" fmla="*/ 118 w 185"/>
                                <a:gd name="T5" fmla="*/ 30 h 185"/>
                                <a:gd name="T6" fmla="*/ 111 w 185"/>
                                <a:gd name="T7" fmla="*/ 39 h 185"/>
                                <a:gd name="T8" fmla="*/ 104 w 185"/>
                                <a:gd name="T9" fmla="*/ 46 h 185"/>
                                <a:gd name="T10" fmla="*/ 102 w 185"/>
                                <a:gd name="T11" fmla="*/ 48 h 185"/>
                                <a:gd name="T12" fmla="*/ 92 w 185"/>
                                <a:gd name="T13" fmla="*/ 56 h 185"/>
                                <a:gd name="T14" fmla="*/ 103 w 185"/>
                                <a:gd name="T15" fmla="*/ 67 h 185"/>
                                <a:gd name="T16" fmla="*/ 115 w 185"/>
                                <a:gd name="T17" fmla="*/ 57 h 185"/>
                                <a:gd name="T18" fmla="*/ 125 w 185"/>
                                <a:gd name="T19" fmla="*/ 46 h 185"/>
                                <a:gd name="T20" fmla="*/ 133 w 185"/>
                                <a:gd name="T21" fmla="*/ 34 h 185"/>
                                <a:gd name="T22" fmla="*/ 139 w 185"/>
                                <a:gd name="T23" fmla="*/ 22 h 185"/>
                                <a:gd name="T24" fmla="*/ 139 w 185"/>
                                <a:gd name="T25" fmla="*/ 21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39" y="21"/>
                                  </a:moveTo>
                                  <a:lnTo>
                                    <a:pt x="123" y="21"/>
                                  </a:lnTo>
                                  <a:lnTo>
                                    <a:pt x="118" y="30"/>
                                  </a:lnTo>
                                  <a:lnTo>
                                    <a:pt x="111" y="39"/>
                                  </a:lnTo>
                                  <a:lnTo>
                                    <a:pt x="104" y="46"/>
                                  </a:lnTo>
                                  <a:lnTo>
                                    <a:pt x="102" y="48"/>
                                  </a:lnTo>
                                  <a:lnTo>
                                    <a:pt x="92" y="56"/>
                                  </a:lnTo>
                                  <a:lnTo>
                                    <a:pt x="103" y="67"/>
                                  </a:lnTo>
                                  <a:lnTo>
                                    <a:pt x="115" y="57"/>
                                  </a:lnTo>
                                  <a:lnTo>
                                    <a:pt x="125" y="46"/>
                                  </a:lnTo>
                                  <a:lnTo>
                                    <a:pt x="133" y="34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39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7616918" name="Freeform 8946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134 w 185"/>
                                <a:gd name="T1" fmla="*/ 43 h 185"/>
                                <a:gd name="T2" fmla="*/ 134 w 185"/>
                                <a:gd name="T3" fmla="*/ 45 h 185"/>
                                <a:gd name="T4" fmla="*/ 134 w 185"/>
                                <a:gd name="T5" fmla="*/ 51 h 185"/>
                                <a:gd name="T6" fmla="*/ 134 w 185"/>
                                <a:gd name="T7" fmla="*/ 56 h 185"/>
                                <a:gd name="T8" fmla="*/ 134 w 185"/>
                                <a:gd name="T9" fmla="*/ 61 h 185"/>
                                <a:gd name="T10" fmla="*/ 148 w 185"/>
                                <a:gd name="T11" fmla="*/ 64 h 185"/>
                                <a:gd name="T12" fmla="*/ 158 w 185"/>
                                <a:gd name="T13" fmla="*/ 64 h 185"/>
                                <a:gd name="T14" fmla="*/ 169 w 185"/>
                                <a:gd name="T15" fmla="*/ 61 h 185"/>
                                <a:gd name="T16" fmla="*/ 169 w 185"/>
                                <a:gd name="T17" fmla="*/ 61 h 185"/>
                                <a:gd name="T18" fmla="*/ 173 w 185"/>
                                <a:gd name="T19" fmla="*/ 59 h 185"/>
                                <a:gd name="T20" fmla="*/ 175 w 185"/>
                                <a:gd name="T21" fmla="*/ 56 h 185"/>
                                <a:gd name="T22" fmla="*/ 177 w 185"/>
                                <a:gd name="T23" fmla="*/ 51 h 185"/>
                                <a:gd name="T24" fmla="*/ 177 w 185"/>
                                <a:gd name="T25" fmla="*/ 48 h 185"/>
                                <a:gd name="T26" fmla="*/ 157 w 185"/>
                                <a:gd name="T27" fmla="*/ 48 h 185"/>
                                <a:gd name="T28" fmla="*/ 147 w 185"/>
                                <a:gd name="T29" fmla="*/ 48 h 185"/>
                                <a:gd name="T30" fmla="*/ 134 w 185"/>
                                <a:gd name="T31" fmla="*/ 43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34" y="43"/>
                                  </a:moveTo>
                                  <a:lnTo>
                                    <a:pt x="134" y="45"/>
                                  </a:lnTo>
                                  <a:lnTo>
                                    <a:pt x="134" y="51"/>
                                  </a:lnTo>
                                  <a:lnTo>
                                    <a:pt x="134" y="56"/>
                                  </a:lnTo>
                                  <a:lnTo>
                                    <a:pt x="134" y="61"/>
                                  </a:lnTo>
                                  <a:lnTo>
                                    <a:pt x="148" y="64"/>
                                  </a:lnTo>
                                  <a:lnTo>
                                    <a:pt x="158" y="64"/>
                                  </a:lnTo>
                                  <a:lnTo>
                                    <a:pt x="169" y="61"/>
                                  </a:lnTo>
                                  <a:lnTo>
                                    <a:pt x="169" y="61"/>
                                  </a:lnTo>
                                  <a:lnTo>
                                    <a:pt x="173" y="59"/>
                                  </a:lnTo>
                                  <a:lnTo>
                                    <a:pt x="175" y="56"/>
                                  </a:lnTo>
                                  <a:lnTo>
                                    <a:pt x="177" y="51"/>
                                  </a:lnTo>
                                  <a:lnTo>
                                    <a:pt x="177" y="48"/>
                                  </a:lnTo>
                                  <a:lnTo>
                                    <a:pt x="157" y="48"/>
                                  </a:lnTo>
                                  <a:lnTo>
                                    <a:pt x="147" y="48"/>
                                  </a:lnTo>
                                  <a:lnTo>
                                    <a:pt x="134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606046" name="Freeform 8947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174 w 185"/>
                                <a:gd name="T1" fmla="*/ 7 h 185"/>
                                <a:gd name="T2" fmla="*/ 93 w 185"/>
                                <a:gd name="T3" fmla="*/ 7 h 185"/>
                                <a:gd name="T4" fmla="*/ 93 w 185"/>
                                <a:gd name="T5" fmla="*/ 21 h 185"/>
                                <a:gd name="T6" fmla="*/ 163 w 185"/>
                                <a:gd name="T7" fmla="*/ 21 h 185"/>
                                <a:gd name="T8" fmla="*/ 164 w 185"/>
                                <a:gd name="T9" fmla="*/ 22 h 185"/>
                                <a:gd name="T10" fmla="*/ 164 w 185"/>
                                <a:gd name="T11" fmla="*/ 23 h 185"/>
                                <a:gd name="T12" fmla="*/ 165 w 185"/>
                                <a:gd name="T13" fmla="*/ 24 h 185"/>
                                <a:gd name="T14" fmla="*/ 165 w 185"/>
                                <a:gd name="T15" fmla="*/ 30 h 185"/>
                                <a:gd name="T16" fmla="*/ 164 w 185"/>
                                <a:gd name="T17" fmla="*/ 39 h 185"/>
                                <a:gd name="T18" fmla="*/ 164 w 185"/>
                                <a:gd name="T19" fmla="*/ 41 h 185"/>
                                <a:gd name="T20" fmla="*/ 163 w 185"/>
                                <a:gd name="T21" fmla="*/ 43 h 185"/>
                                <a:gd name="T22" fmla="*/ 162 w 185"/>
                                <a:gd name="T23" fmla="*/ 45 h 185"/>
                                <a:gd name="T24" fmla="*/ 157 w 185"/>
                                <a:gd name="T25" fmla="*/ 48 h 185"/>
                                <a:gd name="T26" fmla="*/ 177 w 185"/>
                                <a:gd name="T27" fmla="*/ 48 h 185"/>
                                <a:gd name="T28" fmla="*/ 179 w 185"/>
                                <a:gd name="T29" fmla="*/ 42 h 185"/>
                                <a:gd name="T30" fmla="*/ 180 w 185"/>
                                <a:gd name="T31" fmla="*/ 30 h 185"/>
                                <a:gd name="T32" fmla="*/ 180 w 185"/>
                                <a:gd name="T33" fmla="*/ 22 h 185"/>
                                <a:gd name="T34" fmla="*/ 180 w 185"/>
                                <a:gd name="T35" fmla="*/ 15 h 185"/>
                                <a:gd name="T36" fmla="*/ 179 w 185"/>
                                <a:gd name="T37" fmla="*/ 10 h 185"/>
                                <a:gd name="T38" fmla="*/ 177 w 185"/>
                                <a:gd name="T39" fmla="*/ 8 h 185"/>
                                <a:gd name="T40" fmla="*/ 174 w 185"/>
                                <a:gd name="T41" fmla="*/ 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74" y="7"/>
                                  </a:moveTo>
                                  <a:lnTo>
                                    <a:pt x="93" y="7"/>
                                  </a:lnTo>
                                  <a:lnTo>
                                    <a:pt x="93" y="21"/>
                                  </a:lnTo>
                                  <a:lnTo>
                                    <a:pt x="163" y="21"/>
                                  </a:lnTo>
                                  <a:lnTo>
                                    <a:pt x="164" y="22"/>
                                  </a:lnTo>
                                  <a:lnTo>
                                    <a:pt x="164" y="23"/>
                                  </a:lnTo>
                                  <a:lnTo>
                                    <a:pt x="165" y="24"/>
                                  </a:lnTo>
                                  <a:lnTo>
                                    <a:pt x="165" y="30"/>
                                  </a:lnTo>
                                  <a:lnTo>
                                    <a:pt x="164" y="39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63" y="43"/>
                                  </a:lnTo>
                                  <a:lnTo>
                                    <a:pt x="162" y="45"/>
                                  </a:lnTo>
                                  <a:lnTo>
                                    <a:pt x="157" y="48"/>
                                  </a:lnTo>
                                  <a:lnTo>
                                    <a:pt x="177" y="48"/>
                                  </a:lnTo>
                                  <a:lnTo>
                                    <a:pt x="179" y="42"/>
                                  </a:lnTo>
                                  <a:lnTo>
                                    <a:pt x="180" y="30"/>
                                  </a:lnTo>
                                  <a:lnTo>
                                    <a:pt x="180" y="22"/>
                                  </a:lnTo>
                                  <a:lnTo>
                                    <a:pt x="180" y="15"/>
                                  </a:lnTo>
                                  <a:lnTo>
                                    <a:pt x="179" y="10"/>
                                  </a:lnTo>
                                  <a:lnTo>
                                    <a:pt x="177" y="8"/>
                                  </a:lnTo>
                                  <a:lnTo>
                                    <a:pt x="174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7596331" name="Freeform 8948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144 h 185"/>
                                <a:gd name="T2" fmla="*/ 135 w 185"/>
                                <a:gd name="T3" fmla="*/ 144 h 185"/>
                                <a:gd name="T4" fmla="*/ 135 w 185"/>
                                <a:gd name="T5" fmla="*/ 183 h 185"/>
                                <a:gd name="T6" fmla="*/ 151 w 185"/>
                                <a:gd name="T7" fmla="*/ 183 h 185"/>
                                <a:gd name="T8" fmla="*/ 151 w 185"/>
                                <a:gd name="T9" fmla="*/ 144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144"/>
                                  </a:moveTo>
                                  <a:lnTo>
                                    <a:pt x="135" y="144"/>
                                  </a:lnTo>
                                  <a:lnTo>
                                    <a:pt x="135" y="183"/>
                                  </a:lnTo>
                                  <a:lnTo>
                                    <a:pt x="151" y="183"/>
                                  </a:lnTo>
                                  <a:lnTo>
                                    <a:pt x="151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4677411" name="Freeform 8949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184 w 185"/>
                                <a:gd name="T1" fmla="*/ 128 h 185"/>
                                <a:gd name="T2" fmla="*/ 95 w 185"/>
                                <a:gd name="T3" fmla="*/ 128 h 185"/>
                                <a:gd name="T4" fmla="*/ 95 w 185"/>
                                <a:gd name="T5" fmla="*/ 144 h 185"/>
                                <a:gd name="T6" fmla="*/ 184 w 185"/>
                                <a:gd name="T7" fmla="*/ 144 h 185"/>
                                <a:gd name="T8" fmla="*/ 184 w 185"/>
                                <a:gd name="T9" fmla="*/ 128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84" y="128"/>
                                  </a:moveTo>
                                  <a:lnTo>
                                    <a:pt x="95" y="128"/>
                                  </a:lnTo>
                                  <a:lnTo>
                                    <a:pt x="95" y="144"/>
                                  </a:lnTo>
                                  <a:lnTo>
                                    <a:pt x="184" y="144"/>
                                  </a:lnTo>
                                  <a:lnTo>
                                    <a:pt x="184" y="1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5596335" name="Freeform 8950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101 h 185"/>
                                <a:gd name="T2" fmla="*/ 135 w 185"/>
                                <a:gd name="T3" fmla="*/ 101 h 185"/>
                                <a:gd name="T4" fmla="*/ 135 w 185"/>
                                <a:gd name="T5" fmla="*/ 128 h 185"/>
                                <a:gd name="T6" fmla="*/ 151 w 185"/>
                                <a:gd name="T7" fmla="*/ 128 h 185"/>
                                <a:gd name="T8" fmla="*/ 151 w 185"/>
                                <a:gd name="T9" fmla="*/ 101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101"/>
                                  </a:moveTo>
                                  <a:lnTo>
                                    <a:pt x="135" y="101"/>
                                  </a:lnTo>
                                  <a:lnTo>
                                    <a:pt x="135" y="128"/>
                                  </a:lnTo>
                                  <a:lnTo>
                                    <a:pt x="151" y="128"/>
                                  </a:lnTo>
                                  <a:lnTo>
                                    <a:pt x="151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7772288" name="Freeform 8951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105 w 185"/>
                                <a:gd name="T1" fmla="*/ 70 h 185"/>
                                <a:gd name="T2" fmla="*/ 103 w 185"/>
                                <a:gd name="T3" fmla="*/ 82 h 185"/>
                                <a:gd name="T4" fmla="*/ 99 w 185"/>
                                <a:gd name="T5" fmla="*/ 94 h 185"/>
                                <a:gd name="T6" fmla="*/ 95 w 185"/>
                                <a:gd name="T7" fmla="*/ 104 h 185"/>
                                <a:gd name="T8" fmla="*/ 90 w 185"/>
                                <a:gd name="T9" fmla="*/ 114 h 185"/>
                                <a:gd name="T10" fmla="*/ 93 w 185"/>
                                <a:gd name="T11" fmla="*/ 116 h 185"/>
                                <a:gd name="T12" fmla="*/ 98 w 185"/>
                                <a:gd name="T13" fmla="*/ 119 h 185"/>
                                <a:gd name="T14" fmla="*/ 103 w 185"/>
                                <a:gd name="T15" fmla="*/ 123 h 185"/>
                                <a:gd name="T16" fmla="*/ 108 w 185"/>
                                <a:gd name="T17" fmla="*/ 116 h 185"/>
                                <a:gd name="T18" fmla="*/ 111 w 185"/>
                                <a:gd name="T19" fmla="*/ 109 h 185"/>
                                <a:gd name="T20" fmla="*/ 114 w 185"/>
                                <a:gd name="T21" fmla="*/ 101 h 185"/>
                                <a:gd name="T22" fmla="*/ 179 w 185"/>
                                <a:gd name="T23" fmla="*/ 101 h 185"/>
                                <a:gd name="T24" fmla="*/ 179 w 185"/>
                                <a:gd name="T25" fmla="*/ 86 h 185"/>
                                <a:gd name="T26" fmla="*/ 118 w 185"/>
                                <a:gd name="T27" fmla="*/ 86 h 185"/>
                                <a:gd name="T28" fmla="*/ 121 w 185"/>
                                <a:gd name="T29" fmla="*/ 74 h 185"/>
                                <a:gd name="T30" fmla="*/ 105 w 185"/>
                                <a:gd name="T31" fmla="*/ 7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05" y="70"/>
                                  </a:moveTo>
                                  <a:lnTo>
                                    <a:pt x="103" y="82"/>
                                  </a:lnTo>
                                  <a:lnTo>
                                    <a:pt x="99" y="94"/>
                                  </a:lnTo>
                                  <a:lnTo>
                                    <a:pt x="95" y="104"/>
                                  </a:lnTo>
                                  <a:lnTo>
                                    <a:pt x="90" y="114"/>
                                  </a:lnTo>
                                  <a:lnTo>
                                    <a:pt x="93" y="116"/>
                                  </a:lnTo>
                                  <a:lnTo>
                                    <a:pt x="98" y="119"/>
                                  </a:lnTo>
                                  <a:lnTo>
                                    <a:pt x="103" y="123"/>
                                  </a:lnTo>
                                  <a:lnTo>
                                    <a:pt x="108" y="116"/>
                                  </a:lnTo>
                                  <a:lnTo>
                                    <a:pt x="111" y="109"/>
                                  </a:lnTo>
                                  <a:lnTo>
                                    <a:pt x="114" y="101"/>
                                  </a:lnTo>
                                  <a:lnTo>
                                    <a:pt x="179" y="101"/>
                                  </a:lnTo>
                                  <a:lnTo>
                                    <a:pt x="179" y="86"/>
                                  </a:lnTo>
                                  <a:lnTo>
                                    <a:pt x="118" y="86"/>
                                  </a:lnTo>
                                  <a:lnTo>
                                    <a:pt x="121" y="74"/>
                                  </a:lnTo>
                                  <a:lnTo>
                                    <a:pt x="105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9935503" name="Freeform 8952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69 h 185"/>
                                <a:gd name="T2" fmla="*/ 135 w 185"/>
                                <a:gd name="T3" fmla="*/ 69 h 185"/>
                                <a:gd name="T4" fmla="*/ 135 w 185"/>
                                <a:gd name="T5" fmla="*/ 86 h 185"/>
                                <a:gd name="T6" fmla="*/ 151 w 185"/>
                                <a:gd name="T7" fmla="*/ 86 h 185"/>
                                <a:gd name="T8" fmla="*/ 151 w 185"/>
                                <a:gd name="T9" fmla="*/ 69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69"/>
                                  </a:moveTo>
                                  <a:lnTo>
                                    <a:pt x="135" y="69"/>
                                  </a:lnTo>
                                  <a:lnTo>
                                    <a:pt x="135" y="86"/>
                                  </a:lnTo>
                                  <a:lnTo>
                                    <a:pt x="151" y="86"/>
                                  </a:lnTo>
                                  <a:lnTo>
                                    <a:pt x="151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7460040" name="Freeform 8953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50 w 185"/>
                                <a:gd name="T1" fmla="*/ 164 h 185"/>
                                <a:gd name="T2" fmla="*/ 51 w 185"/>
                                <a:gd name="T3" fmla="*/ 175 h 185"/>
                                <a:gd name="T4" fmla="*/ 51 w 185"/>
                                <a:gd name="T5" fmla="*/ 179 h 185"/>
                                <a:gd name="T6" fmla="*/ 51 w 185"/>
                                <a:gd name="T7" fmla="*/ 182 h 185"/>
                                <a:gd name="T8" fmla="*/ 68 w 185"/>
                                <a:gd name="T9" fmla="*/ 184 h 185"/>
                                <a:gd name="T10" fmla="*/ 79 w 185"/>
                                <a:gd name="T11" fmla="*/ 183 h 185"/>
                                <a:gd name="T12" fmla="*/ 83 w 185"/>
                                <a:gd name="T13" fmla="*/ 179 h 185"/>
                                <a:gd name="T14" fmla="*/ 87 w 185"/>
                                <a:gd name="T15" fmla="*/ 175 h 185"/>
                                <a:gd name="T16" fmla="*/ 88 w 185"/>
                                <a:gd name="T17" fmla="*/ 171 h 185"/>
                                <a:gd name="T18" fmla="*/ 88 w 185"/>
                                <a:gd name="T19" fmla="*/ 168 h 185"/>
                                <a:gd name="T20" fmla="*/ 65 w 185"/>
                                <a:gd name="T21" fmla="*/ 168 h 185"/>
                                <a:gd name="T22" fmla="*/ 58 w 185"/>
                                <a:gd name="T23" fmla="*/ 167 h 185"/>
                                <a:gd name="T24" fmla="*/ 58 w 185"/>
                                <a:gd name="T25" fmla="*/ 167 h 185"/>
                                <a:gd name="T26" fmla="*/ 50 w 185"/>
                                <a:gd name="T27" fmla="*/ 164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0" y="164"/>
                                  </a:moveTo>
                                  <a:lnTo>
                                    <a:pt x="51" y="175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1" y="182"/>
                                  </a:lnTo>
                                  <a:lnTo>
                                    <a:pt x="68" y="184"/>
                                  </a:lnTo>
                                  <a:lnTo>
                                    <a:pt x="79" y="183"/>
                                  </a:lnTo>
                                  <a:lnTo>
                                    <a:pt x="83" y="179"/>
                                  </a:lnTo>
                                  <a:lnTo>
                                    <a:pt x="87" y="175"/>
                                  </a:lnTo>
                                  <a:lnTo>
                                    <a:pt x="88" y="171"/>
                                  </a:lnTo>
                                  <a:lnTo>
                                    <a:pt x="88" y="168"/>
                                  </a:lnTo>
                                  <a:lnTo>
                                    <a:pt x="65" y="168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50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730725" name="Freeform 8954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30 w 185"/>
                                <a:gd name="T1" fmla="*/ 0 h 185"/>
                                <a:gd name="T2" fmla="*/ 24 w 185"/>
                                <a:gd name="T3" fmla="*/ 9 h 185"/>
                                <a:gd name="T4" fmla="*/ 17 w 185"/>
                                <a:gd name="T5" fmla="*/ 19 h 185"/>
                                <a:gd name="T6" fmla="*/ 10 w 185"/>
                                <a:gd name="T7" fmla="*/ 28 h 185"/>
                                <a:gd name="T8" fmla="*/ 9 w 185"/>
                                <a:gd name="T9" fmla="*/ 29 h 185"/>
                                <a:gd name="T10" fmla="*/ 0 w 185"/>
                                <a:gd name="T11" fmla="*/ 37 h 185"/>
                                <a:gd name="T12" fmla="*/ 11 w 185"/>
                                <a:gd name="T13" fmla="*/ 47 h 185"/>
                                <a:gd name="T14" fmla="*/ 11 w 185"/>
                                <a:gd name="T15" fmla="*/ 117 h 185"/>
                                <a:gd name="T16" fmla="*/ 10 w 185"/>
                                <a:gd name="T17" fmla="*/ 131 h 185"/>
                                <a:gd name="T18" fmla="*/ 8 w 185"/>
                                <a:gd name="T19" fmla="*/ 145 h 185"/>
                                <a:gd name="T20" fmla="*/ 4 w 185"/>
                                <a:gd name="T21" fmla="*/ 161 h 185"/>
                                <a:gd name="T22" fmla="*/ 0 w 185"/>
                                <a:gd name="T23" fmla="*/ 177 h 185"/>
                                <a:gd name="T24" fmla="*/ 16 w 185"/>
                                <a:gd name="T25" fmla="*/ 181 h 185"/>
                                <a:gd name="T26" fmla="*/ 19 w 185"/>
                                <a:gd name="T27" fmla="*/ 171 h 185"/>
                                <a:gd name="T28" fmla="*/ 22 w 185"/>
                                <a:gd name="T29" fmla="*/ 160 h 185"/>
                                <a:gd name="T30" fmla="*/ 24 w 185"/>
                                <a:gd name="T31" fmla="*/ 148 h 185"/>
                                <a:gd name="T32" fmla="*/ 26 w 185"/>
                                <a:gd name="T33" fmla="*/ 136 h 185"/>
                                <a:gd name="T34" fmla="*/ 88 w 185"/>
                                <a:gd name="T35" fmla="*/ 136 h 185"/>
                                <a:gd name="T36" fmla="*/ 88 w 185"/>
                                <a:gd name="T37" fmla="*/ 122 h 185"/>
                                <a:gd name="T38" fmla="*/ 27 w 185"/>
                                <a:gd name="T39" fmla="*/ 122 h 185"/>
                                <a:gd name="T40" fmla="*/ 27 w 185"/>
                                <a:gd name="T41" fmla="*/ 96 h 185"/>
                                <a:gd name="T42" fmla="*/ 88 w 185"/>
                                <a:gd name="T43" fmla="*/ 96 h 185"/>
                                <a:gd name="T44" fmla="*/ 88 w 185"/>
                                <a:gd name="T45" fmla="*/ 82 h 185"/>
                                <a:gd name="T46" fmla="*/ 27 w 185"/>
                                <a:gd name="T47" fmla="*/ 82 h 185"/>
                                <a:gd name="T48" fmla="*/ 27 w 185"/>
                                <a:gd name="T49" fmla="*/ 58 h 185"/>
                                <a:gd name="T50" fmla="*/ 27 w 185"/>
                                <a:gd name="T51" fmla="*/ 57 h 185"/>
                                <a:gd name="T52" fmla="*/ 88 w 185"/>
                                <a:gd name="T53" fmla="*/ 57 h 185"/>
                                <a:gd name="T54" fmla="*/ 88 w 185"/>
                                <a:gd name="T55" fmla="*/ 44 h 185"/>
                                <a:gd name="T56" fmla="*/ 87 w 185"/>
                                <a:gd name="T57" fmla="*/ 43 h 185"/>
                                <a:gd name="T58" fmla="*/ 16 w 185"/>
                                <a:gd name="T59" fmla="*/ 43 h 185"/>
                                <a:gd name="T60" fmla="*/ 24 w 185"/>
                                <a:gd name="T61" fmla="*/ 34 h 185"/>
                                <a:gd name="T62" fmla="*/ 30 w 185"/>
                                <a:gd name="T63" fmla="*/ 27 h 185"/>
                                <a:gd name="T64" fmla="*/ 34 w 185"/>
                                <a:gd name="T65" fmla="*/ 20 h 185"/>
                                <a:gd name="T66" fmla="*/ 77 w 185"/>
                                <a:gd name="T67" fmla="*/ 20 h 185"/>
                                <a:gd name="T68" fmla="*/ 81 w 185"/>
                                <a:gd name="T69" fmla="*/ 12 h 185"/>
                                <a:gd name="T70" fmla="*/ 71 w 185"/>
                                <a:gd name="T71" fmla="*/ 6 h 185"/>
                                <a:gd name="T72" fmla="*/ 42 w 185"/>
                                <a:gd name="T73" fmla="*/ 6 h 185"/>
                                <a:gd name="T74" fmla="*/ 43 w 185"/>
                                <a:gd name="T75" fmla="*/ 3 h 185"/>
                                <a:gd name="T76" fmla="*/ 30 w 185"/>
                                <a:gd name="T77" fmla="*/ 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30" y="0"/>
                                  </a:moveTo>
                                  <a:lnTo>
                                    <a:pt x="24" y="9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1" y="47"/>
                                  </a:lnTo>
                                  <a:lnTo>
                                    <a:pt x="11" y="117"/>
                                  </a:lnTo>
                                  <a:lnTo>
                                    <a:pt x="10" y="131"/>
                                  </a:lnTo>
                                  <a:lnTo>
                                    <a:pt x="8" y="145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0" y="177"/>
                                  </a:lnTo>
                                  <a:lnTo>
                                    <a:pt x="16" y="181"/>
                                  </a:lnTo>
                                  <a:lnTo>
                                    <a:pt x="19" y="171"/>
                                  </a:lnTo>
                                  <a:lnTo>
                                    <a:pt x="22" y="160"/>
                                  </a:lnTo>
                                  <a:lnTo>
                                    <a:pt x="24" y="148"/>
                                  </a:lnTo>
                                  <a:lnTo>
                                    <a:pt x="26" y="136"/>
                                  </a:lnTo>
                                  <a:lnTo>
                                    <a:pt x="88" y="136"/>
                                  </a:lnTo>
                                  <a:lnTo>
                                    <a:pt x="88" y="122"/>
                                  </a:lnTo>
                                  <a:lnTo>
                                    <a:pt x="27" y="122"/>
                                  </a:lnTo>
                                  <a:lnTo>
                                    <a:pt x="27" y="96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88" y="44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30" y="27"/>
                                  </a:lnTo>
                                  <a:lnTo>
                                    <a:pt x="34" y="20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81" y="12"/>
                                  </a:lnTo>
                                  <a:lnTo>
                                    <a:pt x="71" y="6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43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835267" name="Freeform 8955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136 h 185"/>
                                <a:gd name="T2" fmla="*/ 73 w 185"/>
                                <a:gd name="T3" fmla="*/ 136 h 185"/>
                                <a:gd name="T4" fmla="*/ 73 w 185"/>
                                <a:gd name="T5" fmla="*/ 163 h 185"/>
                                <a:gd name="T6" fmla="*/ 72 w 185"/>
                                <a:gd name="T7" fmla="*/ 166 h 185"/>
                                <a:gd name="T8" fmla="*/ 71 w 185"/>
                                <a:gd name="T9" fmla="*/ 167 h 185"/>
                                <a:gd name="T10" fmla="*/ 69 w 185"/>
                                <a:gd name="T11" fmla="*/ 168 h 185"/>
                                <a:gd name="T12" fmla="*/ 88 w 185"/>
                                <a:gd name="T13" fmla="*/ 168 h 185"/>
                                <a:gd name="T14" fmla="*/ 88 w 185"/>
                                <a:gd name="T15" fmla="*/ 13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136"/>
                                  </a:moveTo>
                                  <a:lnTo>
                                    <a:pt x="73" y="136"/>
                                  </a:lnTo>
                                  <a:lnTo>
                                    <a:pt x="73" y="163"/>
                                  </a:lnTo>
                                  <a:lnTo>
                                    <a:pt x="72" y="166"/>
                                  </a:lnTo>
                                  <a:lnTo>
                                    <a:pt x="71" y="167"/>
                                  </a:lnTo>
                                  <a:lnTo>
                                    <a:pt x="69" y="168"/>
                                  </a:lnTo>
                                  <a:lnTo>
                                    <a:pt x="88" y="168"/>
                                  </a:lnTo>
                                  <a:lnTo>
                                    <a:pt x="88" y="1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652134" name="Freeform 8956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58 w 185"/>
                                <a:gd name="T1" fmla="*/ 96 h 185"/>
                                <a:gd name="T2" fmla="*/ 42 w 185"/>
                                <a:gd name="T3" fmla="*/ 96 h 185"/>
                                <a:gd name="T4" fmla="*/ 42 w 185"/>
                                <a:gd name="T5" fmla="*/ 122 h 185"/>
                                <a:gd name="T6" fmla="*/ 58 w 185"/>
                                <a:gd name="T7" fmla="*/ 122 h 185"/>
                                <a:gd name="T8" fmla="*/ 58 w 185"/>
                                <a:gd name="T9" fmla="*/ 9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8" y="96"/>
                                  </a:moveTo>
                                  <a:lnTo>
                                    <a:pt x="42" y="96"/>
                                  </a:lnTo>
                                  <a:lnTo>
                                    <a:pt x="42" y="122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8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3917210" name="Freeform 8957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96 h 185"/>
                                <a:gd name="T2" fmla="*/ 73 w 185"/>
                                <a:gd name="T3" fmla="*/ 96 h 185"/>
                                <a:gd name="T4" fmla="*/ 73 w 185"/>
                                <a:gd name="T5" fmla="*/ 122 h 185"/>
                                <a:gd name="T6" fmla="*/ 88 w 185"/>
                                <a:gd name="T7" fmla="*/ 122 h 185"/>
                                <a:gd name="T8" fmla="*/ 88 w 185"/>
                                <a:gd name="T9" fmla="*/ 9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96"/>
                                  </a:moveTo>
                                  <a:lnTo>
                                    <a:pt x="73" y="96"/>
                                  </a:lnTo>
                                  <a:lnTo>
                                    <a:pt x="73" y="122"/>
                                  </a:lnTo>
                                  <a:lnTo>
                                    <a:pt x="88" y="122"/>
                                  </a:lnTo>
                                  <a:lnTo>
                                    <a:pt x="88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207164" name="Freeform 8958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58 w 185"/>
                                <a:gd name="T1" fmla="*/ 57 h 185"/>
                                <a:gd name="T2" fmla="*/ 42 w 185"/>
                                <a:gd name="T3" fmla="*/ 57 h 185"/>
                                <a:gd name="T4" fmla="*/ 42 w 185"/>
                                <a:gd name="T5" fmla="*/ 82 h 185"/>
                                <a:gd name="T6" fmla="*/ 58 w 185"/>
                                <a:gd name="T7" fmla="*/ 82 h 185"/>
                                <a:gd name="T8" fmla="*/ 58 w 185"/>
                                <a:gd name="T9" fmla="*/ 5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8" y="57"/>
                                  </a:moveTo>
                                  <a:lnTo>
                                    <a:pt x="42" y="57"/>
                                  </a:lnTo>
                                  <a:lnTo>
                                    <a:pt x="42" y="82"/>
                                  </a:lnTo>
                                  <a:lnTo>
                                    <a:pt x="58" y="82"/>
                                  </a:lnTo>
                                  <a:lnTo>
                                    <a:pt x="5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165034" name="Freeform 8959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57 h 185"/>
                                <a:gd name="T2" fmla="*/ 73 w 185"/>
                                <a:gd name="T3" fmla="*/ 57 h 185"/>
                                <a:gd name="T4" fmla="*/ 73 w 185"/>
                                <a:gd name="T5" fmla="*/ 58 h 185"/>
                                <a:gd name="T6" fmla="*/ 73 w 185"/>
                                <a:gd name="T7" fmla="*/ 82 h 185"/>
                                <a:gd name="T8" fmla="*/ 88 w 185"/>
                                <a:gd name="T9" fmla="*/ 82 h 185"/>
                                <a:gd name="T10" fmla="*/ 88 w 185"/>
                                <a:gd name="T11" fmla="*/ 5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57"/>
                                  </a:moveTo>
                                  <a:lnTo>
                                    <a:pt x="73" y="57"/>
                                  </a:lnTo>
                                  <a:lnTo>
                                    <a:pt x="73" y="58"/>
                                  </a:lnTo>
                                  <a:lnTo>
                                    <a:pt x="73" y="82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8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453240" name="Freeform 8960"/>
                          <wps:cNvSpPr>
                            <a:spLocks/>
                          </wps:cNvSpPr>
                          <wps:spPr bwMode="auto">
                            <a:xfrm>
                              <a:off x="1177" y="244"/>
                              <a:ext cx="185" cy="185"/>
                            </a:xfrm>
                            <a:custGeom>
                              <a:avLst/>
                              <a:gdLst>
                                <a:gd name="T0" fmla="*/ 77 w 185"/>
                                <a:gd name="T1" fmla="*/ 20 h 185"/>
                                <a:gd name="T2" fmla="*/ 60 w 185"/>
                                <a:gd name="T3" fmla="*/ 20 h 185"/>
                                <a:gd name="T4" fmla="*/ 60 w 185"/>
                                <a:gd name="T5" fmla="*/ 21 h 185"/>
                                <a:gd name="T6" fmla="*/ 60 w 185"/>
                                <a:gd name="T7" fmla="*/ 23 h 185"/>
                                <a:gd name="T8" fmla="*/ 57 w 185"/>
                                <a:gd name="T9" fmla="*/ 28 h 185"/>
                                <a:gd name="T10" fmla="*/ 52 w 185"/>
                                <a:gd name="T11" fmla="*/ 35 h 185"/>
                                <a:gd name="T12" fmla="*/ 47 w 185"/>
                                <a:gd name="T13" fmla="*/ 43 h 185"/>
                                <a:gd name="T14" fmla="*/ 64 w 185"/>
                                <a:gd name="T15" fmla="*/ 43 h 185"/>
                                <a:gd name="T16" fmla="*/ 70 w 185"/>
                                <a:gd name="T17" fmla="*/ 32 h 185"/>
                                <a:gd name="T18" fmla="*/ 76 w 185"/>
                                <a:gd name="T19" fmla="*/ 22 h 185"/>
                                <a:gd name="T20" fmla="*/ 77 w 185"/>
                                <a:gd name="T21" fmla="*/ 2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77" y="20"/>
                                  </a:moveTo>
                                  <a:lnTo>
                                    <a:pt x="60" y="20"/>
                                  </a:lnTo>
                                  <a:lnTo>
                                    <a:pt x="60" y="21"/>
                                  </a:lnTo>
                                  <a:lnTo>
                                    <a:pt x="60" y="23"/>
                                  </a:lnTo>
                                  <a:lnTo>
                                    <a:pt x="57" y="28"/>
                                  </a:lnTo>
                                  <a:lnTo>
                                    <a:pt x="52" y="35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70" y="32"/>
                                  </a:lnTo>
                                  <a:lnTo>
                                    <a:pt x="76" y="22"/>
                                  </a:lnTo>
                                  <a:lnTo>
                                    <a:pt x="7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A495CA" id="Group 8942" o:spid="_x0000_s1026" style="position:absolute;margin-left:56.5pt;margin-top:9.8pt;width:14.05pt;height:14.05pt;z-index:251666432;mso-wrap-distance-left:0;mso-wrap-distance-right:0;mso-position-horizontal-relative:page" coordorigin="1130,196" coordsize="281,28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" o:allowincell="f">
                <v:shape id="Freeform 8943" o:spid="_x0000_s1027" style="position:absolute;left:1130;top:196;width:281;height:281;visibility:visible;mso-wrap-style:square;v-text-anchor:top" coordsize="281,2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" path="m275,r-5,l4,,,4,,275r4,5l275,280r5,-5l280,4,275,xe" fillcolor="#808285" stroked="f">
                  <v:path arrowok="t" o:connecttype="custom" o:connectlocs="275,0;270,0;4,0;0,4;0,275;4,280;275,280;280,275;280,4;275,0" o:connectangles="0,0,0,0,0,0,0,0,0,0"/>
                </v:shape>
                <v:group id="Group 8944" o:spid="_x0000_s1028" style="position:absolute;left:1177;top:244;width:185;height:185" coordorigin="1177,244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">
                  <v:shape id="Freeform 8945" o:spid="_x0000_s1029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" path="m139,21r-16,l118,30r-7,9l104,46r-2,2l92,56r11,11l115,57,125,46r8,-12l139,22r,-1xe" stroked="f">
                    <v:path arrowok="t" o:connecttype="custom" o:connectlocs="139,21;123,21;118,30;111,39;104,46;102,48;92,56;103,67;115,57;125,46;133,34;139,22;139,21" o:connectangles="0,0,0,0,0,0,0,0,0,0,0,0,0"/>
                  </v:shape>
                  <v:shape id="Freeform 8946" o:spid="_x0000_s1030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" path="m134,43r,2l134,51r,5l134,61r14,3l158,64r11,-3l169,61r4,-2l175,56r2,-5l177,48r-20,l147,48,134,43xe" stroked="f">
                    <v:path arrowok="t" o:connecttype="custom" o:connectlocs="134,43;134,45;134,51;134,56;134,61;148,64;158,64;169,61;169,61;173,59;175,56;177,51;177,48;157,48;147,48;134,43" o:connectangles="0,0,0,0,0,0,0,0,0,0,0,0,0,0,0,0"/>
                  </v:shape>
                  <v:shape id="Freeform 8947" o:spid="_x0000_s1031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" path="m174,7l93,7r,14l163,21r1,1l164,23r1,1l165,30r-1,9l164,41r-1,2l162,45r-5,3l177,48r2,-6l180,30r,-8l180,15r-1,-5l177,8,174,7xe" stroked="f">
                    <v:path arrowok="t" o:connecttype="custom" o:connectlocs="174,7;93,7;93,21;163,21;164,22;164,23;165,24;165,30;164,39;164,41;163,43;162,45;157,48;177,48;179,42;180,30;180,22;180,15;179,10;177,8;174,7" o:connectangles="0,0,0,0,0,0,0,0,0,0,0,0,0,0,0,0,0,0,0,0,0"/>
                  </v:shape>
                  <v:shape id="Freeform 8948" o:spid="_x0000_s1032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" path="m151,144r-16,l135,183r16,l151,144xe" stroked="f">
                    <v:path arrowok="t" o:connecttype="custom" o:connectlocs="151,144;135,144;135,183;151,183;151,144" o:connectangles="0,0,0,0,0"/>
                  </v:shape>
                  <v:shape id="Freeform 8949" o:spid="_x0000_s1033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" path="m184,128r-89,l95,144r89,l184,128xe" stroked="f">
                    <v:path arrowok="t" o:connecttype="custom" o:connectlocs="184,128;95,128;95,144;184,144;184,128" o:connectangles="0,0,0,0,0"/>
                  </v:shape>
                  <v:shape id="Freeform 8950" o:spid="_x0000_s1034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" path="m151,101r-16,l135,128r16,l151,101xe" stroked="f">
                    <v:path arrowok="t" o:connecttype="custom" o:connectlocs="151,101;135,101;135,128;151,128;151,101" o:connectangles="0,0,0,0,0"/>
                  </v:shape>
                  <v:shape id="Freeform 8951" o:spid="_x0000_s1035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" path="m105,70r-2,12l99,94r-4,10l90,114r3,2l98,119r5,4l108,116r3,-7l114,101r65,l179,86r-61,l121,74,105,70xe" stroked="f">
                    <v:path arrowok="t" o:connecttype="custom" o:connectlocs="105,70;103,82;99,94;95,104;90,114;93,116;98,119;103,123;108,116;111,109;114,101;179,101;179,86;118,86;121,74;105,70" o:connectangles="0,0,0,0,0,0,0,0,0,0,0,0,0,0,0,0"/>
                  </v:shape>
                  <v:shape id="Freeform 8952" o:spid="_x0000_s1036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" path="m151,69r-16,l135,86r16,l151,69xe" stroked="f">
                    <v:path arrowok="t" o:connecttype="custom" o:connectlocs="151,69;135,69;135,86;151,86;151,69" o:connectangles="0,0,0,0,0"/>
                  </v:shape>
                  <v:shape id="Freeform 8953" o:spid="_x0000_s1037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" path="m50,164r1,11l51,179r,3l68,184r11,-1l83,179r4,-4l88,171r,-3l65,168r-7,-1l58,167r-8,-3xe" stroked="f">
                    <v:path arrowok="t" o:connecttype="custom" o:connectlocs="50,164;51,175;51,179;51,182;68,184;79,183;83,179;87,175;88,171;88,168;65,168;58,167;58,167;50,164" o:connectangles="0,0,0,0,0,0,0,0,0,0,0,0,0,0"/>
                  </v:shape>
                  <v:shape id="Freeform 8954" o:spid="_x0000_s1038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" path="m30,l24,9,17,19r-7,9l9,29,,37,11,47r,70l10,131,8,145,4,161,,177r16,4l19,171r3,-11l24,148r2,-12l88,136r,-14l27,122r,-26l88,96r,-14l27,82r,-24l27,57r61,l88,44,87,43r-71,l24,34r6,-7l34,20r43,l81,12,71,6,42,6,43,3,30,xe" stroked="f">
                    <v:path arrowok="t" o:connecttype="custom" o:connectlocs="30,0;24,9;17,19;10,28;9,29;0,37;11,47;11,117;10,131;8,145;4,161;0,177;16,181;19,171;22,160;24,148;26,136;88,136;88,122;27,122;27,96;88,96;88,82;27,82;27,58;27,57;88,57;88,44;87,43;16,43;24,34;30,27;34,20;77,20;81,12;71,6;42,6;43,3;30,0" o:connectangles="0,0,0,0,0,0,0,0,0,0,0,0,0,0,0,0,0,0,0,0,0,0,0,0,0,0,0,0,0,0,0,0,0,0,0,0,0,0,0"/>
                  </v:shape>
                  <v:shape id="Freeform 8955" o:spid="_x0000_s1039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" path="m88,136r-15,l73,163r-1,3l71,167r-2,1l88,168r,-32xe" stroked="f">
                    <v:path arrowok="t" o:connecttype="custom" o:connectlocs="88,136;73,136;73,163;72,166;71,167;69,168;88,168;88,136" o:connectangles="0,0,0,0,0,0,0,0"/>
                  </v:shape>
                  <v:shape id="Freeform 8956" o:spid="_x0000_s1040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" path="m58,96r-16,l42,122r16,l58,96xe" stroked="f">
                    <v:path arrowok="t" o:connecttype="custom" o:connectlocs="58,96;42,96;42,122;58,122;58,96" o:connectangles="0,0,0,0,0"/>
                  </v:shape>
                  <v:shape id="Freeform 8957" o:spid="_x0000_s1041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" path="m88,96r-15,l73,122r15,l88,96xe" stroked="f">
                    <v:path arrowok="t" o:connecttype="custom" o:connectlocs="88,96;73,96;73,122;88,122;88,96" o:connectangles="0,0,0,0,0"/>
                  </v:shape>
                  <v:shape id="Freeform 8958" o:spid="_x0000_s1042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" path="m58,57r-16,l42,82r16,l58,57xe" stroked="f">
                    <v:path arrowok="t" o:connecttype="custom" o:connectlocs="58,57;42,57;42,82;58,82;58,57" o:connectangles="0,0,0,0,0"/>
                  </v:shape>
                  <v:shape id="Freeform 8959" o:spid="_x0000_s1043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" path="m88,57r-15,l73,58r,24l88,82r,-25xe" stroked="f">
                    <v:path arrowok="t" o:connecttype="custom" o:connectlocs="88,57;73,57;73,58;73,82;88,82;88,57" o:connectangles="0,0,0,0,0,0"/>
                  </v:shape>
                  <v:shape id="Freeform 8960" o:spid="_x0000_s1044" style="position:absolute;left:1177;top:244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" path="m77,20r-17,l60,21r,2l57,28r-5,7l47,43r17,l70,32,76,22r1,-2xe" stroked="f">
                    <v:path arrowok="t" o:connecttype="custom" o:connectlocs="77,20;60,20;60,21;60,23;57,28;52,35;47,43;64,43;70,32;76,22;77,20" o:connectangles="0,0,0,0,0,0,0,0,0,0,0"/>
                  </v:shape>
                </v:group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14"/>
        <w:ind w:left="1130"/>
        <w:rPr>
          <w:rFonts w:asciiTheme="minorEastAsia" w:cs="Wawati SC"/>
          <w:color w:val="231F20"/>
          <w:spacing w:val="-3"/>
        </w:rPr>
      </w:pPr>
      <w:r w:rsidRPr="0070218B">
        <w:rPr>
          <w:rFonts w:asciiTheme="minorEastAsia" w:hAnsiTheme="minorEastAsia" w:cs="Wawati SC" w:hint="eastAsia"/>
          <w:color w:val="231F20"/>
          <w:spacing w:val="-3"/>
        </w:rPr>
        <w:t>程式碼：</w:t>
      </w: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484"/>
              </w:tabs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10"/>
                <w:sz w:val="18"/>
                <w:szCs w:val="18"/>
              </w:rPr>
              <w:t>1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#include</w:t>
            </w:r>
            <w:r w:rsidRPr="0070218B">
              <w:rPr>
                <w:rFonts w:asciiTheme="minorEastAsia" w:hAnsiTheme="minorEastAsia" w:cs="Arial"/>
                <w:color w:val="231F20"/>
                <w:spacing w:val="69"/>
                <w:w w:val="15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  <w:t>&lt;iostream&gt;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484"/>
              </w:tabs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10"/>
                <w:sz w:val="18"/>
                <w:szCs w:val="18"/>
              </w:rPr>
              <w:t>2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#include</w:t>
            </w:r>
            <w:r w:rsidRPr="0070218B">
              <w:rPr>
                <w:rFonts w:asciiTheme="minorEastAsia" w:hAnsiTheme="minorEastAsia" w:cs="Arial"/>
                <w:color w:val="231F20"/>
                <w:spacing w:val="69"/>
                <w:w w:val="15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  <w:t>&lt;cmath&gt;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3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484"/>
              </w:tabs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4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10"/>
                <w:sz w:val="18"/>
                <w:szCs w:val="18"/>
              </w:rPr>
              <w:t>4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using</w:t>
            </w:r>
            <w:r w:rsidRPr="0070218B">
              <w:rPr>
                <w:rFonts w:asciiTheme="minorEastAsia" w:hAnsiTheme="minorEastAsia" w:cs="Arial"/>
                <w:color w:val="231F20"/>
                <w:spacing w:val="18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namespace</w:t>
            </w:r>
            <w:r w:rsidRPr="0070218B">
              <w:rPr>
                <w:rFonts w:asciiTheme="minorEastAsia" w:hAnsiTheme="minorEastAsia" w:cs="Arial"/>
                <w:color w:val="231F20"/>
                <w:spacing w:val="19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05"/>
                <w:sz w:val="18"/>
                <w:szCs w:val="18"/>
              </w:rPr>
              <w:t>std;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5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484"/>
              </w:tabs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20"/>
                <w:sz w:val="18"/>
                <w:szCs w:val="18"/>
              </w:rPr>
              <w:t>6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75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body{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5"/>
                <w:w w:val="15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25"/>
                <w:sz w:val="18"/>
                <w:szCs w:val="18"/>
              </w:rPr>
              <w:t>7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5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21"/>
                <w:w w:val="15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55"/>
                <w:sz w:val="18"/>
                <w:szCs w:val="18"/>
              </w:rPr>
              <w:t>id;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15"/>
                <w:sz w:val="18"/>
                <w:szCs w:val="18"/>
              </w:rPr>
              <w:t>8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char</w:t>
            </w:r>
            <w:r w:rsidRPr="0070218B">
              <w:rPr>
                <w:rFonts w:asciiTheme="minorEastAsia" w:hAnsiTheme="minorEastAsia" w:cs="Arial"/>
                <w:color w:val="231F20"/>
                <w:spacing w:val="31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name[10];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15"/>
                <w:sz w:val="18"/>
                <w:szCs w:val="18"/>
              </w:rPr>
              <w:t>9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char</w:t>
            </w:r>
            <w:r w:rsidRPr="0070218B">
              <w:rPr>
                <w:rFonts w:asciiTheme="minorEastAsia" w:hAnsiTheme="minorEastAsia" w:cs="Arial"/>
                <w:color w:val="231F20"/>
                <w:spacing w:val="31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  <w:t>sex;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10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float</w:t>
            </w:r>
            <w:r w:rsidRPr="0070218B">
              <w:rPr>
                <w:rFonts w:asciiTheme="minorEastAsia" w:hAnsiTheme="minorEastAsia" w:cs="Arial"/>
                <w:color w:val="231F20"/>
                <w:spacing w:val="49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height,</w:t>
            </w:r>
            <w:r w:rsidRPr="0070218B">
              <w:rPr>
                <w:rFonts w:asciiTheme="minorEastAsia" w:hAnsiTheme="minorEastAsia" w:cs="Arial"/>
                <w:color w:val="231F20"/>
                <w:spacing w:val="50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weight;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5"/>
                <w:w w:val="16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11</w:t>
            </w:r>
            <w:r w:rsidRPr="0070218B">
              <w:rPr>
                <w:rFonts w:asciiTheme="minorEastAsia" w:hAnsiTheme="minorEastAsia" w:cs="Arial"/>
                <w:color w:val="231F20"/>
                <w:spacing w:val="46"/>
                <w:w w:val="16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5"/>
                <w:w w:val="160"/>
                <w:sz w:val="18"/>
                <w:szCs w:val="18"/>
              </w:rPr>
              <w:t>}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60"/>
                <w:sz w:val="18"/>
                <w:szCs w:val="18"/>
              </w:rPr>
              <w:t>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12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53"/>
              <w:ind w:left="124"/>
              <w:rPr>
                <w:rFonts w:asciiTheme="minorEastAsia" w:cs="Arial"/>
                <w:color w:val="231F20"/>
                <w:spacing w:val="-10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13</w:t>
            </w:r>
            <w:r w:rsidRPr="0070218B">
              <w:rPr>
                <w:rFonts w:asciiTheme="minorEastAsia" w:hAnsiTheme="minorEastAsia" w:cs="Arial"/>
                <w:color w:val="231F20"/>
                <w:spacing w:val="42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-1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 xml:space="preserve">main() </w:t>
            </w:r>
            <w:r w:rsidRPr="0070218B">
              <w:rPr>
                <w:rFonts w:asciiTheme="minorEastAsia" w:cs="Arial"/>
                <w:color w:val="231F20"/>
                <w:spacing w:val="-10"/>
                <w:w w:val="135"/>
                <w:sz w:val="18"/>
                <w:szCs w:val="18"/>
              </w:rPr>
              <w:t>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14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1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body</w:t>
            </w:r>
            <w:r w:rsidRPr="0070218B">
              <w:rPr>
                <w:rFonts w:asciiTheme="minorEastAsia" w:hAnsiTheme="minorEastAsia" w:cs="Arial"/>
                <w:color w:val="231F20"/>
                <w:spacing w:val="1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s1;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53"/>
              <w:ind w:left="124"/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15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1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body</w:t>
            </w:r>
            <w:r w:rsidRPr="0070218B">
              <w:rPr>
                <w:rFonts w:asciiTheme="minorEastAsia" w:hAnsiTheme="minorEastAsia" w:cs="Arial"/>
                <w:color w:val="231F20"/>
                <w:spacing w:val="1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s2;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168"/>
        <w:rPr>
          <w:rFonts w:asciiTheme="minorEastAsia" w:cs="Wawati SC"/>
        </w:rPr>
      </w:pPr>
    </w:p>
    <w:p w:rsidR="004B05D7" w:rsidRPr="0070218B" w:rsidRDefault="004B05D7" w:rsidP="004B05D7">
      <w:pPr>
        <w:pStyle w:val="4"/>
        <w:kinsoku w:val="0"/>
        <w:overflowPunct w:val="0"/>
        <w:spacing w:before="1"/>
        <w:ind w:right="374"/>
        <w:jc w:val="right"/>
        <w:rPr>
          <w:rFonts w:asciiTheme="minorEastAsia" w:hAnsiTheme="minorEastAsia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-2"/>
        </w:rPr>
        <w:t>7-</w:t>
      </w:r>
      <w:r w:rsidRPr="0070218B">
        <w:rPr>
          <w:rFonts w:asciiTheme="minorEastAsia" w:hAnsiTheme="minorEastAsia"/>
          <w:color w:val="231F20"/>
          <w:spacing w:val="-10"/>
        </w:rPr>
        <w:t>3</w:t>
      </w:r>
    </w:p>
    <w:p w:rsidR="004B05D7" w:rsidRPr="0070218B" w:rsidRDefault="004B05D7" w:rsidP="004B05D7">
      <w:pPr>
        <w:pStyle w:val="4"/>
        <w:kinsoku w:val="0"/>
        <w:overflowPunct w:val="0"/>
        <w:spacing w:before="1"/>
        <w:ind w:right="374"/>
        <w:jc w:val="right"/>
        <w:rPr>
          <w:rFonts w:asciiTheme="minorEastAsia" w:hAnsiTheme="minorEastAsia"/>
          <w:color w:val="231F20"/>
          <w:spacing w:val="-1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141"/>
        <w:rPr>
          <w:rFonts w:asciiTheme="minorEastAsia" w:cs="Lantinghei SC"/>
          <w:sz w:val="20"/>
          <w:szCs w:val="20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16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19" w:line="320" w:lineRule="exact"/>
              <w:ind w:left="124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  <w:t>17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4"/>
                <w:w w:val="115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5"/>
                <w:w w:val="105"/>
                <w:sz w:val="18"/>
                <w:szCs w:val="18"/>
              </w:rPr>
              <w:t>輸入第</w:t>
            </w:r>
            <w:r w:rsidRPr="0070218B">
              <w:rPr>
                <w:rFonts w:asciiTheme="minorEastAsia" w:hAnsiTheme="minorEastAsia" w:cs="Wawati SC"/>
                <w:color w:val="231F20"/>
                <w:spacing w:val="-5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1</w:t>
            </w:r>
            <w:r w:rsidRPr="0070218B">
              <w:rPr>
                <w:rFonts w:asciiTheme="minorEastAsia" w:hAnsiTheme="minorEastAsia" w:cs="Arial"/>
                <w:color w:val="231F20"/>
                <w:spacing w:val="-13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w w:val="105"/>
                <w:sz w:val="18"/>
                <w:szCs w:val="18"/>
              </w:rPr>
              <w:t>位同學的基本資料</w:t>
            </w:r>
            <w:r w:rsidRPr="0070218B">
              <w:rPr>
                <w:rFonts w:asciiTheme="minorEastAsia" w:hAnsiTheme="minorEastAsia" w:cs="Wawati SC" w:hint="eastAsia"/>
                <w:color w:val="231F20"/>
                <w:w w:val="115"/>
                <w:sz w:val="18"/>
                <w:szCs w:val="18"/>
              </w:rPr>
              <w:t>：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18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s1.id;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19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48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48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  <w:t>s1.name;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20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34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3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s1.sex;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21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21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21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s1.height;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22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34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3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s1.weight;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23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24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20" w:line="320" w:lineRule="exact"/>
              <w:ind w:left="124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  <w:t>25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4"/>
                <w:w w:val="115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5"/>
                <w:w w:val="105"/>
                <w:sz w:val="18"/>
                <w:szCs w:val="18"/>
              </w:rPr>
              <w:t>輸入第</w:t>
            </w:r>
            <w:r w:rsidRPr="0070218B">
              <w:rPr>
                <w:rFonts w:asciiTheme="minorEastAsia" w:hAnsiTheme="minorEastAsia" w:cs="Wawati SC"/>
                <w:color w:val="231F20"/>
                <w:spacing w:val="-5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2</w:t>
            </w:r>
            <w:r w:rsidRPr="0070218B">
              <w:rPr>
                <w:rFonts w:asciiTheme="minorEastAsia" w:hAnsiTheme="minorEastAsia" w:cs="Arial"/>
                <w:color w:val="231F20"/>
                <w:spacing w:val="-13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w w:val="105"/>
                <w:sz w:val="18"/>
                <w:szCs w:val="18"/>
              </w:rPr>
              <w:t>位同學的基本資料</w:t>
            </w:r>
            <w:r w:rsidRPr="0070218B">
              <w:rPr>
                <w:rFonts w:asciiTheme="minorEastAsia" w:hAnsiTheme="minorEastAsia" w:cs="Wawati SC" w:hint="eastAsia"/>
                <w:color w:val="231F20"/>
                <w:w w:val="115"/>
                <w:sz w:val="18"/>
                <w:szCs w:val="18"/>
              </w:rPr>
              <w:t>：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26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s2.id;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27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48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48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  <w:t>s2.name;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28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34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3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s2.sex;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29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21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21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s2.height;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30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34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3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s2.weight;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31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32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20" w:line="320" w:lineRule="exact"/>
              <w:ind w:left="124"/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33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25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w w:val="115"/>
                <w:sz w:val="18"/>
                <w:szCs w:val="18"/>
              </w:rPr>
              <w:t>學號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w w:val="125"/>
                <w:sz w:val="18"/>
                <w:szCs w:val="18"/>
              </w:rPr>
              <w:t>：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s1.id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20" w:line="320" w:lineRule="exact"/>
              <w:ind w:left="124"/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34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10"/>
                <w:sz w:val="18"/>
                <w:szCs w:val="18"/>
              </w:rPr>
              <w:t xml:space="preserve"> &lt;&lt; "</w:t>
            </w:r>
            <w:r w:rsidRPr="0070218B">
              <w:rPr>
                <w:rFonts w:asciiTheme="minorEastAsia" w:hAnsiTheme="minorEastAsia" w:cs="Wawati SC" w:hint="eastAsia"/>
                <w:color w:val="231F20"/>
                <w:w w:val="110"/>
                <w:sz w:val="18"/>
                <w:szCs w:val="18"/>
              </w:rPr>
              <w:t>姓名：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0"/>
                <w:sz w:val="18"/>
                <w:szCs w:val="18"/>
              </w:rPr>
              <w:t xml:space="preserve"> &lt;&lt;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s1.name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10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18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20" w:line="320" w:lineRule="exact"/>
              <w:ind w:left="124"/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35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25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Wawati SC" w:hint="eastAsia"/>
                <w:color w:val="231F20"/>
                <w:w w:val="115"/>
                <w:sz w:val="18"/>
                <w:szCs w:val="18"/>
              </w:rPr>
              <w:t>性別：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15"/>
                <w:sz w:val="18"/>
                <w:szCs w:val="18"/>
              </w:rPr>
              <w:t xml:space="preserve"> &lt;&lt;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s1.sex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12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19" w:line="320" w:lineRule="exact"/>
              <w:ind w:left="124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36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"BMI</w:t>
            </w:r>
            <w:r w:rsidRPr="0070218B">
              <w:rPr>
                <w:rFonts w:asciiTheme="minorEastAsia" w:hAnsiTheme="minorEastAsia" w:cs="Wawati SC" w:hint="eastAsia"/>
                <w:color w:val="231F20"/>
                <w:w w:val="115"/>
                <w:sz w:val="18"/>
                <w:szCs w:val="18"/>
              </w:rPr>
              <w:t>：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s1.weight/pow(s1.height/100,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2)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37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 xml:space="preserve">cout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"---"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38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19" w:line="320" w:lineRule="exact"/>
              <w:ind w:left="124"/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39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25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w w:val="115"/>
                <w:sz w:val="18"/>
                <w:szCs w:val="18"/>
              </w:rPr>
              <w:t>學號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w w:val="125"/>
                <w:sz w:val="18"/>
                <w:szCs w:val="18"/>
              </w:rPr>
              <w:t>：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s2.id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19" w:line="320" w:lineRule="exact"/>
              <w:ind w:left="124"/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40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10"/>
                <w:sz w:val="18"/>
                <w:szCs w:val="18"/>
              </w:rPr>
              <w:t xml:space="preserve"> &lt;&lt; "</w:t>
            </w:r>
            <w:r w:rsidRPr="0070218B">
              <w:rPr>
                <w:rFonts w:asciiTheme="minorEastAsia" w:hAnsiTheme="minorEastAsia" w:cs="Wawati SC" w:hint="eastAsia"/>
                <w:color w:val="231F20"/>
                <w:w w:val="110"/>
                <w:sz w:val="18"/>
                <w:szCs w:val="18"/>
              </w:rPr>
              <w:t>姓名：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0"/>
                <w:sz w:val="18"/>
                <w:szCs w:val="18"/>
              </w:rPr>
              <w:t xml:space="preserve"> &lt;&lt;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s2.name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10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18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19" w:line="320" w:lineRule="exact"/>
              <w:ind w:left="124"/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41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25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Wawati SC" w:hint="eastAsia"/>
                <w:color w:val="231F20"/>
                <w:w w:val="115"/>
                <w:sz w:val="18"/>
                <w:szCs w:val="18"/>
              </w:rPr>
              <w:t>性別：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15"/>
                <w:sz w:val="18"/>
                <w:szCs w:val="18"/>
              </w:rPr>
              <w:t xml:space="preserve"> &lt;&lt;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s2.sex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12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19" w:line="320" w:lineRule="exact"/>
              <w:ind w:left="124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42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"BMI</w:t>
            </w:r>
            <w:r w:rsidRPr="0070218B">
              <w:rPr>
                <w:rFonts w:asciiTheme="minorEastAsia" w:hAnsiTheme="minorEastAsia" w:cs="Wawati SC" w:hint="eastAsia"/>
                <w:color w:val="231F20"/>
                <w:w w:val="115"/>
                <w:sz w:val="18"/>
                <w:szCs w:val="18"/>
              </w:rPr>
              <w:t>：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s2.weight/pow(s2.height/100,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2)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43</w:t>
            </w:r>
            <w:r w:rsidRPr="0070218B">
              <w:rPr>
                <w:rFonts w:asciiTheme="minorEastAsia" w:hAnsiTheme="minorEastAsia" w:cs="Arial"/>
                <w:color w:val="231F20"/>
                <w:spacing w:val="56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  <w:t>}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124" w:after="44"/>
        <w:ind w:left="1130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 w:cs="Wawati SC" w:hint="eastAsia"/>
          <w:color w:val="231F20"/>
          <w:spacing w:val="-2"/>
        </w:rPr>
        <w:t>程式碼說明：</w:t>
      </w:r>
    </w:p>
    <w:tbl>
      <w:tblPr>
        <w:tblW w:w="0" w:type="auto"/>
        <w:tblInd w:w="100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5"/>
        <w:gridCol w:w="8371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/>
        </w:trPr>
        <w:tc>
          <w:tcPr>
            <w:tcW w:w="1415" w:type="dxa"/>
            <w:tcBorders>
              <w:top w:val="none" w:sz="6" w:space="0" w:color="auto"/>
              <w:left w:val="none" w:sz="6" w:space="0" w:color="auto"/>
              <w:bottom w:val="single" w:sz="8" w:space="0" w:color="FFFFFF"/>
              <w:right w:val="single" w:sz="8" w:space="0" w:color="FFFFFF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3" w:line="349" w:lineRule="exact"/>
              <w:ind w:left="24" w:right="1"/>
              <w:jc w:val="center"/>
              <w:rPr>
                <w:rFonts w:asciiTheme="minorEastAsia" w:cs="Lantinghei SC"/>
                <w:color w:val="FFFFFF"/>
                <w:spacing w:val="-6"/>
                <w:sz w:val="22"/>
                <w:szCs w:val="22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6"/>
                <w:sz w:val="22"/>
                <w:szCs w:val="22"/>
              </w:rPr>
              <w:t>行數</w:t>
            </w:r>
          </w:p>
        </w:tc>
        <w:tc>
          <w:tcPr>
            <w:tcW w:w="8371" w:type="dxa"/>
            <w:tcBorders>
              <w:top w:val="none" w:sz="6" w:space="0" w:color="auto"/>
              <w:left w:val="single" w:sz="8" w:space="0" w:color="FFFFFF"/>
              <w:bottom w:val="single" w:sz="8" w:space="0" w:color="FFFFFF"/>
              <w:right w:val="none" w:sz="6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3" w:line="349" w:lineRule="exact"/>
              <w:ind w:right="8"/>
              <w:jc w:val="center"/>
              <w:rPr>
                <w:rFonts w:asciiTheme="minorEastAsia" w:cs="Lantinghei SC"/>
                <w:color w:val="FFFFFF"/>
                <w:spacing w:val="-6"/>
                <w:sz w:val="22"/>
                <w:szCs w:val="22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6"/>
                <w:sz w:val="22"/>
                <w:szCs w:val="22"/>
              </w:rPr>
              <w:t>說明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/>
        </w:trPr>
        <w:tc>
          <w:tcPr>
            <w:tcW w:w="1415" w:type="dxa"/>
            <w:tcBorders>
              <w:top w:val="single" w:sz="8" w:space="0" w:color="FFFFFF"/>
              <w:left w:val="none" w:sz="6" w:space="0" w:color="auto"/>
              <w:bottom w:val="single" w:sz="8" w:space="0" w:color="FFFFFF"/>
              <w:right w:val="single" w:sz="8" w:space="0" w:color="FFFFFF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 w:right="5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6</w:t>
            </w:r>
            <w:r w:rsidRPr="0070218B">
              <w:rPr>
                <w:rFonts w:asciiTheme="minorEastAsia" w:hAnsiTheme="minorEastAsia"/>
                <w:color w:val="231F20"/>
                <w:spacing w:val="7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7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11</w:t>
            </w:r>
          </w:p>
        </w:tc>
        <w:tc>
          <w:tcPr>
            <w:tcW w:w="83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7"/>
              <w:rPr>
                <w:rFonts w:asciiTheme="minorEastAsia" w:cs="Wawati SC"/>
                <w:color w:val="231F20"/>
                <w:spacing w:val="-3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建立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body</w:t>
            </w:r>
            <w:r w:rsidRPr="0070218B">
              <w:rPr>
                <w:rFonts w:asciiTheme="minorEastAsia" w:hAnsiTheme="minorEastAsia"/>
                <w:color w:val="231F20"/>
                <w:spacing w:val="2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2"/>
                <w:sz w:val="20"/>
                <w:szCs w:val="20"/>
              </w:rPr>
              <w:t>結構，具備</w:t>
            </w:r>
            <w:r w:rsidRPr="0070218B">
              <w:rPr>
                <w:rFonts w:asciiTheme="minorEastAsia" w:hAnsiTheme="minorEastAsia" w:cs="Wawati SC"/>
                <w:color w:val="231F20"/>
                <w:spacing w:val="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5</w:t>
            </w:r>
            <w:r w:rsidRPr="0070218B">
              <w:rPr>
                <w:rFonts w:asciiTheme="minorEastAsia" w:hAnsiTheme="minorEastAsia"/>
                <w:color w:val="231F20"/>
                <w:spacing w:val="2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3"/>
                <w:sz w:val="20"/>
                <w:szCs w:val="20"/>
              </w:rPr>
              <w:t>個成員。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/>
        </w:trPr>
        <w:tc>
          <w:tcPr>
            <w:tcW w:w="1415" w:type="dxa"/>
            <w:tcBorders>
              <w:top w:val="single" w:sz="8" w:space="0" w:color="FFFFFF"/>
              <w:left w:val="none" w:sz="6" w:space="0" w:color="auto"/>
              <w:bottom w:val="none" w:sz="6" w:space="0" w:color="auto"/>
              <w:right w:val="single" w:sz="8" w:space="0" w:color="FFFFFF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 w:right="1"/>
              <w:jc w:val="center"/>
              <w:rPr>
                <w:rFonts w:asciiTheme="minorEastAsia" w:hAnsiTheme="minorEastAsia"/>
                <w:color w:val="231F20"/>
                <w:spacing w:val="-5"/>
                <w:w w:val="9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w w:val="75"/>
                <w:sz w:val="20"/>
                <w:szCs w:val="20"/>
              </w:rPr>
              <w:t>14</w:t>
            </w:r>
            <w:r w:rsidRPr="0070218B">
              <w:rPr>
                <w:rFonts w:asciiTheme="minorEastAsia" w:hAnsiTheme="minorEastAsia" w:hint="eastAsia"/>
                <w:color w:val="231F20"/>
                <w:w w:val="75"/>
                <w:sz w:val="20"/>
                <w:szCs w:val="20"/>
              </w:rPr>
              <w:t>，</w:t>
            </w:r>
            <w:r w:rsidRPr="0070218B">
              <w:rPr>
                <w:rFonts w:asciiTheme="minorEastAsia" w:hAnsiTheme="minorEastAsia"/>
                <w:color w:val="231F20"/>
                <w:spacing w:val="-2"/>
                <w:w w:val="95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w w:val="95"/>
                <w:sz w:val="20"/>
                <w:szCs w:val="20"/>
              </w:rPr>
              <w:t>15</w:t>
            </w:r>
          </w:p>
        </w:tc>
        <w:tc>
          <w:tcPr>
            <w:tcW w:w="8371" w:type="dxa"/>
            <w:tcBorders>
              <w:top w:val="single" w:sz="8" w:space="0" w:color="FFFFFF"/>
              <w:left w:val="single" w:sz="8" w:space="0" w:color="FFFFF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7"/>
              <w:rPr>
                <w:rFonts w:asciiTheme="minorEastAsia" w:cs="Wawati SC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宣告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body</w:t>
            </w:r>
            <w:r w:rsidRPr="0070218B">
              <w:rPr>
                <w:rFonts w:asciiTheme="minorEastAsia" w:hAnsiTheme="minorEastAsia"/>
                <w:color w:val="231F20"/>
                <w:spacing w:val="1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1"/>
                <w:sz w:val="20"/>
                <w:szCs w:val="20"/>
              </w:rPr>
              <w:t>結構變數，分別為</w:t>
            </w:r>
            <w:r w:rsidRPr="0070218B">
              <w:rPr>
                <w:rFonts w:asciiTheme="minorEastAsia" w:hAnsiTheme="minorEastAsia" w:cs="Wawati SC"/>
                <w:color w:val="231F20"/>
                <w:spacing w:val="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s1</w:t>
            </w:r>
            <w:r w:rsidRPr="0070218B">
              <w:rPr>
                <w:rFonts w:asciiTheme="minorEastAsia" w:hAnsiTheme="minorEastAsia"/>
                <w:color w:val="231F20"/>
                <w:spacing w:val="2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5"/>
                <w:sz w:val="20"/>
                <w:szCs w:val="20"/>
              </w:rPr>
              <w:t>和</w:t>
            </w:r>
            <w:r w:rsidRPr="0070218B">
              <w:rPr>
                <w:rFonts w:asciiTheme="minorEastAsia" w:hAnsiTheme="minorEastAsia" w:cs="Wawati SC"/>
                <w:color w:val="231F20"/>
                <w:spacing w:val="5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s2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10"/>
                <w:sz w:val="20"/>
                <w:szCs w:val="20"/>
              </w:rPr>
              <w:t>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/>
        </w:trPr>
        <w:tc>
          <w:tcPr>
            <w:tcW w:w="1415" w:type="dxa"/>
            <w:tcBorders>
              <w:top w:val="none" w:sz="6" w:space="0" w:color="auto"/>
              <w:left w:val="none" w:sz="6" w:space="0" w:color="auto"/>
              <w:bottom w:val="single" w:sz="8" w:space="0" w:color="FFFFFF"/>
              <w:right w:val="single" w:sz="8" w:space="0" w:color="FFFFFF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17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31</w:t>
            </w:r>
          </w:p>
        </w:tc>
        <w:tc>
          <w:tcPr>
            <w:tcW w:w="8371" w:type="dxa"/>
            <w:tcBorders>
              <w:top w:val="none" w:sz="6" w:space="0" w:color="auto"/>
              <w:left w:val="single" w:sz="8" w:space="0" w:color="FFFFFF"/>
              <w:bottom w:val="single" w:sz="8" w:space="0" w:color="FFFFFF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7"/>
              <w:rPr>
                <w:rFonts w:asciiTheme="minorEastAsia" w:cs="Wawati SC"/>
                <w:color w:val="231F20"/>
                <w:spacing w:val="-1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23"/>
                <w:sz w:val="20"/>
                <w:szCs w:val="20"/>
              </w:rPr>
              <w:t>使用</w:t>
            </w:r>
            <w:r w:rsidRPr="0070218B">
              <w:rPr>
                <w:rFonts w:asciiTheme="minorEastAsia" w:hAnsiTheme="minorEastAsia" w:cs="Wawati SC"/>
                <w:color w:val="231F20"/>
                <w:spacing w:val="2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c++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17"/>
                <w:sz w:val="20"/>
                <w:szCs w:val="20"/>
              </w:rPr>
              <w:t>提供的</w:t>
            </w:r>
            <w:r w:rsidRPr="0070218B">
              <w:rPr>
                <w:rFonts w:asciiTheme="minorEastAsia" w:hAnsiTheme="minorEastAsia" w:cs="Wawati SC"/>
                <w:color w:val="231F20"/>
                <w:spacing w:val="17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cin</w:t>
            </w:r>
            <w:r w:rsidRPr="0070218B">
              <w:rPr>
                <w:rFonts w:asciiTheme="minorEastAsia" w:hAnsiTheme="minorEastAsia"/>
                <w:color w:val="231F20"/>
                <w:spacing w:val="7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1"/>
                <w:sz w:val="20"/>
                <w:szCs w:val="20"/>
              </w:rPr>
              <w:t>物件，由使用者輸入資料並指定給結構成員。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6"/>
        </w:trPr>
        <w:tc>
          <w:tcPr>
            <w:tcW w:w="1415" w:type="dxa"/>
            <w:tcBorders>
              <w:top w:val="single" w:sz="8" w:space="0" w:color="FFFFFF"/>
              <w:left w:val="none" w:sz="6" w:space="0" w:color="auto"/>
              <w:bottom w:val="none" w:sz="6" w:space="0" w:color="auto"/>
              <w:right w:val="single" w:sz="8" w:space="0" w:color="FFFFFF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33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42</w:t>
            </w:r>
          </w:p>
        </w:tc>
        <w:tc>
          <w:tcPr>
            <w:tcW w:w="8371" w:type="dxa"/>
            <w:tcBorders>
              <w:top w:val="single" w:sz="8" w:space="0" w:color="FFFFFF"/>
              <w:left w:val="single" w:sz="8" w:space="0" w:color="FFFFF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7"/>
              <w:rPr>
                <w:rFonts w:asciiTheme="minorEastAsia" w:cs="Wawati SC"/>
                <w:color w:val="231F20"/>
                <w:spacing w:val="-3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6"/>
                <w:sz w:val="20"/>
                <w:szCs w:val="20"/>
              </w:rPr>
              <w:t>使用</w:t>
            </w:r>
            <w:r w:rsidRPr="0070218B">
              <w:rPr>
                <w:rFonts w:asciiTheme="minorEastAsia" w:hAnsiTheme="minorEastAsia" w:cs="Wawati SC"/>
                <w:color w:val="231F20"/>
                <w:spacing w:val="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c++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4"/>
                <w:sz w:val="20"/>
                <w:szCs w:val="20"/>
              </w:rPr>
              <w:t>提供的</w:t>
            </w:r>
            <w:r w:rsidRPr="0070218B">
              <w:rPr>
                <w:rFonts w:asciiTheme="minorEastAsia" w:hAnsiTheme="minorEastAsia" w:cs="Wawati SC"/>
                <w:color w:val="231F20"/>
                <w:spacing w:val="4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cout</w:t>
            </w:r>
            <w:r w:rsidRPr="0070218B">
              <w:rPr>
                <w:rFonts w:asciiTheme="minorEastAsia" w:hAnsiTheme="minorEastAsia"/>
                <w:color w:val="231F20"/>
                <w:spacing w:val="28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1"/>
                <w:sz w:val="20"/>
                <w:szCs w:val="20"/>
              </w:rPr>
              <w:t>物件，輸出結構變數</w:t>
            </w:r>
            <w:r w:rsidRPr="0070218B">
              <w:rPr>
                <w:rFonts w:asciiTheme="minorEastAsia" w:hAnsiTheme="minorEastAsia" w:cs="Wawati SC"/>
                <w:color w:val="231F20"/>
                <w:spacing w:val="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s1</w:t>
            </w:r>
            <w:r w:rsidRPr="0070218B">
              <w:rPr>
                <w:rFonts w:asciiTheme="minorEastAsia" w:hAnsiTheme="minorEastAsia"/>
                <w:color w:val="231F20"/>
                <w:spacing w:val="2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9"/>
                <w:sz w:val="20"/>
                <w:szCs w:val="20"/>
              </w:rPr>
              <w:t>和</w:t>
            </w:r>
            <w:r w:rsidRPr="0070218B">
              <w:rPr>
                <w:rFonts w:asciiTheme="minorEastAsia" w:hAnsiTheme="minorEastAsia" w:cs="Wawati SC"/>
                <w:color w:val="231F20"/>
                <w:spacing w:val="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s2</w:t>
            </w:r>
            <w:r w:rsidRPr="0070218B">
              <w:rPr>
                <w:rFonts w:asciiTheme="minorEastAsia" w:hAnsiTheme="minorEastAsia"/>
                <w:color w:val="231F20"/>
                <w:spacing w:val="2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3"/>
                <w:sz w:val="20"/>
                <w:szCs w:val="20"/>
              </w:rPr>
              <w:t>的內容。</w:t>
            </w:r>
          </w:p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7" w:line="355" w:lineRule="exact"/>
              <w:ind w:left="97"/>
              <w:rPr>
                <w:rFonts w:asciiTheme="minorEastAsia" w:cs="Hiragino Mincho ProN W3"/>
                <w:color w:val="231F20"/>
                <w:position w:val="1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BMI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3"/>
                <w:sz w:val="20"/>
                <w:szCs w:val="20"/>
              </w:rPr>
              <w:t>的計算公式為</w:t>
            </w:r>
            <w:r w:rsidRPr="0070218B">
              <w:rPr>
                <w:rFonts w:asciiTheme="minorEastAsia" w:hAnsiTheme="minorEastAsia" w:cs="Wawati SC"/>
                <w:color w:val="231F20"/>
                <w:spacing w:val="-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BMI</w:t>
            </w: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Symbol" w:hint="eastAsia"/>
                <w:color w:val="231F20"/>
                <w:sz w:val="20"/>
                <w:szCs w:val="20"/>
              </w:rPr>
              <w:t></w:t>
            </w:r>
            <w:r w:rsidRPr="0070218B">
              <w:rPr>
                <w:rFonts w:asciiTheme="minorEastAsia" w:hAnsiTheme="minorEastAsia"/>
                <w:color w:val="231F20"/>
                <w:spacing w:val="4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Hiragino Mincho ProN W3" w:hint="eastAsia"/>
                <w:color w:val="231F20"/>
                <w:position w:val="12"/>
                <w:sz w:val="20"/>
                <w:szCs w:val="20"/>
                <w:u w:val="single"/>
              </w:rPr>
              <w:t>體重</w:t>
            </w:r>
            <w:r w:rsidRPr="0070218B">
              <w:rPr>
                <w:rFonts w:asciiTheme="minorEastAsia" w:hAnsiTheme="minorEastAsia"/>
                <w:color w:val="231F20"/>
                <w:spacing w:val="-4"/>
                <w:position w:val="12"/>
                <w:sz w:val="20"/>
                <w:szCs w:val="20"/>
                <w:u w:val="single"/>
              </w:rPr>
              <w:t>(kg)</w:t>
            </w:r>
          </w:p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179" w:lineRule="exact"/>
              <w:ind w:left="2406"/>
              <w:rPr>
                <w:rFonts w:asciiTheme="minorEastAsia" w:hAnsiTheme="minorEastAsia"/>
                <w:color w:val="231F20"/>
                <w:spacing w:val="-4"/>
                <w:sz w:val="20"/>
                <w:szCs w:val="20"/>
                <w:vertAlign w:val="superscript"/>
              </w:rPr>
            </w:pPr>
            <w:r w:rsidRPr="0070218B">
              <w:rPr>
                <w:rFonts w:asciiTheme="minorEastAsia" w:hAnsiTheme="minorEastAsia" w:cs="Hiragino Mincho ProN W3" w:hint="eastAsia"/>
                <w:color w:val="231F20"/>
                <w:spacing w:val="-2"/>
                <w:sz w:val="20"/>
                <w:szCs w:val="20"/>
              </w:rPr>
              <w:t>身高</w:t>
            </w:r>
            <w:r w:rsidRPr="0070218B"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  <w:t>(m)</w:t>
            </w:r>
            <w:r w:rsidRPr="0070218B">
              <w:rPr>
                <w:rFonts w:asciiTheme="minorEastAsia" w:hAnsiTheme="minorEastAsia"/>
                <w:color w:val="231F20"/>
                <w:spacing w:val="-4"/>
                <w:sz w:val="20"/>
                <w:szCs w:val="20"/>
                <w:vertAlign w:val="superscript"/>
              </w:rPr>
              <w:t>2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387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4"/>
        <w:kinsoku w:val="0"/>
        <w:overflowPunct w:val="0"/>
        <w:rPr>
          <w:rFonts w:asciiTheme="minorEastAsia" w:hAnsiTheme="minorEastAsia"/>
          <w:color w:val="231F20"/>
          <w:spacing w:val="-12"/>
        </w:rPr>
      </w:pPr>
      <w:r w:rsidRPr="0070218B">
        <w:rPr>
          <w:rFonts w:asciiTheme="minorEastAsia" w:hAnsiTheme="minorEastAsia"/>
          <w:color w:val="231F20"/>
          <w:spacing w:val="-4"/>
        </w:rPr>
        <w:t>7-</w:t>
      </w:r>
      <w:r w:rsidRPr="0070218B">
        <w:rPr>
          <w:rFonts w:asciiTheme="minorEastAsia" w:hAnsiTheme="minorEastAsia"/>
          <w:color w:val="231F20"/>
          <w:spacing w:val="-12"/>
        </w:rPr>
        <w:t>4</w:t>
      </w:r>
    </w:p>
    <w:p w:rsidR="004B05D7" w:rsidRPr="0070218B" w:rsidRDefault="004B05D7" w:rsidP="004B05D7">
      <w:pPr>
        <w:pStyle w:val="4"/>
        <w:kinsoku w:val="0"/>
        <w:overflowPunct w:val="0"/>
        <w:rPr>
          <w:rFonts w:asciiTheme="minorEastAsia" w:hAnsiTheme="minorEastAsia"/>
          <w:color w:val="231F20"/>
          <w:spacing w:val="-12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227"/>
        <w:rPr>
          <w:rFonts w:asciiTheme="minorEastAsia" w:cs="Lantinghei SC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0" locked="0" layoutInCell="0" allowOverlap="1" wp14:anchorId="7D3FCDF9" wp14:editId="13CDC1A5">
                <wp:simplePos x="0" y="0"/>
                <wp:positionH relativeFrom="page">
                  <wp:posOffset>722630</wp:posOffset>
                </wp:positionH>
                <wp:positionV relativeFrom="paragraph">
                  <wp:posOffset>391160</wp:posOffset>
                </wp:positionV>
                <wp:extent cx="6101080" cy="260350"/>
                <wp:effectExtent l="0" t="0" r="0" b="0"/>
                <wp:wrapTopAndBottom/>
                <wp:docPr id="567827118" name="Group 8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1080" cy="260350"/>
                          <a:chOff x="1138" y="616"/>
                          <a:chExt cx="9608" cy="410"/>
                        </a:xfrm>
                      </wpg:grpSpPr>
                      <wps:wsp>
                        <wps:cNvPr id="2049693980" name="Freeform 8962"/>
                        <wps:cNvSpPr>
                          <a:spLocks/>
                        </wps:cNvSpPr>
                        <wps:spPr bwMode="auto">
                          <a:xfrm>
                            <a:off x="1138" y="821"/>
                            <a:ext cx="9608" cy="1"/>
                          </a:xfrm>
                          <a:custGeom>
                            <a:avLst/>
                            <a:gdLst>
                              <a:gd name="T0" fmla="*/ 0 w 9608"/>
                              <a:gd name="T1" fmla="*/ 0 h 1"/>
                              <a:gd name="T2" fmla="*/ 9567 w 9608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608" h="1">
                                <a:moveTo>
                                  <a:pt x="0" y="0"/>
                                </a:moveTo>
                                <a:lnTo>
                                  <a:pt x="9567" y="0"/>
                                </a:lnTo>
                              </a:path>
                            </a:pathLst>
                          </a:custGeom>
                          <a:noFill/>
                          <a:ln w="10243">
                            <a:solidFill>
                              <a:srgbClr val="0092C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380072" name="Freeform 8963"/>
                        <wps:cNvSpPr>
                          <a:spLocks/>
                        </wps:cNvSpPr>
                        <wps:spPr bwMode="auto">
                          <a:xfrm>
                            <a:off x="1410" y="624"/>
                            <a:ext cx="1424" cy="394"/>
                          </a:xfrm>
                          <a:custGeom>
                            <a:avLst/>
                            <a:gdLst>
                              <a:gd name="T0" fmla="*/ 1367 w 1424"/>
                              <a:gd name="T1" fmla="*/ 0 h 394"/>
                              <a:gd name="T2" fmla="*/ 56 w 1424"/>
                              <a:gd name="T3" fmla="*/ 0 h 394"/>
                              <a:gd name="T4" fmla="*/ 34 w 1424"/>
                              <a:gd name="T5" fmla="*/ 4 h 394"/>
                              <a:gd name="T6" fmla="*/ 16 w 1424"/>
                              <a:gd name="T7" fmla="*/ 16 h 394"/>
                              <a:gd name="T8" fmla="*/ 4 w 1424"/>
                              <a:gd name="T9" fmla="*/ 34 h 394"/>
                              <a:gd name="T10" fmla="*/ 0 w 1424"/>
                              <a:gd name="T11" fmla="*/ 56 h 394"/>
                              <a:gd name="T12" fmla="*/ 0 w 1424"/>
                              <a:gd name="T13" fmla="*/ 337 h 394"/>
                              <a:gd name="T14" fmla="*/ 4 w 1424"/>
                              <a:gd name="T15" fmla="*/ 359 h 394"/>
                              <a:gd name="T16" fmla="*/ 16 w 1424"/>
                              <a:gd name="T17" fmla="*/ 376 h 394"/>
                              <a:gd name="T18" fmla="*/ 34 w 1424"/>
                              <a:gd name="T19" fmla="*/ 389 h 394"/>
                              <a:gd name="T20" fmla="*/ 56 w 1424"/>
                              <a:gd name="T21" fmla="*/ 393 h 394"/>
                              <a:gd name="T22" fmla="*/ 1367 w 1424"/>
                              <a:gd name="T23" fmla="*/ 393 h 394"/>
                              <a:gd name="T24" fmla="*/ 1389 w 1424"/>
                              <a:gd name="T25" fmla="*/ 389 h 394"/>
                              <a:gd name="T26" fmla="*/ 1407 w 1424"/>
                              <a:gd name="T27" fmla="*/ 376 h 394"/>
                              <a:gd name="T28" fmla="*/ 1419 w 1424"/>
                              <a:gd name="T29" fmla="*/ 359 h 394"/>
                              <a:gd name="T30" fmla="*/ 1423 w 1424"/>
                              <a:gd name="T31" fmla="*/ 337 h 394"/>
                              <a:gd name="T32" fmla="*/ 1423 w 1424"/>
                              <a:gd name="T33" fmla="*/ 56 h 394"/>
                              <a:gd name="T34" fmla="*/ 1419 w 1424"/>
                              <a:gd name="T35" fmla="*/ 34 h 394"/>
                              <a:gd name="T36" fmla="*/ 1407 w 1424"/>
                              <a:gd name="T37" fmla="*/ 16 h 394"/>
                              <a:gd name="T38" fmla="*/ 1389 w 1424"/>
                              <a:gd name="T39" fmla="*/ 4 h 394"/>
                              <a:gd name="T40" fmla="*/ 1367 w 1424"/>
                              <a:gd name="T41" fmla="*/ 0 h 3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424" h="394">
                                <a:moveTo>
                                  <a:pt x="1367" y="0"/>
                                </a:moveTo>
                                <a:lnTo>
                                  <a:pt x="56" y="0"/>
                                </a:lnTo>
                                <a:lnTo>
                                  <a:pt x="34" y="4"/>
                                </a:lnTo>
                                <a:lnTo>
                                  <a:pt x="16" y="16"/>
                                </a:lnTo>
                                <a:lnTo>
                                  <a:pt x="4" y="34"/>
                                </a:lnTo>
                                <a:lnTo>
                                  <a:pt x="0" y="56"/>
                                </a:lnTo>
                                <a:lnTo>
                                  <a:pt x="0" y="337"/>
                                </a:lnTo>
                                <a:lnTo>
                                  <a:pt x="4" y="359"/>
                                </a:lnTo>
                                <a:lnTo>
                                  <a:pt x="16" y="376"/>
                                </a:lnTo>
                                <a:lnTo>
                                  <a:pt x="34" y="389"/>
                                </a:lnTo>
                                <a:lnTo>
                                  <a:pt x="56" y="393"/>
                                </a:lnTo>
                                <a:lnTo>
                                  <a:pt x="1367" y="393"/>
                                </a:lnTo>
                                <a:lnTo>
                                  <a:pt x="1389" y="389"/>
                                </a:lnTo>
                                <a:lnTo>
                                  <a:pt x="1407" y="376"/>
                                </a:lnTo>
                                <a:lnTo>
                                  <a:pt x="1419" y="359"/>
                                </a:lnTo>
                                <a:lnTo>
                                  <a:pt x="1423" y="337"/>
                                </a:lnTo>
                                <a:lnTo>
                                  <a:pt x="1423" y="56"/>
                                </a:lnTo>
                                <a:lnTo>
                                  <a:pt x="1419" y="34"/>
                                </a:lnTo>
                                <a:lnTo>
                                  <a:pt x="1407" y="16"/>
                                </a:lnTo>
                                <a:lnTo>
                                  <a:pt x="1389" y="4"/>
                                </a:lnTo>
                                <a:lnTo>
                                  <a:pt x="1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728876" name="Freeform 8964"/>
                        <wps:cNvSpPr>
                          <a:spLocks/>
                        </wps:cNvSpPr>
                        <wps:spPr bwMode="auto">
                          <a:xfrm>
                            <a:off x="1410" y="624"/>
                            <a:ext cx="1424" cy="394"/>
                          </a:xfrm>
                          <a:custGeom>
                            <a:avLst/>
                            <a:gdLst>
                              <a:gd name="T0" fmla="*/ 0 w 1424"/>
                              <a:gd name="T1" fmla="*/ 337 h 394"/>
                              <a:gd name="T2" fmla="*/ 4 w 1424"/>
                              <a:gd name="T3" fmla="*/ 359 h 394"/>
                              <a:gd name="T4" fmla="*/ 16 w 1424"/>
                              <a:gd name="T5" fmla="*/ 376 h 394"/>
                              <a:gd name="T6" fmla="*/ 34 w 1424"/>
                              <a:gd name="T7" fmla="*/ 389 h 394"/>
                              <a:gd name="T8" fmla="*/ 56 w 1424"/>
                              <a:gd name="T9" fmla="*/ 393 h 394"/>
                              <a:gd name="T10" fmla="*/ 1366 w 1424"/>
                              <a:gd name="T11" fmla="*/ 393 h 394"/>
                              <a:gd name="T12" fmla="*/ 1389 w 1424"/>
                              <a:gd name="T13" fmla="*/ 389 h 394"/>
                              <a:gd name="T14" fmla="*/ 1407 w 1424"/>
                              <a:gd name="T15" fmla="*/ 376 h 394"/>
                              <a:gd name="T16" fmla="*/ 1419 w 1424"/>
                              <a:gd name="T17" fmla="*/ 359 h 394"/>
                              <a:gd name="T18" fmla="*/ 1423 w 1424"/>
                              <a:gd name="T19" fmla="*/ 337 h 394"/>
                              <a:gd name="T20" fmla="*/ 1423 w 1424"/>
                              <a:gd name="T21" fmla="*/ 56 h 394"/>
                              <a:gd name="T22" fmla="*/ 1419 w 1424"/>
                              <a:gd name="T23" fmla="*/ 34 h 394"/>
                              <a:gd name="T24" fmla="*/ 1407 w 1424"/>
                              <a:gd name="T25" fmla="*/ 16 h 394"/>
                              <a:gd name="T26" fmla="*/ 1389 w 1424"/>
                              <a:gd name="T27" fmla="*/ 4 h 394"/>
                              <a:gd name="T28" fmla="*/ 1366 w 1424"/>
                              <a:gd name="T29" fmla="*/ 0 h 394"/>
                              <a:gd name="T30" fmla="*/ 56 w 1424"/>
                              <a:gd name="T31" fmla="*/ 0 h 394"/>
                              <a:gd name="T32" fmla="*/ 34 w 1424"/>
                              <a:gd name="T33" fmla="*/ 4 h 394"/>
                              <a:gd name="T34" fmla="*/ 16 w 1424"/>
                              <a:gd name="T35" fmla="*/ 16 h 394"/>
                              <a:gd name="T36" fmla="*/ 4 w 1424"/>
                              <a:gd name="T37" fmla="*/ 34 h 394"/>
                              <a:gd name="T38" fmla="*/ 0 w 1424"/>
                              <a:gd name="T39" fmla="*/ 56 h 394"/>
                              <a:gd name="T40" fmla="*/ 0 w 1424"/>
                              <a:gd name="T41" fmla="*/ 337 h 3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424" h="394">
                                <a:moveTo>
                                  <a:pt x="0" y="337"/>
                                </a:moveTo>
                                <a:lnTo>
                                  <a:pt x="4" y="359"/>
                                </a:lnTo>
                                <a:lnTo>
                                  <a:pt x="16" y="376"/>
                                </a:lnTo>
                                <a:lnTo>
                                  <a:pt x="34" y="389"/>
                                </a:lnTo>
                                <a:lnTo>
                                  <a:pt x="56" y="393"/>
                                </a:lnTo>
                                <a:lnTo>
                                  <a:pt x="1366" y="393"/>
                                </a:lnTo>
                                <a:lnTo>
                                  <a:pt x="1389" y="389"/>
                                </a:lnTo>
                                <a:lnTo>
                                  <a:pt x="1407" y="376"/>
                                </a:lnTo>
                                <a:lnTo>
                                  <a:pt x="1419" y="359"/>
                                </a:lnTo>
                                <a:lnTo>
                                  <a:pt x="1423" y="337"/>
                                </a:lnTo>
                                <a:lnTo>
                                  <a:pt x="1423" y="56"/>
                                </a:lnTo>
                                <a:lnTo>
                                  <a:pt x="1419" y="34"/>
                                </a:lnTo>
                                <a:lnTo>
                                  <a:pt x="1407" y="16"/>
                                </a:lnTo>
                                <a:lnTo>
                                  <a:pt x="1389" y="4"/>
                                </a:lnTo>
                                <a:lnTo>
                                  <a:pt x="1366" y="0"/>
                                </a:lnTo>
                                <a:lnTo>
                                  <a:pt x="56" y="0"/>
                                </a:lnTo>
                                <a:lnTo>
                                  <a:pt x="34" y="4"/>
                                </a:lnTo>
                                <a:lnTo>
                                  <a:pt x="16" y="16"/>
                                </a:lnTo>
                                <a:lnTo>
                                  <a:pt x="4" y="34"/>
                                </a:lnTo>
                                <a:lnTo>
                                  <a:pt x="0" y="56"/>
                                </a:lnTo>
                                <a:lnTo>
                                  <a:pt x="0" y="3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249">
                            <a:solidFill>
                              <a:srgbClr val="0092C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303906" name="Freeform 8965"/>
                        <wps:cNvSpPr>
                          <a:spLocks/>
                        </wps:cNvSpPr>
                        <wps:spPr bwMode="auto">
                          <a:xfrm>
                            <a:off x="1499" y="778"/>
                            <a:ext cx="86" cy="85"/>
                          </a:xfrm>
                          <a:custGeom>
                            <a:avLst/>
                            <a:gdLst>
                              <a:gd name="T0" fmla="*/ 42 w 86"/>
                              <a:gd name="T1" fmla="*/ 0 h 85"/>
                              <a:gd name="T2" fmla="*/ 25 w 86"/>
                              <a:gd name="T3" fmla="*/ 3 h 85"/>
                              <a:gd name="T4" fmla="*/ 12 w 86"/>
                              <a:gd name="T5" fmla="*/ 12 h 85"/>
                              <a:gd name="T6" fmla="*/ 3 w 86"/>
                              <a:gd name="T7" fmla="*/ 25 h 85"/>
                              <a:gd name="T8" fmla="*/ 0 w 86"/>
                              <a:gd name="T9" fmla="*/ 42 h 85"/>
                              <a:gd name="T10" fmla="*/ 3 w 86"/>
                              <a:gd name="T11" fmla="*/ 58 h 85"/>
                              <a:gd name="T12" fmla="*/ 12 w 86"/>
                              <a:gd name="T13" fmla="*/ 71 h 85"/>
                              <a:gd name="T14" fmla="*/ 25 w 86"/>
                              <a:gd name="T15" fmla="*/ 80 h 85"/>
                              <a:gd name="T16" fmla="*/ 42 w 86"/>
                              <a:gd name="T17" fmla="*/ 84 h 85"/>
                              <a:gd name="T18" fmla="*/ 59 w 86"/>
                              <a:gd name="T19" fmla="*/ 80 h 85"/>
                              <a:gd name="T20" fmla="*/ 72 w 86"/>
                              <a:gd name="T21" fmla="*/ 71 h 85"/>
                              <a:gd name="T22" fmla="*/ 81 w 86"/>
                              <a:gd name="T23" fmla="*/ 58 h 85"/>
                              <a:gd name="T24" fmla="*/ 85 w 86"/>
                              <a:gd name="T25" fmla="*/ 42 h 85"/>
                              <a:gd name="T26" fmla="*/ 81 w 86"/>
                              <a:gd name="T27" fmla="*/ 25 h 85"/>
                              <a:gd name="T28" fmla="*/ 72 w 86"/>
                              <a:gd name="T29" fmla="*/ 12 h 85"/>
                              <a:gd name="T30" fmla="*/ 59 w 86"/>
                              <a:gd name="T31" fmla="*/ 3 h 85"/>
                              <a:gd name="T32" fmla="*/ 42 w 86"/>
                              <a:gd name="T33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86" h="85">
                                <a:moveTo>
                                  <a:pt x="42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2"/>
                                </a:lnTo>
                                <a:lnTo>
                                  <a:pt x="3" y="58"/>
                                </a:lnTo>
                                <a:lnTo>
                                  <a:pt x="12" y="71"/>
                                </a:lnTo>
                                <a:lnTo>
                                  <a:pt x="25" y="80"/>
                                </a:lnTo>
                                <a:lnTo>
                                  <a:pt x="42" y="84"/>
                                </a:lnTo>
                                <a:lnTo>
                                  <a:pt x="59" y="80"/>
                                </a:lnTo>
                                <a:lnTo>
                                  <a:pt x="72" y="71"/>
                                </a:lnTo>
                                <a:lnTo>
                                  <a:pt x="81" y="58"/>
                                </a:lnTo>
                                <a:lnTo>
                                  <a:pt x="85" y="42"/>
                                </a:lnTo>
                                <a:lnTo>
                                  <a:pt x="81" y="25"/>
                                </a:lnTo>
                                <a:lnTo>
                                  <a:pt x="72" y="12"/>
                                </a:lnTo>
                                <a:lnTo>
                                  <a:pt x="59" y="3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0671760" name="Picture 8966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9" y="710"/>
                            <a:ext cx="22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5799074" name="Picture 8967"/>
                          <pic:cNvPicPr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5" y="709"/>
                            <a:ext cx="24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3503957" name="Picture 8968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0" y="715"/>
                            <a:ext cx="22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891594" name="Picture 8969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2" y="716"/>
                            <a:ext cx="22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6FCAA3" id="Group 8961" o:spid="_x0000_s1026" style="position:absolute;margin-left:56.9pt;margin-top:30.8pt;width:480.4pt;height:20.5pt;z-index:251667456;mso-wrap-distance-left:0;mso-wrap-distance-right:0;mso-position-horizontal-relative:page" coordorigin="1138,616" coordsize="9608,4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" o:allowincell="f">
                <v:shape id="Freeform 8962" o:spid="_x0000_s1027" style="position:absolute;left:1138;top:821;width:9608;height:1;visibility:visible;mso-wrap-style:square;v-text-anchor:top" coordsize="9608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" path="m,l9567,e" filled="f" strokecolor="#0092c8" strokeweight=".28453mm">
                  <v:path arrowok="t" o:connecttype="custom" o:connectlocs="0,0;9567,0" o:connectangles="0,0"/>
                </v:shape>
                <v:shape id="Freeform 8963" o:spid="_x0000_s1028" style="position:absolute;left:1410;top:624;width:1424;height:394;visibility:visible;mso-wrap-style:square;v-text-anchor:top" coordsize="1424,3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" path="m1367,l56,,34,4,16,16,4,34,,56,,337r4,22l16,376r18,13l56,393r1311,l1389,389r18,-13l1419,359r4,-22l1423,56r-4,-22l1407,16,1389,4,1367,xe" stroked="f">
                  <v:path arrowok="t" o:connecttype="custom" o:connectlocs="1367,0;56,0;34,4;16,16;4,34;0,56;0,337;4,359;16,376;34,389;56,393;1367,393;1389,389;1407,376;1419,359;1423,337;1423,56;1419,34;1407,16;1389,4;1367,0" o:connectangles="0,0,0,0,0,0,0,0,0,0,0,0,0,0,0,0,0,0,0,0,0"/>
                </v:shape>
                <v:shape id="Freeform 8964" o:spid="_x0000_s1029" style="position:absolute;left:1410;top:624;width:1424;height:394;visibility:visible;mso-wrap-style:square;v-text-anchor:top" coordsize="1424,3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" path="m,337r4,22l16,376r18,13l56,393r1310,l1389,389r18,-13l1419,359r4,-22l1423,56r-4,-22l1407,16,1389,4,1366,,56,,34,4,16,16,4,34,,56,,337xe" filled="f" strokecolor="#0092c8" strokeweight=".28469mm">
                  <v:path arrowok="t" o:connecttype="custom" o:connectlocs="0,337;4,359;16,376;34,389;56,393;1366,393;1389,389;1407,376;1419,359;1423,337;1423,56;1419,34;1407,16;1389,4;1366,0;56,0;34,4;16,16;4,34;0,56;0,337" o:connectangles="0,0,0,0,0,0,0,0,0,0,0,0,0,0,0,0,0,0,0,0,0"/>
                </v:shape>
                <v:shape id="Freeform 8965" o:spid="_x0000_s1030" style="position:absolute;left:1499;top:778;width:86;height:85;visibility:visible;mso-wrap-style:square;v-text-anchor:top" coordsize="86,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" path="m42,l25,3,12,12,3,25,,42,3,58r9,13l25,80r17,4l59,80,72,71,81,58,85,42,81,25,72,12,59,3,42,xe" fillcolor="#231f20" stroked="f">
                  <v:path arrowok="t" o:connecttype="custom" o:connectlocs="42,0;25,3;12,12;3,25;0,42;3,58;12,71;25,80;42,84;59,80;72,71;81,58;85,42;81,25;72,12;59,3;42,0" o:connectangles="0,0,0,0,0,0,0,0,0,0,0,0,0,0,0,0,0"/>
                </v:shape>
                <v:shape id="Picture 8966" o:spid="_x0000_s1031" type="#_x0000_t75" style="position:absolute;left:1669;top:710;width:22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">
                  <v:imagedata r:id="rId18" o:title=""/>
                  <v:path arrowok="t"/>
                  <o:lock v:ext="edit" aspectratio="f"/>
                </v:shape>
                <v:shape id="Picture 8967" o:spid="_x0000_s1032" type="#_x0000_t75" style="position:absolute;left:2195;top:709;width:240;height:2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">
                  <v:imagedata r:id="rId19" o:title=""/>
                  <v:path arrowok="t"/>
                  <o:lock v:ext="edit" aspectratio="f"/>
                </v:shape>
                <v:shape id="Picture 8968" o:spid="_x0000_s1033" type="#_x0000_t75" style="position:absolute;left:1930;top:715;width:22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">
                  <v:imagedata r:id="rId20" o:title=""/>
                  <v:path arrowok="t"/>
                  <o:lock v:ext="edit" aspectratio="f"/>
                </v:shape>
                <v:shape id="Picture 8969" o:spid="_x0000_s1034" type="#_x0000_t75" style="position:absolute;left:2462;top:716;width:22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">
                  <v:imagedata r:id="rId21" o:title=""/>
                  <v:path arrowok="t"/>
                  <o:lock v:ext="edit" aspectratio="f"/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320" w:line="206" w:lineRule="auto"/>
        <w:ind w:left="2138" w:right="708" w:hanging="1009"/>
        <w:rPr>
          <w:rFonts w:asciiTheme="minorEastAsia" w:cs="Wawati SC"/>
          <w:color w:val="231F20"/>
          <w:spacing w:val="2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18"/>
        </w:rPr>
        <w:t xml:space="preserve">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1"/>
        </w:rPr>
        <w:t xml:space="preserve">  </w:t>
      </w:r>
      <w:r w:rsidRPr="0070218B">
        <w:rPr>
          <w:rFonts w:asciiTheme="minorEastAsia" w:hAnsiTheme="minorEastAsia"/>
          <w:color w:val="231F20"/>
          <w:spacing w:val="3"/>
        </w:rPr>
        <w:t>1</w:t>
      </w:r>
      <w:r w:rsidRPr="0070218B">
        <w:rPr>
          <w:rFonts w:asciiTheme="minorEastAsia"/>
          <w:color w:val="231F20"/>
        </w:rPr>
        <w:t>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3"/>
          <w:w w:val="116"/>
        </w:rPr>
        <w:t>cIc++</w:t>
      </w:r>
      <w:r w:rsidRPr="0070218B">
        <w:rPr>
          <w:rFonts w:asciiTheme="minorEastAsia" w:hAnsiTheme="minorEastAsia" w:cs="Wawati SC" w:hint="eastAsia"/>
          <w:color w:val="231F20"/>
          <w:spacing w:val="1"/>
        </w:rPr>
        <w:t>語言中允許使用者自己定義資料型態，該資料型態可以包含整數、浮點數等基</w:t>
      </w:r>
      <w:r w:rsidRPr="0070218B">
        <w:rPr>
          <w:rFonts w:asciiTheme="minorEastAsia" w:hAnsiTheme="minorEastAsia" w:cs="Wawati SC" w:hint="eastAsia"/>
          <w:color w:val="231F20"/>
          <w:spacing w:val="2"/>
        </w:rPr>
        <w:t>本型態，這種自己定義的新資料型態，稱為：</w:t>
      </w:r>
    </w:p>
    <w:p w:rsidR="004B05D7" w:rsidRPr="0070218B" w:rsidRDefault="004B05D7" w:rsidP="004B05D7">
      <w:pPr>
        <w:pStyle w:val="ae"/>
        <w:tabs>
          <w:tab w:val="left" w:pos="3182"/>
          <w:tab w:val="left" w:pos="4214"/>
          <w:tab w:val="left" w:pos="5247"/>
        </w:tabs>
        <w:kinsoku w:val="0"/>
        <w:overflowPunct w:val="0"/>
        <w:spacing w:line="378" w:lineRule="exact"/>
        <w:ind w:left="2138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(A)</w:t>
      </w:r>
      <w:r w:rsidRPr="0070218B">
        <w:rPr>
          <w:rFonts w:asciiTheme="minorEastAsia" w:hAnsiTheme="minorEastAsia" w:cs="Wawati SC" w:hint="eastAsia"/>
          <w:color w:val="231F20"/>
        </w:rPr>
        <w:t>陣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列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(B)</w:t>
      </w:r>
      <w:r w:rsidRPr="0070218B">
        <w:rPr>
          <w:rFonts w:asciiTheme="minorEastAsia" w:hAnsiTheme="minorEastAsia" w:cs="Wawati SC" w:hint="eastAsia"/>
          <w:color w:val="231F20"/>
        </w:rPr>
        <w:t>結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構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(c)</w:t>
      </w:r>
      <w:r w:rsidRPr="0070218B">
        <w:rPr>
          <w:rFonts w:asciiTheme="minorEastAsia" w:hAnsiTheme="minorEastAsia" w:cs="Wawati SC" w:hint="eastAsia"/>
          <w:color w:val="231F20"/>
        </w:rPr>
        <w:t>種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類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</w:t>
      </w:r>
      <w:r w:rsidRPr="0070218B">
        <w:rPr>
          <w:rFonts w:asciiTheme="minorEastAsia" w:hAnsiTheme="minorEastAsia" w:cs="Wawati SC" w:hint="eastAsia"/>
          <w:color w:val="231F20"/>
        </w:rPr>
        <w:t>集合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31" w:line="389" w:lineRule="exact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5"/>
        </w:rPr>
        <w:t xml:space="preserve">(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  <w:spacing w:val="30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2.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在</w:t>
      </w:r>
      <w:r w:rsidRPr="0070218B">
        <w:rPr>
          <w:rFonts w:asciiTheme="minorEastAsia" w:hAnsiTheme="minorEastAsia" w:cs="Wawati SC"/>
          <w:color w:val="231F20"/>
          <w:spacing w:val="61"/>
          <w:w w:val="150"/>
        </w:rPr>
        <w:t xml:space="preserve"> </w:t>
      </w:r>
      <w:r w:rsidRPr="0070218B">
        <w:rPr>
          <w:rFonts w:asciiTheme="minorEastAsia" w:hAnsiTheme="minorEastAsia"/>
          <w:color w:val="231F20"/>
          <w:w w:val="120"/>
        </w:rPr>
        <w:t>c</w:t>
      </w:r>
      <w:r w:rsidRPr="0070218B">
        <w:rPr>
          <w:rFonts w:asciiTheme="minorEastAsia" w:hAnsiTheme="minorEastAsia"/>
          <w:color w:val="231F20"/>
          <w:spacing w:val="14"/>
          <w:w w:val="120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</w:rPr>
        <w:t>語言中要建立一個結構</w:t>
      </w:r>
      <w:r w:rsidRPr="0070218B">
        <w:rPr>
          <w:rFonts w:asciiTheme="minorEastAsia" w:hAnsiTheme="minorEastAsia"/>
          <w:color w:val="231F20"/>
        </w:rPr>
        <w:t>(structure)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，需使用哪一個關鍵字？</w:t>
      </w:r>
    </w:p>
    <w:p w:rsidR="004B05D7" w:rsidRPr="0070218B" w:rsidRDefault="004B05D7" w:rsidP="004B05D7">
      <w:pPr>
        <w:pStyle w:val="ae"/>
        <w:tabs>
          <w:tab w:val="left" w:pos="3306"/>
          <w:tab w:val="left" w:pos="4354"/>
          <w:tab w:val="left" w:pos="5377"/>
        </w:tabs>
        <w:kinsoku w:val="0"/>
        <w:overflowPunct w:val="0"/>
        <w:spacing w:line="389" w:lineRule="exact"/>
        <w:ind w:left="2138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-2"/>
        </w:rPr>
        <w:t>(A)define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(B)array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(c)class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(D)struct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tabs>
          <w:tab w:val="left" w:pos="2138"/>
          <w:tab w:val="left" w:pos="3262"/>
          <w:tab w:val="left" w:pos="4357"/>
          <w:tab w:val="left" w:pos="5457"/>
        </w:tabs>
        <w:kinsoku w:val="0"/>
        <w:overflowPunct w:val="0"/>
        <w:spacing w:before="72" w:line="206" w:lineRule="auto"/>
        <w:ind w:left="2138" w:right="2923" w:hanging="1009"/>
        <w:rPr>
          <w:rFonts w:asciiTheme="minorEastAsia" w:cs="Wawati SC"/>
          <w:color w:val="231F20"/>
          <w:spacing w:val="-2"/>
          <w:w w:val="120"/>
        </w:rPr>
      </w:pPr>
      <w:r w:rsidRPr="0070218B">
        <w:rPr>
          <w:rFonts w:asciiTheme="minorEastAsia" w:hAnsiTheme="minorEastAsia"/>
          <w:color w:val="231F20"/>
          <w:w w:val="120"/>
        </w:rPr>
        <w:t xml:space="preserve">( </w:t>
      </w:r>
      <w:r w:rsidRPr="0070218B">
        <w:rPr>
          <w:rFonts w:asciiTheme="minorEastAsia" w:hAnsiTheme="minorEastAsia"/>
          <w:color w:val="BA549F"/>
          <w:w w:val="120"/>
        </w:rPr>
        <w:t xml:space="preserve">B </w:t>
      </w:r>
      <w:r w:rsidRPr="0070218B">
        <w:rPr>
          <w:rFonts w:asciiTheme="minorEastAsia" w:hAnsiTheme="minorEastAsia"/>
          <w:color w:val="231F20"/>
          <w:w w:val="120"/>
        </w:rPr>
        <w:t>)</w:t>
      </w:r>
      <w:r w:rsidRPr="0070218B">
        <w:rPr>
          <w:rFonts w:asciiTheme="minorEastAsia" w:hAnsiTheme="minorEastAsia"/>
          <w:color w:val="231F20"/>
          <w:spacing w:val="40"/>
          <w:w w:val="120"/>
        </w:rPr>
        <w:t xml:space="preserve"> </w:t>
      </w:r>
      <w:r w:rsidRPr="0070218B">
        <w:rPr>
          <w:rFonts w:asciiTheme="minorEastAsia" w:hAnsiTheme="minorEastAsia"/>
          <w:color w:val="231F20"/>
          <w:w w:val="120"/>
        </w:rPr>
        <w:t>3.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在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cIc++</w:t>
      </w:r>
      <w:r w:rsidRPr="0070218B">
        <w:rPr>
          <w:rFonts w:asciiTheme="minorEastAsia" w:hAnsiTheme="minorEastAsia" w:cs="Wawati SC" w:hint="eastAsia"/>
          <w:color w:val="231F20"/>
        </w:rPr>
        <w:t>語言中，要存取結構的成員，要使用哪一個運算子？</w:t>
      </w:r>
      <w:r w:rsidRPr="0070218B">
        <w:rPr>
          <w:rFonts w:asciiTheme="minorEastAsia" w:hAnsiTheme="minorEastAsia" w:cs="Wawati SC"/>
          <w:color w:val="231F20"/>
          <w:spacing w:val="40"/>
          <w:w w:val="1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w w:val="120"/>
        </w:rPr>
        <w:t>(A)</w:t>
      </w:r>
      <w:r w:rsidRPr="0070218B">
        <w:rPr>
          <w:rFonts w:asciiTheme="minorEastAsia" w:hAnsiTheme="minorEastAsia" w:cs="Wawati SC" w:hint="eastAsia"/>
          <w:color w:val="231F20"/>
          <w:spacing w:val="-2"/>
          <w:w w:val="120"/>
        </w:rPr>
        <w:t>「</w:t>
      </w:r>
      <w:r w:rsidRPr="0070218B">
        <w:rPr>
          <w:rFonts w:asciiTheme="minorEastAsia"/>
          <w:color w:val="231F20"/>
          <w:spacing w:val="-2"/>
          <w:w w:val="120"/>
        </w:rPr>
        <w:t>-</w:t>
      </w:r>
      <w:r w:rsidRPr="0070218B">
        <w:rPr>
          <w:rFonts w:asciiTheme="minorEastAsia" w:hAnsiTheme="minorEastAsia" w:cs="Wawati SC"/>
          <w:color w:val="231F20"/>
          <w:spacing w:val="-2"/>
          <w:w w:val="305"/>
        </w:rPr>
        <w:t>j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20"/>
        </w:rPr>
        <w:t>(B)</w:t>
      </w:r>
      <w:r w:rsidRPr="0070218B">
        <w:rPr>
          <w:rFonts w:asciiTheme="minorEastAsia" w:hAnsiTheme="minorEastAsia" w:cs="Wawati SC" w:hint="eastAsia"/>
          <w:color w:val="231F20"/>
          <w:spacing w:val="-2"/>
          <w:w w:val="120"/>
        </w:rPr>
        <w:t>「</w:t>
      </w:r>
      <w:r w:rsidRPr="0070218B">
        <w:rPr>
          <w:rFonts w:asciiTheme="minorEastAsia"/>
          <w:color w:val="231F20"/>
          <w:spacing w:val="-2"/>
          <w:w w:val="200"/>
        </w:rPr>
        <w:t>.</w:t>
      </w:r>
      <w:r w:rsidRPr="0070218B">
        <w:rPr>
          <w:rFonts w:asciiTheme="minorEastAsia" w:hAnsiTheme="minorEastAsia" w:cs="Wawati SC"/>
          <w:color w:val="231F20"/>
          <w:spacing w:val="-2"/>
          <w:w w:val="200"/>
        </w:rPr>
        <w:t>j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20"/>
        </w:rPr>
        <w:t>(c)</w:t>
      </w:r>
      <w:r w:rsidRPr="0070218B">
        <w:rPr>
          <w:rFonts w:asciiTheme="minorEastAsia" w:hAnsiTheme="minorEastAsia" w:cs="Wawati SC" w:hint="eastAsia"/>
          <w:color w:val="231F20"/>
          <w:spacing w:val="-2"/>
          <w:w w:val="120"/>
        </w:rPr>
        <w:t>「</w:t>
      </w:r>
      <w:r w:rsidRPr="0070218B">
        <w:rPr>
          <w:rFonts w:asciiTheme="minorEastAsia"/>
          <w:color w:val="231F20"/>
          <w:spacing w:val="-2"/>
          <w:w w:val="200"/>
        </w:rPr>
        <w:t>.</w:t>
      </w:r>
      <w:r w:rsidRPr="0070218B">
        <w:rPr>
          <w:rFonts w:asciiTheme="minorEastAsia" w:hAnsiTheme="minorEastAsia" w:cs="Wawati SC"/>
          <w:color w:val="231F20"/>
          <w:spacing w:val="-2"/>
          <w:w w:val="200"/>
        </w:rPr>
        <w:t>j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20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2"/>
          <w:w w:val="120"/>
        </w:rPr>
        <w:t>「</w:t>
      </w:r>
      <w:r w:rsidRPr="0070218B">
        <w:rPr>
          <w:rFonts w:asciiTheme="minorEastAsia" w:hAnsiTheme="minorEastAsia"/>
          <w:color w:val="231F20"/>
          <w:spacing w:val="3"/>
          <w:w w:val="83"/>
        </w:rPr>
        <w:t>~</w:t>
      </w:r>
      <w:r w:rsidRPr="0070218B">
        <w:rPr>
          <w:rFonts w:asciiTheme="minorEastAsia" w:hAnsiTheme="minorEastAsia" w:cs="Wawati SC"/>
          <w:color w:val="231F20"/>
          <w:spacing w:val="-112"/>
          <w:w w:val="316"/>
        </w:rPr>
        <w:t>j</w:t>
      </w:r>
      <w:r w:rsidRPr="0070218B">
        <w:rPr>
          <w:rFonts w:asciiTheme="minorEastAsia" w:hAnsiTheme="minorEastAsia" w:cs="Wawati SC" w:hint="eastAsia"/>
          <w:color w:val="231F20"/>
          <w:spacing w:val="-2"/>
          <w:w w:val="120"/>
        </w:rPr>
        <w:t>。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90" w:line="206" w:lineRule="auto"/>
        <w:ind w:left="2138" w:right="3588" w:hanging="1008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A </w:t>
      </w:r>
      <w:r w:rsidRPr="0070218B">
        <w:rPr>
          <w:rFonts w:asciiTheme="minorEastAsia" w:hAnsiTheme="minorEastAsia"/>
          <w:color w:val="231F20"/>
          <w:spacing w:val="20"/>
        </w:rPr>
        <w:t xml:space="preserve">) </w:t>
      </w:r>
      <w:r w:rsidRPr="0070218B">
        <w:rPr>
          <w:rFonts w:asciiTheme="minorEastAsia" w:hAnsiTheme="minorEastAsia"/>
          <w:color w:val="231F20"/>
        </w:rPr>
        <w:t>4.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關於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cIc++</w:t>
      </w:r>
      <w:r w:rsidRPr="0070218B">
        <w:rPr>
          <w:rFonts w:asciiTheme="minorEastAsia" w:hAnsiTheme="minorEastAsia" w:cs="Wawati SC" w:hint="eastAsia"/>
          <w:color w:val="231F20"/>
        </w:rPr>
        <w:t>語言的結構</w:t>
      </w:r>
      <w:r w:rsidRPr="0070218B">
        <w:rPr>
          <w:rFonts w:asciiTheme="minorEastAsia" w:hAnsiTheme="minorEastAsia"/>
          <w:color w:val="231F20"/>
        </w:rPr>
        <w:t>(structure)</w:t>
      </w:r>
      <w:r w:rsidRPr="0070218B">
        <w:rPr>
          <w:rFonts w:asciiTheme="minorEastAsia" w:hAnsiTheme="minorEastAsia" w:cs="Wawati SC" w:hint="eastAsia"/>
          <w:color w:val="231F20"/>
        </w:rPr>
        <w:t>型態，下列何者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錯誤</w:t>
      </w:r>
      <w:r w:rsidRPr="0070218B">
        <w:rPr>
          <w:rFonts w:asciiTheme="minorEastAsia" w:hAnsiTheme="minorEastAsia" w:cs="Wawati SC" w:hint="eastAsia"/>
          <w:color w:val="231F20"/>
        </w:rPr>
        <w:t>？</w:t>
      </w:r>
      <w:r w:rsidRPr="0070218B">
        <w:rPr>
          <w:rFonts w:asciiTheme="minorEastAsia" w:hAnsiTheme="minorEastAsia" w:cs="Wawati SC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(A)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結構的成員不可以是陣列</w:t>
      </w:r>
    </w:p>
    <w:p w:rsidR="004B05D7" w:rsidRPr="0070218B" w:rsidRDefault="004B05D7" w:rsidP="004B05D7">
      <w:pPr>
        <w:pStyle w:val="ae"/>
        <w:kinsoku w:val="0"/>
        <w:overflowPunct w:val="0"/>
        <w:spacing w:line="348" w:lineRule="exact"/>
        <w:ind w:left="2138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</w:rPr>
        <w:t>(B)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是程式設計人員自行定義的資料型態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38"/>
        <w:rPr>
          <w:rFonts w:asciiTheme="minorEastAsia" w:cs="Wawati SC"/>
          <w:color w:val="231F20"/>
          <w:spacing w:val="-4"/>
        </w:rPr>
      </w:pPr>
      <w:r w:rsidRPr="0070218B">
        <w:rPr>
          <w:rFonts w:asciiTheme="minorEastAsia" w:hAnsiTheme="minorEastAsia"/>
          <w:color w:val="231F20"/>
        </w:rPr>
        <w:t>(c)</w:t>
      </w:r>
      <w:r w:rsidRPr="0070218B">
        <w:rPr>
          <w:rFonts w:asciiTheme="minorEastAsia" w:hAnsiTheme="minorEastAsia" w:cs="Wawati SC" w:hint="eastAsia"/>
          <w:color w:val="231F20"/>
        </w:rPr>
        <w:t>要在程式中建立結構，需使用</w:t>
      </w:r>
      <w:r w:rsidRPr="0070218B">
        <w:rPr>
          <w:rFonts w:asciiTheme="minorEastAsia" w:hAnsiTheme="minorEastAsia" w:cs="Wawati SC"/>
          <w:color w:val="231F20"/>
          <w:spacing w:val="42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struct</w:t>
      </w:r>
      <w:r w:rsidRPr="0070218B">
        <w:rPr>
          <w:rFonts w:asciiTheme="minorEastAsia" w:hAnsiTheme="minorEastAsia"/>
          <w:color w:val="231F20"/>
          <w:spacing w:val="65"/>
          <w:w w:val="15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4"/>
        </w:rPr>
        <w:t>關鍵字</w:t>
      </w:r>
    </w:p>
    <w:p w:rsidR="004B05D7" w:rsidRPr="0070218B" w:rsidRDefault="004B05D7" w:rsidP="004B05D7">
      <w:pPr>
        <w:pStyle w:val="ae"/>
        <w:kinsoku w:val="0"/>
        <w:overflowPunct w:val="0"/>
        <w:spacing w:line="389" w:lineRule="exact"/>
        <w:ind w:left="2138"/>
        <w:rPr>
          <w:rFonts w:asciiTheme="minorEastAsia" w:cs="Wawati SC"/>
          <w:color w:val="231F20"/>
          <w:spacing w:val="-3"/>
        </w:rPr>
      </w:pPr>
      <w:r w:rsidRPr="0070218B">
        <w:rPr>
          <w:rFonts w:asciiTheme="minorEastAsia" w:hAnsiTheme="minorEastAsia"/>
          <w:color w:val="231F20"/>
        </w:rPr>
        <w:t>(D)</w:t>
      </w:r>
      <w:r w:rsidRPr="0070218B">
        <w:rPr>
          <w:rFonts w:asciiTheme="minorEastAsia" w:hAnsiTheme="minorEastAsia" w:cs="Wawati SC" w:hint="eastAsia"/>
          <w:color w:val="231F20"/>
        </w:rPr>
        <w:t>要存取結構變數的成員，需使用「</w:t>
      </w:r>
      <w:r w:rsidRPr="0070218B">
        <w:rPr>
          <w:rFonts w:asciiTheme="minorEastAsia"/>
          <w:color w:val="231F20"/>
        </w:rPr>
        <w:t>.</w:t>
      </w:r>
      <w:r w:rsidRPr="0070218B">
        <w:rPr>
          <w:rFonts w:asciiTheme="minorEastAsia" w:hAnsiTheme="minorEastAsia" w:cs="Wawati SC"/>
          <w:color w:val="231F20"/>
        </w:rPr>
        <w:t>j</w:t>
      </w:r>
      <w:r w:rsidRPr="0070218B">
        <w:rPr>
          <w:rFonts w:asciiTheme="minorEastAsia" w:hAnsiTheme="minorEastAsia" w:cs="Wawati SC" w:hint="eastAsia"/>
          <w:color w:val="231F20"/>
          <w:spacing w:val="-3"/>
        </w:rPr>
        <w:t>運算子。</w:t>
      </w:r>
    </w:p>
    <w:p w:rsidR="004B05D7" w:rsidRPr="0070218B" w:rsidRDefault="004B05D7" w:rsidP="004B05D7">
      <w:pPr>
        <w:pStyle w:val="ae"/>
        <w:tabs>
          <w:tab w:val="left" w:pos="2138"/>
          <w:tab w:val="left" w:pos="4994"/>
          <w:tab w:val="left" w:pos="6252"/>
          <w:tab w:val="left" w:pos="7377"/>
          <w:tab w:val="left" w:pos="8622"/>
        </w:tabs>
        <w:kinsoku w:val="0"/>
        <w:overflowPunct w:val="0"/>
        <w:spacing w:before="73" w:line="206" w:lineRule="auto"/>
        <w:ind w:left="2138" w:right="734" w:hanging="1008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  <w:w w:val="120"/>
        </w:rPr>
        <w:t xml:space="preserve">c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5.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東東使用</w:t>
      </w:r>
      <w:r w:rsidRPr="0070218B">
        <w:rPr>
          <w:rFonts w:asciiTheme="minorEastAsia" w:hAnsiTheme="minorEastAsia" w:cs="Wawati SC"/>
          <w:color w:val="231F20"/>
          <w:w w:val="120"/>
        </w:rPr>
        <w:t xml:space="preserve"> </w:t>
      </w:r>
      <w:r w:rsidRPr="0070218B">
        <w:rPr>
          <w:rFonts w:asciiTheme="minorEastAsia" w:hAnsiTheme="minorEastAsia"/>
          <w:color w:val="231F20"/>
          <w:w w:val="120"/>
        </w:rPr>
        <w:t>c</w:t>
      </w:r>
      <w:r w:rsidRPr="0070218B">
        <w:rPr>
          <w:rFonts w:asciiTheme="minorEastAsia" w:hAnsiTheme="minorEastAsia"/>
          <w:color w:val="231F20"/>
          <w:spacing w:val="40"/>
          <w:w w:val="12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語言建立一結構</w:t>
      </w:r>
      <w:r w:rsidRPr="0070218B">
        <w:rPr>
          <w:rFonts w:asciiTheme="minorEastAsia" w:hAnsiTheme="minorEastAsia" w:cs="Wawati SC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device</w:t>
      </w:r>
      <w:r w:rsidRPr="0070218B">
        <w:rPr>
          <w:rFonts w:asciiTheme="minorEastAsia" w:hAnsiTheme="minorEastAsia" w:cs="Wawati SC" w:hint="eastAsia"/>
          <w:color w:val="231F20"/>
        </w:rPr>
        <w:t>，程式碼如下，請問宣告一個</w:t>
      </w:r>
      <w:r w:rsidRPr="0070218B">
        <w:rPr>
          <w:rFonts w:asciiTheme="minorEastAsia" w:hAnsiTheme="minorEastAsia" w:cs="Wawati SC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device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結構變數，所需的記憶體</w:t>
      </w:r>
      <w:r w:rsidRPr="0070218B">
        <w:rPr>
          <w:rFonts w:asciiTheme="minorEastAsia" w:hAnsiTheme="minorEastAsia" w:cs="Wawati SC"/>
          <w:color w:val="231F20"/>
          <w:spacing w:val="8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間為何？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(A)16Byte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(B)4Byte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(c)20Byte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(D)32Byte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91" w:line="350" w:lineRule="auto"/>
        <w:ind w:left="2574" w:right="7472" w:hanging="409"/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device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 xml:space="preserve"> { int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gps_x;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 xml:space="preserve"> int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gps_y;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 xml:space="preserve"> int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 xml:space="preserve">gps_z;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double</w:t>
      </w:r>
      <w:r w:rsidRPr="0070218B">
        <w:rPr>
          <w:rFonts w:asciiTheme="minorEastAsia" w:hAnsiTheme="minorEastAsia" w:cs="Arial"/>
          <w:color w:val="00AEEF"/>
          <w:spacing w:val="3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value;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tabs>
          <w:tab w:val="left" w:pos="2138"/>
          <w:tab w:val="left" w:pos="4358"/>
          <w:tab w:val="left" w:pos="6665"/>
          <w:tab w:val="left" w:pos="8678"/>
        </w:tabs>
        <w:kinsoku w:val="0"/>
        <w:overflowPunct w:val="0"/>
        <w:spacing w:before="144" w:line="206" w:lineRule="auto"/>
        <w:ind w:left="2138" w:right="781" w:hanging="1009"/>
        <w:rPr>
          <w:rFonts w:asciiTheme="minorEastAsia" w:cs="Wawati SC"/>
          <w:color w:val="231F20"/>
          <w:spacing w:val="-4"/>
        </w:rPr>
      </w:pP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D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6.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承上題，要宣告一個</w:t>
      </w:r>
      <w:r w:rsidRPr="0070218B">
        <w:rPr>
          <w:rFonts w:asciiTheme="minorEastAsia" w:hAnsiTheme="minorEastAsia" w:cs="Wawati SC"/>
          <w:color w:val="231F20"/>
          <w:spacing w:val="47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device</w:t>
      </w:r>
      <w:r w:rsidRPr="0070218B">
        <w:rPr>
          <w:rFonts w:asciiTheme="minorEastAsia" w:hAnsiTheme="minorEastAsia"/>
          <w:color w:val="231F20"/>
          <w:spacing w:val="67"/>
          <w:w w:val="15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結構的結構變數</w:t>
      </w:r>
      <w:r w:rsidRPr="0070218B">
        <w:rPr>
          <w:rFonts w:asciiTheme="minorEastAsia" w:hAnsiTheme="minorEastAsia" w:cs="Wawati SC"/>
          <w:color w:val="231F20"/>
          <w:spacing w:val="48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a</w:t>
      </w:r>
      <w:r w:rsidRPr="0070218B">
        <w:rPr>
          <w:rFonts w:asciiTheme="minorEastAsia" w:hAnsiTheme="minorEastAsia" w:cs="Wawati SC" w:hint="eastAsia"/>
          <w:color w:val="231F20"/>
        </w:rPr>
        <w:t>，下列何者是正確的語法？</w:t>
      </w:r>
      <w:r w:rsidRPr="0070218B">
        <w:rPr>
          <w:rFonts w:asciiTheme="minorEastAsia" w:hAnsiTheme="minorEastAsia" w:cs="Wawati SC"/>
          <w:color w:val="231F20"/>
          <w:spacing w:val="80"/>
        </w:rPr>
        <w:t xml:space="preserve"> </w:t>
      </w:r>
      <w:r w:rsidRPr="0070218B">
        <w:rPr>
          <w:rFonts w:asciiTheme="minorEastAsia" w:hAnsiTheme="minorEastAsia"/>
          <w:color w:val="231F20"/>
        </w:rPr>
        <w:t>(A)struct a = device</w:t>
      </w:r>
      <w:r w:rsidRPr="0070218B">
        <w:rPr>
          <w:rFonts w:asciiTheme="minorEastAsia" w:hAnsiTheme="minorEastAsia" w:hint="eastAsia"/>
          <w:color w:val="231F20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(B)a = struct(device)</w:t>
      </w:r>
      <w:r w:rsidRPr="0070218B">
        <w:rPr>
          <w:rFonts w:asciiTheme="minorEastAsia" w:hAnsiTheme="minorEastAsia" w:hint="eastAsia"/>
          <w:color w:val="231F20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(c)device struct a</w:t>
      </w:r>
      <w:r w:rsidRPr="0070218B">
        <w:rPr>
          <w:rFonts w:asciiTheme="minorEastAsia" w:hAnsiTheme="minorEastAsia" w:hint="eastAsia"/>
          <w:color w:val="231F20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(D)struct</w:t>
      </w:r>
      <w:r w:rsidRPr="0070218B">
        <w:rPr>
          <w:rFonts w:asciiTheme="minorEastAsia" w:hAnsiTheme="minorEastAsia"/>
          <w:color w:val="231F20"/>
          <w:spacing w:val="-11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</w:rPr>
        <w:t>device</w:t>
      </w:r>
      <w:r w:rsidRPr="0070218B">
        <w:rPr>
          <w:rFonts w:asciiTheme="minorEastAsia" w:hAnsiTheme="minorEastAsia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</w:rPr>
        <w:t>a</w:t>
      </w:r>
      <w:r w:rsidRPr="0070218B">
        <w:rPr>
          <w:rFonts w:asciiTheme="minorEastAsia" w:hAnsiTheme="minorEastAsia" w:hint="eastAsia"/>
          <w:color w:val="231F20"/>
          <w:spacing w:val="-4"/>
        </w:rPr>
        <w:t>，</w:t>
      </w:r>
      <w:r w:rsidRPr="0070218B">
        <w:rPr>
          <w:rFonts w:asciiTheme="minorEastAsia" w:hAnsiTheme="minorEastAsia" w:cs="Wawati SC" w:hint="eastAsia"/>
          <w:color w:val="231F20"/>
          <w:spacing w:val="-4"/>
        </w:rPr>
        <w:t>。</w:t>
      </w:r>
    </w:p>
    <w:p w:rsidR="004B05D7" w:rsidRPr="0070218B" w:rsidRDefault="004B05D7" w:rsidP="004B05D7">
      <w:pPr>
        <w:pStyle w:val="ae"/>
        <w:tabs>
          <w:tab w:val="left" w:pos="2138"/>
          <w:tab w:val="left" w:pos="4135"/>
          <w:tab w:val="left" w:pos="6206"/>
          <w:tab w:val="left" w:pos="8292"/>
        </w:tabs>
        <w:kinsoku w:val="0"/>
        <w:overflowPunct w:val="0"/>
        <w:spacing w:before="91" w:line="206" w:lineRule="auto"/>
        <w:ind w:left="2138" w:right="1189" w:hanging="1009"/>
        <w:rPr>
          <w:rFonts w:asciiTheme="minorEastAsia" w:cs="Wawati SC"/>
          <w:color w:val="231F20"/>
        </w:rPr>
      </w:pP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A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7.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承上題，要指定結構變數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 xml:space="preserve">a </w:t>
      </w:r>
      <w:r w:rsidRPr="0070218B">
        <w:rPr>
          <w:rFonts w:asciiTheme="minorEastAsia" w:hAnsiTheme="minorEastAsia" w:cs="Wawati SC" w:hint="eastAsia"/>
          <w:color w:val="231F20"/>
        </w:rPr>
        <w:t>的成員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 xml:space="preserve">value </w:t>
      </w:r>
      <w:r w:rsidRPr="0070218B">
        <w:rPr>
          <w:rFonts w:asciiTheme="minorEastAsia" w:hAnsiTheme="minorEastAsia" w:cs="Wawati SC" w:hint="eastAsia"/>
          <w:color w:val="231F20"/>
        </w:rPr>
        <w:t>為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3.14</w:t>
      </w:r>
      <w:r w:rsidRPr="0070218B">
        <w:rPr>
          <w:rFonts w:asciiTheme="minorEastAsia" w:hAnsiTheme="minorEastAsia" w:cs="Wawati SC" w:hint="eastAsia"/>
          <w:color w:val="231F20"/>
        </w:rPr>
        <w:t>，下例何者是正確的語法？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(A)a.value = 3.14</w:t>
      </w:r>
      <w:r w:rsidRPr="0070218B">
        <w:rPr>
          <w:rFonts w:asciiTheme="minorEastAsia" w:hAnsiTheme="minorEastAsia" w:hint="eastAsia"/>
          <w:color w:val="231F20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(B)a-&gt;value = 3.14</w:t>
      </w:r>
      <w:r w:rsidRPr="0070218B">
        <w:rPr>
          <w:rFonts w:asciiTheme="minorEastAsia" w:hAnsiTheme="minorEastAsia"/>
          <w:color w:val="231F20"/>
        </w:rPr>
        <w:tab/>
        <w:t>(c)a(value) = 3.14</w:t>
      </w:r>
      <w:r w:rsidRPr="0070218B">
        <w:rPr>
          <w:rFonts w:asciiTheme="minorEastAsia" w:hAnsiTheme="minorEastAsia" w:hint="eastAsia"/>
          <w:color w:val="231F20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(D)a..value = 3.14</w:t>
      </w:r>
      <w:r w:rsidRPr="0070218B">
        <w:rPr>
          <w:rFonts w:asciiTheme="minorEastAsia" w:hAnsiTheme="minorEastAsia" w:cs="Wawati SC" w:hint="eastAsia"/>
          <w:color w:val="231F2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46"/>
        <w:rPr>
          <w:rFonts w:asciiTheme="minorEastAsia" w:cs="Wawati SC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0" locked="0" layoutInCell="0" allowOverlap="1" wp14:anchorId="578A97E7" wp14:editId="7AF26543">
                <wp:simplePos x="0" y="0"/>
                <wp:positionH relativeFrom="page">
                  <wp:posOffset>753110</wp:posOffset>
                </wp:positionH>
                <wp:positionV relativeFrom="paragraph">
                  <wp:posOffset>275590</wp:posOffset>
                </wp:positionV>
                <wp:extent cx="6125210" cy="899795"/>
                <wp:effectExtent l="0" t="0" r="0" b="0"/>
                <wp:wrapTopAndBottom/>
                <wp:docPr id="308743015" name="Group 8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5210" cy="899795"/>
                          <a:chOff x="1186" y="434"/>
                          <a:chExt cx="9646" cy="1417"/>
                        </a:xfrm>
                      </wpg:grpSpPr>
                      <wpg:grpSp>
                        <wpg:cNvPr id="1658993641" name="Group 8971"/>
                        <wpg:cNvGrpSpPr>
                          <a:grpSpLocks/>
                        </wpg:cNvGrpSpPr>
                        <wpg:grpSpPr bwMode="auto">
                          <a:xfrm>
                            <a:off x="1186" y="770"/>
                            <a:ext cx="4393" cy="360"/>
                            <a:chOff x="1186" y="770"/>
                            <a:chExt cx="4393" cy="360"/>
                          </a:xfrm>
                        </wpg:grpSpPr>
                        <wps:wsp>
                          <wps:cNvPr id="668834241" name="Freeform 8972"/>
                          <wps:cNvSpPr>
                            <a:spLocks/>
                          </wps:cNvSpPr>
                          <wps:spPr bwMode="auto">
                            <a:xfrm>
                              <a:off x="1186" y="770"/>
                              <a:ext cx="4393" cy="360"/>
                            </a:xfrm>
                            <a:custGeom>
                              <a:avLst/>
                              <a:gdLst>
                                <a:gd name="T0" fmla="*/ 832 w 4393"/>
                                <a:gd name="T1" fmla="*/ 0 h 360"/>
                                <a:gd name="T2" fmla="*/ 72 w 4393"/>
                                <a:gd name="T3" fmla="*/ 0 h 360"/>
                                <a:gd name="T4" fmla="*/ 0 w 4393"/>
                                <a:gd name="T5" fmla="*/ 0 h 360"/>
                                <a:gd name="T6" fmla="*/ 0 w 4393"/>
                                <a:gd name="T7" fmla="*/ 360 h 360"/>
                                <a:gd name="T8" fmla="*/ 72 w 4393"/>
                                <a:gd name="T9" fmla="*/ 360 h 360"/>
                                <a:gd name="T10" fmla="*/ 832 w 4393"/>
                                <a:gd name="T11" fmla="*/ 360 h 360"/>
                                <a:gd name="T12" fmla="*/ 832 w 4393"/>
                                <a:gd name="T13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393" h="360">
                                  <a:moveTo>
                                    <a:pt x="832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72" y="36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1668788" name="Freeform 8973"/>
                          <wps:cNvSpPr>
                            <a:spLocks/>
                          </wps:cNvSpPr>
                          <wps:spPr bwMode="auto">
                            <a:xfrm>
                              <a:off x="1186" y="770"/>
                              <a:ext cx="4393" cy="360"/>
                            </a:xfrm>
                            <a:custGeom>
                              <a:avLst/>
                              <a:gdLst>
                                <a:gd name="T0" fmla="*/ 2583 w 4393"/>
                                <a:gd name="T1" fmla="*/ 0 h 360"/>
                                <a:gd name="T2" fmla="*/ 1822 w 4393"/>
                                <a:gd name="T3" fmla="*/ 0 h 360"/>
                                <a:gd name="T4" fmla="*/ 1765 w 4393"/>
                                <a:gd name="T5" fmla="*/ 0 h 360"/>
                                <a:gd name="T6" fmla="*/ 1750 w 4393"/>
                                <a:gd name="T7" fmla="*/ 0 h 360"/>
                                <a:gd name="T8" fmla="*/ 1708 w 4393"/>
                                <a:gd name="T9" fmla="*/ 0 h 360"/>
                                <a:gd name="T10" fmla="*/ 946 w 4393"/>
                                <a:gd name="T11" fmla="*/ 0 h 360"/>
                                <a:gd name="T12" fmla="*/ 889 w 4393"/>
                                <a:gd name="T13" fmla="*/ 0 h 360"/>
                                <a:gd name="T14" fmla="*/ 874 w 4393"/>
                                <a:gd name="T15" fmla="*/ 0 h 360"/>
                                <a:gd name="T16" fmla="*/ 832 w 4393"/>
                                <a:gd name="T17" fmla="*/ 0 h 360"/>
                                <a:gd name="T18" fmla="*/ 832 w 4393"/>
                                <a:gd name="T19" fmla="*/ 360 h 360"/>
                                <a:gd name="T20" fmla="*/ 874 w 4393"/>
                                <a:gd name="T21" fmla="*/ 360 h 360"/>
                                <a:gd name="T22" fmla="*/ 889 w 4393"/>
                                <a:gd name="T23" fmla="*/ 360 h 360"/>
                                <a:gd name="T24" fmla="*/ 946 w 4393"/>
                                <a:gd name="T25" fmla="*/ 360 h 360"/>
                                <a:gd name="T26" fmla="*/ 1708 w 4393"/>
                                <a:gd name="T27" fmla="*/ 360 h 360"/>
                                <a:gd name="T28" fmla="*/ 1750 w 4393"/>
                                <a:gd name="T29" fmla="*/ 360 h 360"/>
                                <a:gd name="T30" fmla="*/ 1765 w 4393"/>
                                <a:gd name="T31" fmla="*/ 360 h 360"/>
                                <a:gd name="T32" fmla="*/ 1822 w 4393"/>
                                <a:gd name="T33" fmla="*/ 360 h 360"/>
                                <a:gd name="T34" fmla="*/ 2583 w 4393"/>
                                <a:gd name="T35" fmla="*/ 360 h 360"/>
                                <a:gd name="T36" fmla="*/ 2583 w 4393"/>
                                <a:gd name="T37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393" h="360">
                                  <a:moveTo>
                                    <a:pt x="2583" y="0"/>
                                  </a:moveTo>
                                  <a:lnTo>
                                    <a:pt x="1822" y="0"/>
                                  </a:lnTo>
                                  <a:lnTo>
                                    <a:pt x="1765" y="0"/>
                                  </a:lnTo>
                                  <a:lnTo>
                                    <a:pt x="1750" y="0"/>
                                  </a:lnTo>
                                  <a:lnTo>
                                    <a:pt x="1708" y="0"/>
                                  </a:lnTo>
                                  <a:lnTo>
                                    <a:pt x="946" y="0"/>
                                  </a:lnTo>
                                  <a:lnTo>
                                    <a:pt x="889" y="0"/>
                                  </a:lnTo>
                                  <a:lnTo>
                                    <a:pt x="874" y="0"/>
                                  </a:lnTo>
                                  <a:lnTo>
                                    <a:pt x="832" y="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74" y="360"/>
                                  </a:lnTo>
                                  <a:lnTo>
                                    <a:pt x="889" y="360"/>
                                  </a:lnTo>
                                  <a:lnTo>
                                    <a:pt x="946" y="360"/>
                                  </a:lnTo>
                                  <a:lnTo>
                                    <a:pt x="1708" y="360"/>
                                  </a:lnTo>
                                  <a:lnTo>
                                    <a:pt x="1750" y="360"/>
                                  </a:lnTo>
                                  <a:lnTo>
                                    <a:pt x="1765" y="360"/>
                                  </a:lnTo>
                                  <a:lnTo>
                                    <a:pt x="1822" y="360"/>
                                  </a:lnTo>
                                  <a:lnTo>
                                    <a:pt x="2583" y="360"/>
                                  </a:lnTo>
                                  <a:lnTo>
                                    <a:pt x="25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3548130" name="Freeform 8974"/>
                          <wps:cNvSpPr>
                            <a:spLocks/>
                          </wps:cNvSpPr>
                          <wps:spPr bwMode="auto">
                            <a:xfrm>
                              <a:off x="1186" y="770"/>
                              <a:ext cx="4393" cy="360"/>
                            </a:xfrm>
                            <a:custGeom>
                              <a:avLst/>
                              <a:gdLst>
                                <a:gd name="T0" fmla="*/ 4334 w 4393"/>
                                <a:gd name="T1" fmla="*/ 0 h 360"/>
                                <a:gd name="T2" fmla="*/ 3573 w 4393"/>
                                <a:gd name="T3" fmla="*/ 0 h 360"/>
                                <a:gd name="T4" fmla="*/ 3517 w 4393"/>
                                <a:gd name="T5" fmla="*/ 0 h 360"/>
                                <a:gd name="T6" fmla="*/ 3502 w 4393"/>
                                <a:gd name="T7" fmla="*/ 0 h 360"/>
                                <a:gd name="T8" fmla="*/ 3459 w 4393"/>
                                <a:gd name="T9" fmla="*/ 0 h 360"/>
                                <a:gd name="T10" fmla="*/ 2697 w 4393"/>
                                <a:gd name="T11" fmla="*/ 0 h 360"/>
                                <a:gd name="T12" fmla="*/ 2641 w 4393"/>
                                <a:gd name="T13" fmla="*/ 0 h 360"/>
                                <a:gd name="T14" fmla="*/ 2626 w 4393"/>
                                <a:gd name="T15" fmla="*/ 0 h 360"/>
                                <a:gd name="T16" fmla="*/ 2583 w 4393"/>
                                <a:gd name="T17" fmla="*/ 0 h 360"/>
                                <a:gd name="T18" fmla="*/ 2583 w 4393"/>
                                <a:gd name="T19" fmla="*/ 360 h 360"/>
                                <a:gd name="T20" fmla="*/ 2626 w 4393"/>
                                <a:gd name="T21" fmla="*/ 360 h 360"/>
                                <a:gd name="T22" fmla="*/ 2641 w 4393"/>
                                <a:gd name="T23" fmla="*/ 360 h 360"/>
                                <a:gd name="T24" fmla="*/ 2697 w 4393"/>
                                <a:gd name="T25" fmla="*/ 360 h 360"/>
                                <a:gd name="T26" fmla="*/ 3459 w 4393"/>
                                <a:gd name="T27" fmla="*/ 360 h 360"/>
                                <a:gd name="T28" fmla="*/ 3502 w 4393"/>
                                <a:gd name="T29" fmla="*/ 360 h 360"/>
                                <a:gd name="T30" fmla="*/ 3517 w 4393"/>
                                <a:gd name="T31" fmla="*/ 360 h 360"/>
                                <a:gd name="T32" fmla="*/ 3573 w 4393"/>
                                <a:gd name="T33" fmla="*/ 360 h 360"/>
                                <a:gd name="T34" fmla="*/ 4334 w 4393"/>
                                <a:gd name="T35" fmla="*/ 360 h 360"/>
                                <a:gd name="T36" fmla="*/ 4334 w 4393"/>
                                <a:gd name="T37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393" h="360">
                                  <a:moveTo>
                                    <a:pt x="4334" y="0"/>
                                  </a:moveTo>
                                  <a:lnTo>
                                    <a:pt x="3573" y="0"/>
                                  </a:lnTo>
                                  <a:lnTo>
                                    <a:pt x="3517" y="0"/>
                                  </a:lnTo>
                                  <a:lnTo>
                                    <a:pt x="3502" y="0"/>
                                  </a:lnTo>
                                  <a:lnTo>
                                    <a:pt x="3459" y="0"/>
                                  </a:lnTo>
                                  <a:lnTo>
                                    <a:pt x="2697" y="0"/>
                                  </a:lnTo>
                                  <a:lnTo>
                                    <a:pt x="2641" y="0"/>
                                  </a:lnTo>
                                  <a:lnTo>
                                    <a:pt x="2626" y="0"/>
                                  </a:lnTo>
                                  <a:lnTo>
                                    <a:pt x="2583" y="0"/>
                                  </a:lnTo>
                                  <a:lnTo>
                                    <a:pt x="2583" y="360"/>
                                  </a:lnTo>
                                  <a:lnTo>
                                    <a:pt x="2626" y="360"/>
                                  </a:lnTo>
                                  <a:lnTo>
                                    <a:pt x="2641" y="360"/>
                                  </a:lnTo>
                                  <a:lnTo>
                                    <a:pt x="2697" y="360"/>
                                  </a:lnTo>
                                  <a:lnTo>
                                    <a:pt x="3459" y="360"/>
                                  </a:lnTo>
                                  <a:lnTo>
                                    <a:pt x="3502" y="360"/>
                                  </a:lnTo>
                                  <a:lnTo>
                                    <a:pt x="3517" y="360"/>
                                  </a:lnTo>
                                  <a:lnTo>
                                    <a:pt x="3573" y="360"/>
                                  </a:lnTo>
                                  <a:lnTo>
                                    <a:pt x="4334" y="360"/>
                                  </a:lnTo>
                                  <a:lnTo>
                                    <a:pt x="43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2124113" name="Freeform 8975"/>
                          <wps:cNvSpPr>
                            <a:spLocks/>
                          </wps:cNvSpPr>
                          <wps:spPr bwMode="auto">
                            <a:xfrm>
                              <a:off x="1186" y="770"/>
                              <a:ext cx="4393" cy="360"/>
                            </a:xfrm>
                            <a:custGeom>
                              <a:avLst/>
                              <a:gdLst>
                                <a:gd name="T0" fmla="*/ 4392 w 4393"/>
                                <a:gd name="T1" fmla="*/ 0 h 360"/>
                                <a:gd name="T2" fmla="*/ 4334 w 4393"/>
                                <a:gd name="T3" fmla="*/ 0 h 360"/>
                                <a:gd name="T4" fmla="*/ 4334 w 4393"/>
                                <a:gd name="T5" fmla="*/ 360 h 360"/>
                                <a:gd name="T6" fmla="*/ 4392 w 4393"/>
                                <a:gd name="T7" fmla="*/ 360 h 360"/>
                                <a:gd name="T8" fmla="*/ 4392 w 4393"/>
                                <a:gd name="T9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393" h="360">
                                  <a:moveTo>
                                    <a:pt x="4392" y="0"/>
                                  </a:moveTo>
                                  <a:lnTo>
                                    <a:pt x="4334" y="0"/>
                                  </a:lnTo>
                                  <a:lnTo>
                                    <a:pt x="4334" y="360"/>
                                  </a:lnTo>
                                  <a:lnTo>
                                    <a:pt x="4392" y="360"/>
                                  </a:lnTo>
                                  <a:lnTo>
                                    <a:pt x="43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620383045" name="Picture 8976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5" y="895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3078345" name="Freeform 8977"/>
                        <wps:cNvSpPr>
                          <a:spLocks/>
                        </wps:cNvSpPr>
                        <wps:spPr bwMode="auto">
                          <a:xfrm>
                            <a:off x="1186" y="770"/>
                            <a:ext cx="9646" cy="720"/>
                          </a:xfrm>
                          <a:custGeom>
                            <a:avLst/>
                            <a:gdLst>
                              <a:gd name="T0" fmla="*/ 9645 w 9646"/>
                              <a:gd name="T1" fmla="*/ 0 h 720"/>
                              <a:gd name="T2" fmla="*/ 9589 w 9646"/>
                              <a:gd name="T3" fmla="*/ 0 h 720"/>
                              <a:gd name="T4" fmla="*/ 9589 w 9646"/>
                              <a:gd name="T5" fmla="*/ 0 h 720"/>
                              <a:gd name="T6" fmla="*/ 8827 w 9646"/>
                              <a:gd name="T7" fmla="*/ 0 h 720"/>
                              <a:gd name="T8" fmla="*/ 8769 w 9646"/>
                              <a:gd name="T9" fmla="*/ 0 h 720"/>
                              <a:gd name="T10" fmla="*/ 8755 w 9646"/>
                              <a:gd name="T11" fmla="*/ 0 h 720"/>
                              <a:gd name="T12" fmla="*/ 8713 w 9646"/>
                              <a:gd name="T13" fmla="*/ 0 h 720"/>
                              <a:gd name="T14" fmla="*/ 7951 w 9646"/>
                              <a:gd name="T15" fmla="*/ 0 h 720"/>
                              <a:gd name="T16" fmla="*/ 7893 w 9646"/>
                              <a:gd name="T17" fmla="*/ 0 h 720"/>
                              <a:gd name="T18" fmla="*/ 7879 w 9646"/>
                              <a:gd name="T19" fmla="*/ 0 h 720"/>
                              <a:gd name="T20" fmla="*/ 7836 w 9646"/>
                              <a:gd name="T21" fmla="*/ 0 h 720"/>
                              <a:gd name="T22" fmla="*/ 7075 w 9646"/>
                              <a:gd name="T23" fmla="*/ 0 h 720"/>
                              <a:gd name="T24" fmla="*/ 7018 w 9646"/>
                              <a:gd name="T25" fmla="*/ 0 h 720"/>
                              <a:gd name="T26" fmla="*/ 7004 w 9646"/>
                              <a:gd name="T27" fmla="*/ 0 h 720"/>
                              <a:gd name="T28" fmla="*/ 6961 w 9646"/>
                              <a:gd name="T29" fmla="*/ 0 h 720"/>
                              <a:gd name="T30" fmla="*/ 6199 w 9646"/>
                              <a:gd name="T31" fmla="*/ 0 h 720"/>
                              <a:gd name="T32" fmla="*/ 6142 w 9646"/>
                              <a:gd name="T33" fmla="*/ 0 h 720"/>
                              <a:gd name="T34" fmla="*/ 6128 w 9646"/>
                              <a:gd name="T35" fmla="*/ 0 h 720"/>
                              <a:gd name="T36" fmla="*/ 6085 w 9646"/>
                              <a:gd name="T37" fmla="*/ 0 h 720"/>
                              <a:gd name="T38" fmla="*/ 5324 w 9646"/>
                              <a:gd name="T39" fmla="*/ 0 h 720"/>
                              <a:gd name="T40" fmla="*/ 5268 w 9646"/>
                              <a:gd name="T41" fmla="*/ 0 h 720"/>
                              <a:gd name="T42" fmla="*/ 5253 w 9646"/>
                              <a:gd name="T43" fmla="*/ 0 h 720"/>
                              <a:gd name="T44" fmla="*/ 5210 w 9646"/>
                              <a:gd name="T45" fmla="*/ 0 h 720"/>
                              <a:gd name="T46" fmla="*/ 4448 w 9646"/>
                              <a:gd name="T47" fmla="*/ 0 h 720"/>
                              <a:gd name="T48" fmla="*/ 4377 w 9646"/>
                              <a:gd name="T49" fmla="*/ 0 h 720"/>
                              <a:gd name="T50" fmla="*/ 4377 w 9646"/>
                              <a:gd name="T51" fmla="*/ 360 h 720"/>
                              <a:gd name="T52" fmla="*/ 72 w 9646"/>
                              <a:gd name="T53" fmla="*/ 360 h 720"/>
                              <a:gd name="T54" fmla="*/ 0 w 9646"/>
                              <a:gd name="T55" fmla="*/ 360 h 720"/>
                              <a:gd name="T56" fmla="*/ 0 w 9646"/>
                              <a:gd name="T57" fmla="*/ 720 h 720"/>
                              <a:gd name="T58" fmla="*/ 72 w 9646"/>
                              <a:gd name="T59" fmla="*/ 720 h 720"/>
                              <a:gd name="T60" fmla="*/ 9588 w 9646"/>
                              <a:gd name="T61" fmla="*/ 720 h 720"/>
                              <a:gd name="T62" fmla="*/ 9645 w 9646"/>
                              <a:gd name="T63" fmla="*/ 720 h 720"/>
                              <a:gd name="T64" fmla="*/ 9645 w 9646"/>
                              <a:gd name="T65" fmla="*/ 360 h 720"/>
                              <a:gd name="T66" fmla="*/ 9645 w 9646"/>
                              <a:gd name="T67" fmla="*/ 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9646" h="720">
                                <a:moveTo>
                                  <a:pt x="9645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0"/>
                                </a:lnTo>
                                <a:lnTo>
                                  <a:pt x="8827" y="0"/>
                                </a:lnTo>
                                <a:lnTo>
                                  <a:pt x="8769" y="0"/>
                                </a:lnTo>
                                <a:lnTo>
                                  <a:pt x="8755" y="0"/>
                                </a:lnTo>
                                <a:lnTo>
                                  <a:pt x="8713" y="0"/>
                                </a:lnTo>
                                <a:lnTo>
                                  <a:pt x="7951" y="0"/>
                                </a:lnTo>
                                <a:lnTo>
                                  <a:pt x="7893" y="0"/>
                                </a:lnTo>
                                <a:lnTo>
                                  <a:pt x="7879" y="0"/>
                                </a:lnTo>
                                <a:lnTo>
                                  <a:pt x="7836" y="0"/>
                                </a:lnTo>
                                <a:lnTo>
                                  <a:pt x="7075" y="0"/>
                                </a:lnTo>
                                <a:lnTo>
                                  <a:pt x="7018" y="0"/>
                                </a:lnTo>
                                <a:lnTo>
                                  <a:pt x="7004" y="0"/>
                                </a:lnTo>
                                <a:lnTo>
                                  <a:pt x="6961" y="0"/>
                                </a:lnTo>
                                <a:lnTo>
                                  <a:pt x="6199" y="0"/>
                                </a:lnTo>
                                <a:lnTo>
                                  <a:pt x="6142" y="0"/>
                                </a:lnTo>
                                <a:lnTo>
                                  <a:pt x="6128" y="0"/>
                                </a:lnTo>
                                <a:lnTo>
                                  <a:pt x="6085" y="0"/>
                                </a:lnTo>
                                <a:lnTo>
                                  <a:pt x="5324" y="0"/>
                                </a:lnTo>
                                <a:lnTo>
                                  <a:pt x="5268" y="0"/>
                                </a:lnTo>
                                <a:lnTo>
                                  <a:pt x="5253" y="0"/>
                                </a:lnTo>
                                <a:lnTo>
                                  <a:pt x="5210" y="0"/>
                                </a:lnTo>
                                <a:lnTo>
                                  <a:pt x="4448" y="0"/>
                                </a:lnTo>
                                <a:lnTo>
                                  <a:pt x="4377" y="0"/>
                                </a:lnTo>
                                <a:lnTo>
                                  <a:pt x="4377" y="360"/>
                                </a:lnTo>
                                <a:lnTo>
                                  <a:pt x="72" y="36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72" y="720"/>
                                </a:lnTo>
                                <a:lnTo>
                                  <a:pt x="9588" y="720"/>
                                </a:lnTo>
                                <a:lnTo>
                                  <a:pt x="9645" y="720"/>
                                </a:lnTo>
                                <a:lnTo>
                                  <a:pt x="9645" y="360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716301" name="Freeform 8978"/>
                        <wps:cNvSpPr>
                          <a:spLocks/>
                        </wps:cNvSpPr>
                        <wps:spPr bwMode="auto">
                          <a:xfrm>
                            <a:off x="1260" y="1177"/>
                            <a:ext cx="546" cy="312"/>
                          </a:xfrm>
                          <a:custGeom>
                            <a:avLst/>
                            <a:gdLst>
                              <a:gd name="T0" fmla="*/ 533 w 546"/>
                              <a:gd name="T1" fmla="*/ 0 h 312"/>
                              <a:gd name="T2" fmla="*/ 13 w 546"/>
                              <a:gd name="T3" fmla="*/ 0 h 312"/>
                              <a:gd name="T4" fmla="*/ 0 w 546"/>
                              <a:gd name="T5" fmla="*/ 14 h 312"/>
                              <a:gd name="T6" fmla="*/ 0 w 546"/>
                              <a:gd name="T7" fmla="*/ 302 h 312"/>
                              <a:gd name="T8" fmla="*/ 9 w 546"/>
                              <a:gd name="T9" fmla="*/ 311 h 312"/>
                              <a:gd name="T10" fmla="*/ 532 w 546"/>
                              <a:gd name="T11" fmla="*/ 311 h 312"/>
                              <a:gd name="T12" fmla="*/ 545 w 546"/>
                              <a:gd name="T13" fmla="*/ 298 h 312"/>
                              <a:gd name="T14" fmla="*/ 545 w 546"/>
                              <a:gd name="T15" fmla="*/ 12 h 312"/>
                              <a:gd name="T16" fmla="*/ 533 w 546"/>
                              <a:gd name="T17" fmla="*/ 0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46" h="312">
                                <a:moveTo>
                                  <a:pt x="533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02"/>
                                </a:lnTo>
                                <a:lnTo>
                                  <a:pt x="9" y="311"/>
                                </a:lnTo>
                                <a:lnTo>
                                  <a:pt x="532" y="311"/>
                                </a:lnTo>
                                <a:lnTo>
                                  <a:pt x="545" y="298"/>
                                </a:lnTo>
                                <a:lnTo>
                                  <a:pt x="545" y="12"/>
                                </a:lnTo>
                                <a:lnTo>
                                  <a:pt x="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F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339317" name="Freeform 8979"/>
                        <wps:cNvSpPr>
                          <a:spLocks/>
                        </wps:cNvSpPr>
                        <wps:spPr bwMode="auto">
                          <a:xfrm>
                            <a:off x="1260" y="1177"/>
                            <a:ext cx="546" cy="312"/>
                          </a:xfrm>
                          <a:custGeom>
                            <a:avLst/>
                            <a:gdLst>
                              <a:gd name="T0" fmla="*/ 0 w 546"/>
                              <a:gd name="T1" fmla="*/ 14 h 312"/>
                              <a:gd name="T2" fmla="*/ 13 w 546"/>
                              <a:gd name="T3" fmla="*/ 0 h 312"/>
                              <a:gd name="T4" fmla="*/ 533 w 546"/>
                              <a:gd name="T5" fmla="*/ 0 h 312"/>
                              <a:gd name="T6" fmla="*/ 545 w 546"/>
                              <a:gd name="T7" fmla="*/ 12 h 312"/>
                              <a:gd name="T8" fmla="*/ 545 w 546"/>
                              <a:gd name="T9" fmla="*/ 298 h 312"/>
                              <a:gd name="T10" fmla="*/ 532 w 546"/>
                              <a:gd name="T11" fmla="*/ 311 h 312"/>
                              <a:gd name="T12" fmla="*/ 9 w 546"/>
                              <a:gd name="T13" fmla="*/ 311 h 312"/>
                              <a:gd name="T14" fmla="*/ 0 w 546"/>
                              <a:gd name="T15" fmla="*/ 302 h 312"/>
                              <a:gd name="T16" fmla="*/ 0 w 546"/>
                              <a:gd name="T17" fmla="*/ 14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46" h="312">
                                <a:moveTo>
                                  <a:pt x="0" y="14"/>
                                </a:moveTo>
                                <a:lnTo>
                                  <a:pt x="13" y="0"/>
                                </a:lnTo>
                                <a:lnTo>
                                  <a:pt x="533" y="0"/>
                                </a:lnTo>
                                <a:lnTo>
                                  <a:pt x="545" y="12"/>
                                </a:lnTo>
                                <a:lnTo>
                                  <a:pt x="545" y="298"/>
                                </a:lnTo>
                                <a:lnTo>
                                  <a:pt x="532" y="311"/>
                                </a:lnTo>
                                <a:lnTo>
                                  <a:pt x="9" y="311"/>
                                </a:lnTo>
                                <a:lnTo>
                                  <a:pt x="0" y="30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1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785655" name="Picture 8980"/>
                          <pic:cNvPicPr>
                            <a:picLocks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" y="1227"/>
                            <a:ext cx="46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9197835" name="Freeform 8981"/>
                        <wps:cNvSpPr>
                          <a:spLocks/>
                        </wps:cNvSpPr>
                        <wps:spPr bwMode="auto">
                          <a:xfrm>
                            <a:off x="1186" y="1490"/>
                            <a:ext cx="9646" cy="360"/>
                          </a:xfrm>
                          <a:custGeom>
                            <a:avLst/>
                            <a:gdLst>
                              <a:gd name="T0" fmla="*/ 9645 w 9646"/>
                              <a:gd name="T1" fmla="*/ 0 h 360"/>
                              <a:gd name="T2" fmla="*/ 9588 w 9646"/>
                              <a:gd name="T3" fmla="*/ 0 h 360"/>
                              <a:gd name="T4" fmla="*/ 72 w 9646"/>
                              <a:gd name="T5" fmla="*/ 0 h 360"/>
                              <a:gd name="T6" fmla="*/ 0 w 9646"/>
                              <a:gd name="T7" fmla="*/ 0 h 360"/>
                              <a:gd name="T8" fmla="*/ 0 w 9646"/>
                              <a:gd name="T9" fmla="*/ 360 h 360"/>
                              <a:gd name="T10" fmla="*/ 72 w 9646"/>
                              <a:gd name="T11" fmla="*/ 360 h 360"/>
                              <a:gd name="T12" fmla="*/ 9588 w 9646"/>
                              <a:gd name="T13" fmla="*/ 360 h 360"/>
                              <a:gd name="T14" fmla="*/ 9645 w 9646"/>
                              <a:gd name="T15" fmla="*/ 360 h 360"/>
                              <a:gd name="T16" fmla="*/ 9645 w 9646"/>
                              <a:gd name="T17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646" h="360">
                                <a:moveTo>
                                  <a:pt x="9645" y="0"/>
                                </a:moveTo>
                                <a:lnTo>
                                  <a:pt x="9588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72" y="360"/>
                                </a:lnTo>
                                <a:lnTo>
                                  <a:pt x="9588" y="360"/>
                                </a:lnTo>
                                <a:lnTo>
                                  <a:pt x="9645" y="360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266227" name="Freeform 8982"/>
                        <wps:cNvSpPr>
                          <a:spLocks/>
                        </wps:cNvSpPr>
                        <wps:spPr bwMode="auto">
                          <a:xfrm>
                            <a:off x="1201" y="434"/>
                            <a:ext cx="2267" cy="336"/>
                          </a:xfrm>
                          <a:custGeom>
                            <a:avLst/>
                            <a:gdLst>
                              <a:gd name="T0" fmla="*/ 2266 w 2267"/>
                              <a:gd name="T1" fmla="*/ 285 h 336"/>
                              <a:gd name="T2" fmla="*/ 736 w 2267"/>
                              <a:gd name="T3" fmla="*/ 285 h 336"/>
                              <a:gd name="T4" fmla="*/ 736 w 2267"/>
                              <a:gd name="T5" fmla="*/ 275 h 336"/>
                              <a:gd name="T6" fmla="*/ 735 w 2267"/>
                              <a:gd name="T7" fmla="*/ 237 h 336"/>
                              <a:gd name="T8" fmla="*/ 735 w 2267"/>
                              <a:gd name="T9" fmla="*/ 98 h 336"/>
                              <a:gd name="T10" fmla="*/ 736 w 2267"/>
                              <a:gd name="T11" fmla="*/ 59 h 336"/>
                              <a:gd name="T12" fmla="*/ 734 w 2267"/>
                              <a:gd name="T13" fmla="*/ 28 h 336"/>
                              <a:gd name="T14" fmla="*/ 723 w 2267"/>
                              <a:gd name="T15" fmla="*/ 7 h 336"/>
                              <a:gd name="T16" fmla="*/ 696 w 2267"/>
                              <a:gd name="T17" fmla="*/ 0 h 336"/>
                              <a:gd name="T18" fmla="*/ 40 w 2267"/>
                              <a:gd name="T19" fmla="*/ 0 h 336"/>
                              <a:gd name="T20" fmla="*/ 12 w 2267"/>
                              <a:gd name="T21" fmla="*/ 7 h 336"/>
                              <a:gd name="T22" fmla="*/ 1 w 2267"/>
                              <a:gd name="T23" fmla="*/ 28 h 336"/>
                              <a:gd name="T24" fmla="*/ 0 w 2267"/>
                              <a:gd name="T25" fmla="*/ 59 h 336"/>
                              <a:gd name="T26" fmla="*/ 1 w 2267"/>
                              <a:gd name="T27" fmla="*/ 98 h 336"/>
                              <a:gd name="T28" fmla="*/ 1 w 2267"/>
                              <a:gd name="T29" fmla="*/ 237 h 336"/>
                              <a:gd name="T30" fmla="*/ 0 w 2267"/>
                              <a:gd name="T31" fmla="*/ 275 h 336"/>
                              <a:gd name="T32" fmla="*/ 0 w 2267"/>
                              <a:gd name="T33" fmla="*/ 285 h 336"/>
                              <a:gd name="T34" fmla="*/ 0 w 2267"/>
                              <a:gd name="T35" fmla="*/ 285 h 336"/>
                              <a:gd name="T36" fmla="*/ 0 w 2267"/>
                              <a:gd name="T37" fmla="*/ 335 h 336"/>
                              <a:gd name="T38" fmla="*/ 40 w 2267"/>
                              <a:gd name="T39" fmla="*/ 335 h 336"/>
                              <a:gd name="T40" fmla="*/ 696 w 2267"/>
                              <a:gd name="T41" fmla="*/ 335 h 336"/>
                              <a:gd name="T42" fmla="*/ 2266 w 2267"/>
                              <a:gd name="T43" fmla="*/ 335 h 336"/>
                              <a:gd name="T44" fmla="*/ 2266 w 2267"/>
                              <a:gd name="T45" fmla="*/ 285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67" h="336">
                                <a:moveTo>
                                  <a:pt x="2266" y="285"/>
                                </a:moveTo>
                                <a:lnTo>
                                  <a:pt x="736" y="285"/>
                                </a:lnTo>
                                <a:lnTo>
                                  <a:pt x="736" y="275"/>
                                </a:lnTo>
                                <a:lnTo>
                                  <a:pt x="735" y="237"/>
                                </a:lnTo>
                                <a:lnTo>
                                  <a:pt x="735" y="98"/>
                                </a:lnTo>
                                <a:lnTo>
                                  <a:pt x="736" y="59"/>
                                </a:lnTo>
                                <a:lnTo>
                                  <a:pt x="734" y="28"/>
                                </a:lnTo>
                                <a:lnTo>
                                  <a:pt x="723" y="7"/>
                                </a:lnTo>
                                <a:lnTo>
                                  <a:pt x="696" y="0"/>
                                </a:lnTo>
                                <a:lnTo>
                                  <a:pt x="40" y="0"/>
                                </a:lnTo>
                                <a:lnTo>
                                  <a:pt x="12" y="7"/>
                                </a:lnTo>
                                <a:lnTo>
                                  <a:pt x="1" y="28"/>
                                </a:lnTo>
                                <a:lnTo>
                                  <a:pt x="0" y="59"/>
                                </a:lnTo>
                                <a:lnTo>
                                  <a:pt x="1" y="98"/>
                                </a:lnTo>
                                <a:lnTo>
                                  <a:pt x="1" y="237"/>
                                </a:lnTo>
                                <a:lnTo>
                                  <a:pt x="0" y="275"/>
                                </a:lnTo>
                                <a:lnTo>
                                  <a:pt x="0" y="285"/>
                                </a:lnTo>
                                <a:lnTo>
                                  <a:pt x="0" y="285"/>
                                </a:lnTo>
                                <a:lnTo>
                                  <a:pt x="0" y="335"/>
                                </a:lnTo>
                                <a:lnTo>
                                  <a:pt x="40" y="335"/>
                                </a:lnTo>
                                <a:lnTo>
                                  <a:pt x="696" y="335"/>
                                </a:lnTo>
                                <a:lnTo>
                                  <a:pt x="2266" y="335"/>
                                </a:lnTo>
                                <a:lnTo>
                                  <a:pt x="2266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5176946" name="Picture 8983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4" y="492"/>
                            <a:ext cx="50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703431" name="Picture 8984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2" y="543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4385442" name="Text Box 8985"/>
                        <wps:cNvSpPr txBox="1">
                          <a:spLocks/>
                        </wps:cNvSpPr>
                        <wps:spPr bwMode="auto">
                          <a:xfrm>
                            <a:off x="1561" y="808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1.(B)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6726567" name="Text Box 8986"/>
                        <wps:cNvSpPr txBox="1">
                          <a:spLocks/>
                        </wps:cNvSpPr>
                        <wps:spPr bwMode="auto">
                          <a:xfrm>
                            <a:off x="2425" y="808"/>
                            <a:ext cx="4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2.(D)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335863" name="Text Box 8987"/>
                        <wps:cNvSpPr txBox="1">
                          <a:spLocks/>
                        </wps:cNvSpPr>
                        <wps:spPr bwMode="auto">
                          <a:xfrm>
                            <a:off x="3312" y="808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3.(B)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9390299" name="Text Box 8988"/>
                        <wps:cNvSpPr txBox="1">
                          <a:spLocks/>
                        </wps:cNvSpPr>
                        <wps:spPr bwMode="auto">
                          <a:xfrm>
                            <a:off x="4176" y="808"/>
                            <a:ext cx="4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4.(A)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59892" name="Text Box 8989"/>
                        <wps:cNvSpPr txBox="1">
                          <a:spLocks/>
                        </wps:cNvSpPr>
                        <wps:spPr bwMode="auto">
                          <a:xfrm>
                            <a:off x="5063" y="808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4"/>
                                  <w:w w:val="11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w w:val="110"/>
                                  <w:sz w:val="22"/>
                                  <w:szCs w:val="22"/>
                                </w:rPr>
                                <w:t>5.(c)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7861877" name="Text Box 8990"/>
                        <wps:cNvSpPr txBox="1">
                          <a:spLocks/>
                        </wps:cNvSpPr>
                        <wps:spPr bwMode="auto">
                          <a:xfrm>
                            <a:off x="5927" y="808"/>
                            <a:ext cx="4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6.(D)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6645528" name="Text Box 8991"/>
                        <wps:cNvSpPr txBox="1">
                          <a:spLocks/>
                        </wps:cNvSpPr>
                        <wps:spPr bwMode="auto">
                          <a:xfrm>
                            <a:off x="6802" y="808"/>
                            <a:ext cx="4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7.(A)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5080872" name="Text Box 8992"/>
                        <wps:cNvSpPr txBox="1">
                          <a:spLocks/>
                        </wps:cNvSpPr>
                        <wps:spPr bwMode="auto">
                          <a:xfrm>
                            <a:off x="1535" y="1546"/>
                            <a:ext cx="586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263" w:lineRule="exact"/>
                                <w:rPr>
                                  <w:rFonts w:ascii="Wawati SC" w:eastAsia="Wawati SC" w:cs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  <w:szCs w:val="20"/>
                                </w:rPr>
                                <w:t>5.</w:t>
                              </w:r>
                              <w:r>
                                <w:rPr>
                                  <w:color w:val="231F20"/>
                                  <w:spacing w:val="38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z w:val="20"/>
                                  <w:szCs w:val="20"/>
                                </w:rPr>
                                <w:t>device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>結構包含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>個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int(4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Byte)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z w:val="20"/>
                                  <w:szCs w:val="20"/>
                                </w:rPr>
                                <w:t>成員，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>個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double(8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Byte)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>成員。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3485122" name="Text Box 8993"/>
                        <wps:cNvSpPr txBox="1">
                          <a:spLocks/>
                        </wps:cNvSpPr>
                        <wps:spPr bwMode="auto">
                          <a:xfrm>
                            <a:off x="1994" y="498"/>
                            <a:ext cx="1409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206" w:lineRule="exact"/>
                                <w:rPr>
                                  <w:rFonts w:ascii="Lantinghei SC" w:eastAsia="Lantinghei SC" w:cs="Lantinghei SC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Lantinghei SC" w:eastAsia="Lantinghei SC" w:cs="Lantinghei SC" w:hint="eastAsia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  <w:t>打</w:t>
                              </w:r>
                              <w:r>
                                <w:rPr>
                                  <w:rFonts w:ascii="Lantinghei SC" w:eastAsia="Lantinghei SC" w:cs="Lantinghei SC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Lantinghei SC" w:eastAsia="Lantinghei SC" w:cs="Lantinghei SC" w:hint="eastAsia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  <w:t>表示有詳解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8A97E7" id="Group 8970" o:spid="_x0000_s1040" style="position:absolute;margin-left:59.3pt;margin-top:21.7pt;width:482.3pt;height:70.85pt;z-index:251668480;mso-wrap-distance-left:0;mso-wrap-distance-right:0;mso-position-horizontal-relative:page" coordorigin="1186,434" coordsize="9646,141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" o:allowincell="f">
                <v:group id="Group 8971" o:spid="_x0000_s1041" style="position:absolute;left:1186;top:770;width:4393;height:360" coordorigin="1186,770" coordsize="4393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">
                  <v:shape id="Freeform 8972" o:spid="_x0000_s1042" style="position:absolute;left:1186;top:770;width:4393;height:360;visibility:visible;mso-wrap-style:square;v-text-anchor:top" coordsize="4393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" path="m832,l72,,,,,360r72,l832,360,832,xe" fillcolor="#e7e8e9" stroked="f">
                    <v:path arrowok="t" o:connecttype="custom" o:connectlocs="832,0;72,0;0,0;0,360;72,360;832,360;832,0" o:connectangles="0,0,0,0,0,0,0"/>
                  </v:shape>
                  <v:shape id="Freeform 8973" o:spid="_x0000_s1043" style="position:absolute;left:1186;top:770;width:4393;height:360;visibility:visible;mso-wrap-style:square;v-text-anchor:top" coordsize="4393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" path="m2583,l1822,r-57,l1750,r-42,l946,,889,,874,,832,r,360l874,360r15,l946,360r762,l1750,360r15,l1822,360r761,l2583,xe" fillcolor="#e7e8e9" stroked="f">
                    <v:path arrowok="t" o:connecttype="custom" o:connectlocs="2583,0;1822,0;1765,0;1750,0;1708,0;946,0;889,0;874,0;832,0;832,360;874,360;889,360;946,360;1708,360;1750,360;1765,360;1822,360;2583,360;2583,0" o:connectangles="0,0,0,0,0,0,0,0,0,0,0,0,0,0,0,0,0,0,0"/>
                  </v:shape>
                  <v:shape id="Freeform 8974" o:spid="_x0000_s1044" style="position:absolute;left:1186;top:770;width:4393;height:360;visibility:visible;mso-wrap-style:square;v-text-anchor:top" coordsize="4393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" path="m4334,l3573,r-56,l3502,r-43,l2697,r-56,l2626,r-43,l2583,360r43,l2641,360r56,l3459,360r43,l3517,360r56,l4334,360,4334,xe" fillcolor="#e7e8e9" stroked="f">
                    <v:path arrowok="t" o:connecttype="custom" o:connectlocs="4334,0;3573,0;3517,0;3502,0;3459,0;2697,0;2641,0;2626,0;2583,0;2583,360;2626,360;2641,360;2697,360;3459,360;3502,360;3517,360;3573,360;4334,360;4334,0" o:connectangles="0,0,0,0,0,0,0,0,0,0,0,0,0,0,0,0,0,0,0"/>
                  </v:shape>
                  <v:shape id="Freeform 8975" o:spid="_x0000_s1045" style="position:absolute;left:1186;top:770;width:4393;height:360;visibility:visible;mso-wrap-style:square;v-text-anchor:top" coordsize="4393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" path="m4392,r-58,l4334,360r58,l4392,xe" fillcolor="#e7e8e9" stroked="f">
                    <v:path arrowok="t" o:connecttype="custom" o:connectlocs="4392,0;4334,0;4334,360;4392,360;4392,0" o:connectangles="0,0,0,0,0"/>
                  </v:shape>
                </v:group>
                <v:shape id="Picture 8976" o:spid="_x0000_s1046" type="#_x0000_t75" style="position:absolute;left:4915;top:895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">
                  <v:imagedata r:id="rId25" o:title=""/>
                  <v:path arrowok="t"/>
                  <o:lock v:ext="edit" aspectratio="f"/>
                </v:shape>
                <v:shape id="Freeform 8977" o:spid="_x0000_s1047" style="position:absolute;left:1186;top:770;width:9646;height:720;visibility:visible;mso-wrap-style:square;v-text-anchor:top" coordsize="9646,7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" path="m9645,r-56,l9589,,8827,r-58,l8755,r-42,l7951,r-58,l7879,r-43,l7075,r-57,l7004,r-43,l6199,r-57,l6128,r-43,l5324,r-56,l5253,r-43,l4448,r-71,l4377,360,72,360,,360,,720r72,l9588,720r57,l9645,360,9645,xe" fillcolor="#e7e8e9" stroked="f">
                  <v:path arrowok="t" o:connecttype="custom" o:connectlocs="9645,0;9589,0;9589,0;8827,0;8769,0;8755,0;8713,0;7951,0;7893,0;7879,0;7836,0;7075,0;7018,0;7004,0;6961,0;6199,0;6142,0;6128,0;6085,0;5324,0;5268,0;5253,0;5210,0;4448,0;4377,0;4377,360;72,360;0,360;0,720;72,720;9588,720;9645,720;9645,360;9645,0" o:connectangles="0,0,0,0,0,0,0,0,0,0,0,0,0,0,0,0,0,0,0,0,0,0,0,0,0,0,0,0,0,0,0,0,0,0"/>
                </v:shape>
                <v:shape id="Freeform 8978" o:spid="_x0000_s1048" style="position:absolute;left:1260;top:1177;width:546;height:312;visibility:visible;mso-wrap-style:square;v-text-anchor:top" coordsize="546,3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" path="m533,l13,,,14,,302r9,9l532,311r13,-13l545,12,533,xe" fillcolor="#d4effc" stroked="f">
                  <v:path arrowok="t" o:connecttype="custom" o:connectlocs="533,0;13,0;0,14;0,302;9,311;532,311;545,298;545,12;533,0" o:connectangles="0,0,0,0,0,0,0,0,0"/>
                </v:shape>
                <v:shape id="Freeform 8979" o:spid="_x0000_s1049" style="position:absolute;left:1260;top:1177;width:546;height:312;visibility:visible;mso-wrap-style:square;v-text-anchor:top" coordsize="546,3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" path="m,14l13,,533,r12,12l545,298r-13,13l9,311,,302,,14xe" filled="f" strokecolor="#00aeef" strokeweight=".07058mm">
                  <v:path arrowok="t" o:connecttype="custom" o:connectlocs="0,14;13,0;533,0;545,12;545,298;532,311;9,311;0,302;0,14" o:connectangles="0,0,0,0,0,0,0,0,0"/>
                </v:shape>
                <v:shape id="Picture 8980" o:spid="_x0000_s1050" type="#_x0000_t75" style="position:absolute;left:1306;top:1227;width:46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">
                  <v:imagedata r:id="rId26" o:title=""/>
                  <v:path arrowok="t"/>
                  <o:lock v:ext="edit" aspectratio="f"/>
                </v:shape>
                <v:shape id="Freeform 8981" o:spid="_x0000_s1051" style="position:absolute;left:1186;top:1490;width:9646;height:360;visibility:visible;mso-wrap-style:square;v-text-anchor:top" coordsize="9646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" path="m9645,r-57,l72,,,,,360r72,l9588,360r57,l9645,xe" fillcolor="#e7e8e9" stroked="f">
                  <v:path arrowok="t" o:connecttype="custom" o:connectlocs="9645,0;9588,0;72,0;0,0;0,360;72,360;9588,360;9645,360;9645,0" o:connectangles="0,0,0,0,0,0,0,0,0"/>
                </v:shape>
                <v:shape id="Freeform 8982" o:spid="_x0000_s1052" style="position:absolute;left:1201;top:434;width:2267;height:336;visibility:visible;mso-wrap-style:square;v-text-anchor:top" coordsize="2267,3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" path="m2266,285r-1530,l736,275r-1,-38l735,98r1,-39l734,28,723,7,696,,40,,12,7,1,28,,59,1,98r,139l,275r,10l,285r,50l40,335r656,l2266,335r,-50xe" fillcolor="#0092c8" stroked="f">
                  <v:path arrowok="t" o:connecttype="custom" o:connectlocs="2266,285;736,285;736,275;735,237;735,98;736,59;734,28;723,7;696,0;40,0;12,7;1,28;0,59;1,98;1,237;0,275;0,285;0,285;0,335;40,335;696,335;2266,335;2266,285" o:connectangles="0,0,0,0,0,0,0,0,0,0,0,0,0,0,0,0,0,0,0,0,0,0,0"/>
                </v:shape>
                <v:shape id="Picture 8983" o:spid="_x0000_s1053" type="#_x0000_t75" style="position:absolute;left:1324;top:492;width:50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">
                  <v:imagedata r:id="rId27" o:title=""/>
                  <v:path arrowok="t"/>
                  <o:lock v:ext="edit" aspectratio="f"/>
                </v:shape>
                <v:shape id="Picture 8984" o:spid="_x0000_s1054" type="#_x0000_t75" style="position:absolute;left:2202;top:543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">
                  <v:imagedata r:id="rId25" o:title=""/>
                  <v:path arrowok="t"/>
                  <o:lock v:ext="edit" aspectratio="f"/>
                </v:shape>
                <v:shape id="Text Box 8985" o:spid="_x0000_s1055" type="#_x0000_t202" style="position:absolute;left:1561;top:808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1.(B)</w:t>
                        </w:r>
                      </w:p>
                    </w:txbxContent>
                  </v:textbox>
                </v:shape>
                <v:shape id="Text Box 8986" o:spid="_x0000_s1056" type="#_x0000_t202" style="position:absolute;left:2425;top:808;width:491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2.(D)</w:t>
                        </w:r>
                      </w:p>
                    </w:txbxContent>
                  </v:textbox>
                </v:shape>
                <v:shape id="Text Box 8987" o:spid="_x0000_s1057" type="#_x0000_t202" style="position:absolute;left:3312;top:808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3.(B)</w:t>
                        </w:r>
                      </w:p>
                    </w:txbxContent>
                  </v:textbox>
                </v:shape>
                <v:shape id="Text Box 8988" o:spid="_x0000_s1058" type="#_x0000_t202" style="position:absolute;left:4176;top:808;width:491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4.(A)</w:t>
                        </w:r>
                      </w:p>
                    </w:txbxContent>
                  </v:textbox>
                </v:shape>
                <v:shape id="Text Box 8989" o:spid="_x0000_s1059" type="#_x0000_t202" style="position:absolute;left:5063;top:808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4"/>
                            <w:w w:val="110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110"/>
                            <w:sz w:val="22"/>
                            <w:szCs w:val="22"/>
                          </w:rPr>
                          <w:t>5.(c)</w:t>
                        </w:r>
                      </w:p>
                    </w:txbxContent>
                  </v:textbox>
                </v:shape>
                <v:shape id="Text Box 8990" o:spid="_x0000_s1060" type="#_x0000_t202" style="position:absolute;left:5927;top:808;width:491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6.(D)</w:t>
                        </w:r>
                      </w:p>
                    </w:txbxContent>
                  </v:textbox>
                </v:shape>
                <v:shape id="Text Box 8991" o:spid="_x0000_s1061" type="#_x0000_t202" style="position:absolute;left:6802;top:808;width:491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7.(A)</w:t>
                        </w:r>
                      </w:p>
                    </w:txbxContent>
                  </v:textbox>
                </v:shape>
                <v:shape id="Text Box 8992" o:spid="_x0000_s1062" type="#_x0000_t202" style="position:absolute;left:1535;top:1546;width:5861;height:2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263" w:lineRule="exact"/>
                          <w:rPr>
                            <w:rFonts w:ascii="Wawati SC" w:eastAsia="Wawati SC" w:cs="Wawati SC"/>
                            <w:color w:val="231F20"/>
                            <w:spacing w:val="-4"/>
                            <w:sz w:val="20"/>
                            <w:szCs w:val="20"/>
                          </w:rPr>
                        </w:pPr>
                        <w:r>
                          <w:rPr>
                            <w:color w:val="231F20"/>
                            <w:sz w:val="20"/>
                            <w:szCs w:val="20"/>
                          </w:rPr>
                          <w:t>5.</w:t>
                        </w:r>
                        <w:r>
                          <w:rPr>
                            <w:color w:val="231F20"/>
                            <w:spacing w:val="38"/>
                            <w:sz w:val="20"/>
                            <w:szCs w:val="20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z w:val="20"/>
                            <w:szCs w:val="20"/>
                          </w:rPr>
                          <w:t>device</w:t>
                        </w:r>
                        <w:r>
                          <w:rPr>
                            <w:color w:val="231F20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4"/>
                            <w:sz w:val="20"/>
                            <w:szCs w:val="20"/>
                          </w:rPr>
                          <w:t>結構包含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rFonts w:eastAsia="Wawati SC"/>
                            <w:color w:val="231F20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9"/>
                            <w:sz w:val="20"/>
                            <w:szCs w:val="20"/>
                          </w:rPr>
                          <w:t>個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int(4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Byte)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z w:val="20"/>
                            <w:szCs w:val="20"/>
                          </w:rPr>
                          <w:t>成員，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eastAsia="Wawati SC"/>
                            <w:color w:val="231F20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9"/>
                            <w:sz w:val="20"/>
                            <w:szCs w:val="20"/>
                          </w:rPr>
                          <w:t>個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double(8</w:t>
                        </w:r>
                        <w:r>
                          <w:rPr>
                            <w:rFonts w:eastAsia="Wawati SC"/>
                            <w:color w:val="231F20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Byte)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4"/>
                            <w:sz w:val="20"/>
                            <w:szCs w:val="20"/>
                          </w:rPr>
                          <w:t>成員。</w:t>
                        </w:r>
                      </w:p>
                    </w:txbxContent>
                  </v:textbox>
                </v:shape>
                <v:shape id="Text Box 8993" o:spid="_x0000_s1063" type="#_x0000_t202" style="position:absolute;left:1994;top:498;width:1409;height:2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206" w:lineRule="exact"/>
                          <w:rPr>
                            <w:rFonts w:ascii="Lantinghei SC" w:eastAsia="Lantinghei SC" w:cs="Lantinghei SC"/>
                            <w:color w:val="231F20"/>
                            <w:spacing w:val="6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ntinghei SC" w:eastAsia="Lantinghei SC" w:cs="Lantinghei SC" w:hint="eastAsia"/>
                            <w:color w:val="231F20"/>
                            <w:spacing w:val="6"/>
                            <w:sz w:val="20"/>
                            <w:szCs w:val="20"/>
                          </w:rPr>
                          <w:t>打</w:t>
                        </w:r>
                        <w:r>
                          <w:rPr>
                            <w:rFonts w:ascii="Lantinghei SC" w:eastAsia="Lantinghei SC" w:cs="Lantinghei SC"/>
                            <w:color w:val="231F20"/>
                            <w:spacing w:val="6"/>
                            <w:sz w:val="20"/>
                            <w:szCs w:val="20"/>
                          </w:rPr>
                          <w:t xml:space="preserve">  </w:t>
                        </w:r>
                        <w:r>
                          <w:rPr>
                            <w:rFonts w:ascii="Lantinghei SC" w:eastAsia="Lantinghei SC" w:cs="Lantinghei SC" w:hint="eastAsia"/>
                            <w:color w:val="231F20"/>
                            <w:spacing w:val="6"/>
                            <w:sz w:val="20"/>
                            <w:szCs w:val="20"/>
                          </w:rPr>
                          <w:t>表示有詳解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98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345"/>
        </w:tabs>
        <w:kinsoku w:val="0"/>
        <w:overflowPunct w:val="0"/>
        <w:ind w:left="345" w:right="374" w:hanging="345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345"/>
        </w:tabs>
        <w:kinsoku w:val="0"/>
        <w:overflowPunct w:val="0"/>
        <w:ind w:left="345" w:right="374" w:hanging="345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99"/>
        <w:rPr>
          <w:rFonts w:asciiTheme="minorEastAsia" w:cs="Lantinghei SC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0" locked="0" layoutInCell="0" allowOverlap="1" wp14:anchorId="4023AE35" wp14:editId="33DEEC44">
                <wp:simplePos x="0" y="0"/>
                <wp:positionH relativeFrom="page">
                  <wp:posOffset>717550</wp:posOffset>
                </wp:positionH>
                <wp:positionV relativeFrom="paragraph">
                  <wp:posOffset>309245</wp:posOffset>
                </wp:positionV>
                <wp:extent cx="6120765" cy="333375"/>
                <wp:effectExtent l="0" t="0" r="0" b="0"/>
                <wp:wrapTopAndBottom/>
                <wp:docPr id="811980705" name="Group 8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333375"/>
                          <a:chOff x="1130" y="487"/>
                          <a:chExt cx="9639" cy="525"/>
                        </a:xfrm>
                      </wpg:grpSpPr>
                      <pic:pic xmlns:pic="http://schemas.openxmlformats.org/drawingml/2006/picture">
                        <pic:nvPicPr>
                          <pic:cNvPr id="836971991" name="Picture 8995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0" y="488"/>
                            <a:ext cx="9640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3155542" name="Text Box 8996"/>
                        <wps:cNvSpPr txBox="1">
                          <a:spLocks/>
                        </wps:cNvSpPr>
                        <wps:spPr bwMode="auto">
                          <a:xfrm>
                            <a:off x="1480" y="511"/>
                            <a:ext cx="621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500" w:lineRule="exact"/>
                                <w:rPr>
                                  <w:rFonts w:ascii="Arial Black" w:hAnsi="Arial Black" w:cs="Arial Black"/>
                                  <w:color w:val="FFFFFF"/>
                                  <w:spacing w:val="-1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 Black" w:hAnsi="Arial Black" w:cs="Arial Black"/>
                                  <w:color w:val="FFFFFF"/>
                                  <w:sz w:val="36"/>
                                  <w:szCs w:val="36"/>
                                </w:rPr>
                                <w:t>7-</w:t>
                              </w:r>
                              <w:r>
                                <w:rPr>
                                  <w:rFonts w:ascii="Arial Black" w:hAnsi="Arial Black" w:cs="Arial Black"/>
                                  <w:color w:val="FFFFFF"/>
                                  <w:spacing w:val="-10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7248949" name="Text Box 8997"/>
                        <wps:cNvSpPr txBox="1">
                          <a:spLocks/>
                        </wps:cNvSpPr>
                        <wps:spPr bwMode="auto">
                          <a:xfrm>
                            <a:off x="2682" y="594"/>
                            <a:ext cx="1301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332" w:lineRule="exact"/>
                                <w:rPr>
                                  <w:rFonts w:ascii="Hiragino Mincho ProN W3" w:eastAsia="Hiragino Mincho ProN W3" w:cs="Hiragino Mincho ProN W3"/>
                                  <w:color w:val="231F20"/>
                                  <w:spacing w:val="-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Hiragino Mincho ProN W3" w:eastAsia="Hiragino Mincho ProN W3" w:cs="Hiragino Mincho ProN W3" w:hint="eastAsia"/>
                                  <w:color w:val="231F20"/>
                                  <w:spacing w:val="-4"/>
                                  <w:sz w:val="32"/>
                                  <w:szCs w:val="32"/>
                                </w:rPr>
                                <w:t>結構陣列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23AE35" id="Group 8994" o:spid="_x0000_s1064" style="position:absolute;margin-left:56.5pt;margin-top:24.35pt;width:481.95pt;height:26.25pt;z-index:251669504;mso-wrap-distance-left:0;mso-wrap-distance-right:0;mso-position-horizontal-relative:page" coordorigin="1130,487" coordsize="9639,5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" o:allowincell="f">
                <v:shape id="Picture 8995" o:spid="_x0000_s1065" type="#_x0000_t75" style="position:absolute;left:1130;top:488;width:9640;height:5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">
                  <v:imagedata r:id="rId10" o:title=""/>
                  <v:path arrowok="t"/>
                  <o:lock v:ext="edit" aspectratio="f"/>
                </v:shape>
                <v:shape id="Text Box 8996" o:spid="_x0000_s1066" type="#_x0000_t202" style="position:absolute;left:1480;top:511;width:621;height:5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500" w:lineRule="exact"/>
                          <w:rPr>
                            <w:rFonts w:ascii="Arial Black" w:hAnsi="Arial Black" w:cs="Arial Black"/>
                            <w:color w:val="FFFFFF"/>
                            <w:spacing w:val="-1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 Black" w:hAnsi="Arial Black" w:cs="Arial Black"/>
                            <w:color w:val="FFFFFF"/>
                            <w:sz w:val="36"/>
                            <w:szCs w:val="36"/>
                          </w:rPr>
                          <w:t>7-</w:t>
                        </w:r>
                        <w:r>
                          <w:rPr>
                            <w:rFonts w:ascii="Arial Black" w:hAnsi="Arial Black" w:cs="Arial Black"/>
                            <w:color w:val="FFFFFF"/>
                            <w:spacing w:val="-10"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  <v:shape id="Text Box 8997" o:spid="_x0000_s1067" type="#_x0000_t202" style="position:absolute;left:2682;top:594;width:1301;height: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332" w:lineRule="exact"/>
                          <w:rPr>
                            <w:rFonts w:ascii="Hiragino Mincho ProN W3" w:eastAsia="Hiragino Mincho ProN W3" w:cs="Hiragino Mincho ProN W3"/>
                            <w:color w:val="231F20"/>
                            <w:spacing w:val="-4"/>
                            <w:sz w:val="32"/>
                            <w:szCs w:val="32"/>
                          </w:rPr>
                        </w:pPr>
                        <w:r>
                          <w:rPr>
                            <w:rFonts w:ascii="Hiragino Mincho ProN W3" w:eastAsia="Hiragino Mincho ProN W3" w:cs="Hiragino Mincho ProN W3" w:hint="eastAsia"/>
                            <w:color w:val="231F20"/>
                            <w:spacing w:val="-4"/>
                            <w:sz w:val="32"/>
                            <w:szCs w:val="32"/>
                          </w:rPr>
                          <w:t>結構陣列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0" locked="0" layoutInCell="0" allowOverlap="1" wp14:anchorId="0A1AAB59" wp14:editId="3C2C231D">
                <wp:simplePos x="0" y="0"/>
                <wp:positionH relativeFrom="page">
                  <wp:posOffset>716915</wp:posOffset>
                </wp:positionH>
                <wp:positionV relativeFrom="paragraph">
                  <wp:posOffset>871855</wp:posOffset>
                </wp:positionV>
                <wp:extent cx="698500" cy="215900"/>
                <wp:effectExtent l="0" t="0" r="0" b="0"/>
                <wp:wrapTopAndBottom/>
                <wp:docPr id="280081146" name="Rectangle 8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4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B5FD120" wp14:editId="15E68401">
                                  <wp:extent cx="677545" cy="212090"/>
                                  <wp:effectExtent l="0" t="0" r="0" b="0"/>
                                  <wp:docPr id="826" name="圖片 32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7545" cy="212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1AAB59" id="Rectangle 8998" o:spid="_x0000_s1068" style="position:absolute;margin-left:56.45pt;margin-top:68.65pt;width:55pt;height:17pt;z-index: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34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B5FD120" wp14:editId="15E68401">
                            <wp:extent cx="677545" cy="212090"/>
                            <wp:effectExtent l="0" t="0" r="0" b="0"/>
                            <wp:docPr id="826" name="圖片 32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2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7545" cy="212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9"/>
        <w:rPr>
          <w:rFonts w:asciiTheme="minorEastAsia" w:cs="Lantinghei SC"/>
          <w:sz w:val="18"/>
          <w:szCs w:val="18"/>
        </w:rPr>
      </w:pPr>
    </w:p>
    <w:p w:rsidR="004B05D7" w:rsidRPr="0070218B" w:rsidRDefault="004B05D7" w:rsidP="004B05D7">
      <w:pPr>
        <w:pStyle w:val="a9"/>
        <w:numPr>
          <w:ilvl w:val="0"/>
          <w:numId w:val="39"/>
        </w:numPr>
        <w:tabs>
          <w:tab w:val="left" w:pos="1486"/>
        </w:tabs>
        <w:kinsoku w:val="0"/>
        <w:overflowPunct w:val="0"/>
        <w:spacing w:before="94"/>
        <w:ind w:left="1486" w:hanging="356"/>
        <w:contextualSpacing w:val="0"/>
        <w:rPr>
          <w:rFonts w:asciiTheme="minorEastAsia" w:hAnsiTheme="minorEastAsia"/>
          <w:color w:val="231F20"/>
          <w:spacing w:val="-10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陣列的元素為結構資料型態，稱為結構陣列</w:t>
      </w:r>
      <w:r w:rsidRPr="0070218B">
        <w:rPr>
          <w:rFonts w:asciiTheme="minorEastAsia" w:hAnsiTheme="minorEastAsia"/>
          <w:color w:val="231F20"/>
          <w:sz w:val="23"/>
          <w:szCs w:val="23"/>
        </w:rPr>
        <w:t>(Structure</w:t>
      </w:r>
      <w:r w:rsidRPr="0070218B">
        <w:rPr>
          <w:rFonts w:asciiTheme="minorEastAsia" w:hAnsiTheme="minorEastAsia"/>
          <w:color w:val="231F20"/>
          <w:spacing w:val="59"/>
          <w:sz w:val="23"/>
          <w:szCs w:val="23"/>
        </w:rPr>
        <w:t xml:space="preserve">  </w:t>
      </w:r>
      <w:r w:rsidRPr="0070218B">
        <w:rPr>
          <w:rFonts w:asciiTheme="minorEastAsia" w:hAnsiTheme="minorEastAsia"/>
          <w:color w:val="231F20"/>
          <w:sz w:val="23"/>
          <w:szCs w:val="23"/>
        </w:rPr>
        <w:t>Array)</w:t>
      </w:r>
      <w:r w:rsidRPr="0070218B">
        <w:rPr>
          <w:rFonts w:asciiTheme="minorEastAsia" w:hAnsiTheme="minorEastAsia" w:hint="eastAsia"/>
          <w:color w:val="231F20"/>
          <w:spacing w:val="-10"/>
          <w:sz w:val="23"/>
          <w:szCs w:val="23"/>
        </w:rPr>
        <w:t>。</w:t>
      </w:r>
    </w:p>
    <w:p w:rsidR="004B05D7" w:rsidRPr="0070218B" w:rsidRDefault="004B05D7" w:rsidP="004B05D7">
      <w:pPr>
        <w:pStyle w:val="a9"/>
        <w:numPr>
          <w:ilvl w:val="0"/>
          <w:numId w:val="39"/>
        </w:numPr>
        <w:tabs>
          <w:tab w:val="left" w:pos="1486"/>
        </w:tabs>
        <w:kinsoku w:val="0"/>
        <w:overflowPunct w:val="0"/>
        <w:spacing w:before="31"/>
        <w:ind w:left="1486" w:hanging="356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宣告結構陣列的語法如下，</w:t>
      </w:r>
    </w:p>
    <w:p w:rsidR="004B05D7" w:rsidRPr="0070218B" w:rsidRDefault="004B05D7" w:rsidP="004B05D7">
      <w:pPr>
        <w:pStyle w:val="ae"/>
        <w:kinsoku w:val="0"/>
        <w:overflowPunct w:val="0"/>
        <w:spacing w:before="54"/>
        <w:ind w:left="2510"/>
        <w:rPr>
          <w:rFonts w:asciiTheme="minorEastAsia" w:cs="Arial"/>
          <w:color w:val="00AEEF"/>
          <w:spacing w:val="-5"/>
          <w:w w:val="75"/>
          <w:sz w:val="22"/>
          <w:szCs w:val="22"/>
        </w:rPr>
      </w:pPr>
      <w:r w:rsidRPr="0070218B">
        <w:rPr>
          <w:rFonts w:asciiTheme="minorEastAsia" w:hAnsiTheme="minorEastAsia" w:cs="Arial"/>
          <w:color w:val="00AEEF"/>
          <w:w w:val="95"/>
          <w:sz w:val="22"/>
          <w:szCs w:val="22"/>
        </w:rPr>
        <w:t>struct</w:t>
      </w:r>
      <w:r w:rsidRPr="0070218B">
        <w:rPr>
          <w:rFonts w:asciiTheme="minorEastAsia" w:hAnsiTheme="minorEastAsia" w:cs="Arial"/>
          <w:color w:val="00AEEF"/>
          <w:spacing w:val="37"/>
          <w:sz w:val="22"/>
          <w:szCs w:val="22"/>
        </w:rPr>
        <w:t xml:space="preserve">  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結構名稱</w:t>
      </w:r>
      <w:r w:rsidRPr="0070218B">
        <w:rPr>
          <w:rFonts w:asciiTheme="minorEastAsia" w:hAnsiTheme="minorEastAsia" w:cs="Lantinghei SC"/>
          <w:color w:val="00AEEF"/>
          <w:spacing w:val="40"/>
          <w:sz w:val="22"/>
          <w:szCs w:val="22"/>
        </w:rPr>
        <w:t xml:space="preserve">  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陣列名稱</w:t>
      </w:r>
      <w:r w:rsidRPr="0070218B">
        <w:rPr>
          <w:rFonts w:asciiTheme="minorEastAsia" w:hAnsiTheme="minorEastAsia" w:cs="Arial" w:hint="eastAsia"/>
          <w:color w:val="00AEEF"/>
          <w:w w:val="75"/>
          <w:sz w:val="22"/>
          <w:szCs w:val="22"/>
        </w:rPr>
        <w:t>［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元素個數</w:t>
      </w:r>
      <w:r w:rsidRPr="0070218B">
        <w:rPr>
          <w:rFonts w:asciiTheme="minorEastAsia" w:hAnsiTheme="minorEastAsia" w:cs="Arial" w:hint="eastAsia"/>
          <w:color w:val="00AEEF"/>
          <w:spacing w:val="-5"/>
          <w:w w:val="75"/>
          <w:sz w:val="22"/>
          <w:szCs w:val="22"/>
        </w:rPr>
        <w:t>］；</w:t>
      </w:r>
    </w:p>
    <w:p w:rsidR="004B05D7" w:rsidRPr="0070218B" w:rsidRDefault="004B05D7" w:rsidP="004B05D7">
      <w:pPr>
        <w:pStyle w:val="ae"/>
        <w:kinsoku w:val="0"/>
        <w:overflowPunct w:val="0"/>
        <w:spacing w:before="3"/>
        <w:rPr>
          <w:rFonts w:asciiTheme="minorEastAsia" w:cs="Arial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0" locked="0" layoutInCell="0" allowOverlap="1" wp14:anchorId="044BE8B4" wp14:editId="6F2AFAB5">
                <wp:simplePos x="0" y="0"/>
                <wp:positionH relativeFrom="page">
                  <wp:posOffset>920750</wp:posOffset>
                </wp:positionH>
                <wp:positionV relativeFrom="paragraph">
                  <wp:posOffset>119380</wp:posOffset>
                </wp:positionV>
                <wp:extent cx="5789930" cy="457200"/>
                <wp:effectExtent l="0" t="0" r="0" b="0"/>
                <wp:wrapTopAndBottom/>
                <wp:docPr id="1715843551" name="Group 8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9930" cy="457200"/>
                          <a:chOff x="1450" y="188"/>
                          <a:chExt cx="9118" cy="720"/>
                        </a:xfrm>
                      </wpg:grpSpPr>
                      <wps:wsp>
                        <wps:cNvPr id="406483271" name="Freeform 9000"/>
                        <wps:cNvSpPr>
                          <a:spLocks/>
                        </wps:cNvSpPr>
                        <wps:spPr bwMode="auto">
                          <a:xfrm>
                            <a:off x="1480" y="188"/>
                            <a:ext cx="9088" cy="360"/>
                          </a:xfrm>
                          <a:custGeom>
                            <a:avLst/>
                            <a:gdLst>
                              <a:gd name="T0" fmla="*/ 9087 w 9088"/>
                              <a:gd name="T1" fmla="*/ 0 h 360"/>
                              <a:gd name="T2" fmla="*/ 0 w 9088"/>
                              <a:gd name="T3" fmla="*/ 0 h 360"/>
                              <a:gd name="T4" fmla="*/ 0 w 9088"/>
                              <a:gd name="T5" fmla="*/ 360 h 360"/>
                              <a:gd name="T6" fmla="*/ 9087 w 9088"/>
                              <a:gd name="T7" fmla="*/ 360 h 360"/>
                              <a:gd name="T8" fmla="*/ 9087 w 9088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088" h="360">
                                <a:moveTo>
                                  <a:pt x="90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9087" y="360"/>
                                </a:lnTo>
                                <a:lnTo>
                                  <a:pt x="9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F5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0219318" name="Freeform 9001"/>
                        <wps:cNvSpPr>
                          <a:spLocks/>
                        </wps:cNvSpPr>
                        <wps:spPr bwMode="auto">
                          <a:xfrm>
                            <a:off x="1450" y="188"/>
                            <a:ext cx="30" cy="360"/>
                          </a:xfrm>
                          <a:custGeom>
                            <a:avLst/>
                            <a:gdLst>
                              <a:gd name="T0" fmla="*/ 30 w 30"/>
                              <a:gd name="T1" fmla="*/ 0 h 360"/>
                              <a:gd name="T2" fmla="*/ 0 w 30"/>
                              <a:gd name="T3" fmla="*/ 0 h 360"/>
                              <a:gd name="T4" fmla="*/ 0 w 30"/>
                              <a:gd name="T5" fmla="*/ 360 h 360"/>
                              <a:gd name="T6" fmla="*/ 30 w 30"/>
                              <a:gd name="T7" fmla="*/ 360 h 360"/>
                              <a:gd name="T8" fmla="*/ 30 w 30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60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30" y="36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686220" name="Freeform 9002"/>
                        <wps:cNvSpPr>
                          <a:spLocks/>
                        </wps:cNvSpPr>
                        <wps:spPr bwMode="auto">
                          <a:xfrm>
                            <a:off x="1480" y="548"/>
                            <a:ext cx="9088" cy="360"/>
                          </a:xfrm>
                          <a:custGeom>
                            <a:avLst/>
                            <a:gdLst>
                              <a:gd name="T0" fmla="*/ 9087 w 9088"/>
                              <a:gd name="T1" fmla="*/ 0 h 360"/>
                              <a:gd name="T2" fmla="*/ 0 w 9088"/>
                              <a:gd name="T3" fmla="*/ 0 h 360"/>
                              <a:gd name="T4" fmla="*/ 0 w 9088"/>
                              <a:gd name="T5" fmla="*/ 360 h 360"/>
                              <a:gd name="T6" fmla="*/ 9087 w 9088"/>
                              <a:gd name="T7" fmla="*/ 360 h 360"/>
                              <a:gd name="T8" fmla="*/ 9087 w 9088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088" h="360">
                                <a:moveTo>
                                  <a:pt x="90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9087" y="360"/>
                                </a:lnTo>
                                <a:lnTo>
                                  <a:pt x="9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F5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981424" name="Freeform 9003"/>
                        <wps:cNvSpPr>
                          <a:spLocks/>
                        </wps:cNvSpPr>
                        <wps:spPr bwMode="auto">
                          <a:xfrm>
                            <a:off x="1450" y="548"/>
                            <a:ext cx="30" cy="360"/>
                          </a:xfrm>
                          <a:custGeom>
                            <a:avLst/>
                            <a:gdLst>
                              <a:gd name="T0" fmla="*/ 30 w 30"/>
                              <a:gd name="T1" fmla="*/ 0 h 360"/>
                              <a:gd name="T2" fmla="*/ 0 w 30"/>
                              <a:gd name="T3" fmla="*/ 0 h 360"/>
                              <a:gd name="T4" fmla="*/ 0 w 30"/>
                              <a:gd name="T5" fmla="*/ 360 h 360"/>
                              <a:gd name="T6" fmla="*/ 30 w 30"/>
                              <a:gd name="T7" fmla="*/ 360 h 360"/>
                              <a:gd name="T8" fmla="*/ 30 w 30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60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30" y="36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436602" name="Text Box 9004"/>
                        <wps:cNvSpPr txBox="1">
                          <a:spLocks/>
                        </wps:cNvSpPr>
                        <wps:spPr bwMode="auto">
                          <a:xfrm>
                            <a:off x="1481" y="189"/>
                            <a:ext cx="9088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tabs>
                                  <w:tab w:val="left" w:pos="2730"/>
                                </w:tabs>
                                <w:kinsoku w:val="0"/>
                                <w:overflowPunct w:val="0"/>
                                <w:spacing w:before="25"/>
                                <w:ind w:left="109"/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pacing w:val="-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231F20"/>
                                  <w:w w:val="125"/>
                                  <w:sz w:val="18"/>
                                  <w:szCs w:val="18"/>
                                </w:rPr>
                                <w:t>struct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37"/>
                                  <w:w w:val="12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w w:val="110"/>
                                  <w:sz w:val="18"/>
                                  <w:szCs w:val="18"/>
                                </w:rPr>
                                <w:t>body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38"/>
                                  <w:w w:val="12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2"/>
                                  <w:w w:val="125"/>
                                  <w:sz w:val="18"/>
                                  <w:szCs w:val="18"/>
                                </w:rPr>
                                <w:t>student[3];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z w:val="18"/>
                                  <w:szCs w:val="18"/>
                                </w:rPr>
                                <w:tab/>
                                <w:t>/*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7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color w:val="231F20"/>
                                  <w:spacing w:val="3"/>
                                  <w:sz w:val="18"/>
                                  <w:szCs w:val="18"/>
                                </w:rPr>
                                <w:t>宣告具有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color w:val="231F20"/>
                                  <w:spacing w:val="3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z w:val="18"/>
                                  <w:szCs w:val="18"/>
                                </w:rPr>
                                <w:t>3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1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color w:val="231F20"/>
                                  <w:spacing w:val="1"/>
                                  <w:sz w:val="18"/>
                                  <w:szCs w:val="18"/>
                                </w:rPr>
                                <w:t>個元素的結構陣列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color w:val="231F20"/>
                                  <w:spacing w:val="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z w:val="18"/>
                                  <w:szCs w:val="18"/>
                                </w:rPr>
                                <w:t>student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smallCaps/>
                                  <w:color w:val="231F20"/>
                                  <w:spacing w:val="1"/>
                                  <w:sz w:val="18"/>
                                  <w:szCs w:val="18"/>
                                </w:rPr>
                                <w:t>，每個元素都是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smallCaps/>
                                  <w:color w:val="231F20"/>
                                  <w:spacing w:val="1"/>
                                  <w:sz w:val="18"/>
                                  <w:szCs w:val="18"/>
                                </w:rPr>
                                <w:t>—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smallCaps/>
                                  <w:color w:val="231F20"/>
                                  <w:spacing w:val="1"/>
                                  <w:sz w:val="18"/>
                                  <w:szCs w:val="18"/>
                                </w:rPr>
                                <w:t>個範例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smallCaps/>
                                  <w:color w:val="231F20"/>
                                  <w:spacing w:val="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z w:val="18"/>
                                  <w:szCs w:val="18"/>
                                </w:rPr>
                                <w:t>01</w:t>
                              </w:r>
                              <w:r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pacing w:val="1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smallCaps/>
                                  <w:color w:val="231F20"/>
                                  <w:spacing w:val="7"/>
                                  <w:sz w:val="18"/>
                                  <w:szCs w:val="18"/>
                                </w:rPr>
                                <w:t>的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smallCaps/>
                                  <w:color w:val="231F20"/>
                                  <w:spacing w:val="7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pacing w:val="-4"/>
                                  <w:sz w:val="18"/>
                                  <w:szCs w:val="18"/>
                                </w:rPr>
                                <w:t>body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32"/>
                                <w:ind w:left="3023"/>
                                <w:rPr>
                                  <w:rFonts w:ascii="Arial" w:eastAsia="Lantinghei SC" w:hAnsi="Arial" w:cs="Arial"/>
                                  <w:color w:val="231F20"/>
                                  <w:spacing w:val="-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Lantinghei SC" w:eastAsia="Lantinghei SC" w:cs="Lantinghei SC" w:hint="eastAsia"/>
                                  <w:color w:val="231F20"/>
                                  <w:spacing w:val="12"/>
                                  <w:sz w:val="18"/>
                                  <w:szCs w:val="18"/>
                                </w:rPr>
                                <w:t>結構</w:t>
                              </w:r>
                              <w:r>
                                <w:rPr>
                                  <w:rFonts w:ascii="Lantinghei SC" w:eastAsia="Lantinghei SC" w:cs="Lantinghei SC"/>
                                  <w:color w:val="231F20"/>
                                  <w:spacing w:val="12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-5"/>
                                  <w:sz w:val="18"/>
                                  <w:szCs w:val="18"/>
                                </w:rPr>
                                <w:t>*/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4BE8B4" id="Group 8999" o:spid="_x0000_s1069" style="position:absolute;margin-left:72.5pt;margin-top:9.4pt;width:455.9pt;height:36pt;z-index:251671552;mso-wrap-distance-left:0;mso-wrap-distance-right:0;mso-position-horizontal-relative:page" coordorigin="1450,188" coordsize="9118,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" o:allowincell="f">
                <v:shape id="Freeform 9000" o:spid="_x0000_s1070" style="position:absolute;left:1480;top:188;width:9088;height:360;visibility:visible;mso-wrap-style:square;v-text-anchor:top" coordsize="9088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" path="m9087,l,,,360r9087,l9087,xe" fillcolor="#e7f5f7" stroked="f">
                  <v:path arrowok="t" o:connecttype="custom" o:connectlocs="9087,0;0,0;0,360;9087,360;9087,0" o:connectangles="0,0,0,0,0"/>
                </v:shape>
                <v:shape id="Freeform 9001" o:spid="_x0000_s1071" style="position:absolute;left:1450;top:188;width:30;height:360;visibility:visible;mso-wrap-style:square;v-text-anchor:top" coordsize="3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" path="m30,l,,,360r30,l30,xe" fillcolor="#00aeef" stroked="f">
                  <v:path arrowok="t" o:connecttype="custom" o:connectlocs="30,0;0,0;0,360;30,360;30,0" o:connectangles="0,0,0,0,0"/>
                </v:shape>
                <v:shape id="Freeform 9002" o:spid="_x0000_s1072" style="position:absolute;left:1480;top:548;width:9088;height:360;visibility:visible;mso-wrap-style:square;v-text-anchor:top" coordsize="9088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" path="m9087,l,,,360r9087,l9087,xe" fillcolor="#e7f5f7" stroked="f">
                  <v:path arrowok="t" o:connecttype="custom" o:connectlocs="9087,0;0,0;0,360;9087,360;9087,0" o:connectangles="0,0,0,0,0"/>
                </v:shape>
                <v:shape id="Freeform 9003" o:spid="_x0000_s1073" style="position:absolute;left:1450;top:548;width:30;height:360;visibility:visible;mso-wrap-style:square;v-text-anchor:top" coordsize="3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" path="m30,l,,,360r30,l30,xe" fillcolor="#00aeef" stroked="f">
                  <v:path arrowok="t" o:connecttype="custom" o:connectlocs="30,0;0,0;0,360;30,360;30,0" o:connectangles="0,0,0,0,0"/>
                </v:shape>
                <v:shape id="Text Box 9004" o:spid="_x0000_s1074" type="#_x0000_t202" style="position:absolute;left:1481;top:189;width:9088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tabs>
                            <w:tab w:val="left" w:pos="2730"/>
                          </w:tabs>
                          <w:kinsoku w:val="0"/>
                          <w:overflowPunct w:val="0"/>
                          <w:spacing w:before="25"/>
                          <w:ind w:left="109"/>
                          <w:rPr>
                            <w:rFonts w:ascii="Arial" w:eastAsia="Lantinghei SC" w:hAnsi="Arial" w:cs="Arial"/>
                            <w:smallCaps/>
                            <w:color w:val="231F20"/>
                            <w:spacing w:val="-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231F20"/>
                            <w:w w:val="125"/>
                            <w:sz w:val="18"/>
                            <w:szCs w:val="18"/>
                          </w:rPr>
                          <w:t>struct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37"/>
                            <w:w w:val="12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w w:val="110"/>
                            <w:sz w:val="18"/>
                            <w:szCs w:val="18"/>
                          </w:rPr>
                          <w:t>body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38"/>
                            <w:w w:val="12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-2"/>
                            <w:w w:val="125"/>
                            <w:sz w:val="18"/>
                            <w:szCs w:val="18"/>
                          </w:rPr>
                          <w:t>student[3];</w:t>
                        </w:r>
                        <w:r>
                          <w:rPr>
                            <w:rFonts w:ascii="Arial" w:hAnsi="Arial" w:cs="Arial"/>
                            <w:color w:val="231F20"/>
                            <w:sz w:val="18"/>
                            <w:szCs w:val="18"/>
                          </w:rPr>
                          <w:tab/>
                          <w:t>/*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78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color w:val="231F20"/>
                            <w:spacing w:val="3"/>
                            <w:sz w:val="18"/>
                            <w:szCs w:val="18"/>
                          </w:rPr>
                          <w:t>宣告具有</w:t>
                        </w:r>
                        <w:r>
                          <w:rPr>
                            <w:rFonts w:ascii="Lantinghei SC" w:eastAsia="Lantinghei SC" w:hAnsi="Arial" w:cs="Lantinghei SC"/>
                            <w:color w:val="231F20"/>
                            <w:spacing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z w:val="18"/>
                            <w:szCs w:val="18"/>
                          </w:rPr>
                          <w:t>3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16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color w:val="231F20"/>
                            <w:spacing w:val="1"/>
                            <w:sz w:val="18"/>
                            <w:szCs w:val="18"/>
                          </w:rPr>
                          <w:t>個元素的結構陣列</w:t>
                        </w:r>
                        <w:r>
                          <w:rPr>
                            <w:rFonts w:ascii="Lantinghei SC" w:eastAsia="Lantinghei SC" w:hAnsi="Arial" w:cs="Lantinghei SC"/>
                            <w:color w:val="231F20"/>
                            <w:spacing w:val="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z w:val="18"/>
                            <w:szCs w:val="18"/>
                          </w:rPr>
                          <w:t>student</w:t>
                        </w:r>
                        <w:r>
                          <w:rPr>
                            <w:rFonts w:ascii="Lantinghei SC" w:eastAsia="Lantinghei SC" w:hAnsi="Arial" w:cs="Lantinghei SC" w:hint="eastAsia"/>
                            <w:smallCaps/>
                            <w:color w:val="231F20"/>
                            <w:spacing w:val="1"/>
                            <w:sz w:val="18"/>
                            <w:szCs w:val="18"/>
                          </w:rPr>
                          <w:t>，每個元素都是</w:t>
                        </w:r>
                        <w:r>
                          <w:rPr>
                            <w:rFonts w:ascii="Lantinghei SC" w:eastAsia="Lantinghei SC" w:hAnsi="Arial" w:cs="Lantinghei SC"/>
                            <w:smallCaps/>
                            <w:color w:val="231F20"/>
                            <w:spacing w:val="1"/>
                            <w:sz w:val="18"/>
                            <w:szCs w:val="18"/>
                          </w:rPr>
                          <w:t>—</w:t>
                        </w:r>
                        <w:r>
                          <w:rPr>
                            <w:rFonts w:ascii="Lantinghei SC" w:eastAsia="Lantinghei SC" w:hAnsi="Arial" w:cs="Lantinghei SC" w:hint="eastAsia"/>
                            <w:smallCaps/>
                            <w:color w:val="231F20"/>
                            <w:spacing w:val="1"/>
                            <w:sz w:val="18"/>
                            <w:szCs w:val="18"/>
                          </w:rPr>
                          <w:t>個範例</w:t>
                        </w:r>
                        <w:r>
                          <w:rPr>
                            <w:rFonts w:ascii="Lantinghei SC" w:eastAsia="Lantinghei SC" w:hAnsi="Arial" w:cs="Lantinghei SC"/>
                            <w:smallCaps/>
                            <w:color w:val="231F20"/>
                            <w:spacing w:val="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smallCaps/>
                            <w:color w:val="231F20"/>
                            <w:sz w:val="18"/>
                            <w:szCs w:val="18"/>
                          </w:rPr>
                          <w:t>01</w:t>
                        </w:r>
                        <w:r>
                          <w:rPr>
                            <w:rFonts w:ascii="Arial" w:eastAsia="Lantinghei SC" w:hAnsi="Arial" w:cs="Arial"/>
                            <w:smallCaps/>
                            <w:color w:val="231F20"/>
                            <w:spacing w:val="1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smallCaps/>
                            <w:color w:val="231F20"/>
                            <w:spacing w:val="7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Lantinghei SC" w:eastAsia="Lantinghei SC" w:hAnsi="Arial" w:cs="Lantinghei SC"/>
                            <w:smallCaps/>
                            <w:color w:val="231F20"/>
                            <w:spacing w:val="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smallCaps/>
                            <w:color w:val="231F20"/>
                            <w:spacing w:val="-4"/>
                            <w:sz w:val="18"/>
                            <w:szCs w:val="18"/>
                          </w:rPr>
                          <w:t>body</w:t>
                        </w:r>
                      </w:p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32"/>
                          <w:ind w:left="3023"/>
                          <w:rPr>
                            <w:rFonts w:ascii="Arial" w:eastAsia="Lantinghei SC" w:hAnsi="Arial" w:cs="Arial"/>
                            <w:color w:val="231F20"/>
                            <w:spacing w:val="-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Lantinghei SC" w:eastAsia="Lantinghei SC" w:cs="Lantinghei SC" w:hint="eastAsia"/>
                            <w:color w:val="231F20"/>
                            <w:spacing w:val="12"/>
                            <w:sz w:val="18"/>
                            <w:szCs w:val="18"/>
                          </w:rPr>
                          <w:t>結構</w:t>
                        </w:r>
                        <w:r>
                          <w:rPr>
                            <w:rFonts w:ascii="Lantinghei SC" w:eastAsia="Lantinghei SC" w:cs="Lantinghei SC"/>
                            <w:color w:val="231F20"/>
                            <w:spacing w:val="1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-5"/>
                            <w:sz w:val="18"/>
                            <w:szCs w:val="18"/>
                          </w:rPr>
                          <w:t>*/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4"/>
        <w:rPr>
          <w:rFonts w:asciiTheme="minorEastAsia" w:cs="Arial"/>
        </w:rPr>
      </w:pPr>
    </w:p>
    <w:p w:rsidR="004B05D7" w:rsidRPr="0070218B" w:rsidRDefault="004B05D7" w:rsidP="004B05D7">
      <w:pPr>
        <w:pStyle w:val="a9"/>
        <w:numPr>
          <w:ilvl w:val="0"/>
          <w:numId w:val="39"/>
        </w:numPr>
        <w:tabs>
          <w:tab w:val="left" w:pos="1486"/>
        </w:tabs>
        <w:kinsoku w:val="0"/>
        <w:overflowPunct w:val="0"/>
        <w:spacing w:after="27"/>
        <w:ind w:left="1486" w:hanging="356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5EE0F03B" wp14:editId="766CF8A6">
                <wp:simplePos x="0" y="0"/>
                <wp:positionH relativeFrom="page">
                  <wp:posOffset>717550</wp:posOffset>
                </wp:positionH>
                <wp:positionV relativeFrom="paragraph">
                  <wp:posOffset>2236470</wp:posOffset>
                </wp:positionV>
                <wp:extent cx="6120130" cy="213360"/>
                <wp:effectExtent l="0" t="0" r="0" b="0"/>
                <wp:wrapNone/>
                <wp:docPr id="1207628421" name="Freeform 9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20130" cy="213360"/>
                        </a:xfrm>
                        <a:custGeom>
                          <a:avLst/>
                          <a:gdLst>
                            <a:gd name="T0" fmla="*/ 6119495 w 9638"/>
                            <a:gd name="T1" fmla="*/ 177165 h 336"/>
                            <a:gd name="T2" fmla="*/ 1440815 w 9638"/>
                            <a:gd name="T3" fmla="*/ 177165 h 336"/>
                            <a:gd name="T4" fmla="*/ 1436370 w 9638"/>
                            <a:gd name="T5" fmla="*/ 168275 h 336"/>
                            <a:gd name="T6" fmla="*/ 1410970 w 9638"/>
                            <a:gd name="T7" fmla="*/ 132080 h 336"/>
                            <a:gd name="T8" fmla="*/ 1380490 w 9638"/>
                            <a:gd name="T9" fmla="*/ 99695 h 336"/>
                            <a:gd name="T10" fmla="*/ 1345565 w 9638"/>
                            <a:gd name="T11" fmla="*/ 70485 h 336"/>
                            <a:gd name="T12" fmla="*/ 1306830 w 9638"/>
                            <a:gd name="T13" fmla="*/ 46355 h 336"/>
                            <a:gd name="T14" fmla="*/ 1264920 w 9638"/>
                            <a:gd name="T15" fmla="*/ 26670 h 336"/>
                            <a:gd name="T16" fmla="*/ 1220470 w 9638"/>
                            <a:gd name="T17" fmla="*/ 12065 h 336"/>
                            <a:gd name="T18" fmla="*/ 1172845 w 9638"/>
                            <a:gd name="T19" fmla="*/ 2540 h 336"/>
                            <a:gd name="T20" fmla="*/ 1123315 w 9638"/>
                            <a:gd name="T21" fmla="*/ 0 h 336"/>
                            <a:gd name="T22" fmla="*/ 1073785 w 9638"/>
                            <a:gd name="T23" fmla="*/ 2540 h 336"/>
                            <a:gd name="T24" fmla="*/ 1026160 w 9638"/>
                            <a:gd name="T25" fmla="*/ 12065 h 336"/>
                            <a:gd name="T26" fmla="*/ 981075 w 9638"/>
                            <a:gd name="T27" fmla="*/ 26670 h 336"/>
                            <a:gd name="T28" fmla="*/ 939165 w 9638"/>
                            <a:gd name="T29" fmla="*/ 46355 h 336"/>
                            <a:gd name="T30" fmla="*/ 900430 w 9638"/>
                            <a:gd name="T31" fmla="*/ 70485 h 336"/>
                            <a:gd name="T32" fmla="*/ 866140 w 9638"/>
                            <a:gd name="T33" fmla="*/ 99695 h 336"/>
                            <a:gd name="T34" fmla="*/ 835660 w 9638"/>
                            <a:gd name="T35" fmla="*/ 132080 h 336"/>
                            <a:gd name="T36" fmla="*/ 810260 w 9638"/>
                            <a:gd name="T37" fmla="*/ 168275 h 336"/>
                            <a:gd name="T38" fmla="*/ 805815 w 9638"/>
                            <a:gd name="T39" fmla="*/ 177165 h 336"/>
                            <a:gd name="T40" fmla="*/ 0 w 9638"/>
                            <a:gd name="T41" fmla="*/ 177165 h 336"/>
                            <a:gd name="T42" fmla="*/ 0 w 9638"/>
                            <a:gd name="T43" fmla="*/ 212725 h 336"/>
                            <a:gd name="T44" fmla="*/ 6119495 w 9638"/>
                            <a:gd name="T45" fmla="*/ 212725 h 336"/>
                            <a:gd name="T46" fmla="*/ 6119495 w 9638"/>
                            <a:gd name="T47" fmla="*/ 177165 h 3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</a:gdLst>
                          <a:ahLst/>
                          <a:cxnLst>
                            <a:cxn ang="T48">
                              <a:pos x="T0" y="T1"/>
                            </a:cxn>
                            <a:cxn ang="T49">
                              <a:pos x="T2" y="T3"/>
                            </a:cxn>
                            <a:cxn ang="T50">
                              <a:pos x="T4" y="T5"/>
                            </a:cxn>
                            <a:cxn ang="T51">
                              <a:pos x="T6" y="T7"/>
                            </a:cxn>
                            <a:cxn ang="T52">
                              <a:pos x="T8" y="T9"/>
                            </a:cxn>
                            <a:cxn ang="T53">
                              <a:pos x="T10" y="T11"/>
                            </a:cxn>
                            <a:cxn ang="T54">
                              <a:pos x="T12" y="T13"/>
                            </a:cxn>
                            <a:cxn ang="T55">
                              <a:pos x="T14" y="T15"/>
                            </a:cxn>
                            <a:cxn ang="T56">
                              <a:pos x="T16" y="T17"/>
                            </a:cxn>
                            <a:cxn ang="T57">
                              <a:pos x="T18" y="T19"/>
                            </a:cxn>
                            <a:cxn ang="T58">
                              <a:pos x="T20" y="T21"/>
                            </a:cxn>
                            <a:cxn ang="T59">
                              <a:pos x="T22" y="T23"/>
                            </a:cxn>
                            <a:cxn ang="T60">
                              <a:pos x="T24" y="T25"/>
                            </a:cxn>
                            <a:cxn ang="T61">
                              <a:pos x="T26" y="T27"/>
                            </a:cxn>
                            <a:cxn ang="T62">
                              <a:pos x="T28" y="T29"/>
                            </a:cxn>
                            <a:cxn ang="T63">
                              <a:pos x="T30" y="T31"/>
                            </a:cxn>
                            <a:cxn ang="T64">
                              <a:pos x="T32" y="T33"/>
                            </a:cxn>
                            <a:cxn ang="T65">
                              <a:pos x="T34" y="T35"/>
                            </a:cxn>
                            <a:cxn ang="T66">
                              <a:pos x="T36" y="T37"/>
                            </a:cxn>
                            <a:cxn ang="T67">
                              <a:pos x="T38" y="T39"/>
                            </a:cxn>
                            <a:cxn ang="T68">
                              <a:pos x="T40" y="T41"/>
                            </a:cxn>
                            <a:cxn ang="T69">
                              <a:pos x="T42" y="T43"/>
                            </a:cxn>
                            <a:cxn ang="T70">
                              <a:pos x="T44" y="T45"/>
                            </a:cxn>
                            <a:cxn ang="T71">
                              <a:pos x="T46" y="T47"/>
                            </a:cxn>
                          </a:cxnLst>
                          <a:rect l="0" t="0" r="r" b="b"/>
                          <a:pathLst>
                            <a:path w="9638" h="336">
                              <a:moveTo>
                                <a:pt x="9637" y="279"/>
                              </a:moveTo>
                              <a:lnTo>
                                <a:pt x="2269" y="279"/>
                              </a:lnTo>
                              <a:lnTo>
                                <a:pt x="2262" y="265"/>
                              </a:lnTo>
                              <a:lnTo>
                                <a:pt x="2222" y="208"/>
                              </a:lnTo>
                              <a:lnTo>
                                <a:pt x="2174" y="157"/>
                              </a:lnTo>
                              <a:lnTo>
                                <a:pt x="2119" y="111"/>
                              </a:lnTo>
                              <a:lnTo>
                                <a:pt x="2058" y="73"/>
                              </a:lnTo>
                              <a:lnTo>
                                <a:pt x="1992" y="42"/>
                              </a:lnTo>
                              <a:lnTo>
                                <a:pt x="1922" y="19"/>
                              </a:lnTo>
                              <a:lnTo>
                                <a:pt x="1847" y="4"/>
                              </a:lnTo>
                              <a:lnTo>
                                <a:pt x="1769" y="0"/>
                              </a:lnTo>
                              <a:lnTo>
                                <a:pt x="1691" y="4"/>
                              </a:lnTo>
                              <a:lnTo>
                                <a:pt x="1616" y="19"/>
                              </a:lnTo>
                              <a:lnTo>
                                <a:pt x="1545" y="42"/>
                              </a:lnTo>
                              <a:lnTo>
                                <a:pt x="1479" y="73"/>
                              </a:lnTo>
                              <a:lnTo>
                                <a:pt x="1418" y="111"/>
                              </a:lnTo>
                              <a:lnTo>
                                <a:pt x="1364" y="157"/>
                              </a:lnTo>
                              <a:lnTo>
                                <a:pt x="1316" y="208"/>
                              </a:lnTo>
                              <a:lnTo>
                                <a:pt x="1276" y="265"/>
                              </a:lnTo>
                              <a:lnTo>
                                <a:pt x="1269" y="279"/>
                              </a:lnTo>
                              <a:lnTo>
                                <a:pt x="0" y="279"/>
                              </a:lnTo>
                              <a:lnTo>
                                <a:pt x="0" y="335"/>
                              </a:lnTo>
                              <a:lnTo>
                                <a:pt x="9637" y="335"/>
                              </a:lnTo>
                              <a:lnTo>
                                <a:pt x="9637" y="2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E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636D9" id="Freeform 9005" o:spid="_x0000_s1026" style="position:absolute;margin-left:56.5pt;margin-top:176.1pt;width:481.9pt;height:16.8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38,3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" o:allowincell="f" path="m9637,279r-7368,l2262,265r-40,-57l2174,157r-55,-46l2058,73,1992,42,1922,19,1847,4,1769,r-78,4l1616,19r-71,23l1479,73r-61,38l1364,157r-48,51l1276,265r-7,14l,279r,56l9637,335r,-56xe" fillcolor="#00aeef" stroked="f">
                <v:path arrowok="t" o:connecttype="custom" o:connectlocs="2147483646,112499775;914917525,112499775;912094950,106854625;895965950,83870800;876611150,63306325;854433775,44757975;829837050,29435425;803224200,16935450;774998450,7661275;744756575,1612900;713305025,0;681853475,1612900;651611600,7661275;622982625,16935450;596369775,29435425;571773050,44757975;549998900,63306325;530644100,83870800;514515100,106854625;511692525,112499775;0,112499775;0,135080375;2147483646,135080375;2147483646,112499775" o:connectangles="0,0,0,0,0,0,0,0,0,0,0,0,0,0,0,0,0,0,0,0,0,0,0,0"/>
                <w10:wrap anchorx="page"/>
              </v:shape>
            </w:pict>
          </mc:Fallback>
        </mc:AlternateContent>
      </w: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使用陣列索引的方式存取結構的成員，</w:t>
      </w: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student[0].height</w:t>
            </w:r>
            <w:r w:rsidRPr="0070218B">
              <w:rPr>
                <w:rFonts w:asciiTheme="minorEastAsia" w:hAnsiTheme="minorEastAsia" w:cs="Arial"/>
                <w:color w:val="231F20"/>
                <w:spacing w:val="5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5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171.5;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student[1].height</w:t>
            </w:r>
            <w:r w:rsidRPr="0070218B">
              <w:rPr>
                <w:rFonts w:asciiTheme="minorEastAsia" w:hAnsiTheme="minorEastAsia" w:cs="Arial"/>
                <w:color w:val="231F20"/>
                <w:spacing w:val="5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5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178.2;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student[2].height</w:t>
            </w:r>
            <w:r w:rsidRPr="0070218B">
              <w:rPr>
                <w:rFonts w:asciiTheme="minorEastAsia" w:hAnsiTheme="minorEastAsia" w:cs="Arial"/>
                <w:color w:val="231F20"/>
                <w:spacing w:val="5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5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166.8;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20"/>
                <w:szCs w:val="20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for</w:t>
            </w:r>
            <w:r w:rsidRPr="0070218B">
              <w:rPr>
                <w:rFonts w:asciiTheme="minorEastAsia" w:hAnsiTheme="minorEastAsia" w:cs="Arial"/>
                <w:color w:val="231F20"/>
                <w:spacing w:val="-1"/>
                <w:w w:val="130"/>
                <w:sz w:val="18"/>
                <w:szCs w:val="18"/>
              </w:rPr>
              <w:t xml:space="preserve"> (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i=0;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i&lt;3;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i++){</w:t>
            </w:r>
            <w:r w:rsidRPr="0070218B">
              <w:rPr>
                <w:rFonts w:asciiTheme="minorEastAsia" w:hAnsiTheme="minorEastAsia" w:cs="Arial"/>
                <w:color w:val="231F20"/>
                <w:spacing w:val="4"/>
                <w:w w:val="130"/>
                <w:sz w:val="18"/>
                <w:szCs w:val="18"/>
              </w:rPr>
              <w:t xml:space="preserve"> /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*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22"/>
                <w:w w:val="120"/>
                <w:sz w:val="18"/>
                <w:szCs w:val="18"/>
              </w:rPr>
              <w:t>使用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for</w:t>
            </w:r>
            <w:r w:rsidRPr="0070218B">
              <w:rPr>
                <w:rFonts w:asciiTheme="minorEastAsia" w:hAnsiTheme="minorEastAsia" w:cs="Arial"/>
                <w:color w:val="231F20"/>
                <w:spacing w:val="-2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20"/>
                <w:sz w:val="18"/>
                <w:szCs w:val="18"/>
              </w:rPr>
              <w:t>迴圏走訪結構陣列</w:t>
            </w:r>
            <w:r w:rsidRPr="0070218B">
              <w:rPr>
                <w:rFonts w:asciiTheme="minorEastAsia" w:hAnsiTheme="minorEastAsia" w:cs="Lantinghei SC"/>
                <w:color w:val="231F20"/>
                <w:spacing w:val="2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484"/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25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身高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25"/>
                <w:sz w:val="18"/>
                <w:szCs w:val="18"/>
              </w:rPr>
              <w:t>：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2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student[i].height</w:t>
            </w:r>
            <w:r w:rsidRPr="0070218B">
              <w:rPr>
                <w:rFonts w:asciiTheme="minorEastAsia" w:hAnsiTheme="minorEastAsia" w:cs="Arial"/>
                <w:color w:val="231F20"/>
                <w:spacing w:val="11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6"/>
        <w:rPr>
          <w:rFonts w:asciiTheme="minorEastAsia" w:cs="Wawati SC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0" allowOverlap="1" wp14:anchorId="4D8BE3C0" wp14:editId="0AAD28BA">
                <wp:simplePos x="0" y="0"/>
                <wp:positionH relativeFrom="page">
                  <wp:posOffset>717550</wp:posOffset>
                </wp:positionH>
                <wp:positionV relativeFrom="paragraph">
                  <wp:posOffset>203835</wp:posOffset>
                </wp:positionV>
                <wp:extent cx="6120130" cy="416560"/>
                <wp:effectExtent l="0" t="0" r="0" b="0"/>
                <wp:wrapTopAndBottom/>
                <wp:docPr id="1509986484" name="Text Box 9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pStyle w:val="ae"/>
                              <w:tabs>
                                <w:tab w:val="left" w:pos="1468"/>
                              </w:tabs>
                              <w:kinsoku w:val="0"/>
                              <w:overflowPunct w:val="0"/>
                              <w:spacing w:before="48"/>
                              <w:ind w:left="18"/>
                              <w:rPr>
                                <w:color w:val="00AEEF"/>
                                <w:spacing w:val="-59"/>
                                <w:sz w:val="49"/>
                                <w:szCs w:val="49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AEEF"/>
                                <w:position w:val="1"/>
                                <w:sz w:val="49"/>
                                <w:szCs w:val="49"/>
                              </w:rPr>
                              <w:t>02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AEEF"/>
                                <w:spacing w:val="-36"/>
                                <w:position w:val="1"/>
                                <w:sz w:val="49"/>
                                <w:szCs w:val="4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00AEEF"/>
                                <w:spacing w:val="-59"/>
                                <w:position w:val="2"/>
                                <w:sz w:val="49"/>
                                <w:szCs w:val="49"/>
                              </w:rPr>
                              <w:drawing>
                                <wp:inline distT="0" distB="0" distL="0" distR="0" wp14:anchorId="47862822" wp14:editId="00BE6BE2">
                                  <wp:extent cx="326390" cy="163195"/>
                                  <wp:effectExtent l="0" t="0" r="0" b="0"/>
                                  <wp:docPr id="829" name="圖片 32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9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6390" cy="163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AEEF"/>
                                <w:sz w:val="49"/>
                                <w:szCs w:val="49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AEEF"/>
                                <w:spacing w:val="-59"/>
                                <w:sz w:val="49"/>
                                <w:szCs w:val="49"/>
                              </w:rPr>
                              <w:drawing>
                                <wp:inline distT="0" distB="0" distL="0" distR="0" wp14:anchorId="243D742D" wp14:editId="649EA93B">
                                  <wp:extent cx="375285" cy="114300"/>
                                  <wp:effectExtent l="0" t="0" r="0" b="0"/>
                                  <wp:docPr id="830" name="圖片 32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3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285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BE3C0" id="Text Box 9006" o:spid="_x0000_s1075" type="#_x0000_t202" style="position:absolute;margin-left:56.5pt;margin-top:16.05pt;width:481.9pt;height:32.8pt;z-index:251673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pStyle w:val="ae"/>
                        <w:tabs>
                          <w:tab w:val="left" w:pos="1468"/>
                        </w:tabs>
                        <w:kinsoku w:val="0"/>
                        <w:overflowPunct w:val="0"/>
                        <w:spacing w:before="48"/>
                        <w:ind w:left="18"/>
                        <w:rPr>
                          <w:color w:val="00AEEF"/>
                          <w:spacing w:val="-59"/>
                          <w:sz w:val="49"/>
                          <w:szCs w:val="49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AEEF"/>
                          <w:position w:val="1"/>
                          <w:sz w:val="49"/>
                          <w:szCs w:val="49"/>
                        </w:rPr>
                        <w:t>02</w:t>
                      </w:r>
                      <w:r>
                        <w:rPr>
                          <w:b/>
                          <w:bCs/>
                          <w:i/>
                          <w:iCs/>
                          <w:color w:val="00AEEF"/>
                          <w:spacing w:val="-36"/>
                          <w:position w:val="1"/>
                          <w:sz w:val="49"/>
                          <w:szCs w:val="49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00AEEF"/>
                          <w:spacing w:val="-59"/>
                          <w:position w:val="2"/>
                          <w:sz w:val="49"/>
                          <w:szCs w:val="49"/>
                        </w:rPr>
                        <w:drawing>
                          <wp:inline distT="0" distB="0" distL="0" distR="0" wp14:anchorId="47862822" wp14:editId="00BE6BE2">
                            <wp:extent cx="326390" cy="163195"/>
                            <wp:effectExtent l="0" t="0" r="0" b="0"/>
                            <wp:docPr id="829" name="圖片 3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29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639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AEEF"/>
                          <w:sz w:val="49"/>
                          <w:szCs w:val="49"/>
                        </w:rPr>
                        <w:tab/>
                      </w:r>
                      <w:r>
                        <w:rPr>
                          <w:noProof/>
                          <w:color w:val="00AEEF"/>
                          <w:spacing w:val="-59"/>
                          <w:sz w:val="49"/>
                          <w:szCs w:val="49"/>
                        </w:rPr>
                        <w:drawing>
                          <wp:inline distT="0" distB="0" distL="0" distR="0" wp14:anchorId="243D742D" wp14:editId="649EA93B">
                            <wp:extent cx="375285" cy="114300"/>
                            <wp:effectExtent l="0" t="0" r="0" b="0"/>
                            <wp:docPr id="830" name="圖片 32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3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285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4" w:line="206" w:lineRule="auto"/>
        <w:ind w:left="1130" w:right="648"/>
        <w:jc w:val="both"/>
        <w:rPr>
          <w:rFonts w:asciiTheme="minorEastAsia" w:cs="Wawati SC"/>
          <w:color w:val="231F20"/>
          <w:spacing w:val="6"/>
        </w:rPr>
      </w:pPr>
      <w:r w:rsidRPr="0070218B">
        <w:rPr>
          <w:rFonts w:asciiTheme="minorEastAsia" w:hAnsiTheme="minorEastAsia" w:cs="Wawati SC" w:hint="eastAsia"/>
          <w:color w:val="231F20"/>
        </w:rPr>
        <w:t>在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  <w:spacing w:val="3"/>
        </w:rPr>
        <w:t>P7-</w:t>
      </w:r>
      <w:r w:rsidRPr="0070218B">
        <w:rPr>
          <w:rFonts w:asciiTheme="minorEastAsia" w:hAnsiTheme="minorEastAsia"/>
          <w:color w:val="231F20"/>
        </w:rPr>
        <w:t>3</w:t>
      </w:r>
      <w:r w:rsidRPr="0070218B">
        <w:rPr>
          <w:rFonts w:asciiTheme="minorEastAsia" w:hAnsiTheme="minorEastAsia"/>
          <w:color w:val="231F20"/>
          <w:spacing w:val="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3"/>
        </w:rPr>
        <w:t>範例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/>
          <w:color w:val="231F20"/>
          <w:spacing w:val="3"/>
        </w:rPr>
        <w:t>0</w:t>
      </w:r>
      <w:r w:rsidRPr="0070218B">
        <w:rPr>
          <w:rFonts w:asciiTheme="minorEastAsia" w:hAnsiTheme="minorEastAsia"/>
          <w:color w:val="231F20"/>
        </w:rPr>
        <w:t>1</w:t>
      </w:r>
      <w:r w:rsidRPr="0070218B">
        <w:rPr>
          <w:rFonts w:asciiTheme="minorEastAsia" w:hAnsiTheme="minorEastAsia"/>
          <w:color w:val="231F20"/>
          <w:spacing w:val="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9"/>
        </w:rPr>
        <w:t>中，</w:t>
      </w:r>
      <w:r w:rsidRPr="0070218B">
        <w:rPr>
          <w:rFonts w:asciiTheme="minorEastAsia" w:hAnsiTheme="minorEastAsia" w:cs="Wawati SC" w:hint="eastAsia"/>
          <w:color w:val="231F20"/>
          <w:spacing w:val="7"/>
          <w:u w:val="single"/>
        </w:rPr>
        <w:t>莎莎</w:t>
      </w:r>
      <w:r w:rsidRPr="0070218B">
        <w:rPr>
          <w:rFonts w:asciiTheme="minorEastAsia" w:hAnsiTheme="minorEastAsia" w:cs="Wawati SC" w:hint="eastAsia"/>
          <w:color w:val="231F20"/>
          <w:spacing w:val="2"/>
        </w:rPr>
        <w:t>幫保健室阿姨設計一支程式，記錄同學的基本資料，但是要為全校每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一位同學都宣告一個結構變數，是非常不智的做法，因此</w:t>
      </w:r>
      <w:r w:rsidRPr="0070218B">
        <w:rPr>
          <w:rFonts w:asciiTheme="minorEastAsia" w:hAnsiTheme="minorEastAsia" w:cs="Wawati SC" w:hint="eastAsia"/>
          <w:color w:val="231F20"/>
          <w:spacing w:val="7"/>
          <w:u w:val="single"/>
        </w:rPr>
        <w:t>莎莎</w:t>
      </w:r>
      <w:r w:rsidRPr="0070218B">
        <w:rPr>
          <w:rFonts w:asciiTheme="minorEastAsia" w:hAnsiTheme="minorEastAsia" w:cs="Wawati SC" w:hint="eastAsia"/>
          <w:color w:val="231F20"/>
          <w:spacing w:val="8"/>
        </w:rPr>
        <w:t>決定使用結構陣列來改寫程式，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同時能提高程式的可讀性且使程式更易於維護。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rPr>
          <w:rFonts w:asciiTheme="minorEastAsia" w:cs="Wawati SC"/>
          <w:sz w:val="6"/>
          <w:szCs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0" locked="0" layoutInCell="0" allowOverlap="1" wp14:anchorId="3000113B" wp14:editId="0DA1DDFA">
                <wp:simplePos x="0" y="0"/>
                <wp:positionH relativeFrom="page">
                  <wp:posOffset>717550</wp:posOffset>
                </wp:positionH>
                <wp:positionV relativeFrom="paragraph">
                  <wp:posOffset>93980</wp:posOffset>
                </wp:positionV>
                <wp:extent cx="178435" cy="178435"/>
                <wp:effectExtent l="0" t="0" r="0" b="0"/>
                <wp:wrapTopAndBottom/>
                <wp:docPr id="2086092414" name="Group 9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" cy="178435"/>
                          <a:chOff x="1130" y="148"/>
                          <a:chExt cx="281" cy="281"/>
                        </a:xfrm>
                      </wpg:grpSpPr>
                      <wps:wsp>
                        <wps:cNvPr id="262657912" name="Freeform 9008"/>
                        <wps:cNvSpPr>
                          <a:spLocks/>
                        </wps:cNvSpPr>
                        <wps:spPr bwMode="auto">
                          <a:xfrm>
                            <a:off x="1130" y="148"/>
                            <a:ext cx="281" cy="281"/>
                          </a:xfrm>
                          <a:custGeom>
                            <a:avLst/>
                            <a:gdLst>
                              <a:gd name="T0" fmla="*/ 275 w 281"/>
                              <a:gd name="T1" fmla="*/ 0 h 281"/>
                              <a:gd name="T2" fmla="*/ 270 w 281"/>
                              <a:gd name="T3" fmla="*/ 0 h 281"/>
                              <a:gd name="T4" fmla="*/ 4 w 281"/>
                              <a:gd name="T5" fmla="*/ 0 h 281"/>
                              <a:gd name="T6" fmla="*/ 0 w 281"/>
                              <a:gd name="T7" fmla="*/ 4 h 281"/>
                              <a:gd name="T8" fmla="*/ 0 w 281"/>
                              <a:gd name="T9" fmla="*/ 275 h 281"/>
                              <a:gd name="T10" fmla="*/ 4 w 281"/>
                              <a:gd name="T11" fmla="*/ 280 h 281"/>
                              <a:gd name="T12" fmla="*/ 275 w 281"/>
                              <a:gd name="T13" fmla="*/ 280 h 281"/>
                              <a:gd name="T14" fmla="*/ 280 w 281"/>
                              <a:gd name="T15" fmla="*/ 275 h 281"/>
                              <a:gd name="T16" fmla="*/ 280 w 281"/>
                              <a:gd name="T17" fmla="*/ 4 h 281"/>
                              <a:gd name="T18" fmla="*/ 275 w 281"/>
                              <a:gd name="T19" fmla="*/ 0 h 2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1" h="281">
                                <a:moveTo>
                                  <a:pt x="275" y="0"/>
                                </a:moveTo>
                                <a:lnTo>
                                  <a:pt x="270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275"/>
                                </a:lnTo>
                                <a:lnTo>
                                  <a:pt x="4" y="280"/>
                                </a:lnTo>
                                <a:lnTo>
                                  <a:pt x="275" y="280"/>
                                </a:lnTo>
                                <a:lnTo>
                                  <a:pt x="280" y="275"/>
                                </a:lnTo>
                                <a:lnTo>
                                  <a:pt x="280" y="4"/>
                                </a:lnTo>
                                <a:lnTo>
                                  <a:pt x="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49715171" name="Group 9009"/>
                        <wpg:cNvGrpSpPr>
                          <a:grpSpLocks/>
                        </wpg:cNvGrpSpPr>
                        <wpg:grpSpPr bwMode="auto">
                          <a:xfrm>
                            <a:off x="1177" y="196"/>
                            <a:ext cx="185" cy="185"/>
                            <a:chOff x="1177" y="196"/>
                            <a:chExt cx="185" cy="185"/>
                          </a:xfrm>
                        </wpg:grpSpPr>
                        <wps:wsp>
                          <wps:cNvPr id="939219515" name="Freeform 9010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39 w 185"/>
                                <a:gd name="T1" fmla="*/ 21 h 185"/>
                                <a:gd name="T2" fmla="*/ 123 w 185"/>
                                <a:gd name="T3" fmla="*/ 21 h 185"/>
                                <a:gd name="T4" fmla="*/ 118 w 185"/>
                                <a:gd name="T5" fmla="*/ 30 h 185"/>
                                <a:gd name="T6" fmla="*/ 111 w 185"/>
                                <a:gd name="T7" fmla="*/ 39 h 185"/>
                                <a:gd name="T8" fmla="*/ 104 w 185"/>
                                <a:gd name="T9" fmla="*/ 46 h 185"/>
                                <a:gd name="T10" fmla="*/ 102 w 185"/>
                                <a:gd name="T11" fmla="*/ 48 h 185"/>
                                <a:gd name="T12" fmla="*/ 92 w 185"/>
                                <a:gd name="T13" fmla="*/ 56 h 185"/>
                                <a:gd name="T14" fmla="*/ 103 w 185"/>
                                <a:gd name="T15" fmla="*/ 67 h 185"/>
                                <a:gd name="T16" fmla="*/ 115 w 185"/>
                                <a:gd name="T17" fmla="*/ 57 h 185"/>
                                <a:gd name="T18" fmla="*/ 125 w 185"/>
                                <a:gd name="T19" fmla="*/ 46 h 185"/>
                                <a:gd name="T20" fmla="*/ 133 w 185"/>
                                <a:gd name="T21" fmla="*/ 34 h 185"/>
                                <a:gd name="T22" fmla="*/ 139 w 185"/>
                                <a:gd name="T23" fmla="*/ 22 h 185"/>
                                <a:gd name="T24" fmla="*/ 139 w 185"/>
                                <a:gd name="T25" fmla="*/ 21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39" y="21"/>
                                  </a:moveTo>
                                  <a:lnTo>
                                    <a:pt x="123" y="21"/>
                                  </a:lnTo>
                                  <a:lnTo>
                                    <a:pt x="118" y="30"/>
                                  </a:lnTo>
                                  <a:lnTo>
                                    <a:pt x="111" y="39"/>
                                  </a:lnTo>
                                  <a:lnTo>
                                    <a:pt x="104" y="46"/>
                                  </a:lnTo>
                                  <a:lnTo>
                                    <a:pt x="102" y="48"/>
                                  </a:lnTo>
                                  <a:lnTo>
                                    <a:pt x="92" y="56"/>
                                  </a:lnTo>
                                  <a:lnTo>
                                    <a:pt x="103" y="67"/>
                                  </a:lnTo>
                                  <a:lnTo>
                                    <a:pt x="115" y="57"/>
                                  </a:lnTo>
                                  <a:lnTo>
                                    <a:pt x="125" y="46"/>
                                  </a:lnTo>
                                  <a:lnTo>
                                    <a:pt x="133" y="34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39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7171958" name="Freeform 9011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34 w 185"/>
                                <a:gd name="T1" fmla="*/ 43 h 185"/>
                                <a:gd name="T2" fmla="*/ 134 w 185"/>
                                <a:gd name="T3" fmla="*/ 45 h 185"/>
                                <a:gd name="T4" fmla="*/ 134 w 185"/>
                                <a:gd name="T5" fmla="*/ 51 h 185"/>
                                <a:gd name="T6" fmla="*/ 134 w 185"/>
                                <a:gd name="T7" fmla="*/ 56 h 185"/>
                                <a:gd name="T8" fmla="*/ 134 w 185"/>
                                <a:gd name="T9" fmla="*/ 61 h 185"/>
                                <a:gd name="T10" fmla="*/ 148 w 185"/>
                                <a:gd name="T11" fmla="*/ 64 h 185"/>
                                <a:gd name="T12" fmla="*/ 158 w 185"/>
                                <a:gd name="T13" fmla="*/ 64 h 185"/>
                                <a:gd name="T14" fmla="*/ 169 w 185"/>
                                <a:gd name="T15" fmla="*/ 61 h 185"/>
                                <a:gd name="T16" fmla="*/ 169 w 185"/>
                                <a:gd name="T17" fmla="*/ 61 h 185"/>
                                <a:gd name="T18" fmla="*/ 173 w 185"/>
                                <a:gd name="T19" fmla="*/ 59 h 185"/>
                                <a:gd name="T20" fmla="*/ 175 w 185"/>
                                <a:gd name="T21" fmla="*/ 56 h 185"/>
                                <a:gd name="T22" fmla="*/ 177 w 185"/>
                                <a:gd name="T23" fmla="*/ 51 h 185"/>
                                <a:gd name="T24" fmla="*/ 177 w 185"/>
                                <a:gd name="T25" fmla="*/ 48 h 185"/>
                                <a:gd name="T26" fmla="*/ 157 w 185"/>
                                <a:gd name="T27" fmla="*/ 48 h 185"/>
                                <a:gd name="T28" fmla="*/ 147 w 185"/>
                                <a:gd name="T29" fmla="*/ 48 h 185"/>
                                <a:gd name="T30" fmla="*/ 134 w 185"/>
                                <a:gd name="T31" fmla="*/ 43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34" y="43"/>
                                  </a:moveTo>
                                  <a:lnTo>
                                    <a:pt x="134" y="45"/>
                                  </a:lnTo>
                                  <a:lnTo>
                                    <a:pt x="134" y="51"/>
                                  </a:lnTo>
                                  <a:lnTo>
                                    <a:pt x="134" y="56"/>
                                  </a:lnTo>
                                  <a:lnTo>
                                    <a:pt x="134" y="61"/>
                                  </a:lnTo>
                                  <a:lnTo>
                                    <a:pt x="148" y="64"/>
                                  </a:lnTo>
                                  <a:lnTo>
                                    <a:pt x="158" y="64"/>
                                  </a:lnTo>
                                  <a:lnTo>
                                    <a:pt x="169" y="61"/>
                                  </a:lnTo>
                                  <a:lnTo>
                                    <a:pt x="169" y="61"/>
                                  </a:lnTo>
                                  <a:lnTo>
                                    <a:pt x="173" y="59"/>
                                  </a:lnTo>
                                  <a:lnTo>
                                    <a:pt x="175" y="56"/>
                                  </a:lnTo>
                                  <a:lnTo>
                                    <a:pt x="177" y="51"/>
                                  </a:lnTo>
                                  <a:lnTo>
                                    <a:pt x="177" y="48"/>
                                  </a:lnTo>
                                  <a:lnTo>
                                    <a:pt x="157" y="48"/>
                                  </a:lnTo>
                                  <a:lnTo>
                                    <a:pt x="147" y="48"/>
                                  </a:lnTo>
                                  <a:lnTo>
                                    <a:pt x="134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5134622" name="Freeform 9012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74 w 185"/>
                                <a:gd name="T1" fmla="*/ 7 h 185"/>
                                <a:gd name="T2" fmla="*/ 93 w 185"/>
                                <a:gd name="T3" fmla="*/ 7 h 185"/>
                                <a:gd name="T4" fmla="*/ 93 w 185"/>
                                <a:gd name="T5" fmla="*/ 21 h 185"/>
                                <a:gd name="T6" fmla="*/ 163 w 185"/>
                                <a:gd name="T7" fmla="*/ 21 h 185"/>
                                <a:gd name="T8" fmla="*/ 164 w 185"/>
                                <a:gd name="T9" fmla="*/ 22 h 185"/>
                                <a:gd name="T10" fmla="*/ 164 w 185"/>
                                <a:gd name="T11" fmla="*/ 23 h 185"/>
                                <a:gd name="T12" fmla="*/ 165 w 185"/>
                                <a:gd name="T13" fmla="*/ 24 h 185"/>
                                <a:gd name="T14" fmla="*/ 165 w 185"/>
                                <a:gd name="T15" fmla="*/ 30 h 185"/>
                                <a:gd name="T16" fmla="*/ 164 w 185"/>
                                <a:gd name="T17" fmla="*/ 39 h 185"/>
                                <a:gd name="T18" fmla="*/ 164 w 185"/>
                                <a:gd name="T19" fmla="*/ 41 h 185"/>
                                <a:gd name="T20" fmla="*/ 163 w 185"/>
                                <a:gd name="T21" fmla="*/ 43 h 185"/>
                                <a:gd name="T22" fmla="*/ 162 w 185"/>
                                <a:gd name="T23" fmla="*/ 45 h 185"/>
                                <a:gd name="T24" fmla="*/ 157 w 185"/>
                                <a:gd name="T25" fmla="*/ 48 h 185"/>
                                <a:gd name="T26" fmla="*/ 177 w 185"/>
                                <a:gd name="T27" fmla="*/ 48 h 185"/>
                                <a:gd name="T28" fmla="*/ 179 w 185"/>
                                <a:gd name="T29" fmla="*/ 42 h 185"/>
                                <a:gd name="T30" fmla="*/ 180 w 185"/>
                                <a:gd name="T31" fmla="*/ 30 h 185"/>
                                <a:gd name="T32" fmla="*/ 180 w 185"/>
                                <a:gd name="T33" fmla="*/ 22 h 185"/>
                                <a:gd name="T34" fmla="*/ 180 w 185"/>
                                <a:gd name="T35" fmla="*/ 15 h 185"/>
                                <a:gd name="T36" fmla="*/ 179 w 185"/>
                                <a:gd name="T37" fmla="*/ 10 h 185"/>
                                <a:gd name="T38" fmla="*/ 177 w 185"/>
                                <a:gd name="T39" fmla="*/ 8 h 185"/>
                                <a:gd name="T40" fmla="*/ 174 w 185"/>
                                <a:gd name="T41" fmla="*/ 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74" y="7"/>
                                  </a:moveTo>
                                  <a:lnTo>
                                    <a:pt x="93" y="7"/>
                                  </a:lnTo>
                                  <a:lnTo>
                                    <a:pt x="93" y="21"/>
                                  </a:lnTo>
                                  <a:lnTo>
                                    <a:pt x="163" y="21"/>
                                  </a:lnTo>
                                  <a:lnTo>
                                    <a:pt x="164" y="22"/>
                                  </a:lnTo>
                                  <a:lnTo>
                                    <a:pt x="164" y="23"/>
                                  </a:lnTo>
                                  <a:lnTo>
                                    <a:pt x="165" y="24"/>
                                  </a:lnTo>
                                  <a:lnTo>
                                    <a:pt x="165" y="30"/>
                                  </a:lnTo>
                                  <a:lnTo>
                                    <a:pt x="164" y="39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63" y="43"/>
                                  </a:lnTo>
                                  <a:lnTo>
                                    <a:pt x="162" y="45"/>
                                  </a:lnTo>
                                  <a:lnTo>
                                    <a:pt x="157" y="48"/>
                                  </a:lnTo>
                                  <a:lnTo>
                                    <a:pt x="177" y="48"/>
                                  </a:lnTo>
                                  <a:lnTo>
                                    <a:pt x="179" y="42"/>
                                  </a:lnTo>
                                  <a:lnTo>
                                    <a:pt x="180" y="30"/>
                                  </a:lnTo>
                                  <a:lnTo>
                                    <a:pt x="180" y="22"/>
                                  </a:lnTo>
                                  <a:lnTo>
                                    <a:pt x="180" y="15"/>
                                  </a:lnTo>
                                  <a:lnTo>
                                    <a:pt x="179" y="10"/>
                                  </a:lnTo>
                                  <a:lnTo>
                                    <a:pt x="177" y="8"/>
                                  </a:lnTo>
                                  <a:lnTo>
                                    <a:pt x="174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0811822" name="Freeform 9013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144 h 185"/>
                                <a:gd name="T2" fmla="*/ 135 w 185"/>
                                <a:gd name="T3" fmla="*/ 144 h 185"/>
                                <a:gd name="T4" fmla="*/ 135 w 185"/>
                                <a:gd name="T5" fmla="*/ 183 h 185"/>
                                <a:gd name="T6" fmla="*/ 151 w 185"/>
                                <a:gd name="T7" fmla="*/ 183 h 185"/>
                                <a:gd name="T8" fmla="*/ 151 w 185"/>
                                <a:gd name="T9" fmla="*/ 144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144"/>
                                  </a:moveTo>
                                  <a:lnTo>
                                    <a:pt x="135" y="144"/>
                                  </a:lnTo>
                                  <a:lnTo>
                                    <a:pt x="135" y="183"/>
                                  </a:lnTo>
                                  <a:lnTo>
                                    <a:pt x="151" y="183"/>
                                  </a:lnTo>
                                  <a:lnTo>
                                    <a:pt x="151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98162" name="Freeform 9014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84 w 185"/>
                                <a:gd name="T1" fmla="*/ 128 h 185"/>
                                <a:gd name="T2" fmla="*/ 95 w 185"/>
                                <a:gd name="T3" fmla="*/ 128 h 185"/>
                                <a:gd name="T4" fmla="*/ 95 w 185"/>
                                <a:gd name="T5" fmla="*/ 144 h 185"/>
                                <a:gd name="T6" fmla="*/ 184 w 185"/>
                                <a:gd name="T7" fmla="*/ 144 h 185"/>
                                <a:gd name="T8" fmla="*/ 184 w 185"/>
                                <a:gd name="T9" fmla="*/ 128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84" y="128"/>
                                  </a:moveTo>
                                  <a:lnTo>
                                    <a:pt x="95" y="128"/>
                                  </a:lnTo>
                                  <a:lnTo>
                                    <a:pt x="95" y="144"/>
                                  </a:lnTo>
                                  <a:lnTo>
                                    <a:pt x="184" y="144"/>
                                  </a:lnTo>
                                  <a:lnTo>
                                    <a:pt x="184" y="1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1503471" name="Freeform 9015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101 h 185"/>
                                <a:gd name="T2" fmla="*/ 135 w 185"/>
                                <a:gd name="T3" fmla="*/ 101 h 185"/>
                                <a:gd name="T4" fmla="*/ 135 w 185"/>
                                <a:gd name="T5" fmla="*/ 128 h 185"/>
                                <a:gd name="T6" fmla="*/ 151 w 185"/>
                                <a:gd name="T7" fmla="*/ 128 h 185"/>
                                <a:gd name="T8" fmla="*/ 151 w 185"/>
                                <a:gd name="T9" fmla="*/ 101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101"/>
                                  </a:moveTo>
                                  <a:lnTo>
                                    <a:pt x="135" y="101"/>
                                  </a:lnTo>
                                  <a:lnTo>
                                    <a:pt x="135" y="128"/>
                                  </a:lnTo>
                                  <a:lnTo>
                                    <a:pt x="151" y="128"/>
                                  </a:lnTo>
                                  <a:lnTo>
                                    <a:pt x="151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2077209" name="Freeform 9016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05 w 185"/>
                                <a:gd name="T1" fmla="*/ 70 h 185"/>
                                <a:gd name="T2" fmla="*/ 103 w 185"/>
                                <a:gd name="T3" fmla="*/ 82 h 185"/>
                                <a:gd name="T4" fmla="*/ 99 w 185"/>
                                <a:gd name="T5" fmla="*/ 94 h 185"/>
                                <a:gd name="T6" fmla="*/ 95 w 185"/>
                                <a:gd name="T7" fmla="*/ 104 h 185"/>
                                <a:gd name="T8" fmla="*/ 90 w 185"/>
                                <a:gd name="T9" fmla="*/ 114 h 185"/>
                                <a:gd name="T10" fmla="*/ 93 w 185"/>
                                <a:gd name="T11" fmla="*/ 116 h 185"/>
                                <a:gd name="T12" fmla="*/ 98 w 185"/>
                                <a:gd name="T13" fmla="*/ 119 h 185"/>
                                <a:gd name="T14" fmla="*/ 103 w 185"/>
                                <a:gd name="T15" fmla="*/ 123 h 185"/>
                                <a:gd name="T16" fmla="*/ 108 w 185"/>
                                <a:gd name="T17" fmla="*/ 116 h 185"/>
                                <a:gd name="T18" fmla="*/ 111 w 185"/>
                                <a:gd name="T19" fmla="*/ 109 h 185"/>
                                <a:gd name="T20" fmla="*/ 114 w 185"/>
                                <a:gd name="T21" fmla="*/ 101 h 185"/>
                                <a:gd name="T22" fmla="*/ 179 w 185"/>
                                <a:gd name="T23" fmla="*/ 101 h 185"/>
                                <a:gd name="T24" fmla="*/ 179 w 185"/>
                                <a:gd name="T25" fmla="*/ 86 h 185"/>
                                <a:gd name="T26" fmla="*/ 118 w 185"/>
                                <a:gd name="T27" fmla="*/ 86 h 185"/>
                                <a:gd name="T28" fmla="*/ 121 w 185"/>
                                <a:gd name="T29" fmla="*/ 74 h 185"/>
                                <a:gd name="T30" fmla="*/ 105 w 185"/>
                                <a:gd name="T31" fmla="*/ 7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05" y="70"/>
                                  </a:moveTo>
                                  <a:lnTo>
                                    <a:pt x="103" y="82"/>
                                  </a:lnTo>
                                  <a:lnTo>
                                    <a:pt x="99" y="94"/>
                                  </a:lnTo>
                                  <a:lnTo>
                                    <a:pt x="95" y="104"/>
                                  </a:lnTo>
                                  <a:lnTo>
                                    <a:pt x="90" y="114"/>
                                  </a:lnTo>
                                  <a:lnTo>
                                    <a:pt x="93" y="116"/>
                                  </a:lnTo>
                                  <a:lnTo>
                                    <a:pt x="98" y="119"/>
                                  </a:lnTo>
                                  <a:lnTo>
                                    <a:pt x="103" y="123"/>
                                  </a:lnTo>
                                  <a:lnTo>
                                    <a:pt x="108" y="116"/>
                                  </a:lnTo>
                                  <a:lnTo>
                                    <a:pt x="111" y="109"/>
                                  </a:lnTo>
                                  <a:lnTo>
                                    <a:pt x="114" y="101"/>
                                  </a:lnTo>
                                  <a:lnTo>
                                    <a:pt x="179" y="101"/>
                                  </a:lnTo>
                                  <a:lnTo>
                                    <a:pt x="179" y="86"/>
                                  </a:lnTo>
                                  <a:lnTo>
                                    <a:pt x="118" y="86"/>
                                  </a:lnTo>
                                  <a:lnTo>
                                    <a:pt x="121" y="74"/>
                                  </a:lnTo>
                                  <a:lnTo>
                                    <a:pt x="105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5786232" name="Freeform 9017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69 h 185"/>
                                <a:gd name="T2" fmla="*/ 135 w 185"/>
                                <a:gd name="T3" fmla="*/ 69 h 185"/>
                                <a:gd name="T4" fmla="*/ 135 w 185"/>
                                <a:gd name="T5" fmla="*/ 86 h 185"/>
                                <a:gd name="T6" fmla="*/ 151 w 185"/>
                                <a:gd name="T7" fmla="*/ 86 h 185"/>
                                <a:gd name="T8" fmla="*/ 151 w 185"/>
                                <a:gd name="T9" fmla="*/ 69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69"/>
                                  </a:moveTo>
                                  <a:lnTo>
                                    <a:pt x="135" y="69"/>
                                  </a:lnTo>
                                  <a:lnTo>
                                    <a:pt x="135" y="86"/>
                                  </a:lnTo>
                                  <a:lnTo>
                                    <a:pt x="151" y="86"/>
                                  </a:lnTo>
                                  <a:lnTo>
                                    <a:pt x="151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5559892" name="Freeform 9018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50 w 185"/>
                                <a:gd name="T1" fmla="*/ 164 h 185"/>
                                <a:gd name="T2" fmla="*/ 51 w 185"/>
                                <a:gd name="T3" fmla="*/ 175 h 185"/>
                                <a:gd name="T4" fmla="*/ 51 w 185"/>
                                <a:gd name="T5" fmla="*/ 179 h 185"/>
                                <a:gd name="T6" fmla="*/ 51 w 185"/>
                                <a:gd name="T7" fmla="*/ 182 h 185"/>
                                <a:gd name="T8" fmla="*/ 68 w 185"/>
                                <a:gd name="T9" fmla="*/ 184 h 185"/>
                                <a:gd name="T10" fmla="*/ 79 w 185"/>
                                <a:gd name="T11" fmla="*/ 183 h 185"/>
                                <a:gd name="T12" fmla="*/ 83 w 185"/>
                                <a:gd name="T13" fmla="*/ 179 h 185"/>
                                <a:gd name="T14" fmla="*/ 87 w 185"/>
                                <a:gd name="T15" fmla="*/ 175 h 185"/>
                                <a:gd name="T16" fmla="*/ 88 w 185"/>
                                <a:gd name="T17" fmla="*/ 171 h 185"/>
                                <a:gd name="T18" fmla="*/ 88 w 185"/>
                                <a:gd name="T19" fmla="*/ 168 h 185"/>
                                <a:gd name="T20" fmla="*/ 65 w 185"/>
                                <a:gd name="T21" fmla="*/ 168 h 185"/>
                                <a:gd name="T22" fmla="*/ 58 w 185"/>
                                <a:gd name="T23" fmla="*/ 167 h 185"/>
                                <a:gd name="T24" fmla="*/ 58 w 185"/>
                                <a:gd name="T25" fmla="*/ 167 h 185"/>
                                <a:gd name="T26" fmla="*/ 50 w 185"/>
                                <a:gd name="T27" fmla="*/ 164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0" y="164"/>
                                  </a:moveTo>
                                  <a:lnTo>
                                    <a:pt x="51" y="175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1" y="182"/>
                                  </a:lnTo>
                                  <a:lnTo>
                                    <a:pt x="68" y="184"/>
                                  </a:lnTo>
                                  <a:lnTo>
                                    <a:pt x="79" y="183"/>
                                  </a:lnTo>
                                  <a:lnTo>
                                    <a:pt x="83" y="179"/>
                                  </a:lnTo>
                                  <a:lnTo>
                                    <a:pt x="87" y="175"/>
                                  </a:lnTo>
                                  <a:lnTo>
                                    <a:pt x="88" y="171"/>
                                  </a:lnTo>
                                  <a:lnTo>
                                    <a:pt x="88" y="168"/>
                                  </a:lnTo>
                                  <a:lnTo>
                                    <a:pt x="65" y="168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50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646362" name="Freeform 9019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30 w 185"/>
                                <a:gd name="T1" fmla="*/ 0 h 185"/>
                                <a:gd name="T2" fmla="*/ 24 w 185"/>
                                <a:gd name="T3" fmla="*/ 9 h 185"/>
                                <a:gd name="T4" fmla="*/ 17 w 185"/>
                                <a:gd name="T5" fmla="*/ 19 h 185"/>
                                <a:gd name="T6" fmla="*/ 10 w 185"/>
                                <a:gd name="T7" fmla="*/ 28 h 185"/>
                                <a:gd name="T8" fmla="*/ 9 w 185"/>
                                <a:gd name="T9" fmla="*/ 29 h 185"/>
                                <a:gd name="T10" fmla="*/ 0 w 185"/>
                                <a:gd name="T11" fmla="*/ 37 h 185"/>
                                <a:gd name="T12" fmla="*/ 11 w 185"/>
                                <a:gd name="T13" fmla="*/ 47 h 185"/>
                                <a:gd name="T14" fmla="*/ 11 w 185"/>
                                <a:gd name="T15" fmla="*/ 117 h 185"/>
                                <a:gd name="T16" fmla="*/ 10 w 185"/>
                                <a:gd name="T17" fmla="*/ 131 h 185"/>
                                <a:gd name="T18" fmla="*/ 8 w 185"/>
                                <a:gd name="T19" fmla="*/ 145 h 185"/>
                                <a:gd name="T20" fmla="*/ 4 w 185"/>
                                <a:gd name="T21" fmla="*/ 161 h 185"/>
                                <a:gd name="T22" fmla="*/ 0 w 185"/>
                                <a:gd name="T23" fmla="*/ 177 h 185"/>
                                <a:gd name="T24" fmla="*/ 16 w 185"/>
                                <a:gd name="T25" fmla="*/ 181 h 185"/>
                                <a:gd name="T26" fmla="*/ 19 w 185"/>
                                <a:gd name="T27" fmla="*/ 171 h 185"/>
                                <a:gd name="T28" fmla="*/ 22 w 185"/>
                                <a:gd name="T29" fmla="*/ 160 h 185"/>
                                <a:gd name="T30" fmla="*/ 24 w 185"/>
                                <a:gd name="T31" fmla="*/ 148 h 185"/>
                                <a:gd name="T32" fmla="*/ 26 w 185"/>
                                <a:gd name="T33" fmla="*/ 136 h 185"/>
                                <a:gd name="T34" fmla="*/ 88 w 185"/>
                                <a:gd name="T35" fmla="*/ 136 h 185"/>
                                <a:gd name="T36" fmla="*/ 88 w 185"/>
                                <a:gd name="T37" fmla="*/ 122 h 185"/>
                                <a:gd name="T38" fmla="*/ 27 w 185"/>
                                <a:gd name="T39" fmla="*/ 122 h 185"/>
                                <a:gd name="T40" fmla="*/ 27 w 185"/>
                                <a:gd name="T41" fmla="*/ 96 h 185"/>
                                <a:gd name="T42" fmla="*/ 88 w 185"/>
                                <a:gd name="T43" fmla="*/ 96 h 185"/>
                                <a:gd name="T44" fmla="*/ 88 w 185"/>
                                <a:gd name="T45" fmla="*/ 82 h 185"/>
                                <a:gd name="T46" fmla="*/ 27 w 185"/>
                                <a:gd name="T47" fmla="*/ 82 h 185"/>
                                <a:gd name="T48" fmla="*/ 27 w 185"/>
                                <a:gd name="T49" fmla="*/ 58 h 185"/>
                                <a:gd name="T50" fmla="*/ 27 w 185"/>
                                <a:gd name="T51" fmla="*/ 57 h 185"/>
                                <a:gd name="T52" fmla="*/ 88 w 185"/>
                                <a:gd name="T53" fmla="*/ 57 h 185"/>
                                <a:gd name="T54" fmla="*/ 88 w 185"/>
                                <a:gd name="T55" fmla="*/ 44 h 185"/>
                                <a:gd name="T56" fmla="*/ 87 w 185"/>
                                <a:gd name="T57" fmla="*/ 43 h 185"/>
                                <a:gd name="T58" fmla="*/ 16 w 185"/>
                                <a:gd name="T59" fmla="*/ 43 h 185"/>
                                <a:gd name="T60" fmla="*/ 24 w 185"/>
                                <a:gd name="T61" fmla="*/ 34 h 185"/>
                                <a:gd name="T62" fmla="*/ 30 w 185"/>
                                <a:gd name="T63" fmla="*/ 27 h 185"/>
                                <a:gd name="T64" fmla="*/ 34 w 185"/>
                                <a:gd name="T65" fmla="*/ 20 h 185"/>
                                <a:gd name="T66" fmla="*/ 77 w 185"/>
                                <a:gd name="T67" fmla="*/ 20 h 185"/>
                                <a:gd name="T68" fmla="*/ 81 w 185"/>
                                <a:gd name="T69" fmla="*/ 12 h 185"/>
                                <a:gd name="T70" fmla="*/ 71 w 185"/>
                                <a:gd name="T71" fmla="*/ 6 h 185"/>
                                <a:gd name="T72" fmla="*/ 42 w 185"/>
                                <a:gd name="T73" fmla="*/ 6 h 185"/>
                                <a:gd name="T74" fmla="*/ 43 w 185"/>
                                <a:gd name="T75" fmla="*/ 3 h 185"/>
                                <a:gd name="T76" fmla="*/ 30 w 185"/>
                                <a:gd name="T77" fmla="*/ 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30" y="0"/>
                                  </a:moveTo>
                                  <a:lnTo>
                                    <a:pt x="24" y="9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1" y="47"/>
                                  </a:lnTo>
                                  <a:lnTo>
                                    <a:pt x="11" y="117"/>
                                  </a:lnTo>
                                  <a:lnTo>
                                    <a:pt x="10" y="131"/>
                                  </a:lnTo>
                                  <a:lnTo>
                                    <a:pt x="8" y="145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0" y="177"/>
                                  </a:lnTo>
                                  <a:lnTo>
                                    <a:pt x="16" y="181"/>
                                  </a:lnTo>
                                  <a:lnTo>
                                    <a:pt x="19" y="171"/>
                                  </a:lnTo>
                                  <a:lnTo>
                                    <a:pt x="22" y="160"/>
                                  </a:lnTo>
                                  <a:lnTo>
                                    <a:pt x="24" y="148"/>
                                  </a:lnTo>
                                  <a:lnTo>
                                    <a:pt x="26" y="136"/>
                                  </a:lnTo>
                                  <a:lnTo>
                                    <a:pt x="88" y="136"/>
                                  </a:lnTo>
                                  <a:lnTo>
                                    <a:pt x="88" y="122"/>
                                  </a:lnTo>
                                  <a:lnTo>
                                    <a:pt x="27" y="122"/>
                                  </a:lnTo>
                                  <a:lnTo>
                                    <a:pt x="27" y="96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88" y="44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30" y="27"/>
                                  </a:lnTo>
                                  <a:lnTo>
                                    <a:pt x="34" y="20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81" y="12"/>
                                  </a:lnTo>
                                  <a:lnTo>
                                    <a:pt x="71" y="6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43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2662209" name="Freeform 9020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136 h 185"/>
                                <a:gd name="T2" fmla="*/ 73 w 185"/>
                                <a:gd name="T3" fmla="*/ 136 h 185"/>
                                <a:gd name="T4" fmla="*/ 73 w 185"/>
                                <a:gd name="T5" fmla="*/ 163 h 185"/>
                                <a:gd name="T6" fmla="*/ 72 w 185"/>
                                <a:gd name="T7" fmla="*/ 166 h 185"/>
                                <a:gd name="T8" fmla="*/ 71 w 185"/>
                                <a:gd name="T9" fmla="*/ 167 h 185"/>
                                <a:gd name="T10" fmla="*/ 69 w 185"/>
                                <a:gd name="T11" fmla="*/ 168 h 185"/>
                                <a:gd name="T12" fmla="*/ 88 w 185"/>
                                <a:gd name="T13" fmla="*/ 168 h 185"/>
                                <a:gd name="T14" fmla="*/ 88 w 185"/>
                                <a:gd name="T15" fmla="*/ 13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136"/>
                                  </a:moveTo>
                                  <a:lnTo>
                                    <a:pt x="73" y="136"/>
                                  </a:lnTo>
                                  <a:lnTo>
                                    <a:pt x="73" y="163"/>
                                  </a:lnTo>
                                  <a:lnTo>
                                    <a:pt x="72" y="166"/>
                                  </a:lnTo>
                                  <a:lnTo>
                                    <a:pt x="71" y="167"/>
                                  </a:lnTo>
                                  <a:lnTo>
                                    <a:pt x="69" y="168"/>
                                  </a:lnTo>
                                  <a:lnTo>
                                    <a:pt x="88" y="168"/>
                                  </a:lnTo>
                                  <a:lnTo>
                                    <a:pt x="88" y="1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4830788" name="Freeform 9021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58 w 185"/>
                                <a:gd name="T1" fmla="*/ 96 h 185"/>
                                <a:gd name="T2" fmla="*/ 42 w 185"/>
                                <a:gd name="T3" fmla="*/ 96 h 185"/>
                                <a:gd name="T4" fmla="*/ 42 w 185"/>
                                <a:gd name="T5" fmla="*/ 122 h 185"/>
                                <a:gd name="T6" fmla="*/ 58 w 185"/>
                                <a:gd name="T7" fmla="*/ 122 h 185"/>
                                <a:gd name="T8" fmla="*/ 58 w 185"/>
                                <a:gd name="T9" fmla="*/ 9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8" y="96"/>
                                  </a:moveTo>
                                  <a:lnTo>
                                    <a:pt x="42" y="96"/>
                                  </a:lnTo>
                                  <a:lnTo>
                                    <a:pt x="42" y="122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8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8847700" name="Freeform 9022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96 h 185"/>
                                <a:gd name="T2" fmla="*/ 73 w 185"/>
                                <a:gd name="T3" fmla="*/ 96 h 185"/>
                                <a:gd name="T4" fmla="*/ 73 w 185"/>
                                <a:gd name="T5" fmla="*/ 122 h 185"/>
                                <a:gd name="T6" fmla="*/ 88 w 185"/>
                                <a:gd name="T7" fmla="*/ 122 h 185"/>
                                <a:gd name="T8" fmla="*/ 88 w 185"/>
                                <a:gd name="T9" fmla="*/ 9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96"/>
                                  </a:moveTo>
                                  <a:lnTo>
                                    <a:pt x="73" y="96"/>
                                  </a:lnTo>
                                  <a:lnTo>
                                    <a:pt x="73" y="122"/>
                                  </a:lnTo>
                                  <a:lnTo>
                                    <a:pt x="88" y="122"/>
                                  </a:lnTo>
                                  <a:lnTo>
                                    <a:pt x="88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0926744" name="Freeform 9023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58 w 185"/>
                                <a:gd name="T1" fmla="*/ 57 h 185"/>
                                <a:gd name="T2" fmla="*/ 42 w 185"/>
                                <a:gd name="T3" fmla="*/ 57 h 185"/>
                                <a:gd name="T4" fmla="*/ 42 w 185"/>
                                <a:gd name="T5" fmla="*/ 82 h 185"/>
                                <a:gd name="T6" fmla="*/ 58 w 185"/>
                                <a:gd name="T7" fmla="*/ 82 h 185"/>
                                <a:gd name="T8" fmla="*/ 58 w 185"/>
                                <a:gd name="T9" fmla="*/ 5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8" y="57"/>
                                  </a:moveTo>
                                  <a:lnTo>
                                    <a:pt x="42" y="57"/>
                                  </a:lnTo>
                                  <a:lnTo>
                                    <a:pt x="42" y="82"/>
                                  </a:lnTo>
                                  <a:lnTo>
                                    <a:pt x="58" y="82"/>
                                  </a:lnTo>
                                  <a:lnTo>
                                    <a:pt x="5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6521714" name="Freeform 9024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57 h 185"/>
                                <a:gd name="T2" fmla="*/ 73 w 185"/>
                                <a:gd name="T3" fmla="*/ 57 h 185"/>
                                <a:gd name="T4" fmla="*/ 73 w 185"/>
                                <a:gd name="T5" fmla="*/ 58 h 185"/>
                                <a:gd name="T6" fmla="*/ 73 w 185"/>
                                <a:gd name="T7" fmla="*/ 82 h 185"/>
                                <a:gd name="T8" fmla="*/ 88 w 185"/>
                                <a:gd name="T9" fmla="*/ 82 h 185"/>
                                <a:gd name="T10" fmla="*/ 88 w 185"/>
                                <a:gd name="T11" fmla="*/ 5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57"/>
                                  </a:moveTo>
                                  <a:lnTo>
                                    <a:pt x="73" y="57"/>
                                  </a:lnTo>
                                  <a:lnTo>
                                    <a:pt x="73" y="58"/>
                                  </a:lnTo>
                                  <a:lnTo>
                                    <a:pt x="73" y="82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8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2843303" name="Freeform 9025"/>
                          <wps:cNvSpPr>
                            <a:spLocks/>
                          </wps:cNvSpPr>
                          <wps:spPr bwMode="auto">
                            <a:xfrm>
                              <a:off x="1177" y="196"/>
                              <a:ext cx="185" cy="185"/>
                            </a:xfrm>
                            <a:custGeom>
                              <a:avLst/>
                              <a:gdLst>
                                <a:gd name="T0" fmla="*/ 77 w 185"/>
                                <a:gd name="T1" fmla="*/ 20 h 185"/>
                                <a:gd name="T2" fmla="*/ 60 w 185"/>
                                <a:gd name="T3" fmla="*/ 20 h 185"/>
                                <a:gd name="T4" fmla="*/ 60 w 185"/>
                                <a:gd name="T5" fmla="*/ 21 h 185"/>
                                <a:gd name="T6" fmla="*/ 60 w 185"/>
                                <a:gd name="T7" fmla="*/ 23 h 185"/>
                                <a:gd name="T8" fmla="*/ 57 w 185"/>
                                <a:gd name="T9" fmla="*/ 28 h 185"/>
                                <a:gd name="T10" fmla="*/ 52 w 185"/>
                                <a:gd name="T11" fmla="*/ 35 h 185"/>
                                <a:gd name="T12" fmla="*/ 47 w 185"/>
                                <a:gd name="T13" fmla="*/ 43 h 185"/>
                                <a:gd name="T14" fmla="*/ 64 w 185"/>
                                <a:gd name="T15" fmla="*/ 43 h 185"/>
                                <a:gd name="T16" fmla="*/ 70 w 185"/>
                                <a:gd name="T17" fmla="*/ 32 h 185"/>
                                <a:gd name="T18" fmla="*/ 76 w 185"/>
                                <a:gd name="T19" fmla="*/ 22 h 185"/>
                                <a:gd name="T20" fmla="*/ 77 w 185"/>
                                <a:gd name="T21" fmla="*/ 2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77" y="20"/>
                                  </a:moveTo>
                                  <a:lnTo>
                                    <a:pt x="60" y="20"/>
                                  </a:lnTo>
                                  <a:lnTo>
                                    <a:pt x="60" y="21"/>
                                  </a:lnTo>
                                  <a:lnTo>
                                    <a:pt x="60" y="23"/>
                                  </a:lnTo>
                                  <a:lnTo>
                                    <a:pt x="57" y="28"/>
                                  </a:lnTo>
                                  <a:lnTo>
                                    <a:pt x="52" y="35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70" y="32"/>
                                  </a:lnTo>
                                  <a:lnTo>
                                    <a:pt x="76" y="22"/>
                                  </a:lnTo>
                                  <a:lnTo>
                                    <a:pt x="7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CFCF3" id="Group 9007" o:spid="_x0000_s1026" style="position:absolute;margin-left:56.5pt;margin-top:7.4pt;width:14.05pt;height:14.05pt;z-index:251674624;mso-wrap-distance-left:0;mso-wrap-distance-right:0;mso-position-horizontal-relative:page" coordorigin="1130,148" coordsize="281,28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" o:allowincell="f">
                <v:shape id="Freeform 9008" o:spid="_x0000_s1027" style="position:absolute;left:1130;top:148;width:281;height:281;visibility:visible;mso-wrap-style:square;v-text-anchor:top" coordsize="281,2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" path="m275,r-5,l4,,,4,,275r4,5l275,280r5,-5l280,4,275,xe" fillcolor="#808285" stroked="f">
                  <v:path arrowok="t" o:connecttype="custom" o:connectlocs="275,0;270,0;4,0;0,4;0,275;4,280;275,280;280,275;280,4;275,0" o:connectangles="0,0,0,0,0,0,0,0,0,0"/>
                </v:shape>
                <v:group id="Group 9009" o:spid="_x0000_s1028" style="position:absolute;left:1177;top:196;width:185;height:185" coordorigin="1177,196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">
                  <v:shape id="Freeform 9010" o:spid="_x0000_s1029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" path="m139,21r-16,l118,30r-7,9l104,46r-2,2l92,56r11,11l115,57,125,46r8,-12l139,22r,-1xe" stroked="f">
                    <v:path arrowok="t" o:connecttype="custom" o:connectlocs="139,21;123,21;118,30;111,39;104,46;102,48;92,56;103,67;115,57;125,46;133,34;139,22;139,21" o:connectangles="0,0,0,0,0,0,0,0,0,0,0,0,0"/>
                  </v:shape>
                  <v:shape id="Freeform 9011" o:spid="_x0000_s1030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" path="m134,43r,2l134,51r,5l134,61r14,3l158,64r11,-3l169,61r4,-2l175,56r2,-5l177,48r-20,l147,48,134,43xe" stroked="f">
                    <v:path arrowok="t" o:connecttype="custom" o:connectlocs="134,43;134,45;134,51;134,56;134,61;148,64;158,64;169,61;169,61;173,59;175,56;177,51;177,48;157,48;147,48;134,43" o:connectangles="0,0,0,0,0,0,0,0,0,0,0,0,0,0,0,0"/>
                  </v:shape>
                  <v:shape id="Freeform 9012" o:spid="_x0000_s1031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" path="m174,7l93,7r,14l163,21r1,1l164,23r1,1l165,30r-1,9l164,41r-1,2l162,45r-5,3l177,48r2,-6l180,30r,-8l180,15r-1,-5l177,8,174,7xe" stroked="f">
                    <v:path arrowok="t" o:connecttype="custom" o:connectlocs="174,7;93,7;93,21;163,21;164,22;164,23;165,24;165,30;164,39;164,41;163,43;162,45;157,48;177,48;179,42;180,30;180,22;180,15;179,10;177,8;174,7" o:connectangles="0,0,0,0,0,0,0,0,0,0,0,0,0,0,0,0,0,0,0,0,0"/>
                  </v:shape>
                  <v:shape id="Freeform 9013" o:spid="_x0000_s1032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" path="m151,144r-16,l135,183r16,l151,144xe" stroked="f">
                    <v:path arrowok="t" o:connecttype="custom" o:connectlocs="151,144;135,144;135,183;151,183;151,144" o:connectangles="0,0,0,0,0"/>
                  </v:shape>
                  <v:shape id="Freeform 9014" o:spid="_x0000_s1033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" path="m184,128r-89,l95,144r89,l184,128xe" stroked="f">
                    <v:path arrowok="t" o:connecttype="custom" o:connectlocs="184,128;95,128;95,144;184,144;184,128" o:connectangles="0,0,0,0,0"/>
                  </v:shape>
                  <v:shape id="Freeform 9015" o:spid="_x0000_s1034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" path="m151,101r-16,l135,128r16,l151,101xe" stroked="f">
                    <v:path arrowok="t" o:connecttype="custom" o:connectlocs="151,101;135,101;135,128;151,128;151,101" o:connectangles="0,0,0,0,0"/>
                  </v:shape>
                  <v:shape id="Freeform 9016" o:spid="_x0000_s1035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" path="m105,70r-2,12l99,94r-4,10l90,114r3,2l98,119r5,4l108,116r3,-7l114,101r65,l179,86r-61,l121,74,105,70xe" stroked="f">
                    <v:path arrowok="t" o:connecttype="custom" o:connectlocs="105,70;103,82;99,94;95,104;90,114;93,116;98,119;103,123;108,116;111,109;114,101;179,101;179,86;118,86;121,74;105,70" o:connectangles="0,0,0,0,0,0,0,0,0,0,0,0,0,0,0,0"/>
                  </v:shape>
                  <v:shape id="Freeform 9017" o:spid="_x0000_s1036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" path="m151,69r-16,l135,86r16,l151,69xe" stroked="f">
                    <v:path arrowok="t" o:connecttype="custom" o:connectlocs="151,69;135,69;135,86;151,86;151,69" o:connectangles="0,0,0,0,0"/>
                  </v:shape>
                  <v:shape id="Freeform 9018" o:spid="_x0000_s1037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" path="m50,164r1,11l51,179r,3l68,184r11,-1l83,179r4,-4l88,171r,-3l65,168r-7,-1l58,167r-8,-3xe" stroked="f">
                    <v:path arrowok="t" o:connecttype="custom" o:connectlocs="50,164;51,175;51,179;51,182;68,184;79,183;83,179;87,175;88,171;88,168;65,168;58,167;58,167;50,164" o:connectangles="0,0,0,0,0,0,0,0,0,0,0,0,0,0"/>
                  </v:shape>
                  <v:shape id="Freeform 9019" o:spid="_x0000_s1038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" path="m30,l24,9,17,19r-7,9l9,29,,37,11,47r,70l10,131,8,145,4,161,,177r16,4l19,171r3,-11l24,148r2,-12l88,136r,-14l27,122r,-26l88,96r,-14l27,82r,-24l27,57r61,l88,44,87,43r-71,l24,34r6,-7l34,20r43,l81,12,71,6,42,6,43,3,30,xe" stroked="f">
                    <v:path arrowok="t" o:connecttype="custom" o:connectlocs="30,0;24,9;17,19;10,28;9,29;0,37;11,47;11,117;10,131;8,145;4,161;0,177;16,181;19,171;22,160;24,148;26,136;88,136;88,122;27,122;27,96;88,96;88,82;27,82;27,58;27,57;88,57;88,44;87,43;16,43;24,34;30,27;34,20;77,20;81,12;71,6;42,6;43,3;30,0" o:connectangles="0,0,0,0,0,0,0,0,0,0,0,0,0,0,0,0,0,0,0,0,0,0,0,0,0,0,0,0,0,0,0,0,0,0,0,0,0,0,0"/>
                  </v:shape>
                  <v:shape id="Freeform 9020" o:spid="_x0000_s1039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" path="m88,136r-15,l73,163r-1,3l71,167r-2,1l88,168r,-32xe" stroked="f">
                    <v:path arrowok="t" o:connecttype="custom" o:connectlocs="88,136;73,136;73,163;72,166;71,167;69,168;88,168;88,136" o:connectangles="0,0,0,0,0,0,0,0"/>
                  </v:shape>
                  <v:shape id="Freeform 9021" o:spid="_x0000_s1040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" path="m58,96r-16,l42,122r16,l58,96xe" stroked="f">
                    <v:path arrowok="t" o:connecttype="custom" o:connectlocs="58,96;42,96;42,122;58,122;58,96" o:connectangles="0,0,0,0,0"/>
                  </v:shape>
                  <v:shape id="Freeform 9022" o:spid="_x0000_s1041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" path="m88,96r-15,l73,122r15,l88,96xe" stroked="f">
                    <v:path arrowok="t" o:connecttype="custom" o:connectlocs="88,96;73,96;73,122;88,122;88,96" o:connectangles="0,0,0,0,0"/>
                  </v:shape>
                  <v:shape id="Freeform 9023" o:spid="_x0000_s1042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" path="m58,57r-16,l42,82r16,l58,57xe" stroked="f">
                    <v:path arrowok="t" o:connecttype="custom" o:connectlocs="58,57;42,57;42,82;58,82;58,57" o:connectangles="0,0,0,0,0"/>
                  </v:shape>
                  <v:shape id="Freeform 9024" o:spid="_x0000_s1043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" path="m88,57r-15,l73,58r,24l88,82r,-25xe" stroked="f">
                    <v:path arrowok="t" o:connecttype="custom" o:connectlocs="88,57;73,57;73,58;73,82;88,82;88,57" o:connectangles="0,0,0,0,0,0"/>
                  </v:shape>
                  <v:shape id="Freeform 9025" o:spid="_x0000_s1044" style="position:absolute;left:1177;top:19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" path="m77,20r-17,l60,21r,2l57,28r-5,7l47,43r17,l70,32,76,22r1,-2xe" stroked="f">
                    <v:path arrowok="t" o:connecttype="custom" o:connectlocs="77,20;60,20;60,21;60,23;57,28;52,35;47,43;64,43;70,32;76,22;77,20" o:connectangles="0,0,0,0,0,0,0,0,0,0,0"/>
                  </v:shape>
                </v:group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16"/>
        <w:ind w:left="1130"/>
        <w:rPr>
          <w:rFonts w:asciiTheme="minorEastAsia" w:cs="Wawati SC"/>
          <w:color w:val="231F20"/>
          <w:spacing w:val="-3"/>
        </w:rPr>
      </w:pPr>
      <w:r w:rsidRPr="0070218B">
        <w:rPr>
          <w:rFonts w:asciiTheme="minorEastAsia" w:hAnsiTheme="minorEastAsia" w:cs="Wawati SC" w:hint="eastAsia"/>
          <w:color w:val="231F20"/>
          <w:spacing w:val="-3"/>
        </w:rPr>
        <w:t>程式碼：</w:t>
      </w: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3"/>
        <w:gridCol w:w="8700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1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96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#include</w:t>
            </w:r>
            <w:r w:rsidRPr="0070218B">
              <w:rPr>
                <w:rFonts w:asciiTheme="minorEastAsia" w:hAnsiTheme="minorEastAsia" w:cs="Arial"/>
                <w:color w:val="231F20"/>
                <w:spacing w:val="1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&lt;iostream&gt;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2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96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#include</w:t>
            </w:r>
            <w:r w:rsidRPr="0070218B">
              <w:rPr>
                <w:rFonts w:asciiTheme="minorEastAsia" w:hAnsiTheme="minorEastAsia" w:cs="Arial"/>
                <w:color w:val="231F20"/>
                <w:spacing w:val="53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&lt;cmath&gt;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3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4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96"/>
              <w:rPr>
                <w:rFonts w:asciiTheme="minorEastAsia" w:hAnsiTheme="minorEastAsia" w:cs="Arial"/>
                <w:color w:val="231F20"/>
                <w:spacing w:val="-4"/>
                <w:w w:val="9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90"/>
                <w:sz w:val="18"/>
                <w:szCs w:val="18"/>
              </w:rPr>
              <w:t>#define</w:t>
            </w:r>
            <w:r w:rsidRPr="0070218B">
              <w:rPr>
                <w:rFonts w:asciiTheme="minorEastAsia" w:hAnsiTheme="minorEastAsia" w:cs="Arial"/>
                <w:color w:val="231F20"/>
                <w:spacing w:val="52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90"/>
                <w:sz w:val="18"/>
                <w:szCs w:val="18"/>
              </w:rPr>
              <w:t>STUDENT_NUM</w:t>
            </w:r>
            <w:r w:rsidRPr="0070218B">
              <w:rPr>
                <w:rFonts w:asciiTheme="minorEastAsia" w:hAnsiTheme="minorEastAsia" w:cs="Arial"/>
                <w:color w:val="231F20"/>
                <w:spacing w:val="53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90"/>
                <w:sz w:val="18"/>
                <w:szCs w:val="18"/>
              </w:rPr>
              <w:t>1000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5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6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96"/>
              <w:rPr>
                <w:rFonts w:asciiTheme="minorEastAsia" w:hAnsiTheme="minorEastAsia" w:cs="Arial"/>
                <w:color w:val="231F20"/>
                <w:spacing w:val="-4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using</w:t>
            </w:r>
            <w:r w:rsidRPr="0070218B">
              <w:rPr>
                <w:rFonts w:asciiTheme="minorEastAsia" w:hAnsiTheme="minorEastAsia" w:cs="Arial"/>
                <w:color w:val="231F20"/>
                <w:spacing w:val="5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namespace</w:t>
            </w:r>
            <w:r w:rsidRPr="0070218B">
              <w:rPr>
                <w:rFonts w:asciiTheme="minorEastAsia" w:hAnsiTheme="minorEastAsia" w:cs="Arial"/>
                <w:color w:val="231F20"/>
                <w:spacing w:val="5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sz w:val="18"/>
                <w:szCs w:val="18"/>
              </w:rPr>
              <w:t>std;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7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8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96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5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body{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9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456"/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6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-3"/>
                <w:w w:val="16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65"/>
                <w:sz w:val="18"/>
                <w:szCs w:val="18"/>
              </w:rPr>
              <w:t>id;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10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456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char</w:t>
            </w:r>
            <w:r w:rsidRPr="0070218B">
              <w:rPr>
                <w:rFonts w:asciiTheme="minorEastAsia" w:hAnsiTheme="minorEastAsia" w:cs="Arial"/>
                <w:color w:val="231F20"/>
                <w:spacing w:val="11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name[10];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11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456"/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char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  <w:t>sex;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12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456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float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height,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weight;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13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6"/>
              <w:ind w:left="96"/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5"/>
                <w:w w:val="180"/>
                <w:sz w:val="18"/>
                <w:szCs w:val="18"/>
              </w:rPr>
              <w:t>}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  <w:t>;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406"/>
        <w:rPr>
          <w:rFonts w:asciiTheme="minorEastAsia" w:cs="Wawati SC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076"/>
        </w:tabs>
        <w:kinsoku w:val="0"/>
        <w:overflowPunct w:val="0"/>
        <w:ind w:left="1076" w:hanging="343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076"/>
        </w:tabs>
        <w:kinsoku w:val="0"/>
        <w:overflowPunct w:val="0"/>
        <w:ind w:left="1076" w:hanging="343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95"/>
        <w:rPr>
          <w:rFonts w:asciiTheme="minorEastAsia" w:cs="Lantinghei SC"/>
          <w:sz w:val="20"/>
          <w:szCs w:val="20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3"/>
        <w:gridCol w:w="8700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14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15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96"/>
              <w:rPr>
                <w:rFonts w:asciiTheme="minorEastAsia" w:cs="Arial"/>
                <w:color w:val="231F20"/>
                <w:spacing w:val="-10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main()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10"/>
                <w:w w:val="135"/>
                <w:sz w:val="18"/>
                <w:szCs w:val="18"/>
              </w:rPr>
              <w:t>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6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16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6" w:lineRule="exact"/>
              <w:ind w:left="456"/>
              <w:rPr>
                <w:rFonts w:asciiTheme="minorEastAsia" w:hAnsiTheme="minorEastAsia" w:cs="Arial"/>
                <w:color w:val="231F20"/>
                <w:spacing w:val="-2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41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body</w:t>
            </w:r>
            <w:r w:rsidRPr="0070218B">
              <w:rPr>
                <w:rFonts w:asciiTheme="minorEastAsia" w:hAnsiTheme="minorEastAsia" w:cs="Arial"/>
                <w:color w:val="231F20"/>
                <w:spacing w:val="43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05"/>
                <w:sz w:val="18"/>
                <w:szCs w:val="18"/>
              </w:rPr>
              <w:t>s[STUDENT_NUM];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17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18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456"/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for</w:t>
            </w:r>
            <w:r w:rsidRPr="0070218B">
              <w:rPr>
                <w:rFonts w:asciiTheme="minorEastAsia" w:hAnsiTheme="minorEastAsia" w:cs="Arial"/>
                <w:color w:val="231F20"/>
                <w:spacing w:val="21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(int</w:t>
            </w:r>
            <w:r w:rsidRPr="0070218B">
              <w:rPr>
                <w:rFonts w:asciiTheme="minorEastAsia" w:hAnsiTheme="minorEastAsia" w:cs="Arial"/>
                <w:color w:val="231F20"/>
                <w:spacing w:val="2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i=0;</w:t>
            </w:r>
            <w:r w:rsidRPr="0070218B">
              <w:rPr>
                <w:rFonts w:asciiTheme="minorEastAsia" w:hAnsiTheme="minorEastAsia" w:cs="Arial"/>
                <w:color w:val="231F20"/>
                <w:spacing w:val="21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i&lt;STUDENT_NUM;</w:t>
            </w:r>
            <w:r w:rsidRPr="0070218B">
              <w:rPr>
                <w:rFonts w:asciiTheme="minorEastAsia" w:hAnsiTheme="minorEastAsia" w:cs="Arial"/>
                <w:color w:val="231F20"/>
                <w:spacing w:val="2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  <w:t>i++){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1" w:line="199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19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7" w:line="254" w:lineRule="exact"/>
              <w:ind w:left="816"/>
              <w:rPr>
                <w:rFonts w:asciiTheme="minorEastAsia" w:hAnsiTheme="minorEastAsia" w:cs="Arial"/>
                <w:color w:val="231F20"/>
                <w:spacing w:val="-4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10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11"/>
                <w:w w:val="110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輸入學號：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10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23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10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20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816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s[i].id;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21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816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s[i].name;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6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22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6" w:lineRule="exact"/>
              <w:ind w:left="816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s[i].sex;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23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816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s[i].height;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24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816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cin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&gt;&gt;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s[i].weight;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6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25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6" w:lineRule="exact"/>
              <w:ind w:left="816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26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45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27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6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28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6" w:lineRule="exact"/>
              <w:ind w:left="456"/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for</w:t>
            </w:r>
            <w:r w:rsidRPr="0070218B">
              <w:rPr>
                <w:rFonts w:asciiTheme="minorEastAsia" w:hAnsiTheme="minorEastAsia" w:cs="Arial"/>
                <w:color w:val="231F20"/>
                <w:spacing w:val="21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(int</w:t>
            </w:r>
            <w:r w:rsidRPr="0070218B">
              <w:rPr>
                <w:rFonts w:asciiTheme="minorEastAsia" w:hAnsiTheme="minorEastAsia" w:cs="Arial"/>
                <w:color w:val="231F20"/>
                <w:spacing w:val="2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i=0;</w:t>
            </w:r>
            <w:r w:rsidRPr="0070218B">
              <w:rPr>
                <w:rFonts w:asciiTheme="minorEastAsia" w:hAnsiTheme="minorEastAsia" w:cs="Arial"/>
                <w:color w:val="231F20"/>
                <w:spacing w:val="21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i&lt;STUDENT_NUM;</w:t>
            </w:r>
            <w:r w:rsidRPr="0070218B">
              <w:rPr>
                <w:rFonts w:asciiTheme="minorEastAsia" w:hAnsiTheme="minorEastAsia" w:cs="Arial"/>
                <w:color w:val="231F20"/>
                <w:spacing w:val="2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  <w:t>i++){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1" w:line="198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29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7" w:line="253" w:lineRule="exact"/>
              <w:ind w:left="816"/>
              <w:rPr>
                <w:rFonts w:asciiTheme="minorEastAsia" w:hAnsiTheme="minorEastAsia" w:cs="Arial"/>
                <w:color w:val="231F20"/>
                <w:spacing w:val="-4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-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學號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30"/>
                <w:sz w:val="18"/>
                <w:szCs w:val="18"/>
              </w:rPr>
              <w:t>：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 xml:space="preserve">"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10"/>
                <w:w w:val="15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50"/>
                <w:sz w:val="18"/>
                <w:szCs w:val="18"/>
              </w:rPr>
              <w:t>s[i].id</w:t>
            </w:r>
            <w:r w:rsidRPr="0070218B">
              <w:rPr>
                <w:rFonts w:asciiTheme="minorEastAsia" w:hAnsiTheme="minorEastAsia" w:cs="Arial"/>
                <w:color w:val="231F20"/>
                <w:spacing w:val="-10"/>
                <w:w w:val="15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30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1" w:line="198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30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7" w:line="253" w:lineRule="exact"/>
              <w:ind w:left="816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20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姓名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20"/>
                <w:sz w:val="18"/>
                <w:szCs w:val="18"/>
              </w:rPr>
              <w:t>：</w:t>
            </w:r>
            <w:r w:rsidRPr="0070218B">
              <w:rPr>
                <w:rFonts w:asciiTheme="minorEastAsia" w:hAnsiTheme="minorEastAsia" w:cs="Arial"/>
                <w:color w:val="231F20"/>
                <w:spacing w:val="4"/>
                <w:w w:val="120"/>
                <w:sz w:val="18"/>
                <w:szCs w:val="18"/>
              </w:rPr>
              <w:t xml:space="preserve">"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s[i].name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1" w:line="199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31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7" w:line="254" w:lineRule="exact"/>
              <w:ind w:left="816"/>
              <w:rPr>
                <w:rFonts w:asciiTheme="minorEastAsia" w:hAnsiTheme="minorEastAsia" w:cs="Arial"/>
                <w:color w:val="231F20"/>
                <w:spacing w:val="-4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35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性�：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15"/>
                <w:sz w:val="18"/>
                <w:szCs w:val="18"/>
              </w:rPr>
              <w:t>" &lt;&lt;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s[i].sex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3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1" w:line="198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32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7" w:line="253" w:lineRule="exact"/>
              <w:ind w:left="816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"BMI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25"/>
                <w:sz w:val="18"/>
                <w:szCs w:val="18"/>
              </w:rPr>
              <w:t>：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s[i].weight/pow(s[i].height/100,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2)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33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816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-3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45"/>
                <w:sz w:val="18"/>
                <w:szCs w:val="18"/>
              </w:rPr>
              <w:t>"---</w:t>
            </w: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 xml:space="preserve"> 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6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34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6" w:lineRule="exact"/>
              <w:ind w:left="45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35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25" w:line="194" w:lineRule="exact"/>
              <w:ind w:left="9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184" w:after="46"/>
        <w:ind w:left="1130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 w:cs="Wawati SC" w:hint="eastAsia"/>
          <w:color w:val="231F20"/>
          <w:spacing w:val="-2"/>
        </w:rPr>
        <w:t>程式碼說明：</w:t>
      </w:r>
    </w:p>
    <w:tbl>
      <w:tblPr>
        <w:tblW w:w="0" w:type="auto"/>
        <w:tblCellSpacing w:w="9" w:type="dxa"/>
        <w:tblInd w:w="101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34"/>
        <w:gridCol w:w="8389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/>
          <w:tblCellSpacing w:w="9" w:type="dxa"/>
        </w:trPr>
        <w:tc>
          <w:tcPr>
            <w:tcW w:w="1407" w:type="dxa"/>
            <w:tcBorders>
              <w:top w:val="none" w:sz="6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3" w:line="348" w:lineRule="exact"/>
              <w:ind w:left="23" w:right="1"/>
              <w:jc w:val="center"/>
              <w:rPr>
                <w:rFonts w:asciiTheme="minorEastAsia" w:cs="Lantinghei SC"/>
                <w:color w:val="FFFFFF"/>
                <w:spacing w:val="-6"/>
                <w:sz w:val="22"/>
                <w:szCs w:val="22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6"/>
                <w:sz w:val="22"/>
                <w:szCs w:val="22"/>
              </w:rPr>
              <w:t>行數</w:t>
            </w:r>
          </w:p>
        </w:tc>
        <w:tc>
          <w:tcPr>
            <w:tcW w:w="8362" w:type="dxa"/>
            <w:tcBorders>
              <w:top w:val="none" w:sz="6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3" w:line="348" w:lineRule="exact"/>
              <w:ind w:right="7"/>
              <w:jc w:val="center"/>
              <w:rPr>
                <w:rFonts w:asciiTheme="minorEastAsia" w:cs="Lantinghei SC"/>
                <w:color w:val="FFFFFF"/>
                <w:spacing w:val="-6"/>
                <w:sz w:val="22"/>
                <w:szCs w:val="22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6"/>
                <w:sz w:val="22"/>
                <w:szCs w:val="22"/>
              </w:rPr>
              <w:t>說明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8"/>
          <w:tblCellSpacing w:w="9" w:type="dxa"/>
        </w:trPr>
        <w:tc>
          <w:tcPr>
            <w:tcW w:w="1407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8"/>
              <w:ind w:left="23" w:right="4"/>
              <w:jc w:val="center"/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  <w:t>4</w:t>
            </w:r>
          </w:p>
        </w:tc>
        <w:tc>
          <w:tcPr>
            <w:tcW w:w="8362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2" w:line="352" w:lineRule="exact"/>
              <w:ind w:left="98"/>
              <w:rPr>
                <w:rFonts w:asciiTheme="minorEastAsia" w:cs="Wawati SC"/>
                <w:color w:val="231F20"/>
                <w:spacing w:val="29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7"/>
                <w:sz w:val="20"/>
                <w:szCs w:val="20"/>
              </w:rPr>
              <w:t>用</w:t>
            </w:r>
            <w:r w:rsidRPr="0070218B">
              <w:rPr>
                <w:rFonts w:asciiTheme="minorEastAsia" w:hAnsiTheme="minorEastAsia" w:cs="Wawati SC"/>
                <w:color w:val="231F20"/>
                <w:spacing w:val="7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7"/>
                <w:sz w:val="20"/>
                <w:szCs w:val="20"/>
              </w:rPr>
              <w:t>前置處</w:t>
            </w:r>
            <w:r w:rsidRPr="0070218B">
              <w:rPr>
                <w:rFonts w:asciiTheme="minorEastAsia" w:hAnsiTheme="minorEastAsia" w:cs="Wawati SC"/>
                <w:color w:val="231F20"/>
                <w:spacing w:val="7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7"/>
                <w:sz w:val="20"/>
                <w:szCs w:val="20"/>
              </w:rPr>
              <w:t>理</w:t>
            </w:r>
            <w:r w:rsidRPr="0070218B">
              <w:rPr>
                <w:rFonts w:asciiTheme="minorEastAsia" w:hAnsiTheme="minorEastAsia" w:cs="Wawati SC"/>
                <w:color w:val="231F20"/>
                <w:spacing w:val="7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7"/>
                <w:sz w:val="20"/>
                <w:szCs w:val="20"/>
              </w:rPr>
              <w:t>器</w:t>
            </w:r>
            <w:r w:rsidRPr="0070218B">
              <w:rPr>
                <w:rFonts w:asciiTheme="minorEastAsia" w:hAnsiTheme="minorEastAsia" w:cs="Wawati SC"/>
                <w:color w:val="231F20"/>
                <w:spacing w:val="7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7"/>
                <w:sz w:val="20"/>
                <w:szCs w:val="20"/>
              </w:rPr>
              <w:t>指令</w:t>
            </w:r>
            <w:r w:rsidRPr="0070218B">
              <w:rPr>
                <w:rFonts w:asciiTheme="minorEastAsia" w:hAnsiTheme="minorEastAsia" w:cs="Wawati SC"/>
                <w:color w:val="231F20"/>
                <w:spacing w:val="7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hint="eastAsia"/>
                <w:b/>
                <w:bCs/>
                <w:color w:val="00AEEF"/>
                <w:sz w:val="20"/>
                <w:szCs w:val="20"/>
              </w:rPr>
              <w:t>＃</w:t>
            </w:r>
            <w:r w:rsidRPr="0070218B">
              <w:rPr>
                <w:rFonts w:asciiTheme="minorEastAsia" w:hAnsiTheme="minorEastAsia"/>
                <w:b/>
                <w:bCs/>
                <w:color w:val="00AEEF"/>
                <w:sz w:val="20"/>
                <w:szCs w:val="20"/>
              </w:rPr>
              <w:t>define</w:t>
            </w:r>
            <w:r w:rsidRPr="0070218B">
              <w:rPr>
                <w:rFonts w:asciiTheme="minorEastAsia" w:hAnsiTheme="minorEastAsia"/>
                <w:b/>
                <w:bCs/>
                <w:color w:val="00AEEF"/>
                <w:spacing w:val="70"/>
                <w:w w:val="15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1"/>
                <w:sz w:val="20"/>
                <w:szCs w:val="20"/>
              </w:rPr>
              <w:t>建</w:t>
            </w:r>
            <w:r w:rsidRPr="0070218B">
              <w:rPr>
                <w:rFonts w:asciiTheme="minorEastAsia" w:hAnsiTheme="minorEastAsia" w:cs="Wawati SC"/>
                <w:color w:val="231F20"/>
                <w:spacing w:val="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1"/>
                <w:sz w:val="20"/>
                <w:szCs w:val="20"/>
              </w:rPr>
              <w:t>立</w:t>
            </w:r>
            <w:r w:rsidRPr="0070218B">
              <w:rPr>
                <w:rFonts w:asciiTheme="minorEastAsia" w:hAnsiTheme="minorEastAsia" w:cs="Wawati SC"/>
                <w:color w:val="231F20"/>
                <w:spacing w:val="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1"/>
                <w:sz w:val="20"/>
                <w:szCs w:val="20"/>
              </w:rPr>
              <w:t>識別</w:t>
            </w:r>
            <w:r w:rsidRPr="0070218B">
              <w:rPr>
                <w:rFonts w:asciiTheme="minorEastAsia" w:hAnsiTheme="minorEastAsia" w:cs="Wawati SC"/>
                <w:color w:val="231F20"/>
                <w:spacing w:val="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1"/>
                <w:sz w:val="20"/>
                <w:szCs w:val="20"/>
              </w:rPr>
              <w:t>字</w:t>
            </w:r>
            <w:r w:rsidRPr="0070218B">
              <w:rPr>
                <w:rFonts w:asciiTheme="minorEastAsia" w:hAnsiTheme="minorEastAsia" w:cs="Wawati SC"/>
                <w:color w:val="231F20"/>
                <w:spacing w:val="49"/>
                <w:w w:val="15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STUDENT</w:t>
            </w:r>
            <w:r w:rsidRPr="0070218B">
              <w:rPr>
                <w:rFonts w:asciiTheme="minorEastAsia" w:hAnsiTheme="minorEastAsia" w:hint="eastAsia"/>
                <w:color w:val="231F20"/>
                <w:sz w:val="20"/>
                <w:szCs w:val="20"/>
              </w:rPr>
              <w:t>一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 xml:space="preserve">NUM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29"/>
                <w:sz w:val="20"/>
                <w:szCs w:val="20"/>
              </w:rPr>
              <w:t>，在程式內只要</w:t>
            </w:r>
            <w:r w:rsidRPr="0070218B">
              <w:rPr>
                <w:rFonts w:asciiTheme="minorEastAsia" w:hAnsiTheme="minorEastAsia" w:cs="Wawati SC"/>
                <w:color w:val="231F20"/>
                <w:spacing w:val="2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29"/>
                <w:sz w:val="20"/>
                <w:szCs w:val="20"/>
              </w:rPr>
              <w:t>出</w:t>
            </w:r>
            <w:r w:rsidRPr="0070218B">
              <w:rPr>
                <w:rFonts w:asciiTheme="minorEastAsia" w:hAnsiTheme="minorEastAsia" w:cs="Wawati SC"/>
                <w:color w:val="231F20"/>
                <w:spacing w:val="2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29"/>
                <w:sz w:val="20"/>
                <w:szCs w:val="20"/>
              </w:rPr>
              <w:t>現</w:t>
            </w:r>
          </w:p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52" w:lineRule="exact"/>
              <w:ind w:left="98"/>
              <w:rPr>
                <w:rFonts w:asciiTheme="minorEastAsia" w:cs="Wawati SC"/>
                <w:color w:val="231F20"/>
                <w:spacing w:val="-4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STUDENT</w:t>
            </w:r>
            <w:r w:rsidRPr="0070218B">
              <w:rPr>
                <w:rFonts w:asciiTheme="minorEastAsia" w:hAnsiTheme="minorEastAsia" w:hint="eastAsia"/>
                <w:color w:val="231F20"/>
                <w:sz w:val="20"/>
                <w:szCs w:val="20"/>
              </w:rPr>
              <w:t>一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NUM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1"/>
                <w:sz w:val="20"/>
                <w:szCs w:val="20"/>
              </w:rPr>
              <w:t>，就用</w:t>
            </w:r>
            <w:r w:rsidRPr="0070218B">
              <w:rPr>
                <w:rFonts w:asciiTheme="minorEastAsia" w:hAnsiTheme="minorEastAsia" w:cs="Wawati SC"/>
                <w:color w:val="231F20"/>
                <w:spacing w:val="-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1000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4"/>
                <w:sz w:val="20"/>
                <w:szCs w:val="20"/>
              </w:rPr>
              <w:t>取代。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7"/>
          <w:tblCellSpacing w:w="9" w:type="dxa"/>
        </w:trPr>
        <w:tc>
          <w:tcPr>
            <w:tcW w:w="1407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7"/>
              <w:ind w:left="23" w:right="1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8</w:t>
            </w:r>
            <w:r w:rsidRPr="0070218B">
              <w:rPr>
                <w:rFonts w:asciiTheme="minorEastAsia" w:hAnsiTheme="minorEastAsia"/>
                <w:color w:val="231F20"/>
                <w:spacing w:val="8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8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13</w:t>
            </w:r>
          </w:p>
        </w:tc>
        <w:tc>
          <w:tcPr>
            <w:tcW w:w="8362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1"/>
              <w:ind w:left="98"/>
              <w:rPr>
                <w:rFonts w:asciiTheme="minorEastAsia" w:cs="Wawati SC"/>
                <w:color w:val="231F20"/>
                <w:spacing w:val="-3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建立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body</w:t>
            </w:r>
            <w:r w:rsidRPr="0070218B">
              <w:rPr>
                <w:rFonts w:asciiTheme="minorEastAsia" w:hAnsiTheme="minorEastAsia"/>
                <w:color w:val="231F20"/>
                <w:spacing w:val="2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2"/>
                <w:sz w:val="20"/>
                <w:szCs w:val="20"/>
              </w:rPr>
              <w:t>結構，具備</w:t>
            </w:r>
            <w:r w:rsidRPr="0070218B">
              <w:rPr>
                <w:rFonts w:asciiTheme="minorEastAsia" w:hAnsiTheme="minorEastAsia" w:cs="Wawati SC"/>
                <w:color w:val="231F20"/>
                <w:spacing w:val="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5</w:t>
            </w:r>
            <w:r w:rsidRPr="0070218B">
              <w:rPr>
                <w:rFonts w:asciiTheme="minorEastAsia" w:hAnsiTheme="minorEastAsia"/>
                <w:color w:val="231F20"/>
                <w:spacing w:val="2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3"/>
                <w:sz w:val="20"/>
                <w:szCs w:val="20"/>
              </w:rPr>
              <w:t>個成員。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/>
          <w:tblCellSpacing w:w="9" w:type="dxa"/>
        </w:trPr>
        <w:tc>
          <w:tcPr>
            <w:tcW w:w="1407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7"/>
              <w:ind w:left="23" w:right="1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16</w:t>
            </w:r>
          </w:p>
        </w:tc>
        <w:tc>
          <w:tcPr>
            <w:tcW w:w="8362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1"/>
              <w:ind w:left="98"/>
              <w:rPr>
                <w:rFonts w:asciiTheme="minorEastAsia" w:cs="Wawati SC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5"/>
                <w:sz w:val="20"/>
                <w:szCs w:val="20"/>
              </w:rPr>
              <w:t>宣告一個有</w:t>
            </w:r>
            <w:r w:rsidRPr="0070218B">
              <w:rPr>
                <w:rFonts w:asciiTheme="minorEastAsia" w:hAnsiTheme="minorEastAsia" w:cs="Wawati SC"/>
                <w:color w:val="231F20"/>
                <w:spacing w:val="5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1000</w:t>
            </w:r>
            <w:r w:rsidRPr="0070218B">
              <w:rPr>
                <w:rFonts w:asciiTheme="minorEastAsia" w:hAnsiTheme="minorEastAsia"/>
                <w:color w:val="231F20"/>
                <w:spacing w:val="3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個元素的結構陣列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，每個元素皆為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body</w:t>
            </w:r>
            <w:r w:rsidRPr="0070218B">
              <w:rPr>
                <w:rFonts w:asciiTheme="minorEastAsia" w:hAnsiTheme="minorEastAsia"/>
                <w:color w:val="231F20"/>
                <w:spacing w:val="38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結構型態。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7"/>
          <w:tblCellSpacing w:w="9" w:type="dxa"/>
        </w:trPr>
        <w:tc>
          <w:tcPr>
            <w:tcW w:w="1407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7"/>
              <w:ind w:left="23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18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26</w:t>
            </w:r>
          </w:p>
        </w:tc>
        <w:tc>
          <w:tcPr>
            <w:tcW w:w="8362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1"/>
              <w:ind w:left="98"/>
              <w:rPr>
                <w:rFonts w:asciiTheme="minorEastAsia" w:cs="Wawati SC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10"/>
                <w:sz w:val="20"/>
                <w:szCs w:val="20"/>
              </w:rPr>
              <w:t>使用</w:t>
            </w:r>
            <w:r w:rsidRPr="0070218B">
              <w:rPr>
                <w:rFonts w:asciiTheme="minorEastAsia" w:hAnsiTheme="minorEastAsia" w:cs="Wawati SC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for</w:t>
            </w:r>
            <w:r w:rsidRPr="0070218B">
              <w:rPr>
                <w:rFonts w:asciiTheme="minorEastAsia" w:hAnsiTheme="minorEastAsia"/>
                <w:color w:val="231F20"/>
                <w:spacing w:val="4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迴圈走訪結構陣列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，將資料存入。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6"/>
          <w:tblCellSpacing w:w="9" w:type="dxa"/>
        </w:trPr>
        <w:tc>
          <w:tcPr>
            <w:tcW w:w="1407" w:type="dxa"/>
            <w:tcBorders>
              <w:top w:val="none" w:sz="8" w:space="0" w:color="auto"/>
              <w:left w:val="none" w:sz="6" w:space="0" w:color="auto"/>
              <w:bottom w:val="none" w:sz="6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07"/>
              <w:ind w:left="23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28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34</w:t>
            </w:r>
          </w:p>
        </w:tc>
        <w:tc>
          <w:tcPr>
            <w:tcW w:w="8362" w:type="dxa"/>
            <w:tcBorders>
              <w:top w:val="none" w:sz="8" w:space="0" w:color="auto"/>
              <w:left w:val="none" w:sz="8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1"/>
              <w:ind w:left="98"/>
              <w:rPr>
                <w:rFonts w:asciiTheme="minorEastAsia" w:cs="Wawati SC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10"/>
                <w:sz w:val="20"/>
                <w:szCs w:val="20"/>
              </w:rPr>
              <w:t>使用</w:t>
            </w:r>
            <w:r w:rsidRPr="0070218B">
              <w:rPr>
                <w:rFonts w:asciiTheme="minorEastAsia" w:hAnsiTheme="minorEastAsia" w:cs="Wawati SC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for</w:t>
            </w:r>
            <w:r w:rsidRPr="0070218B">
              <w:rPr>
                <w:rFonts w:asciiTheme="minorEastAsia" w:hAnsiTheme="minorEastAsia"/>
                <w:color w:val="231F20"/>
                <w:spacing w:val="4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迴圈走訪結構陣列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，將資料輸出。</w:t>
            </w:r>
          </w:p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7" w:line="355" w:lineRule="exact"/>
              <w:ind w:left="98"/>
              <w:rPr>
                <w:rFonts w:asciiTheme="minorEastAsia" w:cs="Hiragino Mincho ProN W3"/>
                <w:color w:val="231F20"/>
                <w:position w:val="1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BMI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3"/>
                <w:sz w:val="20"/>
                <w:szCs w:val="20"/>
              </w:rPr>
              <w:t>的計算公式為</w:t>
            </w:r>
            <w:r w:rsidRPr="0070218B">
              <w:rPr>
                <w:rFonts w:asciiTheme="minorEastAsia" w:hAnsiTheme="minorEastAsia" w:cs="Wawati SC"/>
                <w:color w:val="231F20"/>
                <w:spacing w:val="-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BMI</w:t>
            </w: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Symbol" w:hint="eastAsia"/>
                <w:color w:val="231F20"/>
                <w:sz w:val="20"/>
                <w:szCs w:val="20"/>
              </w:rPr>
              <w:t></w:t>
            </w:r>
            <w:r w:rsidRPr="0070218B">
              <w:rPr>
                <w:rFonts w:asciiTheme="minorEastAsia" w:hAnsiTheme="minorEastAsia"/>
                <w:color w:val="231F20"/>
                <w:spacing w:val="4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Hiragino Mincho ProN W3" w:hint="eastAsia"/>
                <w:color w:val="231F20"/>
                <w:position w:val="12"/>
                <w:sz w:val="20"/>
                <w:szCs w:val="20"/>
                <w:u w:val="single"/>
              </w:rPr>
              <w:t>體重</w:t>
            </w:r>
            <w:r w:rsidRPr="0070218B">
              <w:rPr>
                <w:rFonts w:asciiTheme="minorEastAsia" w:hAnsiTheme="minorEastAsia"/>
                <w:color w:val="231F20"/>
                <w:spacing w:val="-4"/>
                <w:position w:val="12"/>
                <w:sz w:val="20"/>
                <w:szCs w:val="20"/>
                <w:u w:val="single"/>
              </w:rPr>
              <w:t>(kg)</w:t>
            </w:r>
          </w:p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179" w:lineRule="exact"/>
              <w:ind w:left="2407"/>
              <w:rPr>
                <w:rFonts w:asciiTheme="minorEastAsia" w:hAnsiTheme="minorEastAsia"/>
                <w:color w:val="231F20"/>
                <w:spacing w:val="-4"/>
                <w:sz w:val="20"/>
                <w:szCs w:val="20"/>
                <w:vertAlign w:val="superscript"/>
              </w:rPr>
            </w:pPr>
            <w:r w:rsidRPr="0070218B">
              <w:rPr>
                <w:rFonts w:asciiTheme="minorEastAsia" w:hAnsiTheme="minorEastAsia" w:cs="Hiragino Mincho ProN W3" w:hint="eastAsia"/>
                <w:color w:val="231F20"/>
                <w:spacing w:val="-2"/>
                <w:sz w:val="20"/>
                <w:szCs w:val="20"/>
              </w:rPr>
              <w:t>身高</w:t>
            </w:r>
            <w:r w:rsidRPr="0070218B"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  <w:t>(m)</w:t>
            </w:r>
            <w:r w:rsidRPr="0070218B">
              <w:rPr>
                <w:rFonts w:asciiTheme="minorEastAsia" w:hAnsiTheme="minorEastAsia"/>
                <w:color w:val="231F20"/>
                <w:spacing w:val="-4"/>
                <w:sz w:val="20"/>
                <w:szCs w:val="20"/>
                <w:vertAlign w:val="superscript"/>
              </w:rPr>
              <w:t>2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35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345"/>
        </w:tabs>
        <w:kinsoku w:val="0"/>
        <w:overflowPunct w:val="0"/>
        <w:ind w:left="345" w:right="374" w:hanging="345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345"/>
        </w:tabs>
        <w:kinsoku w:val="0"/>
        <w:overflowPunct w:val="0"/>
        <w:ind w:left="345" w:right="374" w:hanging="345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272"/>
        <w:rPr>
          <w:rFonts w:asciiTheme="minorEastAsia" w:cs="Lantinghei SC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5648" behindDoc="0" locked="0" layoutInCell="0" allowOverlap="1" wp14:anchorId="15CD759F" wp14:editId="06261847">
                <wp:simplePos x="0" y="0"/>
                <wp:positionH relativeFrom="page">
                  <wp:posOffset>722630</wp:posOffset>
                </wp:positionH>
                <wp:positionV relativeFrom="paragraph">
                  <wp:posOffset>419735</wp:posOffset>
                </wp:positionV>
                <wp:extent cx="6101080" cy="260350"/>
                <wp:effectExtent l="0" t="0" r="0" b="0"/>
                <wp:wrapTopAndBottom/>
                <wp:docPr id="505374654" name="Group 9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1080" cy="260350"/>
                          <a:chOff x="1138" y="661"/>
                          <a:chExt cx="9608" cy="410"/>
                        </a:xfrm>
                      </wpg:grpSpPr>
                      <wps:wsp>
                        <wps:cNvPr id="215578387" name="Freeform 9027"/>
                        <wps:cNvSpPr>
                          <a:spLocks/>
                        </wps:cNvSpPr>
                        <wps:spPr bwMode="auto">
                          <a:xfrm>
                            <a:off x="1138" y="866"/>
                            <a:ext cx="9608" cy="1"/>
                          </a:xfrm>
                          <a:custGeom>
                            <a:avLst/>
                            <a:gdLst>
                              <a:gd name="T0" fmla="*/ 0 w 9608"/>
                              <a:gd name="T1" fmla="*/ 0 h 1"/>
                              <a:gd name="T2" fmla="*/ 9567 w 9608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608" h="1">
                                <a:moveTo>
                                  <a:pt x="0" y="0"/>
                                </a:moveTo>
                                <a:lnTo>
                                  <a:pt x="9567" y="0"/>
                                </a:lnTo>
                              </a:path>
                            </a:pathLst>
                          </a:custGeom>
                          <a:noFill/>
                          <a:ln w="10243">
                            <a:solidFill>
                              <a:srgbClr val="0092C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878705" name="Freeform 9028"/>
                        <wps:cNvSpPr>
                          <a:spLocks/>
                        </wps:cNvSpPr>
                        <wps:spPr bwMode="auto">
                          <a:xfrm>
                            <a:off x="1410" y="669"/>
                            <a:ext cx="1424" cy="394"/>
                          </a:xfrm>
                          <a:custGeom>
                            <a:avLst/>
                            <a:gdLst>
                              <a:gd name="T0" fmla="*/ 1367 w 1424"/>
                              <a:gd name="T1" fmla="*/ 0 h 394"/>
                              <a:gd name="T2" fmla="*/ 56 w 1424"/>
                              <a:gd name="T3" fmla="*/ 0 h 394"/>
                              <a:gd name="T4" fmla="*/ 34 w 1424"/>
                              <a:gd name="T5" fmla="*/ 4 h 394"/>
                              <a:gd name="T6" fmla="*/ 16 w 1424"/>
                              <a:gd name="T7" fmla="*/ 16 h 394"/>
                              <a:gd name="T8" fmla="*/ 4 w 1424"/>
                              <a:gd name="T9" fmla="*/ 34 h 394"/>
                              <a:gd name="T10" fmla="*/ 0 w 1424"/>
                              <a:gd name="T11" fmla="*/ 56 h 394"/>
                              <a:gd name="T12" fmla="*/ 0 w 1424"/>
                              <a:gd name="T13" fmla="*/ 337 h 394"/>
                              <a:gd name="T14" fmla="*/ 4 w 1424"/>
                              <a:gd name="T15" fmla="*/ 359 h 394"/>
                              <a:gd name="T16" fmla="*/ 16 w 1424"/>
                              <a:gd name="T17" fmla="*/ 376 h 394"/>
                              <a:gd name="T18" fmla="*/ 34 w 1424"/>
                              <a:gd name="T19" fmla="*/ 389 h 394"/>
                              <a:gd name="T20" fmla="*/ 56 w 1424"/>
                              <a:gd name="T21" fmla="*/ 393 h 394"/>
                              <a:gd name="T22" fmla="*/ 1367 w 1424"/>
                              <a:gd name="T23" fmla="*/ 393 h 394"/>
                              <a:gd name="T24" fmla="*/ 1389 w 1424"/>
                              <a:gd name="T25" fmla="*/ 389 h 394"/>
                              <a:gd name="T26" fmla="*/ 1407 w 1424"/>
                              <a:gd name="T27" fmla="*/ 376 h 394"/>
                              <a:gd name="T28" fmla="*/ 1419 w 1424"/>
                              <a:gd name="T29" fmla="*/ 359 h 394"/>
                              <a:gd name="T30" fmla="*/ 1423 w 1424"/>
                              <a:gd name="T31" fmla="*/ 337 h 394"/>
                              <a:gd name="T32" fmla="*/ 1423 w 1424"/>
                              <a:gd name="T33" fmla="*/ 56 h 394"/>
                              <a:gd name="T34" fmla="*/ 1419 w 1424"/>
                              <a:gd name="T35" fmla="*/ 34 h 394"/>
                              <a:gd name="T36" fmla="*/ 1407 w 1424"/>
                              <a:gd name="T37" fmla="*/ 16 h 394"/>
                              <a:gd name="T38" fmla="*/ 1389 w 1424"/>
                              <a:gd name="T39" fmla="*/ 4 h 394"/>
                              <a:gd name="T40" fmla="*/ 1367 w 1424"/>
                              <a:gd name="T41" fmla="*/ 0 h 3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424" h="394">
                                <a:moveTo>
                                  <a:pt x="1367" y="0"/>
                                </a:moveTo>
                                <a:lnTo>
                                  <a:pt x="56" y="0"/>
                                </a:lnTo>
                                <a:lnTo>
                                  <a:pt x="34" y="4"/>
                                </a:lnTo>
                                <a:lnTo>
                                  <a:pt x="16" y="16"/>
                                </a:lnTo>
                                <a:lnTo>
                                  <a:pt x="4" y="34"/>
                                </a:lnTo>
                                <a:lnTo>
                                  <a:pt x="0" y="56"/>
                                </a:lnTo>
                                <a:lnTo>
                                  <a:pt x="0" y="337"/>
                                </a:lnTo>
                                <a:lnTo>
                                  <a:pt x="4" y="359"/>
                                </a:lnTo>
                                <a:lnTo>
                                  <a:pt x="16" y="376"/>
                                </a:lnTo>
                                <a:lnTo>
                                  <a:pt x="34" y="389"/>
                                </a:lnTo>
                                <a:lnTo>
                                  <a:pt x="56" y="393"/>
                                </a:lnTo>
                                <a:lnTo>
                                  <a:pt x="1367" y="393"/>
                                </a:lnTo>
                                <a:lnTo>
                                  <a:pt x="1389" y="389"/>
                                </a:lnTo>
                                <a:lnTo>
                                  <a:pt x="1407" y="376"/>
                                </a:lnTo>
                                <a:lnTo>
                                  <a:pt x="1419" y="359"/>
                                </a:lnTo>
                                <a:lnTo>
                                  <a:pt x="1423" y="337"/>
                                </a:lnTo>
                                <a:lnTo>
                                  <a:pt x="1423" y="56"/>
                                </a:lnTo>
                                <a:lnTo>
                                  <a:pt x="1419" y="34"/>
                                </a:lnTo>
                                <a:lnTo>
                                  <a:pt x="1407" y="16"/>
                                </a:lnTo>
                                <a:lnTo>
                                  <a:pt x="1389" y="4"/>
                                </a:lnTo>
                                <a:lnTo>
                                  <a:pt x="1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325355" name="Freeform 9029"/>
                        <wps:cNvSpPr>
                          <a:spLocks/>
                        </wps:cNvSpPr>
                        <wps:spPr bwMode="auto">
                          <a:xfrm>
                            <a:off x="1410" y="669"/>
                            <a:ext cx="1424" cy="394"/>
                          </a:xfrm>
                          <a:custGeom>
                            <a:avLst/>
                            <a:gdLst>
                              <a:gd name="T0" fmla="*/ 0 w 1424"/>
                              <a:gd name="T1" fmla="*/ 337 h 394"/>
                              <a:gd name="T2" fmla="*/ 4 w 1424"/>
                              <a:gd name="T3" fmla="*/ 359 h 394"/>
                              <a:gd name="T4" fmla="*/ 16 w 1424"/>
                              <a:gd name="T5" fmla="*/ 376 h 394"/>
                              <a:gd name="T6" fmla="*/ 34 w 1424"/>
                              <a:gd name="T7" fmla="*/ 389 h 394"/>
                              <a:gd name="T8" fmla="*/ 56 w 1424"/>
                              <a:gd name="T9" fmla="*/ 393 h 394"/>
                              <a:gd name="T10" fmla="*/ 1366 w 1424"/>
                              <a:gd name="T11" fmla="*/ 393 h 394"/>
                              <a:gd name="T12" fmla="*/ 1389 w 1424"/>
                              <a:gd name="T13" fmla="*/ 389 h 394"/>
                              <a:gd name="T14" fmla="*/ 1407 w 1424"/>
                              <a:gd name="T15" fmla="*/ 376 h 394"/>
                              <a:gd name="T16" fmla="*/ 1419 w 1424"/>
                              <a:gd name="T17" fmla="*/ 359 h 394"/>
                              <a:gd name="T18" fmla="*/ 1423 w 1424"/>
                              <a:gd name="T19" fmla="*/ 337 h 394"/>
                              <a:gd name="T20" fmla="*/ 1423 w 1424"/>
                              <a:gd name="T21" fmla="*/ 56 h 394"/>
                              <a:gd name="T22" fmla="*/ 1419 w 1424"/>
                              <a:gd name="T23" fmla="*/ 34 h 394"/>
                              <a:gd name="T24" fmla="*/ 1407 w 1424"/>
                              <a:gd name="T25" fmla="*/ 16 h 394"/>
                              <a:gd name="T26" fmla="*/ 1389 w 1424"/>
                              <a:gd name="T27" fmla="*/ 4 h 394"/>
                              <a:gd name="T28" fmla="*/ 1366 w 1424"/>
                              <a:gd name="T29" fmla="*/ 0 h 394"/>
                              <a:gd name="T30" fmla="*/ 56 w 1424"/>
                              <a:gd name="T31" fmla="*/ 0 h 394"/>
                              <a:gd name="T32" fmla="*/ 34 w 1424"/>
                              <a:gd name="T33" fmla="*/ 4 h 394"/>
                              <a:gd name="T34" fmla="*/ 16 w 1424"/>
                              <a:gd name="T35" fmla="*/ 16 h 394"/>
                              <a:gd name="T36" fmla="*/ 4 w 1424"/>
                              <a:gd name="T37" fmla="*/ 34 h 394"/>
                              <a:gd name="T38" fmla="*/ 0 w 1424"/>
                              <a:gd name="T39" fmla="*/ 56 h 394"/>
                              <a:gd name="T40" fmla="*/ 0 w 1424"/>
                              <a:gd name="T41" fmla="*/ 337 h 3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424" h="394">
                                <a:moveTo>
                                  <a:pt x="0" y="337"/>
                                </a:moveTo>
                                <a:lnTo>
                                  <a:pt x="4" y="359"/>
                                </a:lnTo>
                                <a:lnTo>
                                  <a:pt x="16" y="376"/>
                                </a:lnTo>
                                <a:lnTo>
                                  <a:pt x="34" y="389"/>
                                </a:lnTo>
                                <a:lnTo>
                                  <a:pt x="56" y="393"/>
                                </a:lnTo>
                                <a:lnTo>
                                  <a:pt x="1366" y="393"/>
                                </a:lnTo>
                                <a:lnTo>
                                  <a:pt x="1389" y="389"/>
                                </a:lnTo>
                                <a:lnTo>
                                  <a:pt x="1407" y="376"/>
                                </a:lnTo>
                                <a:lnTo>
                                  <a:pt x="1419" y="359"/>
                                </a:lnTo>
                                <a:lnTo>
                                  <a:pt x="1423" y="337"/>
                                </a:lnTo>
                                <a:lnTo>
                                  <a:pt x="1423" y="56"/>
                                </a:lnTo>
                                <a:lnTo>
                                  <a:pt x="1419" y="34"/>
                                </a:lnTo>
                                <a:lnTo>
                                  <a:pt x="1407" y="16"/>
                                </a:lnTo>
                                <a:lnTo>
                                  <a:pt x="1389" y="4"/>
                                </a:lnTo>
                                <a:lnTo>
                                  <a:pt x="1366" y="0"/>
                                </a:lnTo>
                                <a:lnTo>
                                  <a:pt x="56" y="0"/>
                                </a:lnTo>
                                <a:lnTo>
                                  <a:pt x="34" y="4"/>
                                </a:lnTo>
                                <a:lnTo>
                                  <a:pt x="16" y="16"/>
                                </a:lnTo>
                                <a:lnTo>
                                  <a:pt x="4" y="34"/>
                                </a:lnTo>
                                <a:lnTo>
                                  <a:pt x="0" y="56"/>
                                </a:lnTo>
                                <a:lnTo>
                                  <a:pt x="0" y="3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249">
                            <a:solidFill>
                              <a:srgbClr val="0092C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13377" name="Freeform 9030"/>
                        <wps:cNvSpPr>
                          <a:spLocks/>
                        </wps:cNvSpPr>
                        <wps:spPr bwMode="auto">
                          <a:xfrm>
                            <a:off x="1499" y="824"/>
                            <a:ext cx="86" cy="85"/>
                          </a:xfrm>
                          <a:custGeom>
                            <a:avLst/>
                            <a:gdLst>
                              <a:gd name="T0" fmla="*/ 42 w 86"/>
                              <a:gd name="T1" fmla="*/ 0 h 85"/>
                              <a:gd name="T2" fmla="*/ 25 w 86"/>
                              <a:gd name="T3" fmla="*/ 3 h 85"/>
                              <a:gd name="T4" fmla="*/ 12 w 86"/>
                              <a:gd name="T5" fmla="*/ 12 h 85"/>
                              <a:gd name="T6" fmla="*/ 3 w 86"/>
                              <a:gd name="T7" fmla="*/ 25 h 85"/>
                              <a:gd name="T8" fmla="*/ 0 w 86"/>
                              <a:gd name="T9" fmla="*/ 42 h 85"/>
                              <a:gd name="T10" fmla="*/ 3 w 86"/>
                              <a:gd name="T11" fmla="*/ 58 h 85"/>
                              <a:gd name="T12" fmla="*/ 12 w 86"/>
                              <a:gd name="T13" fmla="*/ 71 h 85"/>
                              <a:gd name="T14" fmla="*/ 25 w 86"/>
                              <a:gd name="T15" fmla="*/ 80 h 85"/>
                              <a:gd name="T16" fmla="*/ 42 w 86"/>
                              <a:gd name="T17" fmla="*/ 84 h 85"/>
                              <a:gd name="T18" fmla="*/ 59 w 86"/>
                              <a:gd name="T19" fmla="*/ 80 h 85"/>
                              <a:gd name="T20" fmla="*/ 72 w 86"/>
                              <a:gd name="T21" fmla="*/ 71 h 85"/>
                              <a:gd name="T22" fmla="*/ 81 w 86"/>
                              <a:gd name="T23" fmla="*/ 58 h 85"/>
                              <a:gd name="T24" fmla="*/ 85 w 86"/>
                              <a:gd name="T25" fmla="*/ 42 h 85"/>
                              <a:gd name="T26" fmla="*/ 81 w 86"/>
                              <a:gd name="T27" fmla="*/ 25 h 85"/>
                              <a:gd name="T28" fmla="*/ 72 w 86"/>
                              <a:gd name="T29" fmla="*/ 12 h 85"/>
                              <a:gd name="T30" fmla="*/ 59 w 86"/>
                              <a:gd name="T31" fmla="*/ 3 h 85"/>
                              <a:gd name="T32" fmla="*/ 42 w 86"/>
                              <a:gd name="T33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86" h="85">
                                <a:moveTo>
                                  <a:pt x="42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2"/>
                                </a:lnTo>
                                <a:lnTo>
                                  <a:pt x="3" y="58"/>
                                </a:lnTo>
                                <a:lnTo>
                                  <a:pt x="12" y="71"/>
                                </a:lnTo>
                                <a:lnTo>
                                  <a:pt x="25" y="80"/>
                                </a:lnTo>
                                <a:lnTo>
                                  <a:pt x="42" y="84"/>
                                </a:lnTo>
                                <a:lnTo>
                                  <a:pt x="59" y="80"/>
                                </a:lnTo>
                                <a:lnTo>
                                  <a:pt x="72" y="71"/>
                                </a:lnTo>
                                <a:lnTo>
                                  <a:pt x="81" y="58"/>
                                </a:lnTo>
                                <a:lnTo>
                                  <a:pt x="85" y="42"/>
                                </a:lnTo>
                                <a:lnTo>
                                  <a:pt x="81" y="25"/>
                                </a:lnTo>
                                <a:lnTo>
                                  <a:pt x="72" y="12"/>
                                </a:lnTo>
                                <a:lnTo>
                                  <a:pt x="59" y="3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4493585" name="Picture 9031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9" y="756"/>
                            <a:ext cx="22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2613113" name="Picture 9032"/>
                          <pic:cNvPicPr>
                            <a:picLocks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5" y="755"/>
                            <a:ext cx="24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2937620" name="Picture 9033"/>
                          <pic:cNvPicPr>
                            <a:picLocks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0" y="760"/>
                            <a:ext cx="22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5657139" name="Picture 9034"/>
                          <pic:cNvPicPr>
                            <a:picLocks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2" y="762"/>
                            <a:ext cx="22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AA7AC6" id="Group 9026" o:spid="_x0000_s1026" style="position:absolute;margin-left:56.9pt;margin-top:33.05pt;width:480.4pt;height:20.5pt;z-index:251675648;mso-wrap-distance-left:0;mso-wrap-distance-right:0;mso-position-horizontal-relative:page" coordorigin="1138,661" coordsize="9608,4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" o:allowincell="f">
                <v:shape id="Freeform 9027" o:spid="_x0000_s1027" style="position:absolute;left:1138;top:866;width:9608;height:1;visibility:visible;mso-wrap-style:square;v-text-anchor:top" coordsize="9608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" path="m,l9567,e" filled="f" strokecolor="#0092c8" strokeweight=".28453mm">
                  <v:path arrowok="t" o:connecttype="custom" o:connectlocs="0,0;9567,0" o:connectangles="0,0"/>
                </v:shape>
                <v:shape id="Freeform 9028" o:spid="_x0000_s1028" style="position:absolute;left:1410;top:669;width:1424;height:394;visibility:visible;mso-wrap-style:square;v-text-anchor:top" coordsize="1424,3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" path="m1367,l56,,34,4,16,16,4,34,,56,,337r4,22l16,376r18,13l56,393r1311,l1389,389r18,-13l1419,359r4,-22l1423,56r-4,-22l1407,16,1389,4,1367,xe" stroked="f">
                  <v:path arrowok="t" o:connecttype="custom" o:connectlocs="1367,0;56,0;34,4;16,16;4,34;0,56;0,337;4,359;16,376;34,389;56,393;1367,393;1389,389;1407,376;1419,359;1423,337;1423,56;1419,34;1407,16;1389,4;1367,0" o:connectangles="0,0,0,0,0,0,0,0,0,0,0,0,0,0,0,0,0,0,0,0,0"/>
                </v:shape>
                <v:shape id="Freeform 9029" o:spid="_x0000_s1029" style="position:absolute;left:1410;top:669;width:1424;height:394;visibility:visible;mso-wrap-style:square;v-text-anchor:top" coordsize="1424,3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" path="m,337r4,22l16,376r18,13l56,393r1310,l1389,389r18,-13l1419,359r4,-22l1423,56r-4,-22l1407,16,1389,4,1366,,56,,34,4,16,16,4,34,,56,,337xe" filled="f" strokecolor="#0092c8" strokeweight=".28469mm">
                  <v:path arrowok="t" o:connecttype="custom" o:connectlocs="0,337;4,359;16,376;34,389;56,393;1366,393;1389,389;1407,376;1419,359;1423,337;1423,56;1419,34;1407,16;1389,4;1366,0;56,0;34,4;16,16;4,34;0,56;0,337" o:connectangles="0,0,0,0,0,0,0,0,0,0,0,0,0,0,0,0,0,0,0,0,0"/>
                </v:shape>
                <v:shape id="Freeform 9030" o:spid="_x0000_s1030" style="position:absolute;left:1499;top:824;width:86;height:85;visibility:visible;mso-wrap-style:square;v-text-anchor:top" coordsize="86,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" path="m42,l25,3,12,12,3,25,,42,3,58r9,13l25,80r17,4l59,80,72,71,81,58,85,42,81,25,72,12,59,3,42,xe" fillcolor="#231f20" stroked="f">
                  <v:path arrowok="t" o:connecttype="custom" o:connectlocs="42,0;25,3;12,12;3,25;0,42;3,58;12,71;25,80;42,84;59,80;72,71;81,58;85,42;81,25;72,12;59,3;42,0" o:connectangles="0,0,0,0,0,0,0,0,0,0,0,0,0,0,0,0,0"/>
                </v:shape>
                <v:shape id="Picture 9031" o:spid="_x0000_s1031" type="#_x0000_t75" style="position:absolute;left:1669;top:756;width:22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">
                  <v:imagedata r:id="rId18" o:title=""/>
                  <v:path arrowok="t"/>
                  <o:lock v:ext="edit" aspectratio="f"/>
                </v:shape>
                <v:shape id="Picture 9032" o:spid="_x0000_s1032" type="#_x0000_t75" style="position:absolute;left:2195;top:755;width:240;height:2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">
                  <v:imagedata r:id="rId33" o:title=""/>
                  <v:path arrowok="t"/>
                  <o:lock v:ext="edit" aspectratio="f"/>
                </v:shape>
                <v:shape id="Picture 9033" o:spid="_x0000_s1033" type="#_x0000_t75" style="position:absolute;left:1930;top:760;width:22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">
                  <v:imagedata r:id="rId34" o:title=""/>
                  <v:path arrowok="t"/>
                  <o:lock v:ext="edit" aspectratio="f"/>
                </v:shape>
                <v:shape id="Picture 9034" o:spid="_x0000_s1034" type="#_x0000_t75" style="position:absolute;left:2462;top:762;width:22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">
                  <v:imagedata r:id="rId35" o:title=""/>
                  <v:path arrowok="t"/>
                  <o:lock v:ext="edit" aspectratio="f"/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320" w:line="206" w:lineRule="auto"/>
        <w:ind w:left="2138" w:right="715" w:hanging="1009"/>
        <w:rPr>
          <w:rFonts w:asciiTheme="minorEastAsia" w:cs="Wawati SC"/>
          <w:color w:val="231F20"/>
          <w:spacing w:val="6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18"/>
        </w:rPr>
        <w:t xml:space="preserve"> </w:t>
      </w:r>
      <w:r w:rsidRPr="0070218B">
        <w:rPr>
          <w:rFonts w:asciiTheme="minorEastAsia" w:hAnsiTheme="minorEastAsia"/>
          <w:color w:val="BA549F"/>
          <w:w w:val="150"/>
        </w:rPr>
        <w:t>c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1"/>
        </w:rPr>
        <w:t xml:space="preserve">  </w:t>
      </w:r>
      <w:r w:rsidRPr="0070218B">
        <w:rPr>
          <w:rFonts w:asciiTheme="minorEastAsia" w:hAnsiTheme="minorEastAsia"/>
          <w:color w:val="231F20"/>
          <w:spacing w:val="3"/>
        </w:rPr>
        <w:t>1</w:t>
      </w:r>
      <w:r w:rsidRPr="0070218B">
        <w:rPr>
          <w:rFonts w:asciiTheme="minorEastAsia"/>
          <w:color w:val="231F20"/>
        </w:rPr>
        <w:t>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3"/>
          <w:w w:val="116"/>
        </w:rPr>
        <w:t>cIc++</w:t>
      </w:r>
      <w:r w:rsidRPr="0070218B">
        <w:rPr>
          <w:rFonts w:asciiTheme="minorEastAsia" w:hAnsiTheme="minorEastAsia" w:cs="Wawati SC" w:hint="eastAsia"/>
          <w:color w:val="231F20"/>
        </w:rPr>
        <w:t>的程式設計人員可以自行建立結構資料型態，並宣告結構變數來儲存資料，下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列關於結構的說明，何者是錯誤的？</w:t>
      </w:r>
    </w:p>
    <w:p w:rsidR="004B05D7" w:rsidRPr="0070218B" w:rsidRDefault="004B05D7" w:rsidP="004B05D7">
      <w:pPr>
        <w:pStyle w:val="ae"/>
        <w:kinsoku w:val="0"/>
        <w:overflowPunct w:val="0"/>
        <w:spacing w:line="206" w:lineRule="auto"/>
        <w:ind w:left="2138" w:right="4491" w:hanging="1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-2"/>
        </w:rPr>
        <w:t>(A)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結構陣列是多個相同結構型態的變數的集合</w:t>
      </w:r>
      <w:r w:rsidRPr="0070218B">
        <w:rPr>
          <w:rFonts w:asciiTheme="minorEastAsia" w:hAnsiTheme="minorEastAsia" w:cs="Wawati SC"/>
          <w:color w:val="231F20"/>
          <w:spacing w:val="-2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(B)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結構指標指向的資料型態是結構</w:t>
      </w:r>
    </w:p>
    <w:p w:rsidR="004B05D7" w:rsidRPr="0070218B" w:rsidRDefault="004B05D7" w:rsidP="004B05D7">
      <w:pPr>
        <w:pStyle w:val="ae"/>
        <w:kinsoku w:val="0"/>
        <w:overflowPunct w:val="0"/>
        <w:spacing w:line="206" w:lineRule="auto"/>
        <w:ind w:left="2138" w:right="5207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-2"/>
        </w:rPr>
        <w:t>(c)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結構內的成員必須是相同的資料型態</w:t>
      </w:r>
      <w:r w:rsidRPr="0070218B">
        <w:rPr>
          <w:rFonts w:asciiTheme="minorEastAsia" w:hAnsiTheme="minorEastAsia" w:cs="Wawati SC"/>
          <w:color w:val="231F20"/>
          <w:spacing w:val="-2"/>
        </w:rPr>
        <w:t xml:space="preserve"> </w:t>
      </w:r>
      <w:r w:rsidRPr="0070218B">
        <w:rPr>
          <w:rFonts w:asciiTheme="minorEastAsia" w:hAnsiTheme="minorEastAsia"/>
          <w:color w:val="231F20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結構陣列使用索引的方式存取元素。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90" w:line="206" w:lineRule="auto"/>
        <w:ind w:left="2138" w:right="738" w:hanging="1008"/>
        <w:rPr>
          <w:rFonts w:asciiTheme="minorEastAsia" w:cs="Wawati SC"/>
          <w:color w:val="231F20"/>
          <w:spacing w:val="-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7E7E0227" wp14:editId="4325925F">
                <wp:simplePos x="0" y="0"/>
                <wp:positionH relativeFrom="page">
                  <wp:posOffset>716915</wp:posOffset>
                </wp:positionH>
                <wp:positionV relativeFrom="paragraph">
                  <wp:posOffset>323215</wp:posOffset>
                </wp:positionV>
                <wp:extent cx="381000" cy="139700"/>
                <wp:effectExtent l="0" t="0" r="0" b="0"/>
                <wp:wrapNone/>
                <wp:docPr id="1001791401" name="Rectangle 9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22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613B59A" wp14:editId="5D2A995A">
                                  <wp:extent cx="375285" cy="139065"/>
                                  <wp:effectExtent l="0" t="0" r="0" b="0"/>
                                  <wp:docPr id="832" name="圖片 32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3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285" cy="139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7E0227" id="Rectangle 9035" o:spid="_x0000_s1076" style="position:absolute;left:0;text-align:left;margin-left:56.45pt;margin-top:25.45pt;width:30pt;height:11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22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613B59A" wp14:editId="5D2A995A">
                            <wp:extent cx="375285" cy="139065"/>
                            <wp:effectExtent l="0" t="0" r="0" b="0"/>
                            <wp:docPr id="832" name="圖片 3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3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285" cy="139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B </w:t>
      </w:r>
      <w:r w:rsidRPr="0070218B">
        <w:rPr>
          <w:rFonts w:asciiTheme="minorEastAsia" w:hAnsiTheme="minorEastAsia"/>
          <w:color w:val="231F20"/>
          <w:spacing w:val="20"/>
        </w:rPr>
        <w:t xml:space="preserve">) </w:t>
      </w:r>
      <w:r w:rsidRPr="0070218B">
        <w:rPr>
          <w:rFonts w:asciiTheme="minorEastAsia" w:hAnsiTheme="minorEastAsia"/>
          <w:color w:val="231F20"/>
        </w:rPr>
        <w:t>2.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u w:val="single"/>
        </w:rPr>
        <w:t>亮亮</w:t>
      </w:r>
      <w:r w:rsidRPr="0070218B">
        <w:rPr>
          <w:rFonts w:asciiTheme="minorEastAsia" w:hAnsiTheme="minorEastAsia" w:cs="Wawati SC" w:hint="eastAsia"/>
          <w:color w:val="231F20"/>
        </w:rPr>
        <w:t>使用</w:t>
      </w:r>
      <w:r w:rsidRPr="0070218B">
        <w:rPr>
          <w:rFonts w:asciiTheme="minorEastAsia" w:hAnsiTheme="minorEastAsia" w:cs="Wawati SC"/>
          <w:color w:val="231F20"/>
          <w:spacing w:val="14"/>
          <w:w w:val="130"/>
        </w:rPr>
        <w:t xml:space="preserve"> </w:t>
      </w:r>
      <w:r w:rsidRPr="0070218B">
        <w:rPr>
          <w:rFonts w:asciiTheme="minorEastAsia" w:hAnsiTheme="minorEastAsia"/>
          <w:color w:val="231F20"/>
          <w:w w:val="130"/>
        </w:rPr>
        <w:t>c</w:t>
      </w:r>
      <w:r w:rsidRPr="0070218B">
        <w:rPr>
          <w:rFonts w:asciiTheme="minorEastAsia" w:hAnsiTheme="minorEastAsia"/>
          <w:color w:val="231F20"/>
          <w:spacing w:val="32"/>
          <w:w w:val="13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語言的結構陣列來記錄好朋友的電話號碼，他寫了一段程式碼如下，請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問要存取最後一位朋友的電話，哪一個語法才是正確的？</w:t>
      </w:r>
    </w:p>
    <w:p w:rsidR="004B05D7" w:rsidRPr="0070218B" w:rsidRDefault="004B05D7" w:rsidP="004B05D7">
      <w:pPr>
        <w:pStyle w:val="ae"/>
        <w:tabs>
          <w:tab w:val="left" w:pos="4171"/>
          <w:tab w:val="left" w:pos="6313"/>
          <w:tab w:val="left" w:pos="8344"/>
        </w:tabs>
        <w:kinsoku w:val="0"/>
        <w:overflowPunct w:val="0"/>
        <w:spacing w:before="47"/>
        <w:ind w:left="2138"/>
        <w:rPr>
          <w:rFonts w:asciiTheme="minorEastAsia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(A)</w:t>
      </w:r>
      <w:r w:rsidRPr="0070218B">
        <w:rPr>
          <w:rFonts w:asciiTheme="minorEastAsia" w:hAnsiTheme="minorEastAsia"/>
          <w:color w:val="231F20"/>
          <w:spacing w:val="16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friend[0].num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(B)</w:t>
      </w:r>
      <w:r w:rsidRPr="0070218B">
        <w:rPr>
          <w:rFonts w:asciiTheme="minorEastAsia" w:hAnsiTheme="minorEastAsia"/>
          <w:color w:val="231F20"/>
          <w:spacing w:val="16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friend[19].num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(c)</w:t>
      </w:r>
      <w:r w:rsidRPr="0070218B">
        <w:rPr>
          <w:rFonts w:asciiTheme="minorEastAsia" w:hAnsiTheme="minorEastAsia"/>
          <w:color w:val="231F20"/>
          <w:spacing w:val="63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phone[0].num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</w:t>
      </w:r>
      <w:r w:rsidRPr="0070218B">
        <w:rPr>
          <w:rFonts w:asciiTheme="minorEastAsia" w:hAnsiTheme="minorEastAsia"/>
          <w:color w:val="231F20"/>
          <w:spacing w:val="11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phone[19].num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</w:p>
    <w:p w:rsidR="004B05D7" w:rsidRPr="0070218B" w:rsidRDefault="004B05D7" w:rsidP="004B05D7">
      <w:pPr>
        <w:pStyle w:val="ae"/>
        <w:kinsoku w:val="0"/>
        <w:overflowPunct w:val="0"/>
        <w:spacing w:before="133" w:line="328" w:lineRule="auto"/>
        <w:ind w:left="2566" w:right="7870" w:hanging="401"/>
        <w:rPr>
          <w:rFonts w:asciiTheme="minorEastAsia" w:hAnsiTheme="minorEastAsia" w:cs="Arial"/>
          <w:color w:val="00AEEF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 xml:space="preserve">struct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 xml:space="preserve">phone{ 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 xml:space="preserve">int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num;</w:t>
      </w:r>
    </w:p>
    <w:p w:rsidR="004B05D7" w:rsidRPr="0070218B" w:rsidRDefault="004B05D7" w:rsidP="004B05D7">
      <w:pPr>
        <w:pStyle w:val="ae"/>
        <w:kinsoku w:val="0"/>
        <w:overflowPunct w:val="0"/>
        <w:spacing w:before="3"/>
        <w:ind w:left="2566"/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char</w:t>
      </w:r>
      <w:r w:rsidRPr="0070218B">
        <w:rPr>
          <w:rFonts w:asciiTheme="minorEastAsia" w:hAnsiTheme="minorEastAsia" w:cs="Arial"/>
          <w:color w:val="00AEEF"/>
          <w:spacing w:val="34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name[10];</w:t>
      </w:r>
    </w:p>
    <w:p w:rsidR="004B05D7" w:rsidRPr="0070218B" w:rsidRDefault="004B05D7" w:rsidP="004B05D7">
      <w:pPr>
        <w:pStyle w:val="ae"/>
        <w:kinsoku w:val="0"/>
        <w:overflowPunct w:val="0"/>
        <w:spacing w:before="85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86"/>
        <w:ind w:left="2166"/>
        <w:rPr>
          <w:rFonts w:asciiTheme="minorEastAsia" w:cs="Arial"/>
          <w:color w:val="00AEEF"/>
          <w:spacing w:val="-10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1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main()</w:t>
      </w:r>
      <w:r w:rsidRPr="0070218B">
        <w:rPr>
          <w:rFonts w:asciiTheme="minorEastAsia" w:hAnsiTheme="minorEastAsia" w:cs="Arial"/>
          <w:color w:val="00AEEF"/>
          <w:spacing w:val="1"/>
          <w:w w:val="135"/>
          <w:sz w:val="20"/>
          <w:szCs w:val="20"/>
        </w:rPr>
        <w:t xml:space="preserve"> </w:t>
      </w:r>
      <w:r w:rsidRPr="0070218B">
        <w:rPr>
          <w:rFonts w:asciiTheme="minorEastAsia" w:cs="Arial"/>
          <w:color w:val="00AEEF"/>
          <w:spacing w:val="-10"/>
          <w:w w:val="135"/>
          <w:sz w:val="20"/>
          <w:szCs w:val="20"/>
        </w:rPr>
        <w:t>{</w:t>
      </w:r>
    </w:p>
    <w:p w:rsidR="004B05D7" w:rsidRPr="0070218B" w:rsidRDefault="004B05D7" w:rsidP="004B05D7">
      <w:pPr>
        <w:pStyle w:val="ae"/>
        <w:kinsoku w:val="0"/>
        <w:overflowPunct w:val="0"/>
        <w:spacing w:before="87"/>
        <w:ind w:left="2566"/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2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phone</w:t>
      </w:r>
      <w:r w:rsidRPr="0070218B">
        <w:rPr>
          <w:rFonts w:asciiTheme="minorEastAsia" w:hAnsiTheme="minorEastAsia" w:cs="Arial"/>
          <w:color w:val="00AEEF"/>
          <w:spacing w:val="2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  <w:t>friend[20];</w:t>
      </w:r>
    </w:p>
    <w:p w:rsidR="004B05D7" w:rsidRPr="0070218B" w:rsidRDefault="004B05D7" w:rsidP="004B05D7">
      <w:pPr>
        <w:pStyle w:val="ae"/>
        <w:kinsoku w:val="0"/>
        <w:overflowPunct w:val="0"/>
        <w:spacing w:before="85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tabs>
          <w:tab w:val="left" w:pos="2138"/>
          <w:tab w:val="left" w:pos="3457"/>
          <w:tab w:val="left" w:pos="4882"/>
          <w:tab w:val="left" w:pos="6307"/>
        </w:tabs>
        <w:kinsoku w:val="0"/>
        <w:overflowPunct w:val="0"/>
        <w:spacing w:before="144" w:line="206" w:lineRule="auto"/>
        <w:ind w:left="2138" w:right="3739" w:hanging="1008"/>
        <w:rPr>
          <w:rFonts w:asciiTheme="minorEastAsia" w:cs="Wawati SC"/>
          <w:color w:val="231F20"/>
        </w:rPr>
      </w:pP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B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3.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承上題，陣列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friend[ ]</w:t>
      </w:r>
      <w:r w:rsidRPr="0070218B">
        <w:rPr>
          <w:rFonts w:asciiTheme="minorEastAsia" w:hAnsiTheme="minorEastAsia" w:cs="Wawati SC" w:hint="eastAsia"/>
          <w:color w:val="231F20"/>
        </w:rPr>
        <w:t>總共需要多大的記憶體</w:t>
      </w:r>
      <w:r w:rsidRPr="0070218B">
        <w:rPr>
          <w:rFonts w:asciiTheme="minorEastAsia" w:hAnsiTheme="minorEastAsia" w:cs="Wawati SC"/>
          <w:color w:val="231F20"/>
          <w:spacing w:val="80"/>
          <w:w w:val="15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間？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(A)14 Byte</w:t>
      </w:r>
      <w:r w:rsidRPr="0070218B">
        <w:rPr>
          <w:rFonts w:asciiTheme="minorEastAsia" w:hAnsiTheme="minorEastAsia"/>
          <w:color w:val="231F20"/>
        </w:rPr>
        <w:tab/>
        <w:t>(B)280 Byte</w:t>
      </w:r>
      <w:r w:rsidRPr="0070218B">
        <w:rPr>
          <w:rFonts w:asciiTheme="minorEastAsia" w:hAnsiTheme="minorEastAsia"/>
          <w:color w:val="231F20"/>
        </w:rPr>
        <w:tab/>
        <w:t>(c)140 Byte</w:t>
      </w:r>
      <w:r w:rsidRPr="0070218B">
        <w:rPr>
          <w:rFonts w:asciiTheme="minorEastAsia" w:hAnsiTheme="minorEastAsia"/>
          <w:color w:val="231F20"/>
        </w:rPr>
        <w:tab/>
        <w:t>(D)200 Byte</w:t>
      </w:r>
      <w:r w:rsidRPr="0070218B">
        <w:rPr>
          <w:rFonts w:asciiTheme="minorEastAsia" w:hAnsiTheme="minorEastAsia" w:cs="Wawati SC" w:hint="eastAsia"/>
          <w:color w:val="231F20"/>
        </w:rPr>
        <w:t>。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50" w:line="389" w:lineRule="exact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5"/>
        </w:rPr>
        <w:t xml:space="preserve">(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  <w:spacing w:val="30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4.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spacing w:val="-1"/>
        </w:rPr>
        <w:t>關於下列程式碼片段的描述，何者正確？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38"/>
        <w:rPr>
          <w:rFonts w:asciiTheme="minorEastAsia" w:cs="Wawati SC"/>
          <w:color w:val="231F20"/>
          <w:spacing w:val="-4"/>
        </w:rPr>
      </w:pPr>
      <w:r w:rsidRPr="0070218B">
        <w:rPr>
          <w:rFonts w:asciiTheme="minorEastAsia" w:hAnsiTheme="minorEastAsia"/>
          <w:color w:val="231F20"/>
        </w:rPr>
        <w:t>(A)</w:t>
      </w:r>
      <w:r w:rsidRPr="0070218B">
        <w:rPr>
          <w:rFonts w:asciiTheme="minorEastAsia" w:hAnsiTheme="minorEastAsia" w:cs="Wawati SC" w:hint="eastAsia"/>
          <w:color w:val="231F20"/>
        </w:rPr>
        <w:t>結構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player</w:t>
      </w:r>
      <w:r w:rsidRPr="0070218B">
        <w:rPr>
          <w:rFonts w:asciiTheme="minorEastAsia" w:hAnsiTheme="minorEastAsia"/>
          <w:color w:val="231F20"/>
          <w:spacing w:val="18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1"/>
        </w:rPr>
        <w:t>擁有</w:t>
      </w:r>
      <w:r w:rsidRPr="0070218B">
        <w:rPr>
          <w:rFonts w:asciiTheme="minorEastAsia" w:hAnsiTheme="minorEastAsia" w:cs="Wawati SC"/>
          <w:color w:val="231F20"/>
          <w:spacing w:val="1"/>
        </w:rPr>
        <w:t xml:space="preserve"> </w:t>
      </w:r>
      <w:r w:rsidRPr="0070218B">
        <w:rPr>
          <w:rFonts w:asciiTheme="minorEastAsia" w:hAnsiTheme="minorEastAsia"/>
          <w:color w:val="231F20"/>
        </w:rPr>
        <w:t>3</w:t>
      </w:r>
      <w:r w:rsidRPr="0070218B">
        <w:rPr>
          <w:rFonts w:asciiTheme="minorEastAsia" w:hAnsiTheme="minorEastAsia"/>
          <w:color w:val="231F20"/>
          <w:spacing w:val="17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4"/>
        </w:rPr>
        <w:t>個成員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38"/>
        <w:rPr>
          <w:rFonts w:asciiTheme="minorEastAsia" w:cs="Wawati SC"/>
          <w:color w:val="231F20"/>
          <w:spacing w:val="-3"/>
        </w:rPr>
      </w:pPr>
      <w:r w:rsidRPr="0070218B">
        <w:rPr>
          <w:rFonts w:asciiTheme="minorEastAsia" w:hAnsiTheme="minorEastAsia"/>
          <w:color w:val="231F20"/>
        </w:rPr>
        <w:t>(B</w:t>
      </w:r>
      <w:r w:rsidRPr="0070218B">
        <w:rPr>
          <w:rFonts w:asciiTheme="minorEastAsia" w:hAnsiTheme="minorEastAsia"/>
          <w:color w:val="231F20"/>
          <w:spacing w:val="24"/>
        </w:rPr>
        <w:t xml:space="preserve">) </w:t>
      </w:r>
      <w:r w:rsidRPr="0070218B">
        <w:rPr>
          <w:rFonts w:asciiTheme="minorEastAsia" w:hAnsiTheme="minorEastAsia"/>
          <w:color w:val="231F20"/>
        </w:rPr>
        <w:t>nba</w:t>
      </w:r>
      <w:r w:rsidRPr="0070218B">
        <w:rPr>
          <w:rFonts w:asciiTheme="minorEastAsia" w:hAnsiTheme="minorEastAsia"/>
          <w:color w:val="231F20"/>
          <w:spacing w:val="15"/>
        </w:rPr>
        <w:t>[ ]</w:t>
      </w:r>
      <w:r w:rsidRPr="0070218B">
        <w:rPr>
          <w:rFonts w:asciiTheme="minorEastAsia" w:hAnsiTheme="minorEastAsia" w:cs="Wawati SC" w:hint="eastAsia"/>
          <w:color w:val="231F20"/>
          <w:spacing w:val="1"/>
        </w:rPr>
        <w:t>是一個結構陣列，每個元素都是一個</w:t>
      </w:r>
      <w:r w:rsidRPr="0070218B">
        <w:rPr>
          <w:rFonts w:asciiTheme="minorEastAsia" w:hAnsiTheme="minorEastAsia" w:cs="Wawati SC"/>
          <w:color w:val="231F20"/>
          <w:spacing w:val="1"/>
        </w:rPr>
        <w:t xml:space="preserve"> </w:t>
      </w:r>
      <w:r w:rsidRPr="0070218B">
        <w:rPr>
          <w:rFonts w:asciiTheme="minorEastAsia" w:hAnsiTheme="minorEastAsia"/>
          <w:color w:val="231F20"/>
        </w:rPr>
        <w:t>player</w:t>
      </w:r>
      <w:r w:rsidRPr="0070218B">
        <w:rPr>
          <w:rFonts w:asciiTheme="minorEastAsia" w:hAnsiTheme="minorEastAsia"/>
          <w:color w:val="231F20"/>
          <w:spacing w:val="47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3"/>
        </w:rPr>
        <w:t>結構型態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38"/>
        <w:rPr>
          <w:rFonts w:asciiTheme="minorEastAsia" w:cs="Wawati SC"/>
          <w:color w:val="231F20"/>
          <w:spacing w:val="-4"/>
        </w:rPr>
      </w:pPr>
      <w:r w:rsidRPr="0070218B">
        <w:rPr>
          <w:rFonts w:asciiTheme="minorEastAsia" w:hAnsiTheme="minorEastAsia"/>
          <w:color w:val="231F20"/>
        </w:rPr>
        <w:t>(c)</w:t>
      </w:r>
      <w:r w:rsidRPr="0070218B">
        <w:rPr>
          <w:rFonts w:asciiTheme="minorEastAsia" w:hAnsiTheme="minorEastAsia" w:cs="Wawati SC" w:hint="eastAsia"/>
          <w:color w:val="231F20"/>
          <w:spacing w:val="12"/>
        </w:rPr>
        <w:t>一個</w:t>
      </w:r>
      <w:r w:rsidRPr="0070218B">
        <w:rPr>
          <w:rFonts w:asciiTheme="minorEastAsia" w:hAnsiTheme="minorEastAsia" w:cs="Wawati SC"/>
          <w:color w:val="231F20"/>
          <w:spacing w:val="12"/>
        </w:rPr>
        <w:t xml:space="preserve"> </w:t>
      </w:r>
      <w:r w:rsidRPr="0070218B">
        <w:rPr>
          <w:rFonts w:asciiTheme="minorEastAsia" w:hAnsiTheme="minorEastAsia"/>
          <w:color w:val="231F20"/>
        </w:rPr>
        <w:t>player</w:t>
      </w:r>
      <w:r w:rsidRPr="0070218B">
        <w:rPr>
          <w:rFonts w:asciiTheme="minorEastAsia" w:hAnsiTheme="minorEastAsia"/>
          <w:color w:val="231F20"/>
          <w:spacing w:val="53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3"/>
        </w:rPr>
        <w:t>結構的變數會佔用記憶體</w:t>
      </w:r>
      <w:r w:rsidRPr="0070218B">
        <w:rPr>
          <w:rFonts w:asciiTheme="minorEastAsia" w:hAnsiTheme="minorEastAsia" w:cs="Wawati SC"/>
          <w:color w:val="231F20"/>
          <w:spacing w:val="3"/>
        </w:rPr>
        <w:t xml:space="preserve"> </w:t>
      </w:r>
      <w:r w:rsidRPr="0070218B">
        <w:rPr>
          <w:rFonts w:asciiTheme="minorEastAsia" w:hAnsiTheme="minorEastAsia"/>
          <w:color w:val="231F20"/>
        </w:rPr>
        <w:t>64Bbyte</w:t>
      </w:r>
      <w:r w:rsidRPr="0070218B">
        <w:rPr>
          <w:rFonts w:asciiTheme="minorEastAsia" w:hAnsiTheme="minorEastAsia"/>
          <w:color w:val="231F20"/>
          <w:spacing w:val="53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4"/>
        </w:rPr>
        <w:t>的大小</w:t>
      </w:r>
    </w:p>
    <w:p w:rsidR="004B05D7" w:rsidRPr="0070218B" w:rsidRDefault="004B05D7" w:rsidP="004B05D7">
      <w:pPr>
        <w:pStyle w:val="ae"/>
        <w:kinsoku w:val="0"/>
        <w:overflowPunct w:val="0"/>
        <w:spacing w:line="389" w:lineRule="exact"/>
        <w:ind w:left="2138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以上皆是。</w:t>
      </w:r>
    </w:p>
    <w:p w:rsidR="004B05D7" w:rsidRPr="0070218B" w:rsidRDefault="004B05D7" w:rsidP="004B05D7">
      <w:pPr>
        <w:pStyle w:val="ae"/>
        <w:kinsoku w:val="0"/>
        <w:overflowPunct w:val="0"/>
        <w:spacing w:before="30" w:line="309" w:lineRule="auto"/>
        <w:ind w:left="2566" w:right="7370" w:hanging="401"/>
        <w:rPr>
          <w:rFonts w:asciiTheme="minorEastAsia" w:hAnsiTheme="minorEastAsia" w:cs="Arial"/>
          <w:color w:val="00AEEF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 xml:space="preserve">player{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char</w:t>
      </w:r>
      <w:r w:rsidRPr="0070218B">
        <w:rPr>
          <w:rFonts w:asciiTheme="minorEastAsia" w:hAnsiTheme="minorEastAsia" w:cs="Arial"/>
          <w:color w:val="00AEEF"/>
          <w:spacing w:val="6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 xml:space="preserve">name[30];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char</w:t>
      </w:r>
      <w:r w:rsidRPr="0070218B">
        <w:rPr>
          <w:rFonts w:asciiTheme="minorEastAsia" w:hAnsiTheme="minorEastAsia" w:cs="Arial"/>
          <w:color w:val="00AEEF"/>
          <w:spacing w:val="3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 xml:space="preserve">team[30]; 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 xml:space="preserve">int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pay;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131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166"/>
        <w:rPr>
          <w:rFonts w:asciiTheme="minorEastAsia" w:cs="Arial"/>
          <w:color w:val="00AEEF"/>
          <w:spacing w:val="-10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1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main()</w:t>
      </w:r>
      <w:r w:rsidRPr="0070218B">
        <w:rPr>
          <w:rFonts w:asciiTheme="minorEastAsia" w:hAnsiTheme="minorEastAsia" w:cs="Arial"/>
          <w:color w:val="00AEEF"/>
          <w:spacing w:val="1"/>
          <w:w w:val="135"/>
          <w:sz w:val="20"/>
          <w:szCs w:val="20"/>
        </w:rPr>
        <w:t xml:space="preserve"> </w:t>
      </w:r>
      <w:r w:rsidRPr="0070218B">
        <w:rPr>
          <w:rFonts w:asciiTheme="minorEastAsia" w:cs="Arial"/>
          <w:color w:val="00AEEF"/>
          <w:spacing w:val="-10"/>
          <w:w w:val="135"/>
          <w:sz w:val="20"/>
          <w:szCs w:val="20"/>
        </w:rPr>
        <w:t>{</w:t>
      </w:r>
    </w:p>
    <w:p w:rsidR="004B05D7" w:rsidRPr="0070218B" w:rsidRDefault="004B05D7" w:rsidP="004B05D7">
      <w:pPr>
        <w:pStyle w:val="ae"/>
        <w:kinsoku w:val="0"/>
        <w:overflowPunct w:val="0"/>
        <w:spacing w:before="49" w:line="309" w:lineRule="auto"/>
        <w:ind w:left="2566" w:right="4962"/>
        <w:rPr>
          <w:rFonts w:asciiTheme="minorEastAsia" w:hAnsiTheme="minorEastAsia" w:cs="Arial"/>
          <w:color w:val="00AEEF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40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player</w:t>
      </w:r>
      <w:r w:rsidRPr="0070218B">
        <w:rPr>
          <w:rFonts w:asciiTheme="minorEastAsia" w:hAnsiTheme="minorEastAsia" w:cs="Arial"/>
          <w:color w:val="00AEEF"/>
          <w:spacing w:val="40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 xml:space="preserve">nba[100];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strcpy(nba[0].name,"LeBron</w:t>
      </w:r>
      <w:r w:rsidRPr="0070218B">
        <w:rPr>
          <w:rFonts w:asciiTheme="minorEastAsia" w:hAnsiTheme="minorEastAsia" w:cs="Arial"/>
          <w:color w:val="00AEEF"/>
          <w:spacing w:val="6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 xml:space="preserve">James");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 xml:space="preserve">strcpy(nba[0].team,"Lakers");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nba[0].pay</w:t>
      </w:r>
      <w:r w:rsidRPr="0070218B">
        <w:rPr>
          <w:rFonts w:asciiTheme="minorEastAsia" w:hAnsiTheme="minorEastAsia" w:cs="Arial"/>
          <w:color w:val="00AEEF"/>
          <w:spacing w:val="40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3922;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97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076"/>
        </w:tabs>
        <w:kinsoku w:val="0"/>
        <w:overflowPunct w:val="0"/>
        <w:ind w:left="1076" w:hanging="343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076"/>
        </w:tabs>
        <w:kinsoku w:val="0"/>
        <w:overflowPunct w:val="0"/>
        <w:ind w:left="1076" w:hanging="343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99"/>
        <w:rPr>
          <w:rFonts w:asciiTheme="minorEastAsia" w:cs="Lantinghei SC"/>
        </w:rPr>
      </w:pPr>
    </w:p>
    <w:p w:rsidR="004B05D7" w:rsidRPr="0070218B" w:rsidRDefault="004B05D7" w:rsidP="004B05D7">
      <w:pPr>
        <w:pStyle w:val="ae"/>
        <w:tabs>
          <w:tab w:val="left" w:pos="2138"/>
          <w:tab w:val="left" w:pos="5709"/>
          <w:tab w:val="left" w:pos="6515"/>
          <w:tab w:val="left" w:pos="7191"/>
          <w:tab w:val="left" w:pos="7867"/>
        </w:tabs>
        <w:kinsoku w:val="0"/>
        <w:overflowPunct w:val="0"/>
        <w:ind w:left="1130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16"/>
        </w:rPr>
        <w:t xml:space="preserve">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60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</w:rPr>
        <w:t>5.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下列程式片段的輸出結果為何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(A)10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(B)9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(c)0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(D)20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48"/>
        <w:ind w:left="2166"/>
        <w:rPr>
          <w:rFonts w:asciiTheme="minorEastAsia" w:hAnsiTheme="minorEastAsia" w:cs="Arial"/>
          <w:color w:val="00AEEF"/>
          <w:spacing w:val="-5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72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25"/>
          <w:sz w:val="20"/>
          <w:szCs w:val="20"/>
        </w:rPr>
        <w:t>S{</w:t>
      </w:r>
    </w:p>
    <w:p w:rsidR="004B05D7" w:rsidRPr="0070218B" w:rsidRDefault="004B05D7" w:rsidP="004B05D7">
      <w:pPr>
        <w:pStyle w:val="ae"/>
        <w:kinsoku w:val="0"/>
        <w:overflowPunct w:val="0"/>
        <w:spacing w:before="50" w:line="309" w:lineRule="auto"/>
        <w:ind w:left="2566" w:right="8243"/>
        <w:rPr>
          <w:rFonts w:asciiTheme="minorEastAsia" w:hAnsiTheme="minorEastAsia" w:cs="Arial"/>
          <w:color w:val="00AEEF"/>
          <w:spacing w:val="-7"/>
          <w:w w:val="15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-5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x; int</w:t>
      </w:r>
      <w:r w:rsidRPr="0070218B">
        <w:rPr>
          <w:rFonts w:asciiTheme="minorEastAsia" w:hAnsiTheme="minorEastAsia" w:cs="Arial"/>
          <w:color w:val="00AEEF"/>
          <w:spacing w:val="36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7"/>
          <w:w w:val="150"/>
          <w:sz w:val="20"/>
          <w:szCs w:val="20"/>
        </w:rPr>
        <w:t>y;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131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166"/>
        <w:rPr>
          <w:rFonts w:asciiTheme="minorEastAsia" w:cs="Arial"/>
          <w:color w:val="00AEEF"/>
          <w:spacing w:val="-10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1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main()</w:t>
      </w:r>
      <w:r w:rsidRPr="0070218B">
        <w:rPr>
          <w:rFonts w:asciiTheme="minorEastAsia" w:hAnsiTheme="minorEastAsia" w:cs="Arial"/>
          <w:color w:val="00AEEF"/>
          <w:spacing w:val="1"/>
          <w:w w:val="135"/>
          <w:sz w:val="20"/>
          <w:szCs w:val="20"/>
        </w:rPr>
        <w:t xml:space="preserve"> </w:t>
      </w:r>
      <w:r w:rsidRPr="0070218B">
        <w:rPr>
          <w:rFonts w:asciiTheme="minorEastAsia" w:cs="Arial"/>
          <w:color w:val="00AEEF"/>
          <w:spacing w:val="-10"/>
          <w:w w:val="135"/>
          <w:sz w:val="20"/>
          <w:szCs w:val="20"/>
        </w:rPr>
        <w:t>{</w:t>
      </w:r>
    </w:p>
    <w:p w:rsidR="004B05D7" w:rsidRPr="0070218B" w:rsidRDefault="004B05D7" w:rsidP="004B05D7">
      <w:pPr>
        <w:pStyle w:val="ae"/>
        <w:kinsoku w:val="0"/>
        <w:overflowPunct w:val="0"/>
        <w:spacing w:before="67"/>
        <w:ind w:left="2566"/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42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S</w:t>
      </w:r>
      <w:r w:rsidRPr="0070218B">
        <w:rPr>
          <w:rFonts w:asciiTheme="minorEastAsia" w:hAnsiTheme="minorEastAsia" w:cs="Arial"/>
          <w:color w:val="00AEEF"/>
          <w:spacing w:val="44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  <w:t>A[10];</w:t>
      </w:r>
    </w:p>
    <w:p w:rsidR="004B05D7" w:rsidRPr="0070218B" w:rsidRDefault="004B05D7" w:rsidP="004B05D7">
      <w:pPr>
        <w:pStyle w:val="ae"/>
        <w:kinsoku w:val="0"/>
        <w:overflowPunct w:val="0"/>
        <w:spacing w:before="65" w:line="309" w:lineRule="auto"/>
        <w:ind w:left="2966" w:right="6142" w:hanging="400"/>
        <w:rPr>
          <w:rFonts w:asciiTheme="minorEastAsia" w:hAnsiTheme="minorEastAsia" w:cs="Arial"/>
          <w:color w:val="00AEEF"/>
          <w:w w:val="19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for</w:t>
      </w:r>
      <w:r w:rsidRPr="0070218B">
        <w:rPr>
          <w:rFonts w:asciiTheme="minorEastAsia" w:hAnsiTheme="minorEastAsia" w:cs="Arial"/>
          <w:color w:val="00AEEF"/>
          <w:spacing w:val="-8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(int</w:t>
      </w:r>
      <w:r w:rsidRPr="0070218B">
        <w:rPr>
          <w:rFonts w:asciiTheme="minorEastAsia" w:hAnsiTheme="minorEastAsia" w:cs="Arial"/>
          <w:color w:val="00AEEF"/>
          <w:spacing w:val="-6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 xml:space="preserve">i=0;i&lt;10;i++){ A[i].x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w w:val="190"/>
          <w:sz w:val="20"/>
          <w:szCs w:val="20"/>
        </w:rPr>
        <w:t xml:space="preserve"> i;</w:t>
      </w:r>
    </w:p>
    <w:p w:rsidR="004B05D7" w:rsidRPr="0070218B" w:rsidRDefault="004B05D7" w:rsidP="004B05D7">
      <w:pPr>
        <w:pStyle w:val="ae"/>
        <w:kinsoku w:val="0"/>
        <w:overflowPunct w:val="0"/>
        <w:spacing w:line="229" w:lineRule="exact"/>
        <w:ind w:left="2966"/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>A[i].y</w:t>
      </w:r>
      <w:r w:rsidRPr="0070218B">
        <w:rPr>
          <w:rFonts w:asciiTheme="minorEastAsia" w:hAnsiTheme="minorEastAsia" w:cs="Arial"/>
          <w:color w:val="00AEEF"/>
          <w:spacing w:val="16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16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  <w:t>A[i].x;</w:t>
      </w:r>
    </w:p>
    <w:p w:rsidR="004B05D7" w:rsidRPr="0070218B" w:rsidRDefault="004B05D7" w:rsidP="004B05D7">
      <w:pPr>
        <w:pStyle w:val="ae"/>
        <w:kinsoku w:val="0"/>
        <w:overflowPunct w:val="0"/>
        <w:spacing w:before="65"/>
        <w:ind w:left="25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133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566"/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cout</w:t>
      </w:r>
      <w:r w:rsidRPr="0070218B">
        <w:rPr>
          <w:rFonts w:asciiTheme="minorEastAsia" w:hAnsiTheme="minorEastAsia" w:cs="Arial"/>
          <w:color w:val="00AEEF"/>
          <w:spacing w:val="33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34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A[0].x</w:t>
      </w:r>
      <w:r w:rsidRPr="0070218B">
        <w:rPr>
          <w:rFonts w:asciiTheme="minorEastAsia" w:hAnsiTheme="minorEastAsia" w:cs="Arial"/>
          <w:color w:val="00AEEF"/>
          <w:spacing w:val="34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+</w:t>
      </w:r>
      <w:r w:rsidRPr="0070218B">
        <w:rPr>
          <w:rFonts w:asciiTheme="minorEastAsia" w:hAnsiTheme="minorEastAsia" w:cs="Arial"/>
          <w:color w:val="00AEEF"/>
          <w:spacing w:val="34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A[9].y</w:t>
      </w:r>
      <w:r w:rsidRPr="0070218B">
        <w:rPr>
          <w:rFonts w:asciiTheme="minorEastAsia" w:hAnsiTheme="minorEastAsia" w:cs="Arial"/>
          <w:color w:val="00AEEF"/>
          <w:spacing w:val="33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34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endl;</w:t>
      </w:r>
    </w:p>
    <w:p w:rsidR="004B05D7" w:rsidRPr="0070218B" w:rsidRDefault="004B05D7" w:rsidP="004B05D7">
      <w:pPr>
        <w:pStyle w:val="ae"/>
        <w:kinsoku w:val="0"/>
        <w:overflowPunct w:val="0"/>
        <w:spacing w:before="65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10"/>
        <w:rPr>
          <w:rFonts w:asciiTheme="minorEastAsia" w:cs="Arial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7696" behindDoc="0" locked="0" layoutInCell="0" allowOverlap="1" wp14:anchorId="136D1843" wp14:editId="5B487C55">
                <wp:simplePos x="0" y="0"/>
                <wp:positionH relativeFrom="page">
                  <wp:posOffset>753110</wp:posOffset>
                </wp:positionH>
                <wp:positionV relativeFrom="paragraph">
                  <wp:posOffset>160020</wp:posOffset>
                </wp:positionV>
                <wp:extent cx="6134735" cy="1703070"/>
                <wp:effectExtent l="0" t="0" r="0" b="0"/>
                <wp:wrapTopAndBottom/>
                <wp:docPr id="2040912241" name="Group 9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4735" cy="1703070"/>
                          <a:chOff x="1186" y="252"/>
                          <a:chExt cx="9661" cy="2682"/>
                        </a:xfrm>
                      </wpg:grpSpPr>
                      <wpg:grpSp>
                        <wpg:cNvPr id="892782237" name="Group 9037"/>
                        <wpg:cNvGrpSpPr>
                          <a:grpSpLocks/>
                        </wpg:cNvGrpSpPr>
                        <wpg:grpSpPr bwMode="auto">
                          <a:xfrm>
                            <a:off x="1186" y="589"/>
                            <a:ext cx="2642" cy="361"/>
                            <a:chOff x="1186" y="589"/>
                            <a:chExt cx="2642" cy="361"/>
                          </a:xfrm>
                        </wpg:grpSpPr>
                        <wps:wsp>
                          <wps:cNvPr id="2065205559" name="Freeform 9038"/>
                          <wps:cNvSpPr>
                            <a:spLocks/>
                          </wps:cNvSpPr>
                          <wps:spPr bwMode="auto">
                            <a:xfrm>
                              <a:off x="1186" y="589"/>
                              <a:ext cx="2642" cy="361"/>
                            </a:xfrm>
                            <a:custGeom>
                              <a:avLst/>
                              <a:gdLst>
                                <a:gd name="T0" fmla="*/ 832 w 2642"/>
                                <a:gd name="T1" fmla="*/ 0 h 361"/>
                                <a:gd name="T2" fmla="*/ 72 w 2642"/>
                                <a:gd name="T3" fmla="*/ 0 h 361"/>
                                <a:gd name="T4" fmla="*/ 0 w 2642"/>
                                <a:gd name="T5" fmla="*/ 0 h 361"/>
                                <a:gd name="T6" fmla="*/ 0 w 2642"/>
                                <a:gd name="T7" fmla="*/ 360 h 361"/>
                                <a:gd name="T8" fmla="*/ 72 w 2642"/>
                                <a:gd name="T9" fmla="*/ 360 h 361"/>
                                <a:gd name="T10" fmla="*/ 72 w 2642"/>
                                <a:gd name="T11" fmla="*/ 360 h 361"/>
                                <a:gd name="T12" fmla="*/ 832 w 2642"/>
                                <a:gd name="T13" fmla="*/ 360 h 361"/>
                                <a:gd name="T14" fmla="*/ 832 w 2642"/>
                                <a:gd name="T15" fmla="*/ 0 h 3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642" h="361">
                                  <a:moveTo>
                                    <a:pt x="832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72" y="360"/>
                                  </a:lnTo>
                                  <a:lnTo>
                                    <a:pt x="72" y="36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2665729" name="Freeform 9039"/>
                          <wps:cNvSpPr>
                            <a:spLocks/>
                          </wps:cNvSpPr>
                          <wps:spPr bwMode="auto">
                            <a:xfrm>
                              <a:off x="1186" y="589"/>
                              <a:ext cx="2642" cy="361"/>
                            </a:xfrm>
                            <a:custGeom>
                              <a:avLst/>
                              <a:gdLst>
                                <a:gd name="T0" fmla="*/ 2583 w 2642"/>
                                <a:gd name="T1" fmla="*/ 0 h 361"/>
                                <a:gd name="T2" fmla="*/ 1822 w 2642"/>
                                <a:gd name="T3" fmla="*/ 0 h 361"/>
                                <a:gd name="T4" fmla="*/ 1765 w 2642"/>
                                <a:gd name="T5" fmla="*/ 0 h 361"/>
                                <a:gd name="T6" fmla="*/ 1750 w 2642"/>
                                <a:gd name="T7" fmla="*/ 0 h 361"/>
                                <a:gd name="T8" fmla="*/ 1708 w 2642"/>
                                <a:gd name="T9" fmla="*/ 0 h 361"/>
                                <a:gd name="T10" fmla="*/ 946 w 2642"/>
                                <a:gd name="T11" fmla="*/ 0 h 361"/>
                                <a:gd name="T12" fmla="*/ 889 w 2642"/>
                                <a:gd name="T13" fmla="*/ 0 h 361"/>
                                <a:gd name="T14" fmla="*/ 874 w 2642"/>
                                <a:gd name="T15" fmla="*/ 0 h 361"/>
                                <a:gd name="T16" fmla="*/ 832 w 2642"/>
                                <a:gd name="T17" fmla="*/ 0 h 361"/>
                                <a:gd name="T18" fmla="*/ 832 w 2642"/>
                                <a:gd name="T19" fmla="*/ 360 h 361"/>
                                <a:gd name="T20" fmla="*/ 874 w 2642"/>
                                <a:gd name="T21" fmla="*/ 360 h 361"/>
                                <a:gd name="T22" fmla="*/ 889 w 2642"/>
                                <a:gd name="T23" fmla="*/ 360 h 361"/>
                                <a:gd name="T24" fmla="*/ 946 w 2642"/>
                                <a:gd name="T25" fmla="*/ 360 h 361"/>
                                <a:gd name="T26" fmla="*/ 946 w 2642"/>
                                <a:gd name="T27" fmla="*/ 360 h 361"/>
                                <a:gd name="T28" fmla="*/ 1708 w 2642"/>
                                <a:gd name="T29" fmla="*/ 360 h 361"/>
                                <a:gd name="T30" fmla="*/ 1708 w 2642"/>
                                <a:gd name="T31" fmla="*/ 360 h 361"/>
                                <a:gd name="T32" fmla="*/ 1750 w 2642"/>
                                <a:gd name="T33" fmla="*/ 360 h 361"/>
                                <a:gd name="T34" fmla="*/ 1765 w 2642"/>
                                <a:gd name="T35" fmla="*/ 360 h 361"/>
                                <a:gd name="T36" fmla="*/ 1822 w 2642"/>
                                <a:gd name="T37" fmla="*/ 360 h 361"/>
                                <a:gd name="T38" fmla="*/ 1822 w 2642"/>
                                <a:gd name="T39" fmla="*/ 360 h 361"/>
                                <a:gd name="T40" fmla="*/ 2583 w 2642"/>
                                <a:gd name="T41" fmla="*/ 360 h 361"/>
                                <a:gd name="T42" fmla="*/ 2583 w 2642"/>
                                <a:gd name="T43" fmla="*/ 0 h 3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2642" h="361">
                                  <a:moveTo>
                                    <a:pt x="2583" y="0"/>
                                  </a:moveTo>
                                  <a:lnTo>
                                    <a:pt x="1822" y="0"/>
                                  </a:lnTo>
                                  <a:lnTo>
                                    <a:pt x="1765" y="0"/>
                                  </a:lnTo>
                                  <a:lnTo>
                                    <a:pt x="1750" y="0"/>
                                  </a:lnTo>
                                  <a:lnTo>
                                    <a:pt x="1708" y="0"/>
                                  </a:lnTo>
                                  <a:lnTo>
                                    <a:pt x="946" y="0"/>
                                  </a:lnTo>
                                  <a:lnTo>
                                    <a:pt x="889" y="0"/>
                                  </a:lnTo>
                                  <a:lnTo>
                                    <a:pt x="874" y="0"/>
                                  </a:lnTo>
                                  <a:lnTo>
                                    <a:pt x="832" y="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74" y="360"/>
                                  </a:lnTo>
                                  <a:lnTo>
                                    <a:pt x="889" y="360"/>
                                  </a:lnTo>
                                  <a:lnTo>
                                    <a:pt x="946" y="360"/>
                                  </a:lnTo>
                                  <a:lnTo>
                                    <a:pt x="946" y="360"/>
                                  </a:lnTo>
                                  <a:lnTo>
                                    <a:pt x="1708" y="360"/>
                                  </a:lnTo>
                                  <a:lnTo>
                                    <a:pt x="1708" y="360"/>
                                  </a:lnTo>
                                  <a:lnTo>
                                    <a:pt x="1750" y="360"/>
                                  </a:lnTo>
                                  <a:lnTo>
                                    <a:pt x="1765" y="360"/>
                                  </a:lnTo>
                                  <a:lnTo>
                                    <a:pt x="1822" y="360"/>
                                  </a:lnTo>
                                  <a:lnTo>
                                    <a:pt x="1822" y="360"/>
                                  </a:lnTo>
                                  <a:lnTo>
                                    <a:pt x="2583" y="360"/>
                                  </a:lnTo>
                                  <a:lnTo>
                                    <a:pt x="25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9654425" name="Freeform 9040"/>
                          <wps:cNvSpPr>
                            <a:spLocks/>
                          </wps:cNvSpPr>
                          <wps:spPr bwMode="auto">
                            <a:xfrm>
                              <a:off x="1186" y="589"/>
                              <a:ext cx="2642" cy="361"/>
                            </a:xfrm>
                            <a:custGeom>
                              <a:avLst/>
                              <a:gdLst>
                                <a:gd name="T0" fmla="*/ 2641 w 2642"/>
                                <a:gd name="T1" fmla="*/ 0 h 361"/>
                                <a:gd name="T2" fmla="*/ 2583 w 2642"/>
                                <a:gd name="T3" fmla="*/ 0 h 361"/>
                                <a:gd name="T4" fmla="*/ 2583 w 2642"/>
                                <a:gd name="T5" fmla="*/ 360 h 361"/>
                                <a:gd name="T6" fmla="*/ 2641 w 2642"/>
                                <a:gd name="T7" fmla="*/ 360 h 361"/>
                                <a:gd name="T8" fmla="*/ 2641 w 2642"/>
                                <a:gd name="T9" fmla="*/ 0 h 3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642" h="361">
                                  <a:moveTo>
                                    <a:pt x="2641" y="0"/>
                                  </a:moveTo>
                                  <a:lnTo>
                                    <a:pt x="2583" y="0"/>
                                  </a:lnTo>
                                  <a:lnTo>
                                    <a:pt x="2583" y="360"/>
                                  </a:lnTo>
                                  <a:lnTo>
                                    <a:pt x="2641" y="360"/>
                                  </a:lnTo>
                                  <a:lnTo>
                                    <a:pt x="26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866380288" name="Picture 9041"/>
                          <pic:cNvPicPr>
                            <a:picLocks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4" y="713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97852447" name="Group 9042"/>
                        <wpg:cNvGrpSpPr>
                          <a:grpSpLocks/>
                        </wpg:cNvGrpSpPr>
                        <wpg:grpSpPr bwMode="auto">
                          <a:xfrm>
                            <a:off x="3813" y="589"/>
                            <a:ext cx="1766" cy="361"/>
                            <a:chOff x="3813" y="589"/>
                            <a:chExt cx="1766" cy="361"/>
                          </a:xfrm>
                        </wpg:grpSpPr>
                        <wps:wsp>
                          <wps:cNvPr id="73738985" name="Freeform 9043"/>
                          <wps:cNvSpPr>
                            <a:spLocks/>
                          </wps:cNvSpPr>
                          <wps:spPr bwMode="auto">
                            <a:xfrm>
                              <a:off x="3813" y="589"/>
                              <a:ext cx="1766" cy="361"/>
                            </a:xfrm>
                            <a:custGeom>
                              <a:avLst/>
                              <a:gdLst>
                                <a:gd name="T0" fmla="*/ 1707 w 1766"/>
                                <a:gd name="T1" fmla="*/ 0 h 361"/>
                                <a:gd name="T2" fmla="*/ 946 w 1766"/>
                                <a:gd name="T3" fmla="*/ 0 h 361"/>
                                <a:gd name="T4" fmla="*/ 890 w 1766"/>
                                <a:gd name="T5" fmla="*/ 0 h 361"/>
                                <a:gd name="T6" fmla="*/ 876 w 1766"/>
                                <a:gd name="T7" fmla="*/ 0 h 361"/>
                                <a:gd name="T8" fmla="*/ 832 w 1766"/>
                                <a:gd name="T9" fmla="*/ 0 h 361"/>
                                <a:gd name="T10" fmla="*/ 70 w 1766"/>
                                <a:gd name="T11" fmla="*/ 0 h 361"/>
                                <a:gd name="T12" fmla="*/ 0 w 1766"/>
                                <a:gd name="T13" fmla="*/ 0 h 361"/>
                                <a:gd name="T14" fmla="*/ 0 w 1766"/>
                                <a:gd name="T15" fmla="*/ 360 h 361"/>
                                <a:gd name="T16" fmla="*/ 70 w 1766"/>
                                <a:gd name="T17" fmla="*/ 360 h 361"/>
                                <a:gd name="T18" fmla="*/ 70 w 1766"/>
                                <a:gd name="T19" fmla="*/ 360 h 361"/>
                                <a:gd name="T20" fmla="*/ 832 w 1766"/>
                                <a:gd name="T21" fmla="*/ 360 h 361"/>
                                <a:gd name="T22" fmla="*/ 832 w 1766"/>
                                <a:gd name="T23" fmla="*/ 360 h 361"/>
                                <a:gd name="T24" fmla="*/ 876 w 1766"/>
                                <a:gd name="T25" fmla="*/ 360 h 361"/>
                                <a:gd name="T26" fmla="*/ 890 w 1766"/>
                                <a:gd name="T27" fmla="*/ 360 h 361"/>
                                <a:gd name="T28" fmla="*/ 946 w 1766"/>
                                <a:gd name="T29" fmla="*/ 360 h 361"/>
                                <a:gd name="T30" fmla="*/ 946 w 1766"/>
                                <a:gd name="T31" fmla="*/ 360 h 361"/>
                                <a:gd name="T32" fmla="*/ 1707 w 1766"/>
                                <a:gd name="T33" fmla="*/ 360 h 361"/>
                                <a:gd name="T34" fmla="*/ 1707 w 1766"/>
                                <a:gd name="T35" fmla="*/ 0 h 3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766" h="361">
                                  <a:moveTo>
                                    <a:pt x="1707" y="0"/>
                                  </a:moveTo>
                                  <a:lnTo>
                                    <a:pt x="946" y="0"/>
                                  </a:lnTo>
                                  <a:lnTo>
                                    <a:pt x="890" y="0"/>
                                  </a:lnTo>
                                  <a:lnTo>
                                    <a:pt x="876" y="0"/>
                                  </a:lnTo>
                                  <a:lnTo>
                                    <a:pt x="832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70" y="360"/>
                                  </a:lnTo>
                                  <a:lnTo>
                                    <a:pt x="70" y="36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76" y="360"/>
                                  </a:lnTo>
                                  <a:lnTo>
                                    <a:pt x="890" y="360"/>
                                  </a:lnTo>
                                  <a:lnTo>
                                    <a:pt x="946" y="360"/>
                                  </a:lnTo>
                                  <a:lnTo>
                                    <a:pt x="946" y="360"/>
                                  </a:lnTo>
                                  <a:lnTo>
                                    <a:pt x="1707" y="360"/>
                                  </a:lnTo>
                                  <a:lnTo>
                                    <a:pt x="17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4476220" name="Freeform 9044"/>
                          <wps:cNvSpPr>
                            <a:spLocks/>
                          </wps:cNvSpPr>
                          <wps:spPr bwMode="auto">
                            <a:xfrm>
                              <a:off x="3813" y="589"/>
                              <a:ext cx="1766" cy="361"/>
                            </a:xfrm>
                            <a:custGeom>
                              <a:avLst/>
                              <a:gdLst>
                                <a:gd name="T0" fmla="*/ 1765 w 1766"/>
                                <a:gd name="T1" fmla="*/ 0 h 361"/>
                                <a:gd name="T2" fmla="*/ 1707 w 1766"/>
                                <a:gd name="T3" fmla="*/ 0 h 361"/>
                                <a:gd name="T4" fmla="*/ 1707 w 1766"/>
                                <a:gd name="T5" fmla="*/ 360 h 361"/>
                                <a:gd name="T6" fmla="*/ 1765 w 1766"/>
                                <a:gd name="T7" fmla="*/ 360 h 361"/>
                                <a:gd name="T8" fmla="*/ 1765 w 1766"/>
                                <a:gd name="T9" fmla="*/ 0 h 3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66" h="361">
                                  <a:moveTo>
                                    <a:pt x="1765" y="0"/>
                                  </a:moveTo>
                                  <a:lnTo>
                                    <a:pt x="1707" y="0"/>
                                  </a:lnTo>
                                  <a:lnTo>
                                    <a:pt x="1707" y="360"/>
                                  </a:lnTo>
                                  <a:lnTo>
                                    <a:pt x="1765" y="360"/>
                                  </a:lnTo>
                                  <a:lnTo>
                                    <a:pt x="17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822733054" name="Picture 9045"/>
                          <pic:cNvPicPr>
                            <a:picLocks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5" y="713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5581450" name="Freeform 9046"/>
                        <wps:cNvSpPr>
                          <a:spLocks/>
                        </wps:cNvSpPr>
                        <wps:spPr bwMode="auto">
                          <a:xfrm>
                            <a:off x="1186" y="589"/>
                            <a:ext cx="9646" cy="720"/>
                          </a:xfrm>
                          <a:custGeom>
                            <a:avLst/>
                            <a:gdLst>
                              <a:gd name="T0" fmla="*/ 9645 w 9646"/>
                              <a:gd name="T1" fmla="*/ 0 h 720"/>
                              <a:gd name="T2" fmla="*/ 9589 w 9646"/>
                              <a:gd name="T3" fmla="*/ 0 h 720"/>
                              <a:gd name="T4" fmla="*/ 9589 w 9646"/>
                              <a:gd name="T5" fmla="*/ 0 h 720"/>
                              <a:gd name="T6" fmla="*/ 8827 w 9646"/>
                              <a:gd name="T7" fmla="*/ 0 h 720"/>
                              <a:gd name="T8" fmla="*/ 8769 w 9646"/>
                              <a:gd name="T9" fmla="*/ 0 h 720"/>
                              <a:gd name="T10" fmla="*/ 8755 w 9646"/>
                              <a:gd name="T11" fmla="*/ 0 h 720"/>
                              <a:gd name="T12" fmla="*/ 8713 w 9646"/>
                              <a:gd name="T13" fmla="*/ 0 h 720"/>
                              <a:gd name="T14" fmla="*/ 7951 w 9646"/>
                              <a:gd name="T15" fmla="*/ 0 h 720"/>
                              <a:gd name="T16" fmla="*/ 7893 w 9646"/>
                              <a:gd name="T17" fmla="*/ 0 h 720"/>
                              <a:gd name="T18" fmla="*/ 7879 w 9646"/>
                              <a:gd name="T19" fmla="*/ 0 h 720"/>
                              <a:gd name="T20" fmla="*/ 7836 w 9646"/>
                              <a:gd name="T21" fmla="*/ 0 h 720"/>
                              <a:gd name="T22" fmla="*/ 7075 w 9646"/>
                              <a:gd name="T23" fmla="*/ 0 h 720"/>
                              <a:gd name="T24" fmla="*/ 7018 w 9646"/>
                              <a:gd name="T25" fmla="*/ 0 h 720"/>
                              <a:gd name="T26" fmla="*/ 7004 w 9646"/>
                              <a:gd name="T27" fmla="*/ 0 h 720"/>
                              <a:gd name="T28" fmla="*/ 6961 w 9646"/>
                              <a:gd name="T29" fmla="*/ 0 h 720"/>
                              <a:gd name="T30" fmla="*/ 6199 w 9646"/>
                              <a:gd name="T31" fmla="*/ 0 h 720"/>
                              <a:gd name="T32" fmla="*/ 6142 w 9646"/>
                              <a:gd name="T33" fmla="*/ 0 h 720"/>
                              <a:gd name="T34" fmla="*/ 6128 w 9646"/>
                              <a:gd name="T35" fmla="*/ 0 h 720"/>
                              <a:gd name="T36" fmla="*/ 6085 w 9646"/>
                              <a:gd name="T37" fmla="*/ 0 h 720"/>
                              <a:gd name="T38" fmla="*/ 5324 w 9646"/>
                              <a:gd name="T39" fmla="*/ 0 h 720"/>
                              <a:gd name="T40" fmla="*/ 5268 w 9646"/>
                              <a:gd name="T41" fmla="*/ 0 h 720"/>
                              <a:gd name="T42" fmla="*/ 5253 w 9646"/>
                              <a:gd name="T43" fmla="*/ 0 h 720"/>
                              <a:gd name="T44" fmla="*/ 5210 w 9646"/>
                              <a:gd name="T45" fmla="*/ 0 h 720"/>
                              <a:gd name="T46" fmla="*/ 4448 w 9646"/>
                              <a:gd name="T47" fmla="*/ 0 h 720"/>
                              <a:gd name="T48" fmla="*/ 4377 w 9646"/>
                              <a:gd name="T49" fmla="*/ 0 h 720"/>
                              <a:gd name="T50" fmla="*/ 4377 w 9646"/>
                              <a:gd name="T51" fmla="*/ 360 h 720"/>
                              <a:gd name="T52" fmla="*/ 72 w 9646"/>
                              <a:gd name="T53" fmla="*/ 360 h 720"/>
                              <a:gd name="T54" fmla="*/ 0 w 9646"/>
                              <a:gd name="T55" fmla="*/ 360 h 720"/>
                              <a:gd name="T56" fmla="*/ 0 w 9646"/>
                              <a:gd name="T57" fmla="*/ 720 h 720"/>
                              <a:gd name="T58" fmla="*/ 72 w 9646"/>
                              <a:gd name="T59" fmla="*/ 720 h 720"/>
                              <a:gd name="T60" fmla="*/ 9588 w 9646"/>
                              <a:gd name="T61" fmla="*/ 720 h 720"/>
                              <a:gd name="T62" fmla="*/ 9645 w 9646"/>
                              <a:gd name="T63" fmla="*/ 720 h 720"/>
                              <a:gd name="T64" fmla="*/ 9645 w 9646"/>
                              <a:gd name="T65" fmla="*/ 360 h 720"/>
                              <a:gd name="T66" fmla="*/ 9645 w 9646"/>
                              <a:gd name="T67" fmla="*/ 360 h 720"/>
                              <a:gd name="T68" fmla="*/ 9645 w 9646"/>
                              <a:gd name="T69" fmla="*/ 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9646" h="720">
                                <a:moveTo>
                                  <a:pt x="9645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0"/>
                                </a:lnTo>
                                <a:lnTo>
                                  <a:pt x="8827" y="0"/>
                                </a:lnTo>
                                <a:lnTo>
                                  <a:pt x="8769" y="0"/>
                                </a:lnTo>
                                <a:lnTo>
                                  <a:pt x="8755" y="0"/>
                                </a:lnTo>
                                <a:lnTo>
                                  <a:pt x="8713" y="0"/>
                                </a:lnTo>
                                <a:lnTo>
                                  <a:pt x="7951" y="0"/>
                                </a:lnTo>
                                <a:lnTo>
                                  <a:pt x="7893" y="0"/>
                                </a:lnTo>
                                <a:lnTo>
                                  <a:pt x="7879" y="0"/>
                                </a:lnTo>
                                <a:lnTo>
                                  <a:pt x="7836" y="0"/>
                                </a:lnTo>
                                <a:lnTo>
                                  <a:pt x="7075" y="0"/>
                                </a:lnTo>
                                <a:lnTo>
                                  <a:pt x="7018" y="0"/>
                                </a:lnTo>
                                <a:lnTo>
                                  <a:pt x="7004" y="0"/>
                                </a:lnTo>
                                <a:lnTo>
                                  <a:pt x="6961" y="0"/>
                                </a:lnTo>
                                <a:lnTo>
                                  <a:pt x="6199" y="0"/>
                                </a:lnTo>
                                <a:lnTo>
                                  <a:pt x="6142" y="0"/>
                                </a:lnTo>
                                <a:lnTo>
                                  <a:pt x="6128" y="0"/>
                                </a:lnTo>
                                <a:lnTo>
                                  <a:pt x="6085" y="0"/>
                                </a:lnTo>
                                <a:lnTo>
                                  <a:pt x="5324" y="0"/>
                                </a:lnTo>
                                <a:lnTo>
                                  <a:pt x="5268" y="0"/>
                                </a:lnTo>
                                <a:lnTo>
                                  <a:pt x="5253" y="0"/>
                                </a:lnTo>
                                <a:lnTo>
                                  <a:pt x="5210" y="0"/>
                                </a:lnTo>
                                <a:lnTo>
                                  <a:pt x="4448" y="0"/>
                                </a:lnTo>
                                <a:lnTo>
                                  <a:pt x="4377" y="0"/>
                                </a:lnTo>
                                <a:lnTo>
                                  <a:pt x="4377" y="360"/>
                                </a:lnTo>
                                <a:lnTo>
                                  <a:pt x="72" y="36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72" y="720"/>
                                </a:lnTo>
                                <a:lnTo>
                                  <a:pt x="9588" y="720"/>
                                </a:lnTo>
                                <a:lnTo>
                                  <a:pt x="9645" y="720"/>
                                </a:lnTo>
                                <a:lnTo>
                                  <a:pt x="9645" y="360"/>
                                </a:lnTo>
                                <a:lnTo>
                                  <a:pt x="9645" y="360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421932" name="Freeform 9047"/>
                        <wps:cNvSpPr>
                          <a:spLocks/>
                        </wps:cNvSpPr>
                        <wps:spPr bwMode="auto">
                          <a:xfrm>
                            <a:off x="1260" y="995"/>
                            <a:ext cx="546" cy="312"/>
                          </a:xfrm>
                          <a:custGeom>
                            <a:avLst/>
                            <a:gdLst>
                              <a:gd name="T0" fmla="*/ 533 w 546"/>
                              <a:gd name="T1" fmla="*/ 0 h 312"/>
                              <a:gd name="T2" fmla="*/ 13 w 546"/>
                              <a:gd name="T3" fmla="*/ 0 h 312"/>
                              <a:gd name="T4" fmla="*/ 0 w 546"/>
                              <a:gd name="T5" fmla="*/ 14 h 312"/>
                              <a:gd name="T6" fmla="*/ 0 w 546"/>
                              <a:gd name="T7" fmla="*/ 302 h 312"/>
                              <a:gd name="T8" fmla="*/ 9 w 546"/>
                              <a:gd name="T9" fmla="*/ 311 h 312"/>
                              <a:gd name="T10" fmla="*/ 532 w 546"/>
                              <a:gd name="T11" fmla="*/ 311 h 312"/>
                              <a:gd name="T12" fmla="*/ 545 w 546"/>
                              <a:gd name="T13" fmla="*/ 298 h 312"/>
                              <a:gd name="T14" fmla="*/ 545 w 546"/>
                              <a:gd name="T15" fmla="*/ 12 h 312"/>
                              <a:gd name="T16" fmla="*/ 533 w 546"/>
                              <a:gd name="T17" fmla="*/ 0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46" h="312">
                                <a:moveTo>
                                  <a:pt x="533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02"/>
                                </a:lnTo>
                                <a:lnTo>
                                  <a:pt x="9" y="311"/>
                                </a:lnTo>
                                <a:lnTo>
                                  <a:pt x="532" y="311"/>
                                </a:lnTo>
                                <a:lnTo>
                                  <a:pt x="545" y="298"/>
                                </a:lnTo>
                                <a:lnTo>
                                  <a:pt x="545" y="12"/>
                                </a:lnTo>
                                <a:lnTo>
                                  <a:pt x="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F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758776" name="Freeform 9048"/>
                        <wps:cNvSpPr>
                          <a:spLocks/>
                        </wps:cNvSpPr>
                        <wps:spPr bwMode="auto">
                          <a:xfrm>
                            <a:off x="1260" y="996"/>
                            <a:ext cx="546" cy="312"/>
                          </a:xfrm>
                          <a:custGeom>
                            <a:avLst/>
                            <a:gdLst>
                              <a:gd name="T0" fmla="*/ 0 w 546"/>
                              <a:gd name="T1" fmla="*/ 14 h 312"/>
                              <a:gd name="T2" fmla="*/ 13 w 546"/>
                              <a:gd name="T3" fmla="*/ 0 h 312"/>
                              <a:gd name="T4" fmla="*/ 533 w 546"/>
                              <a:gd name="T5" fmla="*/ 0 h 312"/>
                              <a:gd name="T6" fmla="*/ 545 w 546"/>
                              <a:gd name="T7" fmla="*/ 12 h 312"/>
                              <a:gd name="T8" fmla="*/ 545 w 546"/>
                              <a:gd name="T9" fmla="*/ 298 h 312"/>
                              <a:gd name="T10" fmla="*/ 532 w 546"/>
                              <a:gd name="T11" fmla="*/ 311 h 312"/>
                              <a:gd name="T12" fmla="*/ 9 w 546"/>
                              <a:gd name="T13" fmla="*/ 311 h 312"/>
                              <a:gd name="T14" fmla="*/ 0 w 546"/>
                              <a:gd name="T15" fmla="*/ 302 h 312"/>
                              <a:gd name="T16" fmla="*/ 0 w 546"/>
                              <a:gd name="T17" fmla="*/ 14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46" h="312">
                                <a:moveTo>
                                  <a:pt x="0" y="14"/>
                                </a:moveTo>
                                <a:lnTo>
                                  <a:pt x="13" y="0"/>
                                </a:lnTo>
                                <a:lnTo>
                                  <a:pt x="533" y="0"/>
                                </a:lnTo>
                                <a:lnTo>
                                  <a:pt x="545" y="12"/>
                                </a:lnTo>
                                <a:lnTo>
                                  <a:pt x="545" y="298"/>
                                </a:lnTo>
                                <a:lnTo>
                                  <a:pt x="532" y="311"/>
                                </a:lnTo>
                                <a:lnTo>
                                  <a:pt x="9" y="311"/>
                                </a:lnTo>
                                <a:lnTo>
                                  <a:pt x="0" y="30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1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0323389" name="Picture 9049"/>
                          <pic:cNvPicPr>
                            <a:picLocks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" y="1046"/>
                            <a:ext cx="46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035218" name="Freeform 9050"/>
                        <wps:cNvSpPr>
                          <a:spLocks/>
                        </wps:cNvSpPr>
                        <wps:spPr bwMode="auto">
                          <a:xfrm>
                            <a:off x="1186" y="1309"/>
                            <a:ext cx="9646" cy="1625"/>
                          </a:xfrm>
                          <a:custGeom>
                            <a:avLst/>
                            <a:gdLst>
                              <a:gd name="T0" fmla="*/ 9645 w 9646"/>
                              <a:gd name="T1" fmla="*/ 0 h 1625"/>
                              <a:gd name="T2" fmla="*/ 9588 w 9646"/>
                              <a:gd name="T3" fmla="*/ 0 h 1625"/>
                              <a:gd name="T4" fmla="*/ 9588 w 9646"/>
                              <a:gd name="T5" fmla="*/ 1440 h 1625"/>
                              <a:gd name="T6" fmla="*/ 9588 w 9646"/>
                              <a:gd name="T7" fmla="*/ 1440 h 1625"/>
                              <a:gd name="T8" fmla="*/ 72 w 9646"/>
                              <a:gd name="T9" fmla="*/ 1440 h 1625"/>
                              <a:gd name="T10" fmla="*/ 72 w 9646"/>
                              <a:gd name="T11" fmla="*/ 1440 h 1625"/>
                              <a:gd name="T12" fmla="*/ 9588 w 9646"/>
                              <a:gd name="T13" fmla="*/ 1440 h 1625"/>
                              <a:gd name="T14" fmla="*/ 9588 w 9646"/>
                              <a:gd name="T15" fmla="*/ 0 h 1625"/>
                              <a:gd name="T16" fmla="*/ 72 w 9646"/>
                              <a:gd name="T17" fmla="*/ 0 h 1625"/>
                              <a:gd name="T18" fmla="*/ 0 w 9646"/>
                              <a:gd name="T19" fmla="*/ 0 h 1625"/>
                              <a:gd name="T20" fmla="*/ 0 w 9646"/>
                              <a:gd name="T21" fmla="*/ 1624 h 1625"/>
                              <a:gd name="T22" fmla="*/ 72 w 9646"/>
                              <a:gd name="T23" fmla="*/ 1624 h 1625"/>
                              <a:gd name="T24" fmla="*/ 72 w 9646"/>
                              <a:gd name="T25" fmla="*/ 1624 h 1625"/>
                              <a:gd name="T26" fmla="*/ 9588 w 9646"/>
                              <a:gd name="T27" fmla="*/ 1624 h 1625"/>
                              <a:gd name="T28" fmla="*/ 9588 w 9646"/>
                              <a:gd name="T29" fmla="*/ 1624 h 1625"/>
                              <a:gd name="T30" fmla="*/ 9645 w 9646"/>
                              <a:gd name="T31" fmla="*/ 1624 h 1625"/>
                              <a:gd name="T32" fmla="*/ 9645 w 9646"/>
                              <a:gd name="T33" fmla="*/ 0 h 16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9646" h="1625">
                                <a:moveTo>
                                  <a:pt x="9645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1440"/>
                                </a:lnTo>
                                <a:lnTo>
                                  <a:pt x="9588" y="1440"/>
                                </a:lnTo>
                                <a:lnTo>
                                  <a:pt x="72" y="1440"/>
                                </a:lnTo>
                                <a:lnTo>
                                  <a:pt x="72" y="1440"/>
                                </a:lnTo>
                                <a:lnTo>
                                  <a:pt x="9588" y="1440"/>
                                </a:lnTo>
                                <a:lnTo>
                                  <a:pt x="9588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24"/>
                                </a:lnTo>
                                <a:lnTo>
                                  <a:pt x="72" y="1624"/>
                                </a:lnTo>
                                <a:lnTo>
                                  <a:pt x="72" y="1624"/>
                                </a:lnTo>
                                <a:lnTo>
                                  <a:pt x="9588" y="1624"/>
                                </a:lnTo>
                                <a:lnTo>
                                  <a:pt x="9588" y="1624"/>
                                </a:lnTo>
                                <a:lnTo>
                                  <a:pt x="9645" y="1624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808282" name="Freeform 9051"/>
                        <wps:cNvSpPr>
                          <a:spLocks/>
                        </wps:cNvSpPr>
                        <wps:spPr bwMode="auto">
                          <a:xfrm>
                            <a:off x="1201" y="252"/>
                            <a:ext cx="2267" cy="336"/>
                          </a:xfrm>
                          <a:custGeom>
                            <a:avLst/>
                            <a:gdLst>
                              <a:gd name="T0" fmla="*/ 2266 w 2267"/>
                              <a:gd name="T1" fmla="*/ 285 h 336"/>
                              <a:gd name="T2" fmla="*/ 736 w 2267"/>
                              <a:gd name="T3" fmla="*/ 285 h 336"/>
                              <a:gd name="T4" fmla="*/ 736 w 2267"/>
                              <a:gd name="T5" fmla="*/ 275 h 336"/>
                              <a:gd name="T6" fmla="*/ 735 w 2267"/>
                              <a:gd name="T7" fmla="*/ 237 h 336"/>
                              <a:gd name="T8" fmla="*/ 735 w 2267"/>
                              <a:gd name="T9" fmla="*/ 98 h 336"/>
                              <a:gd name="T10" fmla="*/ 736 w 2267"/>
                              <a:gd name="T11" fmla="*/ 59 h 336"/>
                              <a:gd name="T12" fmla="*/ 734 w 2267"/>
                              <a:gd name="T13" fmla="*/ 28 h 336"/>
                              <a:gd name="T14" fmla="*/ 723 w 2267"/>
                              <a:gd name="T15" fmla="*/ 7 h 336"/>
                              <a:gd name="T16" fmla="*/ 696 w 2267"/>
                              <a:gd name="T17" fmla="*/ 0 h 336"/>
                              <a:gd name="T18" fmla="*/ 40 w 2267"/>
                              <a:gd name="T19" fmla="*/ 0 h 336"/>
                              <a:gd name="T20" fmla="*/ 12 w 2267"/>
                              <a:gd name="T21" fmla="*/ 7 h 336"/>
                              <a:gd name="T22" fmla="*/ 1 w 2267"/>
                              <a:gd name="T23" fmla="*/ 28 h 336"/>
                              <a:gd name="T24" fmla="*/ 0 w 2267"/>
                              <a:gd name="T25" fmla="*/ 59 h 336"/>
                              <a:gd name="T26" fmla="*/ 1 w 2267"/>
                              <a:gd name="T27" fmla="*/ 98 h 336"/>
                              <a:gd name="T28" fmla="*/ 1 w 2267"/>
                              <a:gd name="T29" fmla="*/ 237 h 336"/>
                              <a:gd name="T30" fmla="*/ 0 w 2267"/>
                              <a:gd name="T31" fmla="*/ 275 h 336"/>
                              <a:gd name="T32" fmla="*/ 0 w 2267"/>
                              <a:gd name="T33" fmla="*/ 285 h 336"/>
                              <a:gd name="T34" fmla="*/ 0 w 2267"/>
                              <a:gd name="T35" fmla="*/ 285 h 336"/>
                              <a:gd name="T36" fmla="*/ 0 w 2267"/>
                              <a:gd name="T37" fmla="*/ 335 h 336"/>
                              <a:gd name="T38" fmla="*/ 40 w 2267"/>
                              <a:gd name="T39" fmla="*/ 335 h 336"/>
                              <a:gd name="T40" fmla="*/ 696 w 2267"/>
                              <a:gd name="T41" fmla="*/ 335 h 336"/>
                              <a:gd name="T42" fmla="*/ 2266 w 2267"/>
                              <a:gd name="T43" fmla="*/ 335 h 336"/>
                              <a:gd name="T44" fmla="*/ 2266 w 2267"/>
                              <a:gd name="T45" fmla="*/ 285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67" h="336">
                                <a:moveTo>
                                  <a:pt x="2266" y="285"/>
                                </a:moveTo>
                                <a:lnTo>
                                  <a:pt x="736" y="285"/>
                                </a:lnTo>
                                <a:lnTo>
                                  <a:pt x="736" y="275"/>
                                </a:lnTo>
                                <a:lnTo>
                                  <a:pt x="735" y="237"/>
                                </a:lnTo>
                                <a:lnTo>
                                  <a:pt x="735" y="98"/>
                                </a:lnTo>
                                <a:lnTo>
                                  <a:pt x="736" y="59"/>
                                </a:lnTo>
                                <a:lnTo>
                                  <a:pt x="734" y="28"/>
                                </a:lnTo>
                                <a:lnTo>
                                  <a:pt x="723" y="7"/>
                                </a:lnTo>
                                <a:lnTo>
                                  <a:pt x="696" y="0"/>
                                </a:lnTo>
                                <a:lnTo>
                                  <a:pt x="40" y="0"/>
                                </a:lnTo>
                                <a:lnTo>
                                  <a:pt x="12" y="7"/>
                                </a:lnTo>
                                <a:lnTo>
                                  <a:pt x="1" y="28"/>
                                </a:lnTo>
                                <a:lnTo>
                                  <a:pt x="0" y="59"/>
                                </a:lnTo>
                                <a:lnTo>
                                  <a:pt x="1" y="98"/>
                                </a:lnTo>
                                <a:lnTo>
                                  <a:pt x="1" y="237"/>
                                </a:lnTo>
                                <a:lnTo>
                                  <a:pt x="0" y="275"/>
                                </a:lnTo>
                                <a:lnTo>
                                  <a:pt x="0" y="285"/>
                                </a:lnTo>
                                <a:lnTo>
                                  <a:pt x="0" y="285"/>
                                </a:lnTo>
                                <a:lnTo>
                                  <a:pt x="0" y="335"/>
                                </a:lnTo>
                                <a:lnTo>
                                  <a:pt x="40" y="335"/>
                                </a:lnTo>
                                <a:lnTo>
                                  <a:pt x="696" y="335"/>
                                </a:lnTo>
                                <a:lnTo>
                                  <a:pt x="2266" y="335"/>
                                </a:lnTo>
                                <a:lnTo>
                                  <a:pt x="2266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9632992" name="Picture 9052"/>
                          <pic:cNvPicPr>
                            <a:picLocks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4" y="311"/>
                            <a:ext cx="50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8023677" name="Picture 9053"/>
                          <pic:cNvPicPr>
                            <a:picLocks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2" y="36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2481377" name="Text Box 9054"/>
                        <wps:cNvSpPr txBox="1">
                          <a:spLocks/>
                        </wps:cNvSpPr>
                        <wps:spPr bwMode="auto">
                          <a:xfrm>
                            <a:off x="1561" y="626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4"/>
                                  <w:w w:val="11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w w:val="110"/>
                                  <w:sz w:val="22"/>
                                  <w:szCs w:val="22"/>
                                </w:rPr>
                                <w:t>1.(c)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6349134" name="Text Box 9055"/>
                        <wps:cNvSpPr txBox="1">
                          <a:spLocks/>
                        </wps:cNvSpPr>
                        <wps:spPr bwMode="auto">
                          <a:xfrm>
                            <a:off x="2437" y="626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2.(B)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2873063" name="Text Box 9056"/>
                        <wps:cNvSpPr txBox="1">
                          <a:spLocks/>
                        </wps:cNvSpPr>
                        <wps:spPr bwMode="auto">
                          <a:xfrm>
                            <a:off x="3312" y="626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3.(B)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4843924" name="Text Box 9057"/>
                        <wps:cNvSpPr txBox="1">
                          <a:spLocks/>
                        </wps:cNvSpPr>
                        <wps:spPr bwMode="auto">
                          <a:xfrm>
                            <a:off x="4176" y="626"/>
                            <a:ext cx="4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4.(D)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4541778" name="Text Box 9058"/>
                        <wps:cNvSpPr txBox="1">
                          <a:spLocks/>
                        </wps:cNvSpPr>
                        <wps:spPr bwMode="auto">
                          <a:xfrm>
                            <a:off x="5063" y="626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5.(B)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5833046" name="Text Box 9059"/>
                        <wps:cNvSpPr txBox="1">
                          <a:spLocks/>
                        </wps:cNvSpPr>
                        <wps:spPr bwMode="auto">
                          <a:xfrm>
                            <a:off x="1535" y="1365"/>
                            <a:ext cx="9313" cy="1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310" w:lineRule="exact"/>
                                <w:rPr>
                                  <w:rFonts w:ascii="Wawati SC" w:eastAsia="Wawati SC" w:cs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  <w:szCs w:val="20"/>
                                </w:rPr>
                                <w:t>3.</w:t>
                              </w:r>
                              <w:r>
                                <w:rPr>
                                  <w:color w:val="231F20"/>
                                  <w:spacing w:val="77"/>
                                  <w:w w:val="15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  <w:szCs w:val="20"/>
                                </w:rPr>
                                <w:t>phone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結構所需的記憶體大小為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14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Byte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>，結構陣列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friend[20]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>有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20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個元素，每個元素都是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phone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>結構，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360" w:lineRule="exact"/>
                                <w:ind w:left="339"/>
                                <w:rPr>
                                  <w:rFonts w:ascii="Wawati SC" w:eastAsia="Wawati SC" w:cs="Wawati SC"/>
                                  <w:color w:val="231F20"/>
                                  <w:spacing w:val="-1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故所需的記憶體大小為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20x14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1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Byte=280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1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Byte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10"/>
                                  <w:sz w:val="20"/>
                                  <w:szCs w:val="20"/>
                                </w:rPr>
                                <w:t>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360" w:lineRule="exact"/>
                                <w:rPr>
                                  <w:rFonts w:ascii="Wawati SC" w:eastAsia="Wawati SC" w:cs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  <w:szCs w:val="20"/>
                                </w:rPr>
                                <w:t>5.</w:t>
                              </w:r>
                              <w:r>
                                <w:rPr>
                                  <w:color w:val="231F20"/>
                                  <w:spacing w:val="32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>結構陣列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A[]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>的每個元素都是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S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結構，使用迴圈走訪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A[]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，將每個元素的成員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x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>和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y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都指定為陣列索引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314" w:lineRule="exact"/>
                                <w:ind w:left="339"/>
                                <w:rPr>
                                  <w:rFonts w:ascii="Wawati SC" w:eastAsia="Wawati SC" w:cs="Wawati SC"/>
                                  <w:color w:val="231F20"/>
                                  <w:spacing w:val="-1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>值，故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A[0].x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6"/>
                                  <w:sz w:val="20"/>
                                  <w:szCs w:val="20"/>
                                </w:rPr>
                                <w:t xml:space="preserve"> +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A[9].y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0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 xml:space="preserve"> +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9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9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10"/>
                                  <w:sz w:val="20"/>
                                  <w:szCs w:val="20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4598838" name="Text Box 9060"/>
                        <wps:cNvSpPr txBox="1">
                          <a:spLocks/>
                        </wps:cNvSpPr>
                        <wps:spPr bwMode="auto">
                          <a:xfrm>
                            <a:off x="1994" y="317"/>
                            <a:ext cx="1409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206" w:lineRule="exact"/>
                                <w:rPr>
                                  <w:rFonts w:ascii="Lantinghei SC" w:eastAsia="Lantinghei SC" w:cs="Lantinghei SC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Lantinghei SC" w:eastAsia="Lantinghei SC" w:cs="Lantinghei SC" w:hint="eastAsia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  <w:t>打</w:t>
                              </w:r>
                              <w:r>
                                <w:rPr>
                                  <w:rFonts w:ascii="Lantinghei SC" w:eastAsia="Lantinghei SC" w:cs="Lantinghei SC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Lantinghei SC" w:eastAsia="Lantinghei SC" w:cs="Lantinghei SC" w:hint="eastAsia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  <w:t>表示有詳解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6D1843" id="Group 9036" o:spid="_x0000_s1077" style="position:absolute;margin-left:59.3pt;margin-top:12.6pt;width:483.05pt;height:134.1pt;z-index:251677696;mso-wrap-distance-left:0;mso-wrap-distance-right:0;mso-position-horizontal-relative:page" coordorigin="1186,252" coordsize="9661,268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" o:allowincell="f">
                <v:group id="Group 9037" o:spid="_x0000_s1078" style="position:absolute;left:1186;top:589;width:2642;height:361" coordorigin="1186,589" coordsize="2642,3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">
                  <v:shape id="Freeform 9038" o:spid="_x0000_s1079" style="position:absolute;left:1186;top:589;width:2642;height:361;visibility:visible;mso-wrap-style:square;v-text-anchor:top" coordsize="2642,3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" path="m832,l72,,,,,360r72,l72,360r760,l832,xe" fillcolor="#e7e8e9" stroked="f">
                    <v:path arrowok="t" o:connecttype="custom" o:connectlocs="832,0;72,0;0,0;0,360;72,360;72,360;832,360;832,0" o:connectangles="0,0,0,0,0,0,0,0"/>
                  </v:shape>
                  <v:shape id="Freeform 9039" o:spid="_x0000_s1080" style="position:absolute;left:1186;top:589;width:2642;height:361;visibility:visible;mso-wrap-style:square;v-text-anchor:top" coordsize="2642,3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" path="m2583,l1822,r-57,l1750,r-42,l946,,889,,874,,832,r,360l874,360r15,l946,360r,l1708,360r,l1750,360r15,l1822,360r,l2583,360,2583,xe" fillcolor="#e7e8e9" stroked="f">
                    <v:path arrowok="t" o:connecttype="custom" o:connectlocs="2583,0;1822,0;1765,0;1750,0;1708,0;946,0;889,0;874,0;832,0;832,360;874,360;889,360;946,360;946,360;1708,360;1708,360;1750,360;1765,360;1822,360;1822,360;2583,360;2583,0" o:connectangles="0,0,0,0,0,0,0,0,0,0,0,0,0,0,0,0,0,0,0,0,0,0"/>
                  </v:shape>
                  <v:shape id="Freeform 9040" o:spid="_x0000_s1081" style="position:absolute;left:1186;top:589;width:2642;height:361;visibility:visible;mso-wrap-style:square;v-text-anchor:top" coordsize="2642,3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" path="m2641,r-58,l2583,360r58,l2641,xe" fillcolor="#e7e8e9" stroked="f">
                    <v:path arrowok="t" o:connecttype="custom" o:connectlocs="2641,0;2583,0;2583,360;2641,360;2641,0" o:connectangles="0,0,0,0,0"/>
                  </v:shape>
                </v:group>
                <v:shape id="Picture 9041" o:spid="_x0000_s1082" type="#_x0000_t75" style="position:absolute;left:3164;top:713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">
                  <v:imagedata r:id="rId41" o:title=""/>
                  <v:path arrowok="t"/>
                  <o:lock v:ext="edit" aspectratio="f"/>
                </v:shape>
                <v:group id="Group 9042" o:spid="_x0000_s1083" style="position:absolute;left:3813;top:589;width:1766;height:361" coordorigin="3813,589" coordsize="1766,3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">
                  <v:shape id="Freeform 9043" o:spid="_x0000_s1084" style="position:absolute;left:3813;top:589;width:1766;height:361;visibility:visible;mso-wrap-style:square;v-text-anchor:top" coordsize="1766,3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" path="m1707,l946,,890,,876,,832,,70,,,,,360r70,l70,360r762,l832,360r44,l890,360r56,l946,360r761,l1707,xe" fillcolor="#e7e8e9" stroked="f">
                    <v:path arrowok="t" o:connecttype="custom" o:connectlocs="1707,0;946,0;890,0;876,0;832,0;70,0;0,0;0,360;70,360;70,360;832,360;832,360;876,360;890,360;946,360;946,360;1707,360;1707,0" o:connectangles="0,0,0,0,0,0,0,0,0,0,0,0,0,0,0,0,0,0"/>
                  </v:shape>
                  <v:shape id="Freeform 9044" o:spid="_x0000_s1085" style="position:absolute;left:3813;top:589;width:1766;height:361;visibility:visible;mso-wrap-style:square;v-text-anchor:top" coordsize="1766,3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" path="m1765,r-58,l1707,360r58,l1765,xe" fillcolor="#e7e8e9" stroked="f">
                    <v:path arrowok="t" o:connecttype="custom" o:connectlocs="1765,0;1707,0;1707,360;1765,360;1765,0" o:connectangles="0,0,0,0,0"/>
                  </v:shape>
                </v:group>
                <v:shape id="Picture 9045" o:spid="_x0000_s1086" type="#_x0000_t75" style="position:absolute;left:4915;top:713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">
                  <v:imagedata r:id="rId41" o:title=""/>
                  <v:path arrowok="t"/>
                  <o:lock v:ext="edit" aspectratio="f"/>
                </v:shape>
                <v:shape id="Freeform 9046" o:spid="_x0000_s1087" style="position:absolute;left:1186;top:589;width:9646;height:720;visibility:visible;mso-wrap-style:square;v-text-anchor:top" coordsize="9646,7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" path="m9645,r-56,l9589,,8827,r-58,l8755,r-42,l7951,r-58,l7879,r-43,l7075,r-57,l7004,r-43,l6199,r-57,l6128,r-43,l5324,r-56,l5253,r-43,l4448,r-71,l4377,360,72,360,,360,,720r72,l9588,720r57,l9645,360r,l9645,xe" fillcolor="#e7e8e9" stroked="f">
                  <v:path arrowok="t" o:connecttype="custom" o:connectlocs="9645,0;9589,0;9589,0;8827,0;8769,0;8755,0;8713,0;7951,0;7893,0;7879,0;7836,0;7075,0;7018,0;7004,0;6961,0;6199,0;6142,0;6128,0;6085,0;5324,0;5268,0;5253,0;5210,0;4448,0;4377,0;4377,360;72,360;0,360;0,720;72,720;9588,720;9645,720;9645,360;9645,360;9645,0" o:connectangles="0,0,0,0,0,0,0,0,0,0,0,0,0,0,0,0,0,0,0,0,0,0,0,0,0,0,0,0,0,0,0,0,0,0,0"/>
                </v:shape>
                <v:shape id="Freeform 9047" o:spid="_x0000_s1088" style="position:absolute;left:1260;top:995;width:546;height:312;visibility:visible;mso-wrap-style:square;v-text-anchor:top" coordsize="546,3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" path="m533,l13,,,14,,302r9,9l532,311r13,-13l545,12,533,xe" fillcolor="#d4effc" stroked="f">
                  <v:path arrowok="t" o:connecttype="custom" o:connectlocs="533,0;13,0;0,14;0,302;9,311;532,311;545,298;545,12;533,0" o:connectangles="0,0,0,0,0,0,0,0,0"/>
                </v:shape>
                <v:shape id="Freeform 9048" o:spid="_x0000_s1089" style="position:absolute;left:1260;top:996;width:546;height:312;visibility:visible;mso-wrap-style:square;v-text-anchor:top" coordsize="546,3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" path="m,14l13,,533,r12,12l545,298r-13,13l9,311,,302,,14xe" filled="f" strokecolor="#00aeef" strokeweight=".07058mm">
                  <v:path arrowok="t" o:connecttype="custom" o:connectlocs="0,14;13,0;533,0;545,12;545,298;532,311;9,311;0,302;0,14" o:connectangles="0,0,0,0,0,0,0,0,0"/>
                </v:shape>
                <v:shape id="Picture 9049" o:spid="_x0000_s1090" type="#_x0000_t75" style="position:absolute;left:1306;top:1046;width:46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">
                  <v:imagedata r:id="rId42" o:title=""/>
                  <v:path arrowok="t"/>
                  <o:lock v:ext="edit" aspectratio="f"/>
                </v:shape>
                <v:shape id="Freeform 9050" o:spid="_x0000_s1091" style="position:absolute;left:1186;top:1309;width:9646;height:1625;visibility:visible;mso-wrap-style:square;v-text-anchor:top" coordsize="9646,16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" path="m9645,r-57,l9588,1440r,l72,1440r,l9588,1440,9588,,72,,,,,1624r72,l72,1624r9516,l9588,1624r57,l9645,xe" fillcolor="#e7e8e9" stroked="f">
                  <v:path arrowok="t" o:connecttype="custom" o:connectlocs="9645,0;9588,0;9588,1440;9588,1440;72,1440;72,1440;9588,1440;9588,0;72,0;0,0;0,1624;72,1624;72,1624;9588,1624;9588,1624;9645,1624;9645,0" o:connectangles="0,0,0,0,0,0,0,0,0,0,0,0,0,0,0,0,0"/>
                </v:shape>
                <v:shape id="Freeform 9051" o:spid="_x0000_s1092" style="position:absolute;left:1201;top:252;width:2267;height:336;visibility:visible;mso-wrap-style:square;v-text-anchor:top" coordsize="2267,3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" path="m2266,285r-1530,l736,275r-1,-38l735,98r1,-39l734,28,723,7,696,,40,,12,7,1,28,,59,1,98r,139l,275r,10l,285r,50l40,335r656,l2266,335r,-50xe" fillcolor="#0092c8" stroked="f">
                  <v:path arrowok="t" o:connecttype="custom" o:connectlocs="2266,285;736,285;736,275;735,237;735,98;736,59;734,28;723,7;696,0;40,0;12,7;1,28;0,59;1,98;1,237;0,275;0,285;0,285;0,335;40,335;696,335;2266,335;2266,285" o:connectangles="0,0,0,0,0,0,0,0,0,0,0,0,0,0,0,0,0,0,0,0,0,0,0"/>
                </v:shape>
                <v:shape id="Picture 9052" o:spid="_x0000_s1093" type="#_x0000_t75" style="position:absolute;left:1324;top:311;width:50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">
                  <v:imagedata r:id="rId43" o:title=""/>
                  <v:path arrowok="t"/>
                  <o:lock v:ext="edit" aspectratio="f"/>
                </v:shape>
                <v:shape id="Picture 9053" o:spid="_x0000_s1094" type="#_x0000_t75" style="position:absolute;left:2202;top:362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">
                  <v:imagedata r:id="rId44" o:title=""/>
                  <v:path arrowok="t"/>
                  <o:lock v:ext="edit" aspectratio="f"/>
                </v:shape>
                <v:shape id="Text Box 9054" o:spid="_x0000_s1095" type="#_x0000_t202" style="position:absolute;left:1561;top:626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4"/>
                            <w:w w:val="110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110"/>
                            <w:sz w:val="22"/>
                            <w:szCs w:val="22"/>
                          </w:rPr>
                          <w:t>1.(c)</w:t>
                        </w:r>
                      </w:p>
                    </w:txbxContent>
                  </v:textbox>
                </v:shape>
                <v:shape id="Text Box 9055" o:spid="_x0000_s1096" type="#_x0000_t202" style="position:absolute;left:2437;top:626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2.(B)</w:t>
                        </w:r>
                      </w:p>
                    </w:txbxContent>
                  </v:textbox>
                </v:shape>
                <v:shape id="Text Box 9056" o:spid="_x0000_s1097" type="#_x0000_t202" style="position:absolute;left:3312;top:626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3.(B)</w:t>
                        </w:r>
                      </w:p>
                    </w:txbxContent>
                  </v:textbox>
                </v:shape>
                <v:shape id="Text Box 9057" o:spid="_x0000_s1098" type="#_x0000_t202" style="position:absolute;left:4176;top:626;width:491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4.(D)</w:t>
                        </w:r>
                      </w:p>
                    </w:txbxContent>
                  </v:textbox>
                </v:shape>
                <v:shape id="Text Box 9058" o:spid="_x0000_s1099" type="#_x0000_t202" style="position:absolute;left:5063;top:626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5.(B)</w:t>
                        </w:r>
                      </w:p>
                    </w:txbxContent>
                  </v:textbox>
                </v:shape>
                <v:shape id="Text Box 9059" o:spid="_x0000_s1100" type="#_x0000_t202" style="position:absolute;left:1535;top:1365;width:9313;height:13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310" w:lineRule="exact"/>
                          <w:rPr>
                            <w:rFonts w:ascii="Wawati SC" w:eastAsia="Wawati SC" w:cs="Wawati SC"/>
                            <w:color w:val="231F20"/>
                            <w:spacing w:val="-4"/>
                            <w:sz w:val="20"/>
                            <w:szCs w:val="20"/>
                          </w:rPr>
                        </w:pPr>
                        <w:r>
                          <w:rPr>
                            <w:color w:val="231F20"/>
                            <w:sz w:val="20"/>
                            <w:szCs w:val="20"/>
                          </w:rPr>
                          <w:t>3.</w:t>
                        </w:r>
                        <w:r>
                          <w:rPr>
                            <w:color w:val="231F20"/>
                            <w:spacing w:val="77"/>
                            <w:w w:val="15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  <w:szCs w:val="20"/>
                          </w:rPr>
                          <w:t>phone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結構所需的記憶體大小為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14</w:t>
                        </w:r>
                        <w:r>
                          <w:rPr>
                            <w:rFonts w:eastAsia="Wawati SC"/>
                            <w:color w:val="231F20"/>
                            <w:spacing w:val="-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Byte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3"/>
                            <w:sz w:val="20"/>
                            <w:szCs w:val="20"/>
                          </w:rPr>
                          <w:t>，結構陣列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friend[20]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9"/>
                            <w:sz w:val="20"/>
                            <w:szCs w:val="20"/>
                          </w:rPr>
                          <w:t>有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20</w:t>
                        </w:r>
                        <w:r>
                          <w:rPr>
                            <w:rFonts w:eastAsia="Wawati SC"/>
                            <w:color w:val="231F20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個元素，每個元素都是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phone</w:t>
                        </w:r>
                        <w:r>
                          <w:rPr>
                            <w:rFonts w:eastAsia="Wawati SC"/>
                            <w:color w:val="231F20"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4"/>
                            <w:sz w:val="20"/>
                            <w:szCs w:val="20"/>
                          </w:rPr>
                          <w:t>結構，</w:t>
                        </w:r>
                      </w:p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360" w:lineRule="exact"/>
                          <w:ind w:left="339"/>
                          <w:rPr>
                            <w:rFonts w:ascii="Wawati SC" w:eastAsia="Wawati SC" w:cs="Wawati SC"/>
                            <w:color w:val="231F20"/>
                            <w:spacing w:val="-1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故所需的記憶體大小為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20x14</w:t>
                        </w:r>
                        <w:r>
                          <w:rPr>
                            <w:rFonts w:eastAsia="Wawati SC"/>
                            <w:color w:val="231F20"/>
                            <w:spacing w:val="-1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Byte=280</w:t>
                        </w:r>
                        <w:r>
                          <w:rPr>
                            <w:rFonts w:eastAsia="Wawati SC"/>
                            <w:color w:val="231F20"/>
                            <w:spacing w:val="-1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Byte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10"/>
                            <w:sz w:val="20"/>
                            <w:szCs w:val="20"/>
                          </w:rPr>
                          <w:t>。</w:t>
                        </w:r>
                      </w:p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360" w:lineRule="exact"/>
                          <w:rPr>
                            <w:rFonts w:ascii="Wawati SC" w:eastAsia="Wawati SC" w:cs="Wawati SC"/>
                            <w:color w:val="231F20"/>
                            <w:spacing w:val="-2"/>
                            <w:sz w:val="20"/>
                            <w:szCs w:val="20"/>
                          </w:rPr>
                        </w:pPr>
                        <w:r>
                          <w:rPr>
                            <w:color w:val="231F20"/>
                            <w:sz w:val="20"/>
                            <w:szCs w:val="20"/>
                          </w:rPr>
                          <w:t>5.</w:t>
                        </w:r>
                        <w:r>
                          <w:rPr>
                            <w:color w:val="231F20"/>
                            <w:spacing w:val="32"/>
                            <w:sz w:val="20"/>
                            <w:szCs w:val="20"/>
                          </w:rPr>
                          <w:t xml:space="preserve"> 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4"/>
                            <w:sz w:val="20"/>
                            <w:szCs w:val="20"/>
                          </w:rPr>
                          <w:t>結構陣列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A[]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3"/>
                            <w:sz w:val="20"/>
                            <w:szCs w:val="20"/>
                          </w:rPr>
                          <w:t>的每個元素都是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eastAsia="Wawati SC"/>
                            <w:color w:val="231F20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結構，使用迴圈走訪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A[]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，將每個元素的成員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x</w:t>
                        </w:r>
                        <w:r>
                          <w:rPr>
                            <w:rFonts w:eastAsia="Wawati SC"/>
                            <w:color w:val="231F20"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9"/>
                            <w:sz w:val="20"/>
                            <w:szCs w:val="20"/>
                          </w:rPr>
                          <w:t>和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eastAsia="Wawati SC"/>
                            <w:color w:val="231F20"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都指定為陣列索引</w:t>
                        </w:r>
                      </w:p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314" w:lineRule="exact"/>
                          <w:ind w:left="339"/>
                          <w:rPr>
                            <w:rFonts w:ascii="Wawati SC" w:eastAsia="Wawati SC" w:cs="Wawati SC"/>
                            <w:color w:val="231F20"/>
                            <w:spacing w:val="-1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5"/>
                            <w:sz w:val="20"/>
                            <w:szCs w:val="20"/>
                          </w:rPr>
                          <w:t>值，故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A[0].x</w:t>
                        </w:r>
                        <w:r>
                          <w:rPr>
                            <w:rFonts w:eastAsia="Wawati SC"/>
                            <w:color w:val="231F20"/>
                            <w:spacing w:val="-6"/>
                            <w:sz w:val="20"/>
                            <w:szCs w:val="20"/>
                          </w:rPr>
                          <w:t xml:space="preserve"> +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A[9].y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 xml:space="preserve"> =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0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 xml:space="preserve"> +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9</w:t>
                        </w:r>
                        <w:r>
                          <w:rPr>
                            <w:rFonts w:eastAsia="Wawati SC"/>
                            <w:color w:val="231F20"/>
                            <w:spacing w:val="-1"/>
                            <w:sz w:val="20"/>
                            <w:szCs w:val="20"/>
                          </w:rPr>
                          <w:t xml:space="preserve"> =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9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10"/>
                            <w:sz w:val="20"/>
                            <w:szCs w:val="20"/>
                          </w:rPr>
                          <w:t>。</w:t>
                        </w:r>
                      </w:p>
                    </w:txbxContent>
                  </v:textbox>
                </v:shape>
                <v:shape id="Text Box 9060" o:spid="_x0000_s1101" type="#_x0000_t202" style="position:absolute;left:1994;top:317;width:1409;height:2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206" w:lineRule="exact"/>
                          <w:rPr>
                            <w:rFonts w:ascii="Lantinghei SC" w:eastAsia="Lantinghei SC" w:cs="Lantinghei SC"/>
                            <w:color w:val="231F20"/>
                            <w:spacing w:val="6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ntinghei SC" w:eastAsia="Lantinghei SC" w:cs="Lantinghei SC" w:hint="eastAsia"/>
                            <w:color w:val="231F20"/>
                            <w:spacing w:val="6"/>
                            <w:sz w:val="20"/>
                            <w:szCs w:val="20"/>
                          </w:rPr>
                          <w:t>打</w:t>
                        </w:r>
                        <w:r>
                          <w:rPr>
                            <w:rFonts w:ascii="Lantinghei SC" w:eastAsia="Lantinghei SC" w:cs="Lantinghei SC"/>
                            <w:color w:val="231F20"/>
                            <w:spacing w:val="6"/>
                            <w:sz w:val="20"/>
                            <w:szCs w:val="20"/>
                          </w:rPr>
                          <w:t xml:space="preserve">  </w:t>
                        </w:r>
                        <w:r>
                          <w:rPr>
                            <w:rFonts w:ascii="Lantinghei SC" w:eastAsia="Lantinghei SC" w:cs="Lantinghei SC" w:hint="eastAsia"/>
                            <w:color w:val="231F20"/>
                            <w:spacing w:val="6"/>
                            <w:sz w:val="20"/>
                            <w:szCs w:val="20"/>
                          </w:rPr>
                          <w:t>表示有詳解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8720" behindDoc="0" locked="0" layoutInCell="0" allowOverlap="1" wp14:anchorId="06D6B95A" wp14:editId="76915775">
                <wp:simplePos x="0" y="0"/>
                <wp:positionH relativeFrom="page">
                  <wp:posOffset>717550</wp:posOffset>
                </wp:positionH>
                <wp:positionV relativeFrom="paragraph">
                  <wp:posOffset>2114550</wp:posOffset>
                </wp:positionV>
                <wp:extent cx="6120765" cy="333375"/>
                <wp:effectExtent l="0" t="0" r="0" b="0"/>
                <wp:wrapTopAndBottom/>
                <wp:docPr id="1504633154" name="Group 9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333375"/>
                          <a:chOff x="1130" y="3330"/>
                          <a:chExt cx="9639" cy="525"/>
                        </a:xfrm>
                      </wpg:grpSpPr>
                      <pic:pic xmlns:pic="http://schemas.openxmlformats.org/drawingml/2006/picture">
                        <pic:nvPicPr>
                          <pic:cNvPr id="900748814" name="Picture 9062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0" y="3331"/>
                            <a:ext cx="9640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0595796" name="Text Box 9063"/>
                        <wps:cNvSpPr txBox="1">
                          <a:spLocks/>
                        </wps:cNvSpPr>
                        <wps:spPr bwMode="auto">
                          <a:xfrm>
                            <a:off x="1480" y="3354"/>
                            <a:ext cx="621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500" w:lineRule="exact"/>
                                <w:rPr>
                                  <w:rFonts w:ascii="Arial Black" w:hAnsi="Arial Black" w:cs="Arial Black"/>
                                  <w:color w:val="FFFFFF"/>
                                  <w:spacing w:val="-1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 Black" w:hAnsi="Arial Black" w:cs="Arial Black"/>
                                  <w:color w:val="FFFFFF"/>
                                  <w:sz w:val="36"/>
                                  <w:szCs w:val="36"/>
                                </w:rPr>
                                <w:t>7-</w:t>
                              </w:r>
                              <w:r>
                                <w:rPr>
                                  <w:rFonts w:ascii="Arial Black" w:hAnsi="Arial Black" w:cs="Arial Black"/>
                                  <w:color w:val="FFFFFF"/>
                                  <w:spacing w:val="-10"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86550" name="Text Box 9064"/>
                        <wps:cNvSpPr txBox="1">
                          <a:spLocks/>
                        </wps:cNvSpPr>
                        <wps:spPr bwMode="auto">
                          <a:xfrm>
                            <a:off x="2682" y="3437"/>
                            <a:ext cx="1301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332" w:lineRule="exact"/>
                                <w:rPr>
                                  <w:rFonts w:ascii="Hiragino Mincho ProN W3" w:eastAsia="Hiragino Mincho ProN W3" w:cs="Hiragino Mincho ProN W3"/>
                                  <w:color w:val="231F20"/>
                                  <w:spacing w:val="-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Hiragino Mincho ProN W3" w:eastAsia="Hiragino Mincho ProN W3" w:cs="Hiragino Mincho ProN W3" w:hint="eastAsia"/>
                                  <w:color w:val="231F20"/>
                                  <w:spacing w:val="-4"/>
                                  <w:sz w:val="32"/>
                                  <w:szCs w:val="32"/>
                                </w:rPr>
                                <w:t>結構指標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6B95A" id="Group 9061" o:spid="_x0000_s1102" style="position:absolute;margin-left:56.5pt;margin-top:166.5pt;width:481.95pt;height:26.25pt;z-index:251678720;mso-wrap-distance-left:0;mso-wrap-distance-right:0;mso-position-horizontal-relative:page" coordorigin="1130,3330" coordsize="9639,5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" o:allowincell="f">
                <v:shape id="Picture 9062" o:spid="_x0000_s1103" type="#_x0000_t75" style="position:absolute;left:1130;top:3331;width:9640;height:5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">
                  <v:imagedata r:id="rId10" o:title=""/>
                  <v:path arrowok="t"/>
                  <o:lock v:ext="edit" aspectratio="f"/>
                </v:shape>
                <v:shape id="Text Box 9063" o:spid="_x0000_s1104" type="#_x0000_t202" style="position:absolute;left:1480;top:3354;width:621;height:5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500" w:lineRule="exact"/>
                          <w:rPr>
                            <w:rFonts w:ascii="Arial Black" w:hAnsi="Arial Black" w:cs="Arial Black"/>
                            <w:color w:val="FFFFFF"/>
                            <w:spacing w:val="-1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 Black" w:hAnsi="Arial Black" w:cs="Arial Black"/>
                            <w:color w:val="FFFFFF"/>
                            <w:sz w:val="36"/>
                            <w:szCs w:val="36"/>
                          </w:rPr>
                          <w:t>7-</w:t>
                        </w:r>
                        <w:r>
                          <w:rPr>
                            <w:rFonts w:ascii="Arial Black" w:hAnsi="Arial Black" w:cs="Arial Black"/>
                            <w:color w:val="FFFFFF"/>
                            <w:spacing w:val="-10"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  <v:shape id="Text Box 9064" o:spid="_x0000_s1105" type="#_x0000_t202" style="position:absolute;left:2682;top:3437;width:1301;height: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332" w:lineRule="exact"/>
                          <w:rPr>
                            <w:rFonts w:ascii="Hiragino Mincho ProN W3" w:eastAsia="Hiragino Mincho ProN W3" w:cs="Hiragino Mincho ProN W3"/>
                            <w:color w:val="231F20"/>
                            <w:spacing w:val="-4"/>
                            <w:sz w:val="32"/>
                            <w:szCs w:val="32"/>
                          </w:rPr>
                        </w:pPr>
                        <w:r>
                          <w:rPr>
                            <w:rFonts w:ascii="Hiragino Mincho ProN W3" w:eastAsia="Hiragino Mincho ProN W3" w:cs="Hiragino Mincho ProN W3" w:hint="eastAsia"/>
                            <w:color w:val="231F20"/>
                            <w:spacing w:val="-4"/>
                            <w:sz w:val="32"/>
                            <w:szCs w:val="32"/>
                          </w:rPr>
                          <w:t>結構指標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0" locked="0" layoutInCell="0" allowOverlap="1" wp14:anchorId="40D51253" wp14:editId="492CC681">
                <wp:simplePos x="0" y="0"/>
                <wp:positionH relativeFrom="page">
                  <wp:posOffset>716915</wp:posOffset>
                </wp:positionH>
                <wp:positionV relativeFrom="paragraph">
                  <wp:posOffset>2676525</wp:posOffset>
                </wp:positionV>
                <wp:extent cx="698500" cy="215900"/>
                <wp:effectExtent l="0" t="0" r="0" b="0"/>
                <wp:wrapTopAndBottom/>
                <wp:docPr id="2084259929" name="Rectangle 9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4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1869F6E" wp14:editId="349F2FBB">
                                  <wp:extent cx="702310" cy="212090"/>
                                  <wp:effectExtent l="0" t="0" r="0" b="0"/>
                                  <wp:docPr id="834" name="圖片 32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3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2310" cy="212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D51253" id="Rectangle 9065" o:spid="_x0000_s1106" style="position:absolute;margin-left:56.45pt;margin-top:210.75pt;width:55pt;height:17pt;z-index:251679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34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1869F6E" wp14:editId="349F2FBB">
                            <wp:extent cx="702310" cy="212090"/>
                            <wp:effectExtent l="0" t="0" r="0" b="0"/>
                            <wp:docPr id="834" name="圖片 32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3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2310" cy="212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42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06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9"/>
        <w:numPr>
          <w:ilvl w:val="2"/>
          <w:numId w:val="41"/>
        </w:numPr>
        <w:tabs>
          <w:tab w:val="left" w:pos="1486"/>
        </w:tabs>
        <w:kinsoku w:val="0"/>
        <w:overflowPunct w:val="0"/>
        <w:spacing w:before="95"/>
        <w:ind w:left="1486" w:hanging="356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如同整數指標指向整數變數，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z w:val="23"/>
          <w:szCs w:val="23"/>
        </w:rPr>
        <w:t>結構指標會指向結構變數</w:t>
      </w: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，宣告結構指標的語法如下，</w:t>
      </w:r>
    </w:p>
    <w:p w:rsidR="004B05D7" w:rsidRPr="0070218B" w:rsidRDefault="004B05D7" w:rsidP="004B05D7">
      <w:pPr>
        <w:pStyle w:val="ae"/>
        <w:kinsoku w:val="0"/>
        <w:overflowPunct w:val="0"/>
        <w:spacing w:before="54"/>
        <w:ind w:left="2510"/>
        <w:rPr>
          <w:rFonts w:asciiTheme="minorEastAsia" w:cs="Arial"/>
          <w:color w:val="00AEEF"/>
          <w:spacing w:val="-10"/>
          <w:w w:val="75"/>
          <w:sz w:val="22"/>
          <w:szCs w:val="22"/>
        </w:rPr>
      </w:pPr>
      <w:r w:rsidRPr="0070218B">
        <w:rPr>
          <w:rFonts w:asciiTheme="minorEastAsia" w:hAnsiTheme="minorEastAsia" w:cs="Arial"/>
          <w:color w:val="00AEEF"/>
          <w:sz w:val="22"/>
          <w:szCs w:val="22"/>
        </w:rPr>
        <w:t>struct</w:t>
      </w:r>
      <w:r w:rsidRPr="0070218B">
        <w:rPr>
          <w:rFonts w:asciiTheme="minorEastAsia" w:hAnsiTheme="minorEastAsia" w:cs="Arial"/>
          <w:color w:val="00AEEF"/>
          <w:spacing w:val="62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spacing w:val="13"/>
          <w:sz w:val="22"/>
          <w:szCs w:val="22"/>
        </w:rPr>
        <w:t>結構名稱</w:t>
      </w:r>
      <w:r w:rsidRPr="0070218B">
        <w:rPr>
          <w:rFonts w:asciiTheme="minorEastAsia" w:hAnsiTheme="minorEastAsia" w:cs="Lantinghei SC"/>
          <w:color w:val="00AEEF"/>
          <w:spacing w:val="13"/>
          <w:sz w:val="22"/>
          <w:szCs w:val="22"/>
        </w:rPr>
        <w:t xml:space="preserve"> </w:t>
      </w:r>
      <w:r w:rsidRPr="0070218B">
        <w:rPr>
          <w:rFonts w:asciiTheme="minorEastAsia" w:hAnsiTheme="minorEastAsia" w:cs="Arial" w:hint="eastAsia"/>
          <w:color w:val="00AEEF"/>
          <w:w w:val="75"/>
          <w:sz w:val="22"/>
          <w:szCs w:val="22"/>
        </w:rPr>
        <w:t>＊</w:t>
      </w:r>
      <w:r w:rsidRPr="0070218B">
        <w:rPr>
          <w:rFonts w:asciiTheme="minorEastAsia" w:hAnsiTheme="minorEastAsia" w:cs="Lantinghei SC" w:hint="eastAsia"/>
          <w:color w:val="00AEEF"/>
          <w:sz w:val="22"/>
          <w:szCs w:val="22"/>
        </w:rPr>
        <w:t>指標名稱</w:t>
      </w:r>
      <w:r w:rsidRPr="0070218B">
        <w:rPr>
          <w:rFonts w:asciiTheme="minorEastAsia" w:hAnsiTheme="minorEastAsia" w:cs="Arial" w:hint="eastAsia"/>
          <w:color w:val="00AEEF"/>
          <w:spacing w:val="-10"/>
          <w:w w:val="75"/>
          <w:sz w:val="22"/>
          <w:szCs w:val="22"/>
        </w:rPr>
        <w:t>；</w:t>
      </w:r>
    </w:p>
    <w:p w:rsidR="004B05D7" w:rsidRPr="0070218B" w:rsidRDefault="004B05D7" w:rsidP="004B05D7">
      <w:pPr>
        <w:pStyle w:val="ae"/>
        <w:kinsoku w:val="0"/>
        <w:overflowPunct w:val="0"/>
        <w:spacing w:before="3"/>
        <w:rPr>
          <w:rFonts w:asciiTheme="minorEastAsia" w:cs="Arial"/>
          <w:sz w:val="16"/>
          <w:szCs w:val="16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2577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5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date{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24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05"/>
                <w:sz w:val="18"/>
                <w:szCs w:val="18"/>
              </w:rPr>
              <w:t>建立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-13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結構，存放年丶月丶曰資料</w:t>
            </w:r>
            <w:r w:rsidRPr="0070218B">
              <w:rPr>
                <w:rFonts w:asciiTheme="minorEastAsia" w:hAnsiTheme="minorEastAsia" w:cs="Lantinghei SC"/>
                <w:color w:val="231F20"/>
                <w:spacing w:val="26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4"/>
                <w:w w:val="14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6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6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45"/>
                <w:sz w:val="18"/>
                <w:szCs w:val="18"/>
              </w:rPr>
              <w:t>year;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57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month;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4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6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6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40"/>
                <w:sz w:val="18"/>
                <w:szCs w:val="18"/>
              </w:rPr>
              <w:t>day;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5"/>
                <w:w w:val="180"/>
                <w:sz w:val="18"/>
                <w:szCs w:val="18"/>
              </w:rPr>
              <w:t>}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  <w:t>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20"/>
                <w:szCs w:val="20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2577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smallCaps/>
                <w:color w:val="231F20"/>
                <w:spacing w:val="-5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 xml:space="preserve">struct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12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birthday;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52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宣告</w:t>
            </w:r>
            <w:r w:rsidRPr="0070218B">
              <w:rPr>
                <w:rFonts w:asciiTheme="minorEastAsia" w:hAnsiTheme="minorEastAsia" w:cs="Lantinghei SC"/>
                <w:color w:val="231F20"/>
                <w:w w:val="105"/>
                <w:sz w:val="18"/>
                <w:szCs w:val="18"/>
              </w:rPr>
              <w:t xml:space="preserve">—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-1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結構型態的</w:t>
            </w:r>
            <w:r w:rsidRPr="0070218B">
              <w:rPr>
                <w:rFonts w:asciiTheme="minorEastAsia" w:hAnsiTheme="minorEastAsia" w:cs="Hiragino Mincho ProN W6" w:hint="eastAsia"/>
                <w:b/>
                <w:bCs/>
                <w:color w:val="00AEEF"/>
                <w:w w:val="105"/>
                <w:sz w:val="18"/>
                <w:szCs w:val="18"/>
              </w:rPr>
              <w:t>結構變數</w:t>
            </w:r>
            <w:r w:rsidRPr="0070218B">
              <w:rPr>
                <w:rFonts w:asciiTheme="minorEastAsia" w:hAnsiTheme="minorEastAsia" w:cs="Lantinghei SC" w:hint="eastAsia"/>
                <w:smallCaps/>
                <w:color w:val="231F20"/>
                <w:w w:val="105"/>
                <w:sz w:val="18"/>
                <w:szCs w:val="18"/>
              </w:rPr>
              <w:t>，名稱為</w:t>
            </w:r>
            <w:r w:rsidRPr="0070218B">
              <w:rPr>
                <w:rFonts w:asciiTheme="minorEastAsia" w:hAnsiTheme="minorEastAsia" w:cs="Lantinghei SC"/>
                <w:smallCaps/>
                <w:color w:val="231F20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smallCaps/>
                <w:color w:val="231F20"/>
                <w:w w:val="105"/>
                <w:sz w:val="18"/>
                <w:szCs w:val="18"/>
              </w:rPr>
              <w:t>birthday</w:t>
            </w:r>
            <w:r w:rsidRPr="0070218B">
              <w:rPr>
                <w:rFonts w:asciiTheme="minorEastAsia" w:hAnsiTheme="minorEastAsia" w:cs="Arial"/>
                <w:smallCaps/>
                <w:color w:val="231F20"/>
                <w:spacing w:val="66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smallCaps/>
                <w:color w:val="231F20"/>
                <w:spacing w:val="-5"/>
                <w:w w:val="10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2577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smallCaps/>
                <w:color w:val="231F20"/>
                <w:spacing w:val="-5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23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24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*ptr;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42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1"/>
                <w:w w:val="105"/>
                <w:sz w:val="18"/>
                <w:szCs w:val="18"/>
              </w:rPr>
              <w:t>宣告</w:t>
            </w:r>
            <w:r w:rsidRPr="0070218B">
              <w:rPr>
                <w:rFonts w:asciiTheme="minorEastAsia" w:hAnsiTheme="minorEastAsia" w:cs="Lantinghei SC"/>
                <w:color w:val="231F20"/>
                <w:spacing w:val="-1"/>
                <w:w w:val="105"/>
                <w:sz w:val="18"/>
                <w:szCs w:val="18"/>
              </w:rPr>
              <w:t xml:space="preserve">—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-7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結構型態的</w:t>
            </w:r>
            <w:r w:rsidRPr="0070218B">
              <w:rPr>
                <w:rFonts w:asciiTheme="minorEastAsia" w:hAnsiTheme="minorEastAsia" w:cs="Hiragino Mincho ProN W6" w:hint="eastAsia"/>
                <w:b/>
                <w:bCs/>
                <w:color w:val="00AEEF"/>
                <w:w w:val="105"/>
                <w:sz w:val="18"/>
                <w:szCs w:val="18"/>
              </w:rPr>
              <w:t>結構指標</w:t>
            </w:r>
            <w:r w:rsidRPr="0070218B">
              <w:rPr>
                <w:rFonts w:asciiTheme="minorEastAsia" w:hAnsiTheme="minorEastAsia" w:cs="Lantinghei SC" w:hint="eastAsia"/>
                <w:smallCaps/>
                <w:color w:val="231F20"/>
                <w:spacing w:val="-1"/>
                <w:w w:val="105"/>
                <w:sz w:val="18"/>
                <w:szCs w:val="18"/>
              </w:rPr>
              <w:t>，名稱為</w:t>
            </w:r>
            <w:r w:rsidRPr="0070218B">
              <w:rPr>
                <w:rFonts w:asciiTheme="minorEastAsia" w:hAnsiTheme="minorEastAsia" w:cs="Lantinghei SC"/>
                <w:smallCaps/>
                <w:color w:val="231F20"/>
                <w:spacing w:val="-1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smallCaps/>
                <w:color w:val="231F20"/>
                <w:w w:val="105"/>
                <w:sz w:val="18"/>
                <w:szCs w:val="18"/>
              </w:rPr>
              <w:t>ptr</w:t>
            </w:r>
            <w:r w:rsidRPr="0070218B">
              <w:rPr>
                <w:rFonts w:asciiTheme="minorEastAsia" w:hAnsiTheme="minorEastAsia" w:cs="Arial"/>
                <w:smallCaps/>
                <w:color w:val="231F20"/>
                <w:spacing w:val="54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smallCaps/>
                <w:color w:val="231F20"/>
                <w:spacing w:val="-5"/>
                <w:w w:val="105"/>
                <w:sz w:val="18"/>
                <w:szCs w:val="18"/>
              </w:rPr>
              <w:t>*/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27"/>
        <w:rPr>
          <w:rFonts w:asciiTheme="minorEastAsia" w:cs="Arial"/>
          <w:sz w:val="22"/>
          <w:szCs w:val="22"/>
        </w:rPr>
      </w:pPr>
    </w:p>
    <w:p w:rsidR="004B05D7" w:rsidRPr="0070218B" w:rsidRDefault="004B05D7" w:rsidP="004B05D7">
      <w:pPr>
        <w:pStyle w:val="a9"/>
        <w:numPr>
          <w:ilvl w:val="2"/>
          <w:numId w:val="41"/>
        </w:numPr>
        <w:tabs>
          <w:tab w:val="left" w:pos="1486"/>
        </w:tabs>
        <w:kinsoku w:val="0"/>
        <w:overflowPunct w:val="0"/>
        <w:ind w:left="1486" w:hanging="356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使用取址運算子「</w:t>
      </w:r>
      <w:r w:rsidRPr="0070218B">
        <w:rPr>
          <w:rFonts w:asciiTheme="minorEastAsia" w:hAnsiTheme="minorEastAsia" w:hint="eastAsia"/>
          <w:color w:val="231F20"/>
          <w:spacing w:val="37"/>
          <w:w w:val="22"/>
          <w:sz w:val="23"/>
          <w:szCs w:val="23"/>
        </w:rPr>
        <w:t>＆</w:t>
      </w:r>
      <w:r w:rsidRPr="0070218B">
        <w:rPr>
          <w:rFonts w:asciiTheme="minorEastAsia" w:hAnsiTheme="minorEastAsia"/>
          <w:color w:val="231F20"/>
          <w:spacing w:val="-78"/>
          <w:w w:val="255"/>
          <w:sz w:val="23"/>
          <w:szCs w:val="23"/>
        </w:rPr>
        <w:t>j</w:t>
      </w:r>
      <w:r w:rsidRPr="0070218B">
        <w:rPr>
          <w:rFonts w:asciiTheme="minorEastAsia" w:hAnsiTheme="minorEastAsia" w:hint="eastAsia"/>
          <w:color w:val="231F20"/>
          <w:spacing w:val="40"/>
          <w:w w:val="22"/>
          <w:sz w:val="23"/>
          <w:szCs w:val="23"/>
        </w:rPr>
        <w:t>，</w:t>
      </w: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將結構指標指向結構變數，</w:t>
      </w:r>
    </w:p>
    <w:p w:rsidR="004B05D7" w:rsidRPr="0070218B" w:rsidRDefault="004B05D7" w:rsidP="004B05D7">
      <w:pPr>
        <w:pStyle w:val="ae"/>
        <w:kinsoku w:val="0"/>
        <w:overflowPunct w:val="0"/>
        <w:spacing w:before="3"/>
        <w:rPr>
          <w:rFonts w:asciiTheme="minorEastAsia" w:cs="Wawati SC"/>
          <w:sz w:val="10"/>
          <w:szCs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0768" behindDoc="0" locked="0" layoutInCell="0" allowOverlap="1" wp14:anchorId="55C82039" wp14:editId="798910FB">
                <wp:simplePos x="0" y="0"/>
                <wp:positionH relativeFrom="page">
                  <wp:posOffset>920750</wp:posOffset>
                </wp:positionH>
                <wp:positionV relativeFrom="paragraph">
                  <wp:posOffset>132715</wp:posOffset>
                </wp:positionV>
                <wp:extent cx="5789930" cy="228600"/>
                <wp:effectExtent l="0" t="0" r="0" b="0"/>
                <wp:wrapTopAndBottom/>
                <wp:docPr id="2089695504" name="Group 9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9930" cy="228600"/>
                          <a:chOff x="1450" y="209"/>
                          <a:chExt cx="9118" cy="360"/>
                        </a:xfrm>
                      </wpg:grpSpPr>
                      <wps:wsp>
                        <wps:cNvPr id="592164706" name="Freeform 9067"/>
                        <wps:cNvSpPr>
                          <a:spLocks/>
                        </wps:cNvSpPr>
                        <wps:spPr bwMode="auto">
                          <a:xfrm>
                            <a:off x="1480" y="209"/>
                            <a:ext cx="9088" cy="360"/>
                          </a:xfrm>
                          <a:custGeom>
                            <a:avLst/>
                            <a:gdLst>
                              <a:gd name="T0" fmla="*/ 9087 w 9088"/>
                              <a:gd name="T1" fmla="*/ 0 h 360"/>
                              <a:gd name="T2" fmla="*/ 0 w 9088"/>
                              <a:gd name="T3" fmla="*/ 0 h 360"/>
                              <a:gd name="T4" fmla="*/ 0 w 9088"/>
                              <a:gd name="T5" fmla="*/ 359 h 360"/>
                              <a:gd name="T6" fmla="*/ 9087 w 9088"/>
                              <a:gd name="T7" fmla="*/ 359 h 360"/>
                              <a:gd name="T8" fmla="*/ 9087 w 9088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088" h="360">
                                <a:moveTo>
                                  <a:pt x="90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"/>
                                </a:lnTo>
                                <a:lnTo>
                                  <a:pt x="9087" y="359"/>
                                </a:lnTo>
                                <a:lnTo>
                                  <a:pt x="9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F5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445741" name="Freeform 9068"/>
                        <wps:cNvSpPr>
                          <a:spLocks/>
                        </wps:cNvSpPr>
                        <wps:spPr bwMode="auto">
                          <a:xfrm>
                            <a:off x="1450" y="209"/>
                            <a:ext cx="30" cy="360"/>
                          </a:xfrm>
                          <a:custGeom>
                            <a:avLst/>
                            <a:gdLst>
                              <a:gd name="T0" fmla="*/ 30 w 30"/>
                              <a:gd name="T1" fmla="*/ 0 h 360"/>
                              <a:gd name="T2" fmla="*/ 0 w 30"/>
                              <a:gd name="T3" fmla="*/ 0 h 360"/>
                              <a:gd name="T4" fmla="*/ 0 w 30"/>
                              <a:gd name="T5" fmla="*/ 359 h 360"/>
                              <a:gd name="T6" fmla="*/ 30 w 30"/>
                              <a:gd name="T7" fmla="*/ 359 h 360"/>
                              <a:gd name="T8" fmla="*/ 30 w 30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60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"/>
                                </a:lnTo>
                                <a:lnTo>
                                  <a:pt x="30" y="359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335492" name="Text Box 9069"/>
                        <wps:cNvSpPr txBox="1">
                          <a:spLocks/>
                        </wps:cNvSpPr>
                        <wps:spPr bwMode="auto">
                          <a:xfrm>
                            <a:off x="1481" y="210"/>
                            <a:ext cx="908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tabs>
                                  <w:tab w:val="left" w:pos="2562"/>
                                </w:tabs>
                                <w:kinsoku w:val="0"/>
                                <w:overflowPunct w:val="0"/>
                                <w:spacing w:before="25"/>
                                <w:ind w:left="109"/>
                                <w:rPr>
                                  <w:rFonts w:ascii="Arial" w:eastAsia="Lantinghei SC" w:hAnsi="Arial" w:cs="Arial"/>
                                  <w:color w:val="231F20"/>
                                  <w:spacing w:val="-5"/>
                                  <w:w w:val="11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231F20"/>
                                  <w:w w:val="130"/>
                                  <w:sz w:val="18"/>
                                  <w:szCs w:val="18"/>
                                </w:rPr>
                                <w:t>ptr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33"/>
                                  <w:w w:val="13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w w:val="115"/>
                                  <w:sz w:val="18"/>
                                  <w:szCs w:val="18"/>
                                </w:rPr>
                                <w:t>=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33"/>
                                  <w:w w:val="13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2"/>
                                  <w:w w:val="130"/>
                                  <w:sz w:val="18"/>
                                  <w:szCs w:val="18"/>
                                </w:rPr>
                                <w:t>&amp;birthday;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w w:val="110"/>
                                  <w:sz w:val="18"/>
                                  <w:szCs w:val="18"/>
                                </w:rPr>
                                <w:t>/*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41"/>
                                  <w:w w:val="11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color w:val="231F20"/>
                                  <w:spacing w:val="-2"/>
                                  <w:w w:val="110"/>
                                  <w:sz w:val="18"/>
                                  <w:szCs w:val="18"/>
                                </w:rPr>
                                <w:t>結構指標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color w:val="231F20"/>
                                  <w:spacing w:val="-2"/>
                                  <w:w w:val="11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w w:val="110"/>
                                  <w:sz w:val="18"/>
                                  <w:szCs w:val="18"/>
                                </w:rPr>
                                <w:t>ptr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-8"/>
                                  <w:w w:val="11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color w:val="231F20"/>
                                  <w:spacing w:val="-1"/>
                                  <w:w w:val="110"/>
                                  <w:sz w:val="18"/>
                                  <w:szCs w:val="18"/>
                                </w:rPr>
                                <w:t>指向結構變數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color w:val="231F20"/>
                                  <w:spacing w:val="-1"/>
                                  <w:w w:val="11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w w:val="110"/>
                                  <w:sz w:val="18"/>
                                  <w:szCs w:val="18"/>
                                </w:rPr>
                                <w:t>birthday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53"/>
                                  <w:w w:val="11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-5"/>
                                  <w:w w:val="110"/>
                                  <w:sz w:val="18"/>
                                  <w:szCs w:val="18"/>
                                </w:rPr>
                                <w:t>*/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C82039" id="Group 9066" o:spid="_x0000_s1107" style="position:absolute;margin-left:72.5pt;margin-top:10.45pt;width:455.9pt;height:18pt;z-index:251680768;mso-wrap-distance-left:0;mso-wrap-distance-right:0;mso-position-horizontal-relative:page" coordorigin="1450,209" coordsize="9118,3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" o:allowincell="f">
                <v:shape id="Freeform 9067" o:spid="_x0000_s1108" style="position:absolute;left:1480;top:209;width:9088;height:360;visibility:visible;mso-wrap-style:square;v-text-anchor:top" coordsize="9088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" path="m9087,l,,,359r9087,l9087,xe" fillcolor="#e7f5f7" stroked="f">
                  <v:path arrowok="t" o:connecttype="custom" o:connectlocs="9087,0;0,0;0,359;9087,359;9087,0" o:connectangles="0,0,0,0,0"/>
                </v:shape>
                <v:shape id="Freeform 9068" o:spid="_x0000_s1109" style="position:absolute;left:1450;top:209;width:30;height:360;visibility:visible;mso-wrap-style:square;v-text-anchor:top" coordsize="3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" path="m30,l,,,359r30,l30,xe" fillcolor="#00aeef" stroked="f">
                  <v:path arrowok="t" o:connecttype="custom" o:connectlocs="30,0;0,0;0,359;30,359;30,0" o:connectangles="0,0,0,0,0"/>
                </v:shape>
                <v:shape id="Text Box 9069" o:spid="_x0000_s1110" type="#_x0000_t202" style="position:absolute;left:1481;top:210;width:9088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tabs>
                            <w:tab w:val="left" w:pos="2562"/>
                          </w:tabs>
                          <w:kinsoku w:val="0"/>
                          <w:overflowPunct w:val="0"/>
                          <w:spacing w:before="25"/>
                          <w:ind w:left="109"/>
                          <w:rPr>
                            <w:rFonts w:ascii="Arial" w:eastAsia="Lantinghei SC" w:hAnsi="Arial" w:cs="Arial"/>
                            <w:color w:val="231F20"/>
                            <w:spacing w:val="-5"/>
                            <w:w w:val="11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231F20"/>
                            <w:w w:val="130"/>
                            <w:sz w:val="18"/>
                            <w:szCs w:val="18"/>
                          </w:rPr>
                          <w:t>ptr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33"/>
                            <w:w w:val="13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w w:val="115"/>
                            <w:sz w:val="18"/>
                            <w:szCs w:val="18"/>
                          </w:rPr>
                          <w:t>=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33"/>
                            <w:w w:val="13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-2"/>
                            <w:w w:val="130"/>
                            <w:sz w:val="18"/>
                            <w:szCs w:val="18"/>
                          </w:rPr>
                          <w:t>&amp;birthday;</w:t>
                        </w:r>
                        <w:r>
                          <w:rPr>
                            <w:rFonts w:ascii="Arial" w:hAnsi="Arial" w:cs="Arial"/>
                            <w:color w:val="231F2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231F20"/>
                            <w:w w:val="110"/>
                            <w:sz w:val="18"/>
                            <w:szCs w:val="18"/>
                          </w:rPr>
                          <w:t>/*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41"/>
                            <w:w w:val="1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color w:val="231F20"/>
                            <w:spacing w:val="-2"/>
                            <w:w w:val="110"/>
                            <w:sz w:val="18"/>
                            <w:szCs w:val="18"/>
                          </w:rPr>
                          <w:t>結構指標</w:t>
                        </w:r>
                        <w:r>
                          <w:rPr>
                            <w:rFonts w:ascii="Lantinghei SC" w:eastAsia="Lantinghei SC" w:hAnsi="Arial" w:cs="Lantinghei SC"/>
                            <w:color w:val="231F20"/>
                            <w:spacing w:val="-2"/>
                            <w:w w:val="1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w w:val="110"/>
                            <w:sz w:val="18"/>
                            <w:szCs w:val="18"/>
                          </w:rPr>
                          <w:t>ptr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-8"/>
                            <w:w w:val="1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color w:val="231F20"/>
                            <w:spacing w:val="-1"/>
                            <w:w w:val="110"/>
                            <w:sz w:val="18"/>
                            <w:szCs w:val="18"/>
                          </w:rPr>
                          <w:t>指向結構變數</w:t>
                        </w:r>
                        <w:r>
                          <w:rPr>
                            <w:rFonts w:ascii="Lantinghei SC" w:eastAsia="Lantinghei SC" w:hAnsi="Arial" w:cs="Lantinghei SC"/>
                            <w:color w:val="231F20"/>
                            <w:spacing w:val="-1"/>
                            <w:w w:val="1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w w:val="110"/>
                            <w:sz w:val="18"/>
                            <w:szCs w:val="18"/>
                          </w:rPr>
                          <w:t>birthday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53"/>
                            <w:w w:val="1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-5"/>
                            <w:w w:val="110"/>
                            <w:sz w:val="18"/>
                            <w:szCs w:val="18"/>
                          </w:rPr>
                          <w:t>*/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85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346"/>
        </w:tabs>
        <w:kinsoku w:val="0"/>
        <w:overflowPunct w:val="0"/>
        <w:ind w:left="346" w:right="374" w:hanging="34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346"/>
        </w:tabs>
        <w:kinsoku w:val="0"/>
        <w:overflowPunct w:val="0"/>
        <w:ind w:left="346" w:right="374" w:hanging="34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100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/>
        <w:ind w:left="1486"/>
        <w:rPr>
          <w:rFonts w:asciiTheme="minorEastAsia" w:cs="Wawati SC"/>
          <w:color w:val="231F20"/>
          <w:spacing w:val="-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1A5D6B11" wp14:editId="0CE124A6">
                <wp:simplePos x="0" y="0"/>
                <wp:positionH relativeFrom="page">
                  <wp:posOffset>3258185</wp:posOffset>
                </wp:positionH>
                <wp:positionV relativeFrom="paragraph">
                  <wp:posOffset>855345</wp:posOffset>
                </wp:positionV>
                <wp:extent cx="520700" cy="254000"/>
                <wp:effectExtent l="0" t="0" r="0" b="0"/>
                <wp:wrapNone/>
                <wp:docPr id="904501430" name="Rectangle 9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07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0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0D1B387" wp14:editId="37E12BB1">
                                  <wp:extent cx="522605" cy="253365"/>
                                  <wp:effectExtent l="0" t="0" r="0" b="0"/>
                                  <wp:docPr id="836" name="圖片 32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3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2605" cy="253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5D6B11" id="Rectangle 9070" o:spid="_x0000_s1111" style="position:absolute;left:0;text-align:left;margin-left:256.55pt;margin-top:67.35pt;width:41pt;height:20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40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0D1B387" wp14:editId="37E12BB1">
                            <wp:extent cx="522605" cy="253365"/>
                            <wp:effectExtent l="0" t="0" r="0" b="0"/>
                            <wp:docPr id="836" name="圖片 3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3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2605" cy="253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70218B">
        <w:rPr>
          <w:rFonts w:asciiTheme="minorEastAsia" w:hAnsiTheme="minorEastAsia" w:cs="Wawati SC" w:hint="eastAsia"/>
          <w:color w:val="231F20"/>
        </w:rPr>
        <w:t>程式執行後，</w:t>
      </w:r>
      <w:r w:rsidRPr="0070218B">
        <w:rPr>
          <w:rFonts w:asciiTheme="minorEastAsia" w:hAnsiTheme="minorEastAsia"/>
          <w:color w:val="231F20"/>
        </w:rPr>
        <w:t>ptr</w:t>
      </w:r>
      <w:r w:rsidRPr="0070218B">
        <w:rPr>
          <w:rFonts w:asciiTheme="minorEastAsia" w:hAnsiTheme="minorEastAsia"/>
          <w:color w:val="231F20"/>
          <w:spacing w:val="48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18"/>
        </w:rPr>
        <w:t>與</w:t>
      </w:r>
      <w:r w:rsidRPr="0070218B">
        <w:rPr>
          <w:rFonts w:asciiTheme="minorEastAsia" w:hAnsiTheme="minorEastAsia" w:cs="Wawati SC"/>
          <w:color w:val="231F20"/>
          <w:spacing w:val="18"/>
        </w:rPr>
        <w:t xml:space="preserve"> </w:t>
      </w:r>
      <w:r w:rsidRPr="0070218B">
        <w:rPr>
          <w:rFonts w:asciiTheme="minorEastAsia" w:hAnsiTheme="minorEastAsia"/>
          <w:color w:val="231F20"/>
        </w:rPr>
        <w:t>birthday</w:t>
      </w:r>
      <w:r w:rsidRPr="0070218B">
        <w:rPr>
          <w:rFonts w:asciiTheme="minorEastAsia" w:hAnsiTheme="minorEastAsia"/>
          <w:color w:val="231F20"/>
          <w:spacing w:val="53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在記憶體的關係如下，</w:t>
      </w:r>
    </w:p>
    <w:p w:rsidR="004B05D7" w:rsidRPr="0070218B" w:rsidRDefault="004B05D7" w:rsidP="004B05D7">
      <w:pPr>
        <w:pStyle w:val="ae"/>
        <w:kinsoku w:val="0"/>
        <w:overflowPunct w:val="0"/>
        <w:spacing w:before="4"/>
        <w:rPr>
          <w:rFonts w:asciiTheme="minorEastAsia" w:cs="Wawati SC"/>
          <w:sz w:val="6"/>
          <w:szCs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0" locked="0" layoutInCell="0" allowOverlap="1" wp14:anchorId="3447B3FF" wp14:editId="3DD10040">
                <wp:simplePos x="0" y="0"/>
                <wp:positionH relativeFrom="page">
                  <wp:posOffset>944245</wp:posOffset>
                </wp:positionH>
                <wp:positionV relativeFrom="paragraph">
                  <wp:posOffset>1121410</wp:posOffset>
                </wp:positionV>
                <wp:extent cx="241300" cy="114300"/>
                <wp:effectExtent l="0" t="0" r="0" b="0"/>
                <wp:wrapTopAndBottom/>
                <wp:docPr id="1065618955" name="Rectangle 9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1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18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5258310" wp14:editId="6B21F97E">
                                  <wp:extent cx="236855" cy="114300"/>
                                  <wp:effectExtent l="0" t="0" r="0" b="0"/>
                                  <wp:docPr id="838" name="圖片 31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3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5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47B3FF" id="Rectangle 9071" o:spid="_x0000_s1112" style="position:absolute;margin-left:74.35pt;margin-top:88.3pt;width:19pt;height:9pt;z-index: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18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5258310" wp14:editId="6B21F97E">
                            <wp:extent cx="236855" cy="114300"/>
                            <wp:effectExtent l="0" t="0" r="0" b="0"/>
                            <wp:docPr id="838" name="圖片 3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3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5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3840" behindDoc="0" locked="0" layoutInCell="0" allowOverlap="1" wp14:anchorId="16035D16" wp14:editId="1A16D38F">
                <wp:simplePos x="0" y="0"/>
                <wp:positionH relativeFrom="page">
                  <wp:posOffset>1261110</wp:posOffset>
                </wp:positionH>
                <wp:positionV relativeFrom="paragraph">
                  <wp:posOffset>86995</wp:posOffset>
                </wp:positionV>
                <wp:extent cx="2949575" cy="1168400"/>
                <wp:effectExtent l="0" t="0" r="0" b="0"/>
                <wp:wrapTopAndBottom/>
                <wp:docPr id="71870231" name="Group 9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9575" cy="1168400"/>
                          <a:chOff x="1986" y="137"/>
                          <a:chExt cx="4645" cy="1840"/>
                        </a:xfrm>
                      </wpg:grpSpPr>
                      <pic:pic xmlns:pic="http://schemas.openxmlformats.org/drawingml/2006/picture">
                        <pic:nvPicPr>
                          <pic:cNvPr id="527513275" name="Picture 9073"/>
                          <pic:cNvPicPr>
                            <a:picLocks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6" y="1795"/>
                            <a:ext cx="8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4329670" name="Freeform 9074"/>
                        <wps:cNvSpPr>
                          <a:spLocks/>
                        </wps:cNvSpPr>
                        <wps:spPr bwMode="auto">
                          <a:xfrm>
                            <a:off x="2164" y="1623"/>
                            <a:ext cx="1" cy="115"/>
                          </a:xfrm>
                          <a:custGeom>
                            <a:avLst/>
                            <a:gdLst>
                              <a:gd name="T0" fmla="*/ 0 w 1"/>
                              <a:gd name="T1" fmla="*/ 114 h 115"/>
                              <a:gd name="T2" fmla="*/ 0 w 1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115">
                                <a:moveTo>
                                  <a:pt x="0" y="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40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723792" name="Freeform 9075"/>
                        <wps:cNvSpPr>
                          <a:spLocks/>
                        </wps:cNvSpPr>
                        <wps:spPr bwMode="auto">
                          <a:xfrm>
                            <a:off x="2138" y="1547"/>
                            <a:ext cx="50" cy="93"/>
                          </a:xfrm>
                          <a:custGeom>
                            <a:avLst/>
                            <a:gdLst>
                              <a:gd name="T0" fmla="*/ 24 w 50"/>
                              <a:gd name="T1" fmla="*/ 0 h 93"/>
                              <a:gd name="T2" fmla="*/ 0 w 50"/>
                              <a:gd name="T3" fmla="*/ 92 h 93"/>
                              <a:gd name="T4" fmla="*/ 49 w 50"/>
                              <a:gd name="T5" fmla="*/ 92 h 93"/>
                              <a:gd name="T6" fmla="*/ 24 w 50"/>
                              <a:gd name="T7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0" h="93">
                                <a:moveTo>
                                  <a:pt x="24" y="0"/>
                                </a:moveTo>
                                <a:lnTo>
                                  <a:pt x="0" y="92"/>
                                </a:lnTo>
                                <a:lnTo>
                                  <a:pt x="49" y="92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154940" name="Picture 9076"/>
                          <pic:cNvPicPr>
                            <a:picLocks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9" y="138"/>
                            <a:ext cx="3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172619" name="Picture 9077"/>
                          <pic:cNvPicPr>
                            <a:picLocks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5" y="866"/>
                            <a:ext cx="66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9199309" name="Picture 9078"/>
                          <pic:cNvPicPr>
                            <a:picLocks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8" y="1192"/>
                            <a:ext cx="50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408942" name="Freeform 9079"/>
                        <wps:cNvSpPr>
                          <a:spLocks/>
                        </wps:cNvSpPr>
                        <wps:spPr bwMode="auto">
                          <a:xfrm>
                            <a:off x="2862" y="1102"/>
                            <a:ext cx="657" cy="347"/>
                          </a:xfrm>
                          <a:custGeom>
                            <a:avLst/>
                            <a:gdLst>
                              <a:gd name="T0" fmla="*/ 656 w 657"/>
                              <a:gd name="T1" fmla="*/ 346 h 347"/>
                              <a:gd name="T2" fmla="*/ 0 w 657"/>
                              <a:gd name="T3" fmla="*/ 346 h 347"/>
                              <a:gd name="T4" fmla="*/ 0 w 657"/>
                              <a:gd name="T5" fmla="*/ 0 h 347"/>
                              <a:gd name="T6" fmla="*/ 656 w 657"/>
                              <a:gd name="T7" fmla="*/ 0 h 347"/>
                              <a:gd name="T8" fmla="*/ 656 w 657"/>
                              <a:gd name="T9" fmla="*/ 346 h 3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7" h="347">
                                <a:moveTo>
                                  <a:pt x="656" y="346"/>
                                </a:moveTo>
                                <a:lnTo>
                                  <a:pt x="0" y="346"/>
                                </a:lnTo>
                                <a:lnTo>
                                  <a:pt x="0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3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6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7432615" name="Picture 9080"/>
                          <pic:cNvPicPr>
                            <a:picLocks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1239"/>
                            <a:ext cx="3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420936" name="Freeform 9081"/>
                        <wps:cNvSpPr>
                          <a:spLocks/>
                        </wps:cNvSpPr>
                        <wps:spPr bwMode="auto">
                          <a:xfrm>
                            <a:off x="2164" y="1102"/>
                            <a:ext cx="657" cy="347"/>
                          </a:xfrm>
                          <a:custGeom>
                            <a:avLst/>
                            <a:gdLst>
                              <a:gd name="T0" fmla="*/ 656 w 657"/>
                              <a:gd name="T1" fmla="*/ 346 h 347"/>
                              <a:gd name="T2" fmla="*/ 0 w 657"/>
                              <a:gd name="T3" fmla="*/ 346 h 347"/>
                              <a:gd name="T4" fmla="*/ 0 w 657"/>
                              <a:gd name="T5" fmla="*/ 0 h 347"/>
                              <a:gd name="T6" fmla="*/ 656 w 657"/>
                              <a:gd name="T7" fmla="*/ 0 h 347"/>
                              <a:gd name="T8" fmla="*/ 656 w 657"/>
                              <a:gd name="T9" fmla="*/ 346 h 3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7" h="347">
                                <a:moveTo>
                                  <a:pt x="656" y="346"/>
                                </a:moveTo>
                                <a:lnTo>
                                  <a:pt x="0" y="346"/>
                                </a:lnTo>
                                <a:lnTo>
                                  <a:pt x="0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3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6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9988536" name="Picture 9082"/>
                          <pic:cNvPicPr>
                            <a:picLocks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1" y="1192"/>
                            <a:ext cx="2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7114092" name="Freeform 9083"/>
                        <wps:cNvSpPr>
                          <a:spLocks/>
                        </wps:cNvSpPr>
                        <wps:spPr bwMode="auto">
                          <a:xfrm>
                            <a:off x="3561" y="1102"/>
                            <a:ext cx="657" cy="347"/>
                          </a:xfrm>
                          <a:custGeom>
                            <a:avLst/>
                            <a:gdLst>
                              <a:gd name="T0" fmla="*/ 656 w 657"/>
                              <a:gd name="T1" fmla="*/ 346 h 347"/>
                              <a:gd name="T2" fmla="*/ 0 w 657"/>
                              <a:gd name="T3" fmla="*/ 346 h 347"/>
                              <a:gd name="T4" fmla="*/ 0 w 657"/>
                              <a:gd name="T5" fmla="*/ 0 h 347"/>
                              <a:gd name="T6" fmla="*/ 656 w 657"/>
                              <a:gd name="T7" fmla="*/ 0 h 347"/>
                              <a:gd name="T8" fmla="*/ 656 w 657"/>
                              <a:gd name="T9" fmla="*/ 346 h 3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7" h="347">
                                <a:moveTo>
                                  <a:pt x="656" y="346"/>
                                </a:moveTo>
                                <a:lnTo>
                                  <a:pt x="0" y="346"/>
                                </a:lnTo>
                                <a:lnTo>
                                  <a:pt x="0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3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6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265724" name="Freeform 9084"/>
                        <wps:cNvSpPr>
                          <a:spLocks/>
                        </wps:cNvSpPr>
                        <wps:spPr bwMode="auto">
                          <a:xfrm>
                            <a:off x="2001" y="763"/>
                            <a:ext cx="4629" cy="1"/>
                          </a:xfrm>
                          <a:custGeom>
                            <a:avLst/>
                            <a:gdLst>
                              <a:gd name="T0" fmla="*/ 0 w 4629"/>
                              <a:gd name="T1" fmla="*/ 0 h 1"/>
                              <a:gd name="T2" fmla="*/ 4626 w 4629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629" h="1">
                                <a:moveTo>
                                  <a:pt x="0" y="0"/>
                                </a:moveTo>
                                <a:lnTo>
                                  <a:pt x="4626" y="0"/>
                                </a:lnTo>
                              </a:path>
                            </a:pathLst>
                          </a:custGeom>
                          <a:noFill/>
                          <a:ln w="10789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862734" name="Freeform 9085"/>
                        <wps:cNvSpPr>
                          <a:spLocks/>
                        </wps:cNvSpPr>
                        <wps:spPr bwMode="auto">
                          <a:xfrm>
                            <a:off x="2001" y="1537"/>
                            <a:ext cx="4629" cy="1"/>
                          </a:xfrm>
                          <a:custGeom>
                            <a:avLst/>
                            <a:gdLst>
                              <a:gd name="T0" fmla="*/ 0 w 4629"/>
                              <a:gd name="T1" fmla="*/ 0 h 1"/>
                              <a:gd name="T2" fmla="*/ 4626 w 4629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629" h="1">
                                <a:moveTo>
                                  <a:pt x="0" y="0"/>
                                </a:moveTo>
                                <a:lnTo>
                                  <a:pt x="4626" y="0"/>
                                </a:lnTo>
                              </a:path>
                            </a:pathLst>
                          </a:custGeom>
                          <a:noFill/>
                          <a:ln w="10789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66142" name="Freeform 9086"/>
                        <wps:cNvSpPr>
                          <a:spLocks/>
                        </wps:cNvSpPr>
                        <wps:spPr bwMode="auto">
                          <a:xfrm>
                            <a:off x="5016" y="763"/>
                            <a:ext cx="1" cy="775"/>
                          </a:xfrm>
                          <a:custGeom>
                            <a:avLst/>
                            <a:gdLst>
                              <a:gd name="T0" fmla="*/ 0 w 1"/>
                              <a:gd name="T1" fmla="*/ 0 h 775"/>
                              <a:gd name="T2" fmla="*/ 0 w 1"/>
                              <a:gd name="T3" fmla="*/ 774 h 7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775">
                                <a:moveTo>
                                  <a:pt x="0" y="0"/>
                                </a:moveTo>
                                <a:lnTo>
                                  <a:pt x="0" y="774"/>
                                </a:lnTo>
                              </a:path>
                            </a:pathLst>
                          </a:custGeom>
                          <a:noFill/>
                          <a:ln w="1080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84349537" name="Group 9087"/>
                        <wpg:cNvGrpSpPr>
                          <a:grpSpLocks/>
                        </wpg:cNvGrpSpPr>
                        <wpg:grpSpPr bwMode="auto">
                          <a:xfrm>
                            <a:off x="2096" y="763"/>
                            <a:ext cx="3963" cy="775"/>
                            <a:chOff x="2096" y="763"/>
                            <a:chExt cx="3963" cy="775"/>
                          </a:xfrm>
                        </wpg:grpSpPr>
                        <wps:wsp>
                          <wps:cNvPr id="590607373" name="Freeform 9088"/>
                          <wps:cNvSpPr>
                            <a:spLocks/>
                          </wps:cNvSpPr>
                          <wps:spPr bwMode="auto">
                            <a:xfrm>
                              <a:off x="2096" y="763"/>
                              <a:ext cx="3963" cy="775"/>
                            </a:xfrm>
                            <a:custGeom>
                              <a:avLst/>
                              <a:gdLst>
                                <a:gd name="T0" fmla="*/ 3962 w 3963"/>
                                <a:gd name="T1" fmla="*/ 0 h 775"/>
                                <a:gd name="T2" fmla="*/ 3962 w 3963"/>
                                <a:gd name="T3" fmla="*/ 774 h 7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963" h="775">
                                  <a:moveTo>
                                    <a:pt x="3962" y="0"/>
                                  </a:moveTo>
                                  <a:lnTo>
                                    <a:pt x="3962" y="774"/>
                                  </a:lnTo>
                                </a:path>
                              </a:pathLst>
                            </a:custGeom>
                            <a:noFill/>
                            <a:ln w="10794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435032" name="Freeform 9089"/>
                          <wps:cNvSpPr>
                            <a:spLocks/>
                          </wps:cNvSpPr>
                          <wps:spPr bwMode="auto">
                            <a:xfrm>
                              <a:off x="2096" y="763"/>
                              <a:ext cx="3963" cy="775"/>
                            </a:xfrm>
                            <a:custGeom>
                              <a:avLst/>
                              <a:gdLst>
                                <a:gd name="T0" fmla="*/ 2219 w 3963"/>
                                <a:gd name="T1" fmla="*/ 774 h 775"/>
                                <a:gd name="T2" fmla="*/ 0 w 3963"/>
                                <a:gd name="T3" fmla="*/ 774 h 775"/>
                                <a:gd name="T4" fmla="*/ 0 w 3963"/>
                                <a:gd name="T5" fmla="*/ 0 h 775"/>
                                <a:gd name="T6" fmla="*/ 2219 w 3963"/>
                                <a:gd name="T7" fmla="*/ 0 h 775"/>
                                <a:gd name="T8" fmla="*/ 2219 w 3963"/>
                                <a:gd name="T9" fmla="*/ 774 h 7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63" h="775">
                                  <a:moveTo>
                                    <a:pt x="2219" y="774"/>
                                  </a:moveTo>
                                  <a:lnTo>
                                    <a:pt x="0" y="77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219" y="0"/>
                                  </a:lnTo>
                                  <a:lnTo>
                                    <a:pt x="2219" y="77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794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2258622" name="Freeform 9090"/>
                        <wps:cNvSpPr>
                          <a:spLocks/>
                        </wps:cNvSpPr>
                        <wps:spPr bwMode="auto">
                          <a:xfrm>
                            <a:off x="3206" y="388"/>
                            <a:ext cx="2328" cy="376"/>
                          </a:xfrm>
                          <a:custGeom>
                            <a:avLst/>
                            <a:gdLst>
                              <a:gd name="T0" fmla="*/ 2327 w 2328"/>
                              <a:gd name="T1" fmla="*/ 375 h 376"/>
                              <a:gd name="T2" fmla="*/ 2327 w 2328"/>
                              <a:gd name="T3" fmla="*/ 0 h 376"/>
                              <a:gd name="T4" fmla="*/ 0 w 2328"/>
                              <a:gd name="T5" fmla="*/ 0 h 376"/>
                              <a:gd name="T6" fmla="*/ 0 w 2328"/>
                              <a:gd name="T7" fmla="*/ 300 h 3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28" h="376">
                                <a:moveTo>
                                  <a:pt x="2327" y="375"/>
                                </a:moveTo>
                                <a:lnTo>
                                  <a:pt x="23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0"/>
                                </a:lnTo>
                              </a:path>
                            </a:pathLst>
                          </a:custGeom>
                          <a:noFill/>
                          <a:ln w="5394">
                            <a:solidFill>
                              <a:srgbClr val="00AEEF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875383" name="Freeform 9091"/>
                        <wps:cNvSpPr>
                          <a:spLocks/>
                        </wps:cNvSpPr>
                        <wps:spPr bwMode="auto">
                          <a:xfrm>
                            <a:off x="3182" y="671"/>
                            <a:ext cx="50" cy="93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93"/>
                              <a:gd name="T2" fmla="*/ 0 w 50"/>
                              <a:gd name="T3" fmla="*/ 0 h 93"/>
                              <a:gd name="T4" fmla="*/ 24 w 50"/>
                              <a:gd name="T5" fmla="*/ 92 h 93"/>
                              <a:gd name="T6" fmla="*/ 49 w 50"/>
                              <a:gd name="T7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0" h="93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24" y="92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23FFA4" id="Group 9072" o:spid="_x0000_s1026" style="position:absolute;margin-left:99.3pt;margin-top:6.85pt;width:232.25pt;height:92pt;z-index:251683840;mso-wrap-distance-left:0;mso-wrap-distance-right:0;mso-position-horizontal-relative:page" coordorigin="1986,137" coordsize="4645,18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" o:allowincell="f">
                <v:shape id="Picture 9073" o:spid="_x0000_s1027" type="#_x0000_t75" style="position:absolute;left:1986;top:1795;width:82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">
                  <v:imagedata r:id="rId53" o:title=""/>
                  <v:path arrowok="t"/>
                  <o:lock v:ext="edit" aspectratio="f"/>
                </v:shape>
                <v:shape id="Freeform 9074" o:spid="_x0000_s1028" style="position:absolute;left:2164;top:1623;width:1;height:115;visibility:visible;mso-wrap-style:square;v-text-anchor:top" coordsize="1,1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" path="m,114l,e" filled="f" strokecolor="#231f20" strokeweight=".15mm">
                  <v:path arrowok="t" o:connecttype="custom" o:connectlocs="0,114;0,0" o:connectangles="0,0"/>
                </v:shape>
                <v:shape id="Freeform 9075" o:spid="_x0000_s1029" style="position:absolute;left:2138;top:1547;width:50;height:93;visibility:visible;mso-wrap-style:square;v-text-anchor:top" coordsize="50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" path="m24,l,92r49,l24,xe" fillcolor="#231f20" stroked="f">
                  <v:path arrowok="t" o:connecttype="custom" o:connectlocs="24,0;0,92;49,92;24,0" o:connectangles="0,0,0,0"/>
                </v:shape>
                <v:shape id="Picture 9076" o:spid="_x0000_s1030" type="#_x0000_t75" style="position:absolute;left:4189;top:138;width:30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">
                  <v:imagedata r:id="rId54" o:title=""/>
                  <v:path arrowok="t"/>
                  <o:lock v:ext="edit" aspectratio="f"/>
                </v:shape>
                <v:shape id="Picture 9077" o:spid="_x0000_s1031" type="#_x0000_t75" style="position:absolute;left:2865;top:866;width:66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">
                  <v:imagedata r:id="rId55" o:title=""/>
                  <v:path arrowok="t"/>
                  <o:lock v:ext="edit" aspectratio="f"/>
                </v:shape>
                <v:shape id="Picture 9078" o:spid="_x0000_s1032" type="#_x0000_t75" style="position:absolute;left:2948;top:1192;width:50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">
                  <v:imagedata r:id="rId56" o:title=""/>
                  <v:path arrowok="t"/>
                  <o:lock v:ext="edit" aspectratio="f"/>
                </v:shape>
                <v:shape id="Freeform 9079" o:spid="_x0000_s1033" style="position:absolute;left:2862;top:1102;width:657;height:347;visibility:visible;mso-wrap-style:square;v-text-anchor:top" coordsize="657,3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" path="m656,346l,346,,,656,r,346xe" filled="f" strokecolor="#231f20" strokeweight=".19961mm">
                  <v:path arrowok="t" o:connecttype="custom" o:connectlocs="656,346;0,346;0,0;656,0;656,346" o:connectangles="0,0,0,0,0"/>
                </v:shape>
                <v:shape id="Picture 9080" o:spid="_x0000_s1034" type="#_x0000_t75" style="position:absolute;left:2330;top:1239;width:3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">
                  <v:imagedata r:id="rId57" o:title=""/>
                  <v:path arrowok="t"/>
                  <o:lock v:ext="edit" aspectratio="f"/>
                </v:shape>
                <v:shape id="Freeform 9081" o:spid="_x0000_s1035" style="position:absolute;left:2164;top:1102;width:657;height:347;visibility:visible;mso-wrap-style:square;v-text-anchor:top" coordsize="657,3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" path="m656,346l,346,,,656,r,346xe" filled="f" strokecolor="#231f20" strokeweight=".19961mm">
                  <v:path arrowok="t" o:connecttype="custom" o:connectlocs="656,346;0,346;0,0;656,0;656,346" o:connectangles="0,0,0,0,0"/>
                </v:shape>
                <v:shape id="Picture 9082" o:spid="_x0000_s1036" type="#_x0000_t75" style="position:absolute;left:3741;top:1192;width:28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">
                  <v:imagedata r:id="rId58" o:title=""/>
                  <v:path arrowok="t"/>
                  <o:lock v:ext="edit" aspectratio="f"/>
                </v:shape>
                <v:shape id="Freeform 9083" o:spid="_x0000_s1037" style="position:absolute;left:3561;top:1102;width:657;height:347;visibility:visible;mso-wrap-style:square;v-text-anchor:top" coordsize="657,3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" path="m656,346l,346,,,656,r,346xe" filled="f" strokecolor="#231f20" strokeweight=".19961mm">
                  <v:path arrowok="t" o:connecttype="custom" o:connectlocs="656,346;0,346;0,0;656,0;656,346" o:connectangles="0,0,0,0,0"/>
                </v:shape>
                <v:shape id="Freeform 9084" o:spid="_x0000_s1038" style="position:absolute;left:2001;top:763;width:4629;height:1;visibility:visible;mso-wrap-style:square;v-text-anchor:top" coordsize="4629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" path="m,l4626,e" filled="f" strokecolor="#231f20" strokeweight=".29969mm">
                  <v:path arrowok="t" o:connecttype="custom" o:connectlocs="0,0;4626,0" o:connectangles="0,0"/>
                </v:shape>
                <v:shape id="Freeform 9085" o:spid="_x0000_s1039" style="position:absolute;left:2001;top:1537;width:4629;height:1;visibility:visible;mso-wrap-style:square;v-text-anchor:top" coordsize="4629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" path="m,l4626,e" filled="f" strokecolor="#231f20" strokeweight=".29969mm">
                  <v:path arrowok="t" o:connecttype="custom" o:connectlocs="0,0;4626,0" o:connectangles="0,0"/>
                </v:shape>
                <v:shape id="Freeform 9086" o:spid="_x0000_s1040" style="position:absolute;left:5016;top:763;width:1;height:775;visibility:visible;mso-wrap-style:square;v-text-anchor:top" coordsize="1,7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" path="m,l,774e" filled="f" strokecolor="#231f20" strokeweight=".3mm">
                  <v:path arrowok="t" o:connecttype="custom" o:connectlocs="0,0;0,774" o:connectangles="0,0"/>
                </v:shape>
                <v:group id="Group 9087" o:spid="_x0000_s1041" style="position:absolute;left:2096;top:763;width:3963;height:775" coordorigin="2096,763" coordsize="3963,7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">
                  <v:shape id="Freeform 9088" o:spid="_x0000_s1042" style="position:absolute;left:2096;top:763;width:3963;height:775;visibility:visible;mso-wrap-style:square;v-text-anchor:top" coordsize="3963,7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" path="m3962,r,774e" filled="f" strokecolor="#231f20" strokeweight=".29983mm">
                    <v:path arrowok="t" o:connecttype="custom" o:connectlocs="3962,0;3962,774" o:connectangles="0,0"/>
                  </v:shape>
                  <v:shape id="Freeform 9089" o:spid="_x0000_s1043" style="position:absolute;left:2096;top:763;width:3963;height:775;visibility:visible;mso-wrap-style:square;v-text-anchor:top" coordsize="3963,7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" path="m2219,774l,774,,,2219,r,774xe" filled="f" strokecolor="#231f20" strokeweight=".29983mm">
                    <v:path arrowok="t" o:connecttype="custom" o:connectlocs="2219,774;0,774;0,0;2219,0;2219,774" o:connectangles="0,0,0,0,0"/>
                  </v:shape>
                </v:group>
                <v:shape id="Freeform 9090" o:spid="_x0000_s1044" style="position:absolute;left:3206;top:388;width:2328;height:376;visibility:visible;mso-wrap-style:square;v-text-anchor:top" coordsize="2328,3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" path="m2327,375l2327,,,,,300e" filled="f" strokecolor="#00aeef" strokeweight=".14983mm">
                  <v:stroke dashstyle="dash"/>
                  <v:path arrowok="t" o:connecttype="custom" o:connectlocs="2327,375;2327,0;0,0;0,300" o:connectangles="0,0,0,0"/>
                </v:shape>
                <v:shape id="Freeform 9091" o:spid="_x0000_s1045" style="position:absolute;left:3182;top:671;width:50;height:93;visibility:visible;mso-wrap-style:square;v-text-anchor:top" coordsize="50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" path="m49,l,,24,92,49,xe" fillcolor="#00aeef" stroked="f">
                  <v:path arrowok="t" o:connecttype="custom" o:connectlocs="49,0;0,0;24,92;49,0" o:connectangles="0,0,0,0"/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9"/>
        <w:numPr>
          <w:ilvl w:val="0"/>
          <w:numId w:val="38"/>
        </w:numPr>
        <w:tabs>
          <w:tab w:val="left" w:pos="1486"/>
        </w:tabs>
        <w:kinsoku w:val="0"/>
        <w:overflowPunct w:val="0"/>
        <w:spacing w:before="98"/>
        <w:ind w:left="1486" w:hanging="356"/>
        <w:contextualSpacing w:val="0"/>
        <w:rPr>
          <w:rFonts w:asciiTheme="minorEastAsia" w:hAnsiTheme="minorEastAsia"/>
          <w:color w:val="231F20"/>
          <w:spacing w:val="-3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3"/>
          <w:sz w:val="23"/>
          <w:szCs w:val="23"/>
        </w:rPr>
        <w:t>存取結構指標指向的結構變數成員，有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2</w:t>
      </w:r>
      <w:r w:rsidRPr="0070218B">
        <w:rPr>
          <w:rFonts w:asciiTheme="minorEastAsia" w:hAnsiTheme="minorEastAsia"/>
          <w:color w:val="231F20"/>
          <w:spacing w:val="75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3"/>
          <w:sz w:val="23"/>
          <w:szCs w:val="23"/>
        </w:rPr>
        <w:t>種方式：</w:t>
      </w:r>
    </w:p>
    <w:p w:rsidR="004B05D7" w:rsidRPr="0070218B" w:rsidRDefault="004B05D7" w:rsidP="004B05D7">
      <w:pPr>
        <w:pStyle w:val="a9"/>
        <w:numPr>
          <w:ilvl w:val="1"/>
          <w:numId w:val="38"/>
        </w:numPr>
        <w:tabs>
          <w:tab w:val="left" w:pos="1840"/>
        </w:tabs>
        <w:kinsoku w:val="0"/>
        <w:overflowPunct w:val="0"/>
        <w:spacing w:before="31"/>
        <w:ind w:left="1840" w:hanging="354"/>
        <w:contextualSpacing w:val="0"/>
        <w:rPr>
          <w:rFonts w:asciiTheme="minorEastAsia" w:hAnsiTheme="minorEastAsia" w:cs="Hiragino Mincho ProN W6"/>
          <w:b/>
          <w:bCs/>
          <w:color w:val="00AEEF"/>
          <w:spacing w:val="-6"/>
          <w:w w:val="202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使用</w:t>
      </w:r>
      <w:r w:rsidRPr="0070218B">
        <w:rPr>
          <w:rFonts w:asciiTheme="minorEastAsia" w:hAnsiTheme="minorEastAsia" w:hint="eastAsia"/>
          <w:color w:val="00AEEF"/>
          <w:sz w:val="23"/>
          <w:szCs w:val="23"/>
        </w:rPr>
        <w:t>取</w:t>
      </w:r>
      <w:r w:rsidRPr="0070218B">
        <w:rPr>
          <w:rFonts w:asciiTheme="minorEastAsia" w:hAnsiTheme="minorEastAsia" w:cs="Kaiti SC" w:hint="eastAsia"/>
          <w:b/>
          <w:bCs/>
          <w:color w:val="00AEEF"/>
          <w:sz w:val="23"/>
          <w:szCs w:val="23"/>
        </w:rPr>
        <w:t>值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z w:val="23"/>
          <w:szCs w:val="23"/>
        </w:rPr>
        <w:t>運算子「</w:t>
      </w:r>
      <w:r w:rsidRPr="0070218B">
        <w:rPr>
          <w:rFonts w:asciiTheme="minorEastAsia" w:hAnsiTheme="minorEastAsia" w:hint="eastAsia"/>
          <w:b/>
          <w:bCs/>
          <w:color w:val="00AEEF"/>
          <w:spacing w:val="-4"/>
          <w:w w:val="3"/>
          <w:sz w:val="23"/>
          <w:szCs w:val="23"/>
        </w:rPr>
        <w:t>＊</w:t>
      </w:r>
      <w:r w:rsidRPr="0070218B">
        <w:rPr>
          <w:rFonts w:asciiTheme="minorEastAsia" w:hAnsiTheme="minorEastAsia" w:cs="Hiragino Mincho ProN W6"/>
          <w:b/>
          <w:bCs/>
          <w:color w:val="00AEEF"/>
          <w:spacing w:val="-6"/>
          <w:w w:val="202"/>
          <w:sz w:val="23"/>
          <w:szCs w:val="23"/>
        </w:rPr>
        <w:t>j</w:t>
      </w:r>
    </w:p>
    <w:p w:rsidR="004B05D7" w:rsidRPr="0070218B" w:rsidRDefault="004B05D7" w:rsidP="004B05D7">
      <w:pPr>
        <w:pStyle w:val="ae"/>
        <w:kinsoku w:val="0"/>
        <w:overflowPunct w:val="0"/>
        <w:spacing w:before="2" w:after="1"/>
        <w:rPr>
          <w:rFonts w:asciiTheme="minorEastAsia" w:cs="Hiragino Mincho ProN W6"/>
          <w:b/>
          <w:bCs/>
          <w:sz w:val="9"/>
          <w:szCs w:val="9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(*ptr).year</w:t>
            </w:r>
            <w:r w:rsidRPr="0070218B">
              <w:rPr>
                <w:rFonts w:asciiTheme="minorEastAsia" w:hAnsiTheme="minorEastAsia" w:cs="Arial"/>
                <w:color w:val="231F20"/>
                <w:spacing w:val="64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61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  <w:t>2004;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(*ptr).month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8;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(*ptr).day</w:t>
            </w:r>
            <w:r w:rsidRPr="0070218B">
              <w:rPr>
                <w:rFonts w:asciiTheme="minorEastAsia" w:hAnsiTheme="minorEastAsia" w:cs="Arial"/>
                <w:color w:val="231F20"/>
                <w:spacing w:val="28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27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  <w:t>15;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-10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"Your</w:t>
            </w:r>
            <w:r w:rsidRPr="0070218B">
              <w:rPr>
                <w:rFonts w:asciiTheme="minorEastAsia" w:hAnsiTheme="minorEastAsia" w:cs="Arial"/>
                <w:color w:val="231F20"/>
                <w:spacing w:val="-1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birthday</w:t>
            </w:r>
            <w:r w:rsidRPr="0070218B">
              <w:rPr>
                <w:rFonts w:asciiTheme="minorEastAsia" w:hAnsiTheme="minorEastAsia" w:cs="Arial"/>
                <w:color w:val="231F20"/>
                <w:spacing w:val="-9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is</w:t>
            </w:r>
            <w:r w:rsidRPr="0070218B">
              <w:rPr>
                <w:rFonts w:asciiTheme="minorEastAsia" w:hAnsiTheme="minorEastAsia" w:cs="Arial"/>
                <w:color w:val="231F20"/>
                <w:spacing w:val="-1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-10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(*ptr).year</w:t>
            </w:r>
            <w:r w:rsidRPr="0070218B">
              <w:rPr>
                <w:rFonts w:asciiTheme="minorEastAsia" w:hAnsiTheme="minorEastAsia" w:cs="Arial"/>
                <w:color w:val="231F20"/>
                <w:spacing w:val="-10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"-"</w:t>
            </w:r>
            <w:r w:rsidRPr="0070218B">
              <w:rPr>
                <w:rFonts w:asciiTheme="minorEastAsia" w:hAnsiTheme="minorEastAsia" w:cs="Arial"/>
                <w:color w:val="231F20"/>
                <w:spacing w:val="-10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(*ptr).month</w:t>
            </w:r>
            <w:r w:rsidRPr="0070218B">
              <w:rPr>
                <w:rFonts w:asciiTheme="minorEastAsia" w:hAnsiTheme="minorEastAsia" w:cs="Arial"/>
                <w:color w:val="231F20"/>
                <w:spacing w:val="-10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"-"</w:t>
            </w:r>
            <w:r w:rsidRPr="0070218B">
              <w:rPr>
                <w:rFonts w:asciiTheme="minorEastAsia" w:hAnsiTheme="minorEastAsia" w:cs="Arial"/>
                <w:color w:val="231F20"/>
                <w:spacing w:val="-10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(*ptr).day</w:t>
            </w:r>
            <w:r w:rsidRPr="0070218B">
              <w:rPr>
                <w:rFonts w:asciiTheme="minorEastAsia" w:hAnsiTheme="minorEastAsia" w:cs="Arial"/>
                <w:color w:val="231F20"/>
                <w:spacing w:val="-10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endl;</w:t>
            </w:r>
          </w:p>
        </w:tc>
      </w:tr>
    </w:tbl>
    <w:p w:rsidR="004B05D7" w:rsidRPr="0070218B" w:rsidRDefault="004B05D7" w:rsidP="004B05D7">
      <w:pPr>
        <w:pStyle w:val="5"/>
        <w:numPr>
          <w:ilvl w:val="1"/>
          <w:numId w:val="38"/>
        </w:numPr>
        <w:tabs>
          <w:tab w:val="left" w:pos="1840"/>
        </w:tabs>
        <w:kinsoku w:val="0"/>
        <w:overflowPunct w:val="0"/>
        <w:spacing w:before="190"/>
        <w:ind w:left="1840" w:hanging="354"/>
        <w:rPr>
          <w:rFonts w:asciiTheme="minorEastAsia" w:hAnsiTheme="minorEastAsia" w:cs="Hiragino Mincho ProN W6"/>
          <w:color w:val="00AEEF"/>
          <w:spacing w:val="-5"/>
        </w:rPr>
      </w:pPr>
      <w:r w:rsidRPr="0070218B">
        <w:rPr>
          <w:rFonts w:asciiTheme="minorEastAsia" w:hAnsiTheme="minorEastAsia" w:cs="Wawati SC" w:hint="eastAsia"/>
          <w:b/>
          <w:bCs/>
          <w:color w:val="231F20"/>
        </w:rPr>
        <w:t>使用</w:t>
      </w:r>
      <w:r w:rsidRPr="0070218B">
        <w:rPr>
          <w:rFonts w:asciiTheme="minorEastAsia" w:hAnsiTheme="minorEastAsia" w:cs="Hiragino Mincho ProN W6" w:hint="eastAsia"/>
          <w:color w:val="00AEEF"/>
        </w:rPr>
        <w:t>指標運算子「</w:t>
      </w:r>
      <w:r w:rsidRPr="0070218B">
        <w:rPr>
          <w:rFonts w:asciiTheme="minorEastAsia"/>
          <w:color w:val="00AEEF"/>
          <w:spacing w:val="-3"/>
        </w:rPr>
        <w:t>-</w:t>
      </w:r>
      <w:r w:rsidRPr="0070218B">
        <w:rPr>
          <w:rFonts w:asciiTheme="minorEastAsia" w:hAnsiTheme="minorEastAsia" w:hint="eastAsia"/>
          <w:color w:val="00AEEF"/>
          <w:spacing w:val="-3"/>
        </w:rPr>
        <w:t>＞</w:t>
      </w:r>
      <w:r w:rsidRPr="0070218B">
        <w:rPr>
          <w:rFonts w:asciiTheme="minorEastAsia" w:hAnsiTheme="minorEastAsia" w:cs="Hiragino Mincho ProN W6"/>
          <w:color w:val="00AEEF"/>
          <w:spacing w:val="-5"/>
        </w:rPr>
        <w:t>j</w:t>
      </w:r>
    </w:p>
    <w:p w:rsidR="004B05D7" w:rsidRPr="0070218B" w:rsidRDefault="004B05D7" w:rsidP="004B05D7">
      <w:pPr>
        <w:pStyle w:val="ae"/>
        <w:kinsoku w:val="0"/>
        <w:overflowPunct w:val="0"/>
        <w:spacing w:before="2" w:after="1"/>
        <w:rPr>
          <w:rFonts w:asciiTheme="minorEastAsia" w:cs="Hiragino Mincho ProN W6"/>
          <w:b/>
          <w:bCs/>
          <w:sz w:val="9"/>
          <w:szCs w:val="9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ptr-&gt;year</w:t>
            </w:r>
            <w:r w:rsidRPr="0070218B">
              <w:rPr>
                <w:rFonts w:asciiTheme="minorEastAsia" w:hAnsiTheme="minorEastAsia" w:cs="Arial"/>
                <w:color w:val="231F20"/>
                <w:spacing w:val="54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5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  <w:t>2004;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ptr-&gt;month</w:t>
            </w:r>
            <w:r w:rsidRPr="0070218B">
              <w:rPr>
                <w:rFonts w:asciiTheme="minorEastAsia" w:hAnsiTheme="minorEastAsia" w:cs="Arial"/>
                <w:color w:val="231F20"/>
                <w:spacing w:val="17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17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8;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ptr-&gt;day</w:t>
            </w:r>
            <w:r w:rsidRPr="0070218B">
              <w:rPr>
                <w:rFonts w:asciiTheme="minorEastAsia" w:hAnsiTheme="minorEastAsia" w:cs="Arial"/>
                <w:color w:val="231F20"/>
                <w:spacing w:val="39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40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15;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"Your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birthday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is</w:t>
            </w: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ptr-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&gt;year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"-"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ptr-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&gt;month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"-"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ptr-&gt;day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40"/>
                <w:sz w:val="18"/>
                <w:szCs w:val="18"/>
              </w:rPr>
              <w:t>endl;</w:t>
            </w:r>
          </w:p>
        </w:tc>
      </w:tr>
    </w:tbl>
    <w:p w:rsidR="004B05D7" w:rsidRPr="0070218B" w:rsidRDefault="004B05D7" w:rsidP="004B05D7">
      <w:pPr>
        <w:pStyle w:val="a9"/>
        <w:numPr>
          <w:ilvl w:val="0"/>
          <w:numId w:val="38"/>
        </w:numPr>
        <w:tabs>
          <w:tab w:val="left" w:pos="1486"/>
        </w:tabs>
        <w:kinsoku w:val="0"/>
        <w:overflowPunct w:val="0"/>
        <w:spacing w:before="279"/>
        <w:ind w:left="1486" w:hanging="356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在函式中傳遞結構型態的資料，可以採用傳值呼叫或傳址呼叫，</w:t>
      </w:r>
    </w:p>
    <w:p w:rsidR="004B05D7" w:rsidRPr="0070218B" w:rsidRDefault="004B05D7" w:rsidP="004B05D7">
      <w:pPr>
        <w:pStyle w:val="a9"/>
        <w:numPr>
          <w:ilvl w:val="1"/>
          <w:numId w:val="38"/>
        </w:numPr>
        <w:tabs>
          <w:tab w:val="left" w:pos="1840"/>
        </w:tabs>
        <w:kinsoku w:val="0"/>
        <w:overflowPunct w:val="0"/>
        <w:spacing w:before="31"/>
        <w:ind w:left="1840" w:hanging="354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傳值呼叫，參數是結構變數，不會改變來源結構變數的內容。</w:t>
      </w:r>
    </w:p>
    <w:p w:rsidR="004B05D7" w:rsidRPr="0070218B" w:rsidRDefault="004B05D7" w:rsidP="004B05D7">
      <w:pPr>
        <w:pStyle w:val="ae"/>
        <w:kinsoku w:val="0"/>
        <w:overflowPunct w:val="0"/>
        <w:spacing w:before="12"/>
        <w:rPr>
          <w:rFonts w:asciiTheme="minorEastAsia" w:cs="Wawati SC"/>
          <w:sz w:val="6"/>
          <w:szCs w:val="6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3995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1.</w:t>
            </w:r>
            <w:r w:rsidRPr="0070218B">
              <w:rPr>
                <w:rFonts w:asciiTheme="minorEastAsia" w:hAnsiTheme="minorEastAsia" w:cs="Arial"/>
                <w:color w:val="231F20"/>
                <w:spacing w:val="50"/>
                <w:w w:val="115"/>
                <w:sz w:val="18"/>
                <w:szCs w:val="18"/>
              </w:rPr>
              <w:t xml:space="preserve"> 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7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setDate(struct</w:t>
            </w:r>
            <w:r w:rsidRPr="0070218B">
              <w:rPr>
                <w:rFonts w:asciiTheme="minorEastAsia" w:hAnsiTheme="minorEastAsia" w:cs="Arial"/>
                <w:color w:val="231F20"/>
                <w:spacing w:val="7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date);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函式原型宣告，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7"/>
                <w:w w:val="105"/>
                <w:sz w:val="18"/>
                <w:szCs w:val="18"/>
              </w:rPr>
              <w:t>規範參數需為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-13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結構型態</w:t>
            </w:r>
            <w:r w:rsidRPr="0070218B">
              <w:rPr>
                <w:rFonts w:asciiTheme="minorEastAsia" w:hAnsiTheme="minorEastAsia" w:cs="Lantinghei SC"/>
                <w:color w:val="231F20"/>
                <w:spacing w:val="13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  <w:t>2.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3995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3.</w:t>
            </w:r>
            <w:r w:rsidRPr="0070218B">
              <w:rPr>
                <w:rFonts w:asciiTheme="minorEastAsia" w:hAnsiTheme="minorEastAsia" w:cs="Arial"/>
                <w:color w:val="231F20"/>
                <w:spacing w:val="42"/>
                <w:w w:val="115"/>
                <w:sz w:val="18"/>
                <w:szCs w:val="18"/>
              </w:rPr>
              <w:t xml:space="preserve"> 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67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setDate(struct</w:t>
            </w:r>
            <w:r w:rsidRPr="0070218B">
              <w:rPr>
                <w:rFonts w:asciiTheme="minorEastAsia" w:hAnsiTheme="minorEastAsia" w:cs="Arial"/>
                <w:color w:val="231F20"/>
                <w:spacing w:val="6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6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d){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38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函式定義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(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實作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)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，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3"/>
                <w:w w:val="105"/>
                <w:sz w:val="18"/>
                <w:szCs w:val="18"/>
              </w:rPr>
              <w:t>參數</w:t>
            </w:r>
            <w:r w:rsidRPr="0070218B">
              <w:rPr>
                <w:rFonts w:asciiTheme="minorEastAsia" w:hAnsiTheme="minorEastAsia" w:cs="Lantinghei SC"/>
                <w:color w:val="231F20"/>
                <w:spacing w:val="-3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d</w:t>
            </w:r>
            <w:r w:rsidRPr="0070218B">
              <w:rPr>
                <w:rFonts w:asciiTheme="minorEastAsia" w:hAnsiTheme="minorEastAsia" w:cs="Arial"/>
                <w:color w:val="231F20"/>
                <w:spacing w:val="-6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為結構變數</w:t>
            </w:r>
            <w:r w:rsidRPr="0070218B">
              <w:rPr>
                <w:rFonts w:asciiTheme="minorEastAsia" w:hAnsiTheme="minorEastAsia" w:cs="Lantinghei SC"/>
                <w:color w:val="231F20"/>
                <w:spacing w:val="39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4.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d.year</w:t>
            </w:r>
            <w:r w:rsidRPr="0070218B">
              <w:rPr>
                <w:rFonts w:asciiTheme="minorEastAsia" w:hAnsiTheme="minorEastAsia" w:cs="Arial"/>
                <w:color w:val="231F20"/>
                <w:spacing w:val="3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37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  <w:t>2022;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  <w:tab w:val="left" w:pos="3995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7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5.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d.year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endl;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-1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15"/>
                <w:sz w:val="18"/>
                <w:szCs w:val="18"/>
              </w:rPr>
              <w:t>輸出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2022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7"/>
                <w:w w:val="11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4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5"/>
                <w:sz w:val="18"/>
                <w:szCs w:val="18"/>
              </w:rPr>
              <w:t>6.</w:t>
            </w:r>
            <w:r w:rsidRPr="0070218B">
              <w:rPr>
                <w:rFonts w:asciiTheme="minorEastAsia" w:hAnsiTheme="minorEastAsia" w:cs="Arial"/>
                <w:color w:val="231F20"/>
                <w:spacing w:val="67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10"/>
                <w:w w:val="14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  <w:t>7.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8.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40"/>
                <w:sz w:val="18"/>
                <w:szCs w:val="18"/>
              </w:rPr>
              <w:t xml:space="preserve">  </w:t>
            </w: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34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main(){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35"/>
                <w:sz w:val="18"/>
                <w:szCs w:val="18"/>
              </w:rPr>
              <w:t>9.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1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birthday;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10.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birthday.year</w:t>
            </w:r>
            <w:r w:rsidRPr="0070218B">
              <w:rPr>
                <w:rFonts w:asciiTheme="minorEastAsia" w:hAnsiTheme="minorEastAsia" w:cs="Arial"/>
                <w:color w:val="231F20"/>
                <w:spacing w:val="3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3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2000;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  <w:tab w:val="left" w:pos="3995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11.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setDate(birthday);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44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2"/>
                <w:w w:val="110"/>
                <w:sz w:val="18"/>
                <w:szCs w:val="18"/>
              </w:rPr>
              <w:t>呼叫</w:t>
            </w:r>
            <w:r w:rsidRPr="0070218B">
              <w:rPr>
                <w:rFonts w:asciiTheme="minorEastAsia" w:hAnsiTheme="minorEastAsia" w:cs="Lantinghei SC"/>
                <w:color w:val="231F20"/>
                <w:spacing w:val="-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setDate()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，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1"/>
                <w:w w:val="110"/>
                <w:sz w:val="18"/>
                <w:szCs w:val="18"/>
              </w:rPr>
              <w:t>引數為結構變數</w:t>
            </w:r>
            <w:r w:rsidRPr="0070218B">
              <w:rPr>
                <w:rFonts w:asciiTheme="minorEastAsia" w:hAnsiTheme="minorEastAsia" w:cs="Lantinghei SC"/>
                <w:color w:val="231F20"/>
                <w:spacing w:val="-1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birthday</w:t>
            </w:r>
            <w:r w:rsidRPr="0070218B">
              <w:rPr>
                <w:rFonts w:asciiTheme="minorEastAsia" w:hAnsiTheme="minorEastAsia" w:cs="Arial"/>
                <w:color w:val="231F20"/>
                <w:spacing w:val="56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12.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15"/>
                <w:sz w:val="18"/>
                <w:szCs w:val="18"/>
              </w:rPr>
              <w:t xml:space="preserve"> &lt;&lt;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birthday.year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3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endl;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35"/>
                <w:sz w:val="18"/>
                <w:szCs w:val="18"/>
              </w:rPr>
              <w:t xml:space="preserve">  /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*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15"/>
                <w:sz w:val="18"/>
                <w:szCs w:val="18"/>
              </w:rPr>
              <w:t>輸出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2000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3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13.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  <w:t>}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63"/>
        <w:rPr>
          <w:rFonts w:asciiTheme="minorEastAsia" w:cs="Wawati SC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87"/>
        <w:rPr>
          <w:rFonts w:asciiTheme="minorEastAsia" w:cs="Lantinghei SC"/>
        </w:rPr>
      </w:pPr>
    </w:p>
    <w:p w:rsidR="004B05D7" w:rsidRPr="0070218B" w:rsidRDefault="004B05D7" w:rsidP="004B05D7">
      <w:pPr>
        <w:pStyle w:val="ae"/>
        <w:kinsoku w:val="0"/>
        <w:overflowPunct w:val="0"/>
        <w:spacing w:line="206" w:lineRule="auto"/>
        <w:ind w:left="1843" w:right="4925"/>
        <w:rPr>
          <w:rFonts w:asciiTheme="minorEastAsia" w:hAnsiTheme="minorEastAsia"/>
          <w:color w:val="231F20"/>
          <w:spacing w:val="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 wp14:anchorId="78BEE21F" wp14:editId="4DF5C2E9">
                <wp:simplePos x="0" y="0"/>
                <wp:positionH relativeFrom="page">
                  <wp:posOffset>1170305</wp:posOffset>
                </wp:positionH>
                <wp:positionV relativeFrom="paragraph">
                  <wp:posOffset>431800</wp:posOffset>
                </wp:positionV>
                <wp:extent cx="1574800" cy="508000"/>
                <wp:effectExtent l="0" t="0" r="0" b="0"/>
                <wp:wrapNone/>
                <wp:docPr id="1256528559" name="Rectangle 9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4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80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D1F5A82" wp14:editId="36E0294F">
                                  <wp:extent cx="1575435" cy="506095"/>
                                  <wp:effectExtent l="0" t="0" r="0" b="0"/>
                                  <wp:docPr id="840" name="圖片 31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4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5435" cy="506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BEE21F" id="Rectangle 9092" o:spid="_x0000_s1113" style="position:absolute;left:0;text-align:left;margin-left:92.15pt;margin-top:34pt;width:124pt;height:40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80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D1F5A82" wp14:editId="36E0294F">
                            <wp:extent cx="1575435" cy="506095"/>
                            <wp:effectExtent l="0" t="0" r="0" b="0"/>
                            <wp:docPr id="840" name="圖片 3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4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75435" cy="506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70218B">
        <w:rPr>
          <w:rFonts w:asciiTheme="minorEastAsia" w:hAnsiTheme="minorEastAsia" w:cs="Wawati SC" w:hint="eastAsia"/>
          <w:color w:val="231F20"/>
          <w:spacing w:val="6"/>
        </w:rPr>
        <w:t>程式執行後，變數在記憶體內的變化如下，第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</w:rPr>
        <w:t>9</w:t>
      </w:r>
      <w:r w:rsidRPr="0070218B">
        <w:rPr>
          <w:rFonts w:asciiTheme="minorEastAsia" w:hAnsiTheme="minorEastAsia"/>
          <w:color w:val="231F20"/>
          <w:spacing w:val="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5"/>
        </w:rPr>
        <w:t>行，宣告一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  <w:spacing w:val="3"/>
        </w:rPr>
        <w:t>dat</w:t>
      </w:r>
      <w:r w:rsidRPr="0070218B">
        <w:rPr>
          <w:rFonts w:asciiTheme="minorEastAsia" w:hAnsiTheme="minorEastAsia"/>
          <w:color w:val="231F20"/>
        </w:rPr>
        <w:t>e</w:t>
      </w:r>
      <w:r w:rsidRPr="0070218B">
        <w:rPr>
          <w:rFonts w:asciiTheme="minorEastAsia" w:hAnsiTheme="minorEastAsia"/>
          <w:color w:val="231F20"/>
          <w:spacing w:val="7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型態的結構變數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  <w:spacing w:val="3"/>
        </w:rPr>
        <w:t>bi</w:t>
      </w:r>
      <w:r w:rsidRPr="0070218B">
        <w:rPr>
          <w:rFonts w:asciiTheme="minorEastAsia" w:hAnsiTheme="minorEastAsia"/>
          <w:color w:val="231F20"/>
          <w:spacing w:val="4"/>
        </w:rPr>
        <w:t>r</w:t>
      </w:r>
      <w:r w:rsidRPr="0070218B">
        <w:rPr>
          <w:rFonts w:asciiTheme="minorEastAsia" w:hAnsiTheme="minorEastAsia"/>
          <w:color w:val="231F20"/>
          <w:spacing w:val="3"/>
        </w:rPr>
        <w:t>thday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229"/>
        <w:rPr>
          <w:rFonts w:asciiTheme="minorEastAsia"/>
        </w:rPr>
      </w:pPr>
    </w:p>
    <w:p w:rsidR="004B05D7" w:rsidRPr="0070218B" w:rsidRDefault="004B05D7" w:rsidP="004B05D7">
      <w:pPr>
        <w:pStyle w:val="ae"/>
        <w:kinsoku w:val="0"/>
        <w:overflowPunct w:val="0"/>
        <w:ind w:left="1843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 w:cs="Wawati SC" w:hint="eastAsia"/>
          <w:color w:val="231F20"/>
          <w:spacing w:val="22"/>
        </w:rPr>
        <w:t>第</w:t>
      </w:r>
      <w:r w:rsidRPr="0070218B">
        <w:rPr>
          <w:rFonts w:asciiTheme="minorEastAsia" w:hAnsiTheme="minorEastAsia" w:cs="Wawati SC"/>
          <w:color w:val="231F20"/>
          <w:spacing w:val="22"/>
        </w:rPr>
        <w:t xml:space="preserve"> </w:t>
      </w:r>
      <w:r w:rsidRPr="0070218B">
        <w:rPr>
          <w:rFonts w:asciiTheme="minorEastAsia" w:hAnsiTheme="minorEastAsia"/>
          <w:color w:val="231F20"/>
        </w:rPr>
        <w:t>11</w:t>
      </w:r>
      <w:r w:rsidRPr="0070218B">
        <w:rPr>
          <w:rFonts w:asciiTheme="minorEastAsia" w:hAnsiTheme="minorEastAsia"/>
          <w:color w:val="231F20"/>
          <w:spacing w:val="58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行，呼叫函式</w:t>
      </w:r>
      <w:r w:rsidRPr="0070218B">
        <w:rPr>
          <w:rFonts w:asciiTheme="minorEastAsia" w:hAnsiTheme="minorEastAsia" w:cs="Wawati SC"/>
          <w:color w:val="231F20"/>
          <w:spacing w:val="6"/>
        </w:rPr>
        <w:t xml:space="preserve"> </w:t>
      </w:r>
      <w:r w:rsidRPr="0070218B">
        <w:rPr>
          <w:rFonts w:asciiTheme="minorEastAsia" w:hAnsiTheme="minorEastAsia"/>
          <w:color w:val="231F20"/>
        </w:rPr>
        <w:t>setDate(birthday)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，採傳值呼叫，等同於執行</w:t>
      </w:r>
    </w:p>
    <w:p w:rsidR="004B05D7" w:rsidRPr="0070218B" w:rsidRDefault="004B05D7" w:rsidP="004B05D7">
      <w:pPr>
        <w:pStyle w:val="ae"/>
        <w:kinsoku w:val="0"/>
        <w:overflowPunct w:val="0"/>
        <w:spacing w:before="23"/>
        <w:ind w:left="1843"/>
        <w:rPr>
          <w:rFonts w:asciiTheme="minorEastAsia" w:hAnsiTheme="minorEastAsia" w:cs="Arial"/>
          <w:color w:val="00AEEF"/>
          <w:spacing w:val="-2"/>
          <w:w w:val="1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5888" behindDoc="0" locked="0" layoutInCell="0" allowOverlap="1" wp14:anchorId="68434407" wp14:editId="7795A325">
                <wp:simplePos x="0" y="0"/>
                <wp:positionH relativeFrom="page">
                  <wp:posOffset>1170305</wp:posOffset>
                </wp:positionH>
                <wp:positionV relativeFrom="paragraph">
                  <wp:posOffset>193040</wp:posOffset>
                </wp:positionV>
                <wp:extent cx="3455670" cy="501650"/>
                <wp:effectExtent l="0" t="0" r="0" b="0"/>
                <wp:wrapTopAndBottom/>
                <wp:docPr id="1334569397" name="Group 9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5670" cy="501650"/>
                          <a:chOff x="1843" y="304"/>
                          <a:chExt cx="5442" cy="790"/>
                        </a:xfrm>
                      </wpg:grpSpPr>
                      <pic:pic xmlns:pic="http://schemas.openxmlformats.org/drawingml/2006/picture">
                        <pic:nvPicPr>
                          <pic:cNvPr id="441358820" name="Picture 9094"/>
                          <pic:cNvPicPr>
                            <a:picLocks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3" y="305"/>
                            <a:ext cx="2480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032332902" name="Group 9095"/>
                        <wpg:cNvGrpSpPr>
                          <a:grpSpLocks/>
                        </wpg:cNvGrpSpPr>
                        <wpg:grpSpPr bwMode="auto">
                          <a:xfrm>
                            <a:off x="5968" y="381"/>
                            <a:ext cx="94" cy="142"/>
                            <a:chOff x="5968" y="381"/>
                            <a:chExt cx="94" cy="142"/>
                          </a:xfrm>
                        </wpg:grpSpPr>
                        <wps:wsp>
                          <wps:cNvPr id="56834744" name="Freeform 9096"/>
                          <wps:cNvSpPr>
                            <a:spLocks/>
                          </wps:cNvSpPr>
                          <wps:spPr bwMode="auto">
                            <a:xfrm>
                              <a:off x="5968" y="381"/>
                              <a:ext cx="94" cy="142"/>
                            </a:xfrm>
                            <a:custGeom>
                              <a:avLst/>
                              <a:gdLst>
                                <a:gd name="T0" fmla="*/ 51 w 94"/>
                                <a:gd name="T1" fmla="*/ 46 h 142"/>
                                <a:gd name="T2" fmla="*/ 30 w 94"/>
                                <a:gd name="T3" fmla="*/ 46 h 142"/>
                                <a:gd name="T4" fmla="*/ 20 w 94"/>
                                <a:gd name="T5" fmla="*/ 51 h 142"/>
                                <a:gd name="T6" fmla="*/ 4 w 94"/>
                                <a:gd name="T7" fmla="*/ 73 h 142"/>
                                <a:gd name="T8" fmla="*/ 0 w 94"/>
                                <a:gd name="T9" fmla="*/ 84 h 142"/>
                                <a:gd name="T10" fmla="*/ 0 w 94"/>
                                <a:gd name="T11" fmla="*/ 110 h 142"/>
                                <a:gd name="T12" fmla="*/ 3 w 94"/>
                                <a:gd name="T13" fmla="*/ 120 h 142"/>
                                <a:gd name="T14" fmla="*/ 18 w 94"/>
                                <a:gd name="T15" fmla="*/ 137 h 142"/>
                                <a:gd name="T16" fmla="*/ 26 w 94"/>
                                <a:gd name="T17" fmla="*/ 141 h 142"/>
                                <a:gd name="T18" fmla="*/ 41 w 94"/>
                                <a:gd name="T19" fmla="*/ 141 h 142"/>
                                <a:gd name="T20" fmla="*/ 45 w 94"/>
                                <a:gd name="T21" fmla="*/ 140 h 142"/>
                                <a:gd name="T22" fmla="*/ 54 w 94"/>
                                <a:gd name="T23" fmla="*/ 136 h 142"/>
                                <a:gd name="T24" fmla="*/ 58 w 94"/>
                                <a:gd name="T25" fmla="*/ 133 h 142"/>
                                <a:gd name="T26" fmla="*/ 60 w 94"/>
                                <a:gd name="T27" fmla="*/ 130 h 142"/>
                                <a:gd name="T28" fmla="*/ 38 w 94"/>
                                <a:gd name="T29" fmla="*/ 130 h 142"/>
                                <a:gd name="T30" fmla="*/ 32 w 94"/>
                                <a:gd name="T31" fmla="*/ 127 h 142"/>
                                <a:gd name="T32" fmla="*/ 20 w 94"/>
                                <a:gd name="T33" fmla="*/ 113 h 142"/>
                                <a:gd name="T34" fmla="*/ 17 w 94"/>
                                <a:gd name="T35" fmla="*/ 103 h 142"/>
                                <a:gd name="T36" fmla="*/ 17 w 94"/>
                                <a:gd name="T37" fmla="*/ 76 h 142"/>
                                <a:gd name="T38" fmla="*/ 20 w 94"/>
                                <a:gd name="T39" fmla="*/ 67 h 142"/>
                                <a:gd name="T40" fmla="*/ 27 w 94"/>
                                <a:gd name="T41" fmla="*/ 59 h 142"/>
                                <a:gd name="T42" fmla="*/ 31 w 94"/>
                                <a:gd name="T43" fmla="*/ 55 h 142"/>
                                <a:gd name="T44" fmla="*/ 36 w 94"/>
                                <a:gd name="T45" fmla="*/ 52 h 142"/>
                                <a:gd name="T46" fmla="*/ 61 w 94"/>
                                <a:gd name="T47" fmla="*/ 52 h 142"/>
                                <a:gd name="T48" fmla="*/ 57 w 94"/>
                                <a:gd name="T49" fmla="*/ 49 h 142"/>
                                <a:gd name="T50" fmla="*/ 51 w 94"/>
                                <a:gd name="T51" fmla="*/ 46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51" y="46"/>
                                  </a:moveTo>
                                  <a:lnTo>
                                    <a:pt x="30" y="46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4" y="7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26" y="141"/>
                                  </a:lnTo>
                                  <a:lnTo>
                                    <a:pt x="41" y="141"/>
                                  </a:lnTo>
                                  <a:lnTo>
                                    <a:pt x="45" y="140"/>
                                  </a:lnTo>
                                  <a:lnTo>
                                    <a:pt x="54" y="136"/>
                                  </a:lnTo>
                                  <a:lnTo>
                                    <a:pt x="58" y="133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38" y="130"/>
                                  </a:lnTo>
                                  <a:lnTo>
                                    <a:pt x="32" y="127"/>
                                  </a:lnTo>
                                  <a:lnTo>
                                    <a:pt x="20" y="113"/>
                                  </a:lnTo>
                                  <a:lnTo>
                                    <a:pt x="17" y="103"/>
                                  </a:lnTo>
                                  <a:lnTo>
                                    <a:pt x="17" y="76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27" y="59"/>
                                  </a:lnTo>
                                  <a:lnTo>
                                    <a:pt x="31" y="55"/>
                                  </a:lnTo>
                                  <a:lnTo>
                                    <a:pt x="36" y="52"/>
                                  </a:lnTo>
                                  <a:lnTo>
                                    <a:pt x="61" y="52"/>
                                  </a:lnTo>
                                  <a:lnTo>
                                    <a:pt x="57" y="49"/>
                                  </a:lnTo>
                                  <a:lnTo>
                                    <a:pt x="51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7060324" name="Freeform 9097"/>
                          <wps:cNvSpPr>
                            <a:spLocks/>
                          </wps:cNvSpPr>
                          <wps:spPr bwMode="auto">
                            <a:xfrm>
                              <a:off x="5968" y="381"/>
                              <a:ext cx="94" cy="142"/>
                            </a:xfrm>
                            <a:custGeom>
                              <a:avLst/>
                              <a:gdLst>
                                <a:gd name="T0" fmla="*/ 92 w 94"/>
                                <a:gd name="T1" fmla="*/ 126 h 142"/>
                                <a:gd name="T2" fmla="*/ 90 w 94"/>
                                <a:gd name="T3" fmla="*/ 127 h 142"/>
                                <a:gd name="T4" fmla="*/ 89 w 94"/>
                                <a:gd name="T5" fmla="*/ 128 h 142"/>
                                <a:gd name="T6" fmla="*/ 87 w 94"/>
                                <a:gd name="T7" fmla="*/ 128 h 142"/>
                                <a:gd name="T8" fmla="*/ 62 w 94"/>
                                <a:gd name="T9" fmla="*/ 128 h 142"/>
                                <a:gd name="T10" fmla="*/ 62 w 94"/>
                                <a:gd name="T11" fmla="*/ 141 h 142"/>
                                <a:gd name="T12" fmla="*/ 67 w 94"/>
                                <a:gd name="T13" fmla="*/ 141 h 142"/>
                                <a:gd name="T14" fmla="*/ 93 w 94"/>
                                <a:gd name="T15" fmla="*/ 130 h 142"/>
                                <a:gd name="T16" fmla="*/ 93 w 94"/>
                                <a:gd name="T17" fmla="*/ 128 h 142"/>
                                <a:gd name="T18" fmla="*/ 93 w 94"/>
                                <a:gd name="T19" fmla="*/ 128 h 142"/>
                                <a:gd name="T20" fmla="*/ 93 w 94"/>
                                <a:gd name="T21" fmla="*/ 127 h 142"/>
                                <a:gd name="T22" fmla="*/ 92 w 94"/>
                                <a:gd name="T23" fmla="*/ 127 h 142"/>
                                <a:gd name="T24" fmla="*/ 92 w 94"/>
                                <a:gd name="T25" fmla="*/ 126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92" y="126"/>
                                  </a:moveTo>
                                  <a:lnTo>
                                    <a:pt x="90" y="127"/>
                                  </a:lnTo>
                                  <a:lnTo>
                                    <a:pt x="89" y="128"/>
                                  </a:lnTo>
                                  <a:lnTo>
                                    <a:pt x="87" y="128"/>
                                  </a:lnTo>
                                  <a:lnTo>
                                    <a:pt x="62" y="128"/>
                                  </a:lnTo>
                                  <a:lnTo>
                                    <a:pt x="62" y="141"/>
                                  </a:lnTo>
                                  <a:lnTo>
                                    <a:pt x="67" y="141"/>
                                  </a:lnTo>
                                  <a:lnTo>
                                    <a:pt x="93" y="130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93" y="127"/>
                                  </a:lnTo>
                                  <a:lnTo>
                                    <a:pt x="92" y="127"/>
                                  </a:lnTo>
                                  <a:lnTo>
                                    <a:pt x="92" y="1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2072972" name="Freeform 9098"/>
                          <wps:cNvSpPr>
                            <a:spLocks/>
                          </wps:cNvSpPr>
                          <wps:spPr bwMode="auto">
                            <a:xfrm>
                              <a:off x="5968" y="381"/>
                              <a:ext cx="94" cy="142"/>
                            </a:xfrm>
                            <a:custGeom>
                              <a:avLst/>
                              <a:gdLst>
                                <a:gd name="T0" fmla="*/ 61 w 94"/>
                                <a:gd name="T1" fmla="*/ 52 h 142"/>
                                <a:gd name="T2" fmla="*/ 45 w 94"/>
                                <a:gd name="T3" fmla="*/ 52 h 142"/>
                                <a:gd name="T4" fmla="*/ 48 w 94"/>
                                <a:gd name="T5" fmla="*/ 53 h 142"/>
                                <a:gd name="T6" fmla="*/ 54 w 94"/>
                                <a:gd name="T7" fmla="*/ 57 h 142"/>
                                <a:gd name="T8" fmla="*/ 57 w 94"/>
                                <a:gd name="T9" fmla="*/ 59 h 142"/>
                                <a:gd name="T10" fmla="*/ 61 w 94"/>
                                <a:gd name="T11" fmla="*/ 67 h 142"/>
                                <a:gd name="T12" fmla="*/ 62 w 94"/>
                                <a:gd name="T13" fmla="*/ 71 h 142"/>
                                <a:gd name="T14" fmla="*/ 62 w 94"/>
                                <a:gd name="T15" fmla="*/ 75 h 142"/>
                                <a:gd name="T16" fmla="*/ 62 w 94"/>
                                <a:gd name="T17" fmla="*/ 121 h 142"/>
                                <a:gd name="T18" fmla="*/ 57 w 94"/>
                                <a:gd name="T19" fmla="*/ 127 h 142"/>
                                <a:gd name="T20" fmla="*/ 51 w 94"/>
                                <a:gd name="T21" fmla="*/ 130 h 142"/>
                                <a:gd name="T22" fmla="*/ 60 w 94"/>
                                <a:gd name="T23" fmla="*/ 130 h 142"/>
                                <a:gd name="T24" fmla="*/ 62 w 94"/>
                                <a:gd name="T25" fmla="*/ 128 h 142"/>
                                <a:gd name="T26" fmla="*/ 84 w 94"/>
                                <a:gd name="T27" fmla="*/ 128 h 142"/>
                                <a:gd name="T28" fmla="*/ 83 w 94"/>
                                <a:gd name="T29" fmla="*/ 128 h 142"/>
                                <a:gd name="T30" fmla="*/ 80 w 94"/>
                                <a:gd name="T31" fmla="*/ 126 h 142"/>
                                <a:gd name="T32" fmla="*/ 80 w 94"/>
                                <a:gd name="T33" fmla="*/ 124 h 142"/>
                                <a:gd name="T34" fmla="*/ 79 w 94"/>
                                <a:gd name="T35" fmla="*/ 122 h 142"/>
                                <a:gd name="T36" fmla="*/ 79 w 94"/>
                                <a:gd name="T37" fmla="*/ 121 h 142"/>
                                <a:gd name="T38" fmla="*/ 79 w 94"/>
                                <a:gd name="T39" fmla="*/ 120 h 142"/>
                                <a:gd name="T40" fmla="*/ 79 w 94"/>
                                <a:gd name="T41" fmla="*/ 119 h 142"/>
                                <a:gd name="T42" fmla="*/ 78 w 94"/>
                                <a:gd name="T43" fmla="*/ 113 h 142"/>
                                <a:gd name="T44" fmla="*/ 78 w 94"/>
                                <a:gd name="T45" fmla="*/ 54 h 142"/>
                                <a:gd name="T46" fmla="*/ 62 w 94"/>
                                <a:gd name="T47" fmla="*/ 54 h 142"/>
                                <a:gd name="T48" fmla="*/ 61 w 94"/>
                                <a:gd name="T49" fmla="*/ 52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61" y="52"/>
                                  </a:moveTo>
                                  <a:lnTo>
                                    <a:pt x="45" y="52"/>
                                  </a:lnTo>
                                  <a:lnTo>
                                    <a:pt x="48" y="53"/>
                                  </a:lnTo>
                                  <a:lnTo>
                                    <a:pt x="54" y="57"/>
                                  </a:lnTo>
                                  <a:lnTo>
                                    <a:pt x="57" y="59"/>
                                  </a:lnTo>
                                  <a:lnTo>
                                    <a:pt x="61" y="67"/>
                                  </a:lnTo>
                                  <a:lnTo>
                                    <a:pt x="62" y="71"/>
                                  </a:lnTo>
                                  <a:lnTo>
                                    <a:pt x="62" y="75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51" y="130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62" y="128"/>
                                  </a:lnTo>
                                  <a:lnTo>
                                    <a:pt x="84" y="128"/>
                                  </a:lnTo>
                                  <a:lnTo>
                                    <a:pt x="83" y="128"/>
                                  </a:lnTo>
                                  <a:lnTo>
                                    <a:pt x="80" y="126"/>
                                  </a:lnTo>
                                  <a:lnTo>
                                    <a:pt x="80" y="124"/>
                                  </a:lnTo>
                                  <a:lnTo>
                                    <a:pt x="79" y="122"/>
                                  </a:lnTo>
                                  <a:lnTo>
                                    <a:pt x="79" y="121"/>
                                  </a:lnTo>
                                  <a:lnTo>
                                    <a:pt x="79" y="120"/>
                                  </a:lnTo>
                                  <a:lnTo>
                                    <a:pt x="79" y="119"/>
                                  </a:lnTo>
                                  <a:lnTo>
                                    <a:pt x="78" y="113"/>
                                  </a:lnTo>
                                  <a:lnTo>
                                    <a:pt x="78" y="54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61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48334" name="Freeform 9099"/>
                          <wps:cNvSpPr>
                            <a:spLocks/>
                          </wps:cNvSpPr>
                          <wps:spPr bwMode="auto">
                            <a:xfrm>
                              <a:off x="5968" y="381"/>
                              <a:ext cx="94" cy="142"/>
                            </a:xfrm>
                            <a:custGeom>
                              <a:avLst/>
                              <a:gdLst>
                                <a:gd name="T0" fmla="*/ 78 w 94"/>
                                <a:gd name="T1" fmla="*/ 12 h 142"/>
                                <a:gd name="T2" fmla="*/ 57 w 94"/>
                                <a:gd name="T3" fmla="*/ 12 h 142"/>
                                <a:gd name="T4" fmla="*/ 58 w 94"/>
                                <a:gd name="T5" fmla="*/ 13 h 142"/>
                                <a:gd name="T6" fmla="*/ 60 w 94"/>
                                <a:gd name="T7" fmla="*/ 14 h 142"/>
                                <a:gd name="T8" fmla="*/ 61 w 94"/>
                                <a:gd name="T9" fmla="*/ 16 h 142"/>
                                <a:gd name="T10" fmla="*/ 62 w 94"/>
                                <a:gd name="T11" fmla="*/ 21 h 142"/>
                                <a:gd name="T12" fmla="*/ 62 w 94"/>
                                <a:gd name="T13" fmla="*/ 27 h 142"/>
                                <a:gd name="T14" fmla="*/ 62 w 94"/>
                                <a:gd name="T15" fmla="*/ 54 h 142"/>
                                <a:gd name="T16" fmla="*/ 78 w 94"/>
                                <a:gd name="T17" fmla="*/ 54 h 142"/>
                                <a:gd name="T18" fmla="*/ 78 w 94"/>
                                <a:gd name="T19" fmla="*/ 12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78" y="12"/>
                                  </a:moveTo>
                                  <a:lnTo>
                                    <a:pt x="57" y="12"/>
                                  </a:lnTo>
                                  <a:lnTo>
                                    <a:pt x="58" y="13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61" y="16"/>
                                  </a:lnTo>
                                  <a:lnTo>
                                    <a:pt x="62" y="21"/>
                                  </a:lnTo>
                                  <a:lnTo>
                                    <a:pt x="62" y="27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78" y="54"/>
                                  </a:lnTo>
                                  <a:lnTo>
                                    <a:pt x="78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4117105" name="Freeform 9100"/>
                          <wps:cNvSpPr>
                            <a:spLocks/>
                          </wps:cNvSpPr>
                          <wps:spPr bwMode="auto">
                            <a:xfrm>
                              <a:off x="5968" y="381"/>
                              <a:ext cx="94" cy="142"/>
                            </a:xfrm>
                            <a:custGeom>
                              <a:avLst/>
                              <a:gdLst>
                                <a:gd name="T0" fmla="*/ 78 w 94"/>
                                <a:gd name="T1" fmla="*/ 0 h 142"/>
                                <a:gd name="T2" fmla="*/ 74 w 94"/>
                                <a:gd name="T3" fmla="*/ 0 h 142"/>
                                <a:gd name="T4" fmla="*/ 47 w 94"/>
                                <a:gd name="T5" fmla="*/ 10 h 142"/>
                                <a:gd name="T6" fmla="*/ 49 w 94"/>
                                <a:gd name="T7" fmla="*/ 14 h 142"/>
                                <a:gd name="T8" fmla="*/ 51 w 94"/>
                                <a:gd name="T9" fmla="*/ 13 h 142"/>
                                <a:gd name="T10" fmla="*/ 54 w 94"/>
                                <a:gd name="T11" fmla="*/ 12 h 142"/>
                                <a:gd name="T12" fmla="*/ 78 w 94"/>
                                <a:gd name="T13" fmla="*/ 12 h 142"/>
                                <a:gd name="T14" fmla="*/ 78 w 94"/>
                                <a:gd name="T15" fmla="*/ 0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78" y="0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47" y="10"/>
                                  </a:lnTo>
                                  <a:lnTo>
                                    <a:pt x="49" y="14"/>
                                  </a:lnTo>
                                  <a:lnTo>
                                    <a:pt x="51" y="13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78" y="12"/>
                                  </a:lnTo>
                                  <a:lnTo>
                                    <a:pt x="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10496193" name="Picture 9101"/>
                          <pic:cNvPicPr>
                            <a:picLocks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4" y="741"/>
                            <a:ext cx="50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9052298" name="Freeform 9102"/>
                        <wps:cNvSpPr>
                          <a:spLocks/>
                        </wps:cNvSpPr>
                        <wps:spPr bwMode="auto">
                          <a:xfrm>
                            <a:off x="5708" y="613"/>
                            <a:ext cx="657" cy="412"/>
                          </a:xfrm>
                          <a:custGeom>
                            <a:avLst/>
                            <a:gdLst>
                              <a:gd name="T0" fmla="*/ 656 w 657"/>
                              <a:gd name="T1" fmla="*/ 411 h 412"/>
                              <a:gd name="T2" fmla="*/ 0 w 657"/>
                              <a:gd name="T3" fmla="*/ 411 h 412"/>
                              <a:gd name="T4" fmla="*/ 0 w 657"/>
                              <a:gd name="T5" fmla="*/ 0 h 412"/>
                              <a:gd name="T6" fmla="*/ 656 w 657"/>
                              <a:gd name="T7" fmla="*/ 0 h 412"/>
                              <a:gd name="T8" fmla="*/ 656 w 657"/>
                              <a:gd name="T9" fmla="*/ 411 h 4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7" h="412">
                                <a:moveTo>
                                  <a:pt x="656" y="411"/>
                                </a:moveTo>
                                <a:lnTo>
                                  <a:pt x="0" y="411"/>
                                </a:lnTo>
                                <a:lnTo>
                                  <a:pt x="0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4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4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5153201" name="Picture 9103"/>
                          <pic:cNvPicPr>
                            <a:picLocks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4" y="608"/>
                            <a:ext cx="66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9441930" name="Picture 9104"/>
                          <pic:cNvPicPr>
                            <a:picLocks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87" y="741"/>
                            <a:ext cx="2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0184534" name="Freeform 9105"/>
                        <wps:cNvSpPr>
                          <a:spLocks/>
                        </wps:cNvSpPr>
                        <wps:spPr bwMode="auto">
                          <a:xfrm>
                            <a:off x="6407" y="613"/>
                            <a:ext cx="657" cy="412"/>
                          </a:xfrm>
                          <a:custGeom>
                            <a:avLst/>
                            <a:gdLst>
                              <a:gd name="T0" fmla="*/ 656 w 657"/>
                              <a:gd name="T1" fmla="*/ 411 h 412"/>
                              <a:gd name="T2" fmla="*/ 0 w 657"/>
                              <a:gd name="T3" fmla="*/ 411 h 412"/>
                              <a:gd name="T4" fmla="*/ 0 w 657"/>
                              <a:gd name="T5" fmla="*/ 0 h 412"/>
                              <a:gd name="T6" fmla="*/ 656 w 657"/>
                              <a:gd name="T7" fmla="*/ 0 h 412"/>
                              <a:gd name="T8" fmla="*/ 656 w 657"/>
                              <a:gd name="T9" fmla="*/ 411 h 4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7" h="412">
                                <a:moveTo>
                                  <a:pt x="656" y="411"/>
                                </a:moveTo>
                                <a:lnTo>
                                  <a:pt x="0" y="411"/>
                                </a:lnTo>
                                <a:lnTo>
                                  <a:pt x="0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4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4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15947" name="Freeform 9106"/>
                        <wps:cNvSpPr>
                          <a:spLocks/>
                        </wps:cNvSpPr>
                        <wps:spPr bwMode="auto">
                          <a:xfrm>
                            <a:off x="4179" y="312"/>
                            <a:ext cx="3106" cy="1"/>
                          </a:xfrm>
                          <a:custGeom>
                            <a:avLst/>
                            <a:gdLst>
                              <a:gd name="T0" fmla="*/ 0 w 3106"/>
                              <a:gd name="T1" fmla="*/ 0 h 1"/>
                              <a:gd name="T2" fmla="*/ 3101 w 3106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06" h="1">
                                <a:moveTo>
                                  <a:pt x="0" y="0"/>
                                </a:moveTo>
                                <a:lnTo>
                                  <a:pt x="3101" y="0"/>
                                </a:lnTo>
                              </a:path>
                            </a:pathLst>
                          </a:custGeom>
                          <a:noFill/>
                          <a:ln w="1077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079641" name="Freeform 9107"/>
                        <wps:cNvSpPr>
                          <a:spLocks/>
                        </wps:cNvSpPr>
                        <wps:spPr bwMode="auto">
                          <a:xfrm>
                            <a:off x="4179" y="1086"/>
                            <a:ext cx="3106" cy="1"/>
                          </a:xfrm>
                          <a:custGeom>
                            <a:avLst/>
                            <a:gdLst>
                              <a:gd name="T0" fmla="*/ 0 w 3106"/>
                              <a:gd name="T1" fmla="*/ 0 h 1"/>
                              <a:gd name="T2" fmla="*/ 3101 w 3106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06" h="1">
                                <a:moveTo>
                                  <a:pt x="0" y="0"/>
                                </a:moveTo>
                                <a:lnTo>
                                  <a:pt x="3101" y="0"/>
                                </a:lnTo>
                              </a:path>
                            </a:pathLst>
                          </a:custGeom>
                          <a:noFill/>
                          <a:ln w="1077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08822" name="Freeform 9108"/>
                        <wps:cNvSpPr>
                          <a:spLocks/>
                        </wps:cNvSpPr>
                        <wps:spPr bwMode="auto">
                          <a:xfrm>
                            <a:off x="4931" y="312"/>
                            <a:ext cx="2220" cy="774"/>
                          </a:xfrm>
                          <a:custGeom>
                            <a:avLst/>
                            <a:gdLst>
                              <a:gd name="T0" fmla="*/ 2219 w 2220"/>
                              <a:gd name="T1" fmla="*/ 773 h 774"/>
                              <a:gd name="T2" fmla="*/ 0 w 2220"/>
                              <a:gd name="T3" fmla="*/ 773 h 774"/>
                              <a:gd name="T4" fmla="*/ 0 w 2220"/>
                              <a:gd name="T5" fmla="*/ 0 h 774"/>
                              <a:gd name="T6" fmla="*/ 2219 w 2220"/>
                              <a:gd name="T7" fmla="*/ 0 h 774"/>
                              <a:gd name="T8" fmla="*/ 2219 w 2220"/>
                              <a:gd name="T9" fmla="*/ 773 h 7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20" h="774">
                                <a:moveTo>
                                  <a:pt x="2219" y="773"/>
                                </a:moveTo>
                                <a:lnTo>
                                  <a:pt x="0" y="773"/>
                                </a:lnTo>
                                <a:lnTo>
                                  <a:pt x="0" y="0"/>
                                </a:lnTo>
                                <a:lnTo>
                                  <a:pt x="2219" y="0"/>
                                </a:lnTo>
                                <a:lnTo>
                                  <a:pt x="2219" y="7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772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CC743E" id="Group 9093" o:spid="_x0000_s1026" style="position:absolute;margin-left:92.15pt;margin-top:15.2pt;width:272.1pt;height:39.5pt;z-index:251685888;mso-wrap-distance-left:0;mso-wrap-distance-right:0;mso-position-horizontal-relative:page" coordorigin="1843,304" coordsize="5442,79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" o:allowincell="f">
                <v:shape id="Picture 9094" o:spid="_x0000_s1027" type="#_x0000_t75" style="position:absolute;left:1843;top:305;width:2480;height:7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">
                  <v:imagedata r:id="rId64" o:title=""/>
                  <v:path arrowok="t"/>
                  <o:lock v:ext="edit" aspectratio="f"/>
                </v:shape>
                <v:group id="Group 9095" o:spid="_x0000_s1028" style="position:absolute;left:5968;top:381;width:94;height:142" coordorigin="5968,381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">
                  <v:shape id="Freeform 9096" o:spid="_x0000_s1029" style="position:absolute;left:5968;top:381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" path="m51,46r-21,l20,51,4,73,,84r,26l3,120r15,17l26,141r15,l45,140r9,-4l58,133r2,-3l38,130r-6,-3l20,113,17,103r,-27l20,67r7,-8l31,55r5,-3l61,52,57,49,51,46xe" fillcolor="#231f20" stroked="f">
                    <v:path arrowok="t" o:connecttype="custom" o:connectlocs="51,46;30,46;20,51;4,73;0,84;0,110;3,120;18,137;26,141;41,141;45,140;54,136;58,133;60,130;38,130;32,127;20,113;17,103;17,76;20,67;27,59;31,55;36,52;61,52;57,49;51,46" o:connectangles="0,0,0,0,0,0,0,0,0,0,0,0,0,0,0,0,0,0,0,0,0,0,0,0,0,0"/>
                  </v:shape>
                  <v:shape id="Freeform 9097" o:spid="_x0000_s1030" style="position:absolute;left:5968;top:381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" path="m92,126r-2,1l89,128r-2,l62,128r,13l67,141,93,130r,-2l93,128r,-1l92,127r,-1xe" fillcolor="#231f20" stroked="f">
                    <v:path arrowok="t" o:connecttype="custom" o:connectlocs="92,126;90,127;89,128;87,128;62,128;62,141;67,141;93,130;93,128;93,128;93,127;92,127;92,126" o:connectangles="0,0,0,0,0,0,0,0,0,0,0,0,0"/>
                  </v:shape>
                  <v:shape id="Freeform 9098" o:spid="_x0000_s1031" style="position:absolute;left:5968;top:381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" path="m61,52r-16,l48,53r6,4l57,59r4,8l62,71r,4l62,121r-5,6l51,130r9,l62,128r22,l83,128r-3,-2l80,124r-1,-2l79,121r,-1l79,119r-1,-6l78,54r-16,l61,52xe" fillcolor="#231f20" stroked="f">
                    <v:path arrowok="t" o:connecttype="custom" o:connectlocs="61,52;45,52;48,53;54,57;57,59;61,67;62,71;62,75;62,121;57,127;51,130;60,130;62,128;84,128;83,128;80,126;80,124;79,122;79,121;79,120;79,119;78,113;78,54;62,54;61,52" o:connectangles="0,0,0,0,0,0,0,0,0,0,0,0,0,0,0,0,0,0,0,0,0,0,0,0,0"/>
                  </v:shape>
                  <v:shape id="Freeform 9099" o:spid="_x0000_s1032" style="position:absolute;left:5968;top:381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" path="m78,12r-21,l58,13r2,1l61,16r1,5l62,27r,27l78,54r,-42xe" fillcolor="#231f20" stroked="f">
                    <v:path arrowok="t" o:connecttype="custom" o:connectlocs="78,12;57,12;58,13;60,14;61,16;62,21;62,27;62,54;78,54;78,12" o:connectangles="0,0,0,0,0,0,0,0,0,0"/>
                  </v:shape>
                  <v:shape id="Freeform 9100" o:spid="_x0000_s1033" style="position:absolute;left:5968;top:381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" path="m78,l74,,47,10r2,4l51,13r3,-1l78,12,78,xe" fillcolor="#231f20" stroked="f">
                    <v:path arrowok="t" o:connecttype="custom" o:connectlocs="78,0;74,0;47,10;49,14;51,13;54,12;78,12;78,0" o:connectangles="0,0,0,0,0,0,0,0"/>
                  </v:shape>
                </v:group>
                <v:shape id="Picture 9101" o:spid="_x0000_s1034" type="#_x0000_t75" style="position:absolute;left:5794;top:741;width:50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">
                  <v:imagedata r:id="rId65" o:title=""/>
                  <v:path arrowok="t"/>
                  <o:lock v:ext="edit" aspectratio="f"/>
                </v:shape>
                <v:shape id="Freeform 9102" o:spid="_x0000_s1035" style="position:absolute;left:5708;top:613;width:657;height:412;visibility:visible;mso-wrap-style:square;v-text-anchor:top" coordsize="657,4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" path="m656,411l,411,,,656,r,411xe" filled="f" strokecolor="#231f20" strokeweight=".19956mm">
                  <v:path arrowok="t" o:connecttype="custom" o:connectlocs="656,411;0,411;0,0;656,0;656,411" o:connectangles="0,0,0,0,0"/>
                </v:shape>
                <v:shape id="Picture 9103" o:spid="_x0000_s1036" type="#_x0000_t75" style="position:absolute;left:5004;top:608;width:660;height:4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">
                  <v:imagedata r:id="rId66" o:title=""/>
                  <v:path arrowok="t"/>
                  <o:lock v:ext="edit" aspectratio="f"/>
                </v:shape>
                <v:shape id="Picture 9104" o:spid="_x0000_s1037" type="#_x0000_t75" style="position:absolute;left:6587;top:741;width:28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">
                  <v:imagedata r:id="rId67" o:title=""/>
                  <v:path arrowok="t"/>
                  <o:lock v:ext="edit" aspectratio="f"/>
                </v:shape>
                <v:shape id="Freeform 9105" o:spid="_x0000_s1038" style="position:absolute;left:6407;top:613;width:657;height:412;visibility:visible;mso-wrap-style:square;v-text-anchor:top" coordsize="657,4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" path="m656,411l,411,,,656,r,411xe" filled="f" strokecolor="#231f20" strokeweight=".19956mm">
                  <v:path arrowok="t" o:connecttype="custom" o:connectlocs="656,411;0,411;0,0;656,0;656,411" o:connectangles="0,0,0,0,0"/>
                </v:shape>
                <v:shape id="Freeform 9106" o:spid="_x0000_s1039" style="position:absolute;left:4179;top:312;width:3106;height:1;visibility:visible;mso-wrap-style:square;v-text-anchor:top" coordsize="3106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" path="m,l3101,e" filled="f" strokecolor="#231f20" strokeweight=".29917mm">
                  <v:path arrowok="t" o:connecttype="custom" o:connectlocs="0,0;3101,0" o:connectangles="0,0"/>
                </v:shape>
                <v:shape id="Freeform 9107" o:spid="_x0000_s1040" style="position:absolute;left:4179;top:1086;width:3106;height:1;visibility:visible;mso-wrap-style:square;v-text-anchor:top" coordsize="3106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" path="m,l3101,e" filled="f" strokecolor="#231f20" strokeweight=".29917mm">
                  <v:path arrowok="t" o:connecttype="custom" o:connectlocs="0,0;3101,0" o:connectangles="0,0"/>
                </v:shape>
                <v:shape id="Freeform 9108" o:spid="_x0000_s1041" style="position:absolute;left:4931;top:312;width:2220;height:774;visibility:visible;mso-wrap-style:square;v-text-anchor:top" coordsize="2220,7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" path="m2219,773l,773,,,2219,r,773xe" filled="f" strokecolor="#00aeef" strokeweight=".29922mm">
                  <v:path arrowok="t" o:connecttype="custom" o:connectlocs="2219,773;0,773;0,0;2219,0;2219,773" o:connectangles="0,0,0,0,0"/>
                </v:shape>
                <w10:wrap type="topAndBottom" anchorx="page"/>
              </v:group>
            </w:pict>
          </mc:Fallback>
        </mc:AlternateContent>
      </w:r>
      <w:r w:rsidRPr="0070218B">
        <w:rPr>
          <w:rFonts w:asciiTheme="minorEastAsia" w:hAnsiTheme="minorEastAsia" w:cs="Arial"/>
          <w:color w:val="00AEEF"/>
          <w:w w:val="120"/>
        </w:rPr>
        <w:t>struct</w:t>
      </w:r>
      <w:r w:rsidRPr="0070218B">
        <w:rPr>
          <w:rFonts w:asciiTheme="minorEastAsia" w:hAnsiTheme="minorEastAsia" w:cs="Arial"/>
          <w:color w:val="00AEEF"/>
          <w:spacing w:val="61"/>
          <w:w w:val="1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</w:rPr>
        <w:t>date</w:t>
      </w:r>
      <w:r w:rsidRPr="0070218B">
        <w:rPr>
          <w:rFonts w:asciiTheme="minorEastAsia" w:hAnsiTheme="minorEastAsia" w:cs="Arial"/>
          <w:color w:val="00AEEF"/>
          <w:spacing w:val="62"/>
          <w:w w:val="1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</w:rPr>
        <w:t>d</w:t>
      </w:r>
      <w:r w:rsidRPr="0070218B">
        <w:rPr>
          <w:rFonts w:asciiTheme="minorEastAsia" w:hAnsiTheme="minorEastAsia" w:cs="Arial"/>
          <w:color w:val="00AEEF"/>
          <w:spacing w:val="60"/>
          <w:w w:val="1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</w:rPr>
        <w:t>=</w:t>
      </w:r>
      <w:r w:rsidRPr="0070218B">
        <w:rPr>
          <w:rFonts w:asciiTheme="minorEastAsia" w:hAnsiTheme="minorEastAsia" w:cs="Arial"/>
          <w:color w:val="00AEEF"/>
          <w:spacing w:val="62"/>
          <w:w w:val="1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</w:rPr>
        <w:t>birthday;</w:t>
      </w:r>
    </w:p>
    <w:p w:rsidR="004B05D7" w:rsidRPr="0070218B" w:rsidRDefault="004B05D7" w:rsidP="004B05D7">
      <w:pPr>
        <w:pStyle w:val="ae"/>
        <w:kinsoku w:val="0"/>
        <w:overflowPunct w:val="0"/>
        <w:spacing w:before="8"/>
        <w:ind w:left="1843"/>
        <w:rPr>
          <w:rFonts w:asciiTheme="minorEastAsia" w:cs="Wawati SC"/>
          <w:color w:val="231F20"/>
          <w:spacing w:val="-4"/>
        </w:rPr>
      </w:pPr>
      <w:r w:rsidRPr="0070218B">
        <w:rPr>
          <w:rFonts w:asciiTheme="minorEastAsia" w:hAnsiTheme="minorEastAsia" w:cs="Wawati SC" w:hint="eastAsia"/>
          <w:color w:val="231F20"/>
          <w:spacing w:val="9"/>
        </w:rPr>
        <w:t>第</w:t>
      </w:r>
      <w:r w:rsidRPr="0070218B">
        <w:rPr>
          <w:rFonts w:asciiTheme="minorEastAsia" w:hAnsiTheme="minorEastAsia" w:cs="Wawati SC"/>
          <w:color w:val="231F20"/>
          <w:spacing w:val="9"/>
        </w:rPr>
        <w:t xml:space="preserve"> </w:t>
      </w:r>
      <w:r w:rsidRPr="0070218B">
        <w:rPr>
          <w:rFonts w:asciiTheme="minorEastAsia" w:hAnsiTheme="minorEastAsia"/>
          <w:color w:val="231F20"/>
        </w:rPr>
        <w:t>4</w:t>
      </w:r>
      <w:r w:rsidRPr="0070218B">
        <w:rPr>
          <w:rFonts w:asciiTheme="minorEastAsia" w:hAnsiTheme="minorEastAsia"/>
          <w:color w:val="231F20"/>
          <w:spacing w:val="34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2"/>
        </w:rPr>
        <w:t>行，修改結構變數</w:t>
      </w:r>
      <w:r w:rsidRPr="0070218B">
        <w:rPr>
          <w:rFonts w:asciiTheme="minorEastAsia" w:hAnsiTheme="minorEastAsia" w:cs="Wawati SC"/>
          <w:color w:val="231F20"/>
          <w:spacing w:val="2"/>
        </w:rPr>
        <w:t xml:space="preserve"> </w:t>
      </w:r>
      <w:r w:rsidRPr="0070218B">
        <w:rPr>
          <w:rFonts w:asciiTheme="minorEastAsia" w:hAnsiTheme="minorEastAsia"/>
          <w:color w:val="231F20"/>
        </w:rPr>
        <w:t>d</w:t>
      </w:r>
      <w:r w:rsidRPr="0070218B">
        <w:rPr>
          <w:rFonts w:asciiTheme="minorEastAsia" w:hAnsiTheme="minorEastAsia"/>
          <w:color w:val="231F20"/>
          <w:spacing w:val="34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1"/>
        </w:rPr>
        <w:t>的成員，不會改變結構變數</w:t>
      </w:r>
      <w:r w:rsidRPr="0070218B">
        <w:rPr>
          <w:rFonts w:asciiTheme="minorEastAsia" w:hAnsiTheme="minorEastAsia" w:cs="Wawati SC"/>
          <w:color w:val="231F20"/>
          <w:spacing w:val="1"/>
        </w:rPr>
        <w:t xml:space="preserve"> </w:t>
      </w:r>
      <w:r w:rsidRPr="0070218B">
        <w:rPr>
          <w:rFonts w:asciiTheme="minorEastAsia" w:hAnsiTheme="minorEastAsia"/>
          <w:color w:val="231F20"/>
        </w:rPr>
        <w:t>birthday</w:t>
      </w:r>
      <w:r w:rsidRPr="0070218B">
        <w:rPr>
          <w:rFonts w:asciiTheme="minorEastAsia" w:hAnsiTheme="minorEastAsia"/>
          <w:color w:val="231F20"/>
          <w:spacing w:val="3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4"/>
        </w:rPr>
        <w:t>的內容</w:t>
      </w:r>
    </w:p>
    <w:p w:rsidR="004B05D7" w:rsidRPr="0070218B" w:rsidRDefault="004B05D7" w:rsidP="004B05D7">
      <w:pPr>
        <w:pStyle w:val="ae"/>
        <w:kinsoku w:val="0"/>
        <w:overflowPunct w:val="0"/>
        <w:spacing w:before="323"/>
        <w:rPr>
          <w:rFonts w:asciiTheme="minorEastAsia" w:cs="Wawati SC"/>
        </w:rPr>
      </w:pPr>
    </w:p>
    <w:p w:rsidR="004B05D7" w:rsidRPr="0070218B" w:rsidRDefault="004B05D7" w:rsidP="004B05D7">
      <w:pPr>
        <w:pStyle w:val="ae"/>
        <w:kinsoku w:val="0"/>
        <w:overflowPunct w:val="0"/>
        <w:ind w:left="1843"/>
        <w:rPr>
          <w:rFonts w:asciiTheme="minorEastAsia" w:cs="Wawati SC"/>
          <w:color w:val="231F20"/>
          <w:spacing w:val="-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0" allowOverlap="1" wp14:anchorId="42A0C424" wp14:editId="2C91831A">
                <wp:simplePos x="0" y="0"/>
                <wp:positionH relativeFrom="page">
                  <wp:posOffset>1170305</wp:posOffset>
                </wp:positionH>
                <wp:positionV relativeFrom="paragraph">
                  <wp:posOffset>-506095</wp:posOffset>
                </wp:positionV>
                <wp:extent cx="3455670" cy="502285"/>
                <wp:effectExtent l="0" t="0" r="0" b="0"/>
                <wp:wrapNone/>
                <wp:docPr id="523240179" name="Group 9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5670" cy="502285"/>
                          <a:chOff x="1843" y="-797"/>
                          <a:chExt cx="5442" cy="791"/>
                        </a:xfrm>
                      </wpg:grpSpPr>
                      <pic:pic xmlns:pic="http://schemas.openxmlformats.org/drawingml/2006/picture">
                        <pic:nvPicPr>
                          <pic:cNvPr id="1970359721" name="Picture 9110"/>
                          <pic:cNvPicPr>
                            <a:picLocks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3" y="-798"/>
                            <a:ext cx="248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965584840" name="Group 9111"/>
                        <wpg:cNvGrpSpPr>
                          <a:grpSpLocks/>
                        </wpg:cNvGrpSpPr>
                        <wpg:grpSpPr bwMode="auto">
                          <a:xfrm>
                            <a:off x="5968" y="-721"/>
                            <a:ext cx="94" cy="142"/>
                            <a:chOff x="5968" y="-721"/>
                            <a:chExt cx="94" cy="142"/>
                          </a:xfrm>
                        </wpg:grpSpPr>
                        <wps:wsp>
                          <wps:cNvPr id="1852176733" name="Freeform 9112"/>
                          <wps:cNvSpPr>
                            <a:spLocks/>
                          </wps:cNvSpPr>
                          <wps:spPr bwMode="auto">
                            <a:xfrm>
                              <a:off x="5968" y="-721"/>
                              <a:ext cx="94" cy="142"/>
                            </a:xfrm>
                            <a:custGeom>
                              <a:avLst/>
                              <a:gdLst>
                                <a:gd name="T0" fmla="*/ 51 w 94"/>
                                <a:gd name="T1" fmla="*/ 46 h 142"/>
                                <a:gd name="T2" fmla="*/ 30 w 94"/>
                                <a:gd name="T3" fmla="*/ 46 h 142"/>
                                <a:gd name="T4" fmla="*/ 20 w 94"/>
                                <a:gd name="T5" fmla="*/ 51 h 142"/>
                                <a:gd name="T6" fmla="*/ 4 w 94"/>
                                <a:gd name="T7" fmla="*/ 73 h 142"/>
                                <a:gd name="T8" fmla="*/ 0 w 94"/>
                                <a:gd name="T9" fmla="*/ 84 h 142"/>
                                <a:gd name="T10" fmla="*/ 0 w 94"/>
                                <a:gd name="T11" fmla="*/ 110 h 142"/>
                                <a:gd name="T12" fmla="*/ 3 w 94"/>
                                <a:gd name="T13" fmla="*/ 120 h 142"/>
                                <a:gd name="T14" fmla="*/ 18 w 94"/>
                                <a:gd name="T15" fmla="*/ 137 h 142"/>
                                <a:gd name="T16" fmla="*/ 26 w 94"/>
                                <a:gd name="T17" fmla="*/ 141 h 142"/>
                                <a:gd name="T18" fmla="*/ 41 w 94"/>
                                <a:gd name="T19" fmla="*/ 141 h 142"/>
                                <a:gd name="T20" fmla="*/ 45 w 94"/>
                                <a:gd name="T21" fmla="*/ 140 h 142"/>
                                <a:gd name="T22" fmla="*/ 54 w 94"/>
                                <a:gd name="T23" fmla="*/ 136 h 142"/>
                                <a:gd name="T24" fmla="*/ 58 w 94"/>
                                <a:gd name="T25" fmla="*/ 133 h 142"/>
                                <a:gd name="T26" fmla="*/ 60 w 94"/>
                                <a:gd name="T27" fmla="*/ 130 h 142"/>
                                <a:gd name="T28" fmla="*/ 38 w 94"/>
                                <a:gd name="T29" fmla="*/ 130 h 142"/>
                                <a:gd name="T30" fmla="*/ 32 w 94"/>
                                <a:gd name="T31" fmla="*/ 127 h 142"/>
                                <a:gd name="T32" fmla="*/ 20 w 94"/>
                                <a:gd name="T33" fmla="*/ 113 h 142"/>
                                <a:gd name="T34" fmla="*/ 17 w 94"/>
                                <a:gd name="T35" fmla="*/ 103 h 142"/>
                                <a:gd name="T36" fmla="*/ 17 w 94"/>
                                <a:gd name="T37" fmla="*/ 76 h 142"/>
                                <a:gd name="T38" fmla="*/ 20 w 94"/>
                                <a:gd name="T39" fmla="*/ 67 h 142"/>
                                <a:gd name="T40" fmla="*/ 27 w 94"/>
                                <a:gd name="T41" fmla="*/ 59 h 142"/>
                                <a:gd name="T42" fmla="*/ 31 w 94"/>
                                <a:gd name="T43" fmla="*/ 55 h 142"/>
                                <a:gd name="T44" fmla="*/ 36 w 94"/>
                                <a:gd name="T45" fmla="*/ 52 h 142"/>
                                <a:gd name="T46" fmla="*/ 61 w 94"/>
                                <a:gd name="T47" fmla="*/ 52 h 142"/>
                                <a:gd name="T48" fmla="*/ 57 w 94"/>
                                <a:gd name="T49" fmla="*/ 49 h 142"/>
                                <a:gd name="T50" fmla="*/ 51 w 94"/>
                                <a:gd name="T51" fmla="*/ 46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51" y="46"/>
                                  </a:moveTo>
                                  <a:lnTo>
                                    <a:pt x="30" y="46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4" y="7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26" y="141"/>
                                  </a:lnTo>
                                  <a:lnTo>
                                    <a:pt x="41" y="141"/>
                                  </a:lnTo>
                                  <a:lnTo>
                                    <a:pt x="45" y="140"/>
                                  </a:lnTo>
                                  <a:lnTo>
                                    <a:pt x="54" y="136"/>
                                  </a:lnTo>
                                  <a:lnTo>
                                    <a:pt x="58" y="133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38" y="130"/>
                                  </a:lnTo>
                                  <a:lnTo>
                                    <a:pt x="32" y="127"/>
                                  </a:lnTo>
                                  <a:lnTo>
                                    <a:pt x="20" y="113"/>
                                  </a:lnTo>
                                  <a:lnTo>
                                    <a:pt x="17" y="103"/>
                                  </a:lnTo>
                                  <a:lnTo>
                                    <a:pt x="17" y="76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27" y="59"/>
                                  </a:lnTo>
                                  <a:lnTo>
                                    <a:pt x="31" y="55"/>
                                  </a:lnTo>
                                  <a:lnTo>
                                    <a:pt x="36" y="52"/>
                                  </a:lnTo>
                                  <a:lnTo>
                                    <a:pt x="61" y="52"/>
                                  </a:lnTo>
                                  <a:lnTo>
                                    <a:pt x="57" y="49"/>
                                  </a:lnTo>
                                  <a:lnTo>
                                    <a:pt x="51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1167161" name="Freeform 9113"/>
                          <wps:cNvSpPr>
                            <a:spLocks/>
                          </wps:cNvSpPr>
                          <wps:spPr bwMode="auto">
                            <a:xfrm>
                              <a:off x="5968" y="-721"/>
                              <a:ext cx="94" cy="142"/>
                            </a:xfrm>
                            <a:custGeom>
                              <a:avLst/>
                              <a:gdLst>
                                <a:gd name="T0" fmla="*/ 92 w 94"/>
                                <a:gd name="T1" fmla="*/ 126 h 142"/>
                                <a:gd name="T2" fmla="*/ 90 w 94"/>
                                <a:gd name="T3" fmla="*/ 127 h 142"/>
                                <a:gd name="T4" fmla="*/ 89 w 94"/>
                                <a:gd name="T5" fmla="*/ 128 h 142"/>
                                <a:gd name="T6" fmla="*/ 87 w 94"/>
                                <a:gd name="T7" fmla="*/ 128 h 142"/>
                                <a:gd name="T8" fmla="*/ 62 w 94"/>
                                <a:gd name="T9" fmla="*/ 128 h 142"/>
                                <a:gd name="T10" fmla="*/ 62 w 94"/>
                                <a:gd name="T11" fmla="*/ 141 h 142"/>
                                <a:gd name="T12" fmla="*/ 67 w 94"/>
                                <a:gd name="T13" fmla="*/ 141 h 142"/>
                                <a:gd name="T14" fmla="*/ 93 w 94"/>
                                <a:gd name="T15" fmla="*/ 130 h 142"/>
                                <a:gd name="T16" fmla="*/ 93 w 94"/>
                                <a:gd name="T17" fmla="*/ 128 h 142"/>
                                <a:gd name="T18" fmla="*/ 93 w 94"/>
                                <a:gd name="T19" fmla="*/ 128 h 142"/>
                                <a:gd name="T20" fmla="*/ 93 w 94"/>
                                <a:gd name="T21" fmla="*/ 127 h 142"/>
                                <a:gd name="T22" fmla="*/ 92 w 94"/>
                                <a:gd name="T23" fmla="*/ 127 h 142"/>
                                <a:gd name="T24" fmla="*/ 92 w 94"/>
                                <a:gd name="T25" fmla="*/ 126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92" y="126"/>
                                  </a:moveTo>
                                  <a:lnTo>
                                    <a:pt x="90" y="127"/>
                                  </a:lnTo>
                                  <a:lnTo>
                                    <a:pt x="89" y="128"/>
                                  </a:lnTo>
                                  <a:lnTo>
                                    <a:pt x="87" y="128"/>
                                  </a:lnTo>
                                  <a:lnTo>
                                    <a:pt x="62" y="128"/>
                                  </a:lnTo>
                                  <a:lnTo>
                                    <a:pt x="62" y="141"/>
                                  </a:lnTo>
                                  <a:lnTo>
                                    <a:pt x="67" y="141"/>
                                  </a:lnTo>
                                  <a:lnTo>
                                    <a:pt x="93" y="130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93" y="127"/>
                                  </a:lnTo>
                                  <a:lnTo>
                                    <a:pt x="92" y="127"/>
                                  </a:lnTo>
                                  <a:lnTo>
                                    <a:pt x="92" y="1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187025" name="Freeform 9114"/>
                          <wps:cNvSpPr>
                            <a:spLocks/>
                          </wps:cNvSpPr>
                          <wps:spPr bwMode="auto">
                            <a:xfrm>
                              <a:off x="5968" y="-721"/>
                              <a:ext cx="94" cy="142"/>
                            </a:xfrm>
                            <a:custGeom>
                              <a:avLst/>
                              <a:gdLst>
                                <a:gd name="T0" fmla="*/ 61 w 94"/>
                                <a:gd name="T1" fmla="*/ 52 h 142"/>
                                <a:gd name="T2" fmla="*/ 45 w 94"/>
                                <a:gd name="T3" fmla="*/ 52 h 142"/>
                                <a:gd name="T4" fmla="*/ 48 w 94"/>
                                <a:gd name="T5" fmla="*/ 53 h 142"/>
                                <a:gd name="T6" fmla="*/ 54 w 94"/>
                                <a:gd name="T7" fmla="*/ 57 h 142"/>
                                <a:gd name="T8" fmla="*/ 57 w 94"/>
                                <a:gd name="T9" fmla="*/ 59 h 142"/>
                                <a:gd name="T10" fmla="*/ 61 w 94"/>
                                <a:gd name="T11" fmla="*/ 67 h 142"/>
                                <a:gd name="T12" fmla="*/ 62 w 94"/>
                                <a:gd name="T13" fmla="*/ 71 h 142"/>
                                <a:gd name="T14" fmla="*/ 62 w 94"/>
                                <a:gd name="T15" fmla="*/ 75 h 142"/>
                                <a:gd name="T16" fmla="*/ 62 w 94"/>
                                <a:gd name="T17" fmla="*/ 121 h 142"/>
                                <a:gd name="T18" fmla="*/ 57 w 94"/>
                                <a:gd name="T19" fmla="*/ 127 h 142"/>
                                <a:gd name="T20" fmla="*/ 51 w 94"/>
                                <a:gd name="T21" fmla="*/ 130 h 142"/>
                                <a:gd name="T22" fmla="*/ 60 w 94"/>
                                <a:gd name="T23" fmla="*/ 130 h 142"/>
                                <a:gd name="T24" fmla="*/ 62 w 94"/>
                                <a:gd name="T25" fmla="*/ 128 h 142"/>
                                <a:gd name="T26" fmla="*/ 84 w 94"/>
                                <a:gd name="T27" fmla="*/ 128 h 142"/>
                                <a:gd name="T28" fmla="*/ 83 w 94"/>
                                <a:gd name="T29" fmla="*/ 128 h 142"/>
                                <a:gd name="T30" fmla="*/ 80 w 94"/>
                                <a:gd name="T31" fmla="*/ 126 h 142"/>
                                <a:gd name="T32" fmla="*/ 80 w 94"/>
                                <a:gd name="T33" fmla="*/ 124 h 142"/>
                                <a:gd name="T34" fmla="*/ 79 w 94"/>
                                <a:gd name="T35" fmla="*/ 122 h 142"/>
                                <a:gd name="T36" fmla="*/ 79 w 94"/>
                                <a:gd name="T37" fmla="*/ 121 h 142"/>
                                <a:gd name="T38" fmla="*/ 79 w 94"/>
                                <a:gd name="T39" fmla="*/ 120 h 142"/>
                                <a:gd name="T40" fmla="*/ 79 w 94"/>
                                <a:gd name="T41" fmla="*/ 119 h 142"/>
                                <a:gd name="T42" fmla="*/ 78 w 94"/>
                                <a:gd name="T43" fmla="*/ 113 h 142"/>
                                <a:gd name="T44" fmla="*/ 78 w 94"/>
                                <a:gd name="T45" fmla="*/ 54 h 142"/>
                                <a:gd name="T46" fmla="*/ 62 w 94"/>
                                <a:gd name="T47" fmla="*/ 54 h 142"/>
                                <a:gd name="T48" fmla="*/ 61 w 94"/>
                                <a:gd name="T49" fmla="*/ 52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61" y="52"/>
                                  </a:moveTo>
                                  <a:lnTo>
                                    <a:pt x="45" y="52"/>
                                  </a:lnTo>
                                  <a:lnTo>
                                    <a:pt x="48" y="53"/>
                                  </a:lnTo>
                                  <a:lnTo>
                                    <a:pt x="54" y="57"/>
                                  </a:lnTo>
                                  <a:lnTo>
                                    <a:pt x="57" y="59"/>
                                  </a:lnTo>
                                  <a:lnTo>
                                    <a:pt x="61" y="67"/>
                                  </a:lnTo>
                                  <a:lnTo>
                                    <a:pt x="62" y="71"/>
                                  </a:lnTo>
                                  <a:lnTo>
                                    <a:pt x="62" y="75"/>
                                  </a:lnTo>
                                  <a:lnTo>
                                    <a:pt x="62" y="12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51" y="130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62" y="128"/>
                                  </a:lnTo>
                                  <a:lnTo>
                                    <a:pt x="84" y="128"/>
                                  </a:lnTo>
                                  <a:lnTo>
                                    <a:pt x="83" y="128"/>
                                  </a:lnTo>
                                  <a:lnTo>
                                    <a:pt x="80" y="126"/>
                                  </a:lnTo>
                                  <a:lnTo>
                                    <a:pt x="80" y="124"/>
                                  </a:lnTo>
                                  <a:lnTo>
                                    <a:pt x="79" y="122"/>
                                  </a:lnTo>
                                  <a:lnTo>
                                    <a:pt x="79" y="121"/>
                                  </a:lnTo>
                                  <a:lnTo>
                                    <a:pt x="79" y="120"/>
                                  </a:lnTo>
                                  <a:lnTo>
                                    <a:pt x="79" y="119"/>
                                  </a:lnTo>
                                  <a:lnTo>
                                    <a:pt x="78" y="113"/>
                                  </a:lnTo>
                                  <a:lnTo>
                                    <a:pt x="78" y="54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61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3921717" name="Freeform 9115"/>
                          <wps:cNvSpPr>
                            <a:spLocks/>
                          </wps:cNvSpPr>
                          <wps:spPr bwMode="auto">
                            <a:xfrm>
                              <a:off x="5968" y="-721"/>
                              <a:ext cx="94" cy="142"/>
                            </a:xfrm>
                            <a:custGeom>
                              <a:avLst/>
                              <a:gdLst>
                                <a:gd name="T0" fmla="*/ 78 w 94"/>
                                <a:gd name="T1" fmla="*/ 12 h 142"/>
                                <a:gd name="T2" fmla="*/ 57 w 94"/>
                                <a:gd name="T3" fmla="*/ 12 h 142"/>
                                <a:gd name="T4" fmla="*/ 58 w 94"/>
                                <a:gd name="T5" fmla="*/ 13 h 142"/>
                                <a:gd name="T6" fmla="*/ 60 w 94"/>
                                <a:gd name="T7" fmla="*/ 14 h 142"/>
                                <a:gd name="T8" fmla="*/ 61 w 94"/>
                                <a:gd name="T9" fmla="*/ 16 h 142"/>
                                <a:gd name="T10" fmla="*/ 62 w 94"/>
                                <a:gd name="T11" fmla="*/ 21 h 142"/>
                                <a:gd name="T12" fmla="*/ 62 w 94"/>
                                <a:gd name="T13" fmla="*/ 27 h 142"/>
                                <a:gd name="T14" fmla="*/ 62 w 94"/>
                                <a:gd name="T15" fmla="*/ 54 h 142"/>
                                <a:gd name="T16" fmla="*/ 78 w 94"/>
                                <a:gd name="T17" fmla="*/ 54 h 142"/>
                                <a:gd name="T18" fmla="*/ 78 w 94"/>
                                <a:gd name="T19" fmla="*/ 12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78" y="12"/>
                                  </a:moveTo>
                                  <a:lnTo>
                                    <a:pt x="57" y="12"/>
                                  </a:lnTo>
                                  <a:lnTo>
                                    <a:pt x="58" y="13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61" y="16"/>
                                  </a:lnTo>
                                  <a:lnTo>
                                    <a:pt x="62" y="21"/>
                                  </a:lnTo>
                                  <a:lnTo>
                                    <a:pt x="62" y="27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78" y="54"/>
                                  </a:lnTo>
                                  <a:lnTo>
                                    <a:pt x="78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3960315" name="Freeform 9116"/>
                          <wps:cNvSpPr>
                            <a:spLocks/>
                          </wps:cNvSpPr>
                          <wps:spPr bwMode="auto">
                            <a:xfrm>
                              <a:off x="5968" y="-721"/>
                              <a:ext cx="94" cy="142"/>
                            </a:xfrm>
                            <a:custGeom>
                              <a:avLst/>
                              <a:gdLst>
                                <a:gd name="T0" fmla="*/ 78 w 94"/>
                                <a:gd name="T1" fmla="*/ 0 h 142"/>
                                <a:gd name="T2" fmla="*/ 74 w 94"/>
                                <a:gd name="T3" fmla="*/ 0 h 142"/>
                                <a:gd name="T4" fmla="*/ 47 w 94"/>
                                <a:gd name="T5" fmla="*/ 10 h 142"/>
                                <a:gd name="T6" fmla="*/ 49 w 94"/>
                                <a:gd name="T7" fmla="*/ 14 h 142"/>
                                <a:gd name="T8" fmla="*/ 51 w 94"/>
                                <a:gd name="T9" fmla="*/ 13 h 142"/>
                                <a:gd name="T10" fmla="*/ 54 w 94"/>
                                <a:gd name="T11" fmla="*/ 12 h 142"/>
                                <a:gd name="T12" fmla="*/ 78 w 94"/>
                                <a:gd name="T13" fmla="*/ 12 h 142"/>
                                <a:gd name="T14" fmla="*/ 78 w 94"/>
                                <a:gd name="T15" fmla="*/ 0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78" y="0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47" y="10"/>
                                  </a:lnTo>
                                  <a:lnTo>
                                    <a:pt x="49" y="14"/>
                                  </a:lnTo>
                                  <a:lnTo>
                                    <a:pt x="51" y="13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78" y="12"/>
                                  </a:lnTo>
                                  <a:lnTo>
                                    <a:pt x="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55434999" name="Picture 9117"/>
                          <pic:cNvPicPr>
                            <a:picLocks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4" y="-361"/>
                            <a:ext cx="50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1483742" name="Freeform 9118"/>
                        <wps:cNvSpPr>
                          <a:spLocks/>
                        </wps:cNvSpPr>
                        <wps:spPr bwMode="auto">
                          <a:xfrm>
                            <a:off x="5708" y="-488"/>
                            <a:ext cx="657" cy="412"/>
                          </a:xfrm>
                          <a:custGeom>
                            <a:avLst/>
                            <a:gdLst>
                              <a:gd name="T0" fmla="*/ 656 w 657"/>
                              <a:gd name="T1" fmla="*/ 411 h 412"/>
                              <a:gd name="T2" fmla="*/ 0 w 657"/>
                              <a:gd name="T3" fmla="*/ 411 h 412"/>
                              <a:gd name="T4" fmla="*/ 0 w 657"/>
                              <a:gd name="T5" fmla="*/ 0 h 412"/>
                              <a:gd name="T6" fmla="*/ 656 w 657"/>
                              <a:gd name="T7" fmla="*/ 0 h 412"/>
                              <a:gd name="T8" fmla="*/ 656 w 657"/>
                              <a:gd name="T9" fmla="*/ 411 h 4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7" h="412">
                                <a:moveTo>
                                  <a:pt x="656" y="411"/>
                                </a:moveTo>
                                <a:lnTo>
                                  <a:pt x="0" y="411"/>
                                </a:lnTo>
                                <a:lnTo>
                                  <a:pt x="0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4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4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28411" name="Picture 9119"/>
                          <pic:cNvPicPr>
                            <a:picLocks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8" y="-440"/>
                            <a:ext cx="3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9692796" name="Picture 9120"/>
                          <pic:cNvPicPr>
                            <a:picLocks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3" y="-244"/>
                            <a:ext cx="38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9403708" name="Freeform 9121"/>
                        <wps:cNvSpPr>
                          <a:spLocks/>
                        </wps:cNvSpPr>
                        <wps:spPr bwMode="auto">
                          <a:xfrm>
                            <a:off x="5009" y="-488"/>
                            <a:ext cx="657" cy="412"/>
                          </a:xfrm>
                          <a:custGeom>
                            <a:avLst/>
                            <a:gdLst>
                              <a:gd name="T0" fmla="*/ 656 w 657"/>
                              <a:gd name="T1" fmla="*/ 411 h 412"/>
                              <a:gd name="T2" fmla="*/ 0 w 657"/>
                              <a:gd name="T3" fmla="*/ 411 h 412"/>
                              <a:gd name="T4" fmla="*/ 0 w 657"/>
                              <a:gd name="T5" fmla="*/ 0 h 412"/>
                              <a:gd name="T6" fmla="*/ 656 w 657"/>
                              <a:gd name="T7" fmla="*/ 0 h 412"/>
                              <a:gd name="T8" fmla="*/ 656 w 657"/>
                              <a:gd name="T9" fmla="*/ 411 h 4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7" h="412">
                                <a:moveTo>
                                  <a:pt x="656" y="411"/>
                                </a:moveTo>
                                <a:lnTo>
                                  <a:pt x="0" y="411"/>
                                </a:lnTo>
                                <a:lnTo>
                                  <a:pt x="0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4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4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8674950" name="Picture 9122"/>
                          <pic:cNvPicPr>
                            <a:picLocks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87" y="-361"/>
                            <a:ext cx="2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7600044" name="Freeform 9123"/>
                        <wps:cNvSpPr>
                          <a:spLocks/>
                        </wps:cNvSpPr>
                        <wps:spPr bwMode="auto">
                          <a:xfrm>
                            <a:off x="6407" y="-488"/>
                            <a:ext cx="657" cy="412"/>
                          </a:xfrm>
                          <a:custGeom>
                            <a:avLst/>
                            <a:gdLst>
                              <a:gd name="T0" fmla="*/ 656 w 657"/>
                              <a:gd name="T1" fmla="*/ 411 h 412"/>
                              <a:gd name="T2" fmla="*/ 0 w 657"/>
                              <a:gd name="T3" fmla="*/ 411 h 412"/>
                              <a:gd name="T4" fmla="*/ 0 w 657"/>
                              <a:gd name="T5" fmla="*/ 0 h 412"/>
                              <a:gd name="T6" fmla="*/ 656 w 657"/>
                              <a:gd name="T7" fmla="*/ 0 h 412"/>
                              <a:gd name="T8" fmla="*/ 656 w 657"/>
                              <a:gd name="T9" fmla="*/ 411 h 4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7" h="412">
                                <a:moveTo>
                                  <a:pt x="656" y="411"/>
                                </a:moveTo>
                                <a:lnTo>
                                  <a:pt x="0" y="411"/>
                                </a:lnTo>
                                <a:lnTo>
                                  <a:pt x="0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4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184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690536" name="Freeform 9124"/>
                        <wps:cNvSpPr>
                          <a:spLocks/>
                        </wps:cNvSpPr>
                        <wps:spPr bwMode="auto">
                          <a:xfrm>
                            <a:off x="4179" y="-789"/>
                            <a:ext cx="3106" cy="1"/>
                          </a:xfrm>
                          <a:custGeom>
                            <a:avLst/>
                            <a:gdLst>
                              <a:gd name="T0" fmla="*/ 0 w 3106"/>
                              <a:gd name="T1" fmla="*/ 0 h 1"/>
                              <a:gd name="T2" fmla="*/ 3101 w 3106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06" h="1">
                                <a:moveTo>
                                  <a:pt x="0" y="0"/>
                                </a:moveTo>
                                <a:lnTo>
                                  <a:pt x="3101" y="0"/>
                                </a:lnTo>
                              </a:path>
                            </a:pathLst>
                          </a:custGeom>
                          <a:noFill/>
                          <a:ln w="1077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41327928" name="Group 9125"/>
                        <wpg:cNvGrpSpPr>
                          <a:grpSpLocks/>
                        </wpg:cNvGrpSpPr>
                        <wpg:grpSpPr bwMode="auto">
                          <a:xfrm>
                            <a:off x="4179" y="-789"/>
                            <a:ext cx="3106" cy="774"/>
                            <a:chOff x="4179" y="-789"/>
                            <a:chExt cx="3106" cy="774"/>
                          </a:xfrm>
                        </wpg:grpSpPr>
                        <wps:wsp>
                          <wps:cNvPr id="1211368549" name="Freeform 9126"/>
                          <wps:cNvSpPr>
                            <a:spLocks/>
                          </wps:cNvSpPr>
                          <wps:spPr bwMode="auto">
                            <a:xfrm>
                              <a:off x="4179" y="-789"/>
                              <a:ext cx="3106" cy="774"/>
                            </a:xfrm>
                            <a:custGeom>
                              <a:avLst/>
                              <a:gdLst>
                                <a:gd name="T0" fmla="*/ 0 w 3106"/>
                                <a:gd name="T1" fmla="*/ 773 h 774"/>
                                <a:gd name="T2" fmla="*/ 3105 w 3106"/>
                                <a:gd name="T3" fmla="*/ 773 h 7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106" h="774">
                                  <a:moveTo>
                                    <a:pt x="0" y="773"/>
                                  </a:moveTo>
                                  <a:lnTo>
                                    <a:pt x="3105" y="773"/>
                                  </a:lnTo>
                                </a:path>
                              </a:pathLst>
                            </a:custGeom>
                            <a:noFill/>
                            <a:ln w="10782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5013481" name="Freeform 9127"/>
                          <wps:cNvSpPr>
                            <a:spLocks/>
                          </wps:cNvSpPr>
                          <wps:spPr bwMode="auto">
                            <a:xfrm>
                              <a:off x="4179" y="-789"/>
                              <a:ext cx="3106" cy="774"/>
                            </a:xfrm>
                            <a:custGeom>
                              <a:avLst/>
                              <a:gdLst>
                                <a:gd name="T0" fmla="*/ 2970 w 3106"/>
                                <a:gd name="T1" fmla="*/ 773 h 774"/>
                                <a:gd name="T2" fmla="*/ 751 w 3106"/>
                                <a:gd name="T3" fmla="*/ 773 h 774"/>
                                <a:gd name="T4" fmla="*/ 751 w 3106"/>
                                <a:gd name="T5" fmla="*/ 0 h 774"/>
                                <a:gd name="T6" fmla="*/ 2970 w 3106"/>
                                <a:gd name="T7" fmla="*/ 0 h 774"/>
                                <a:gd name="T8" fmla="*/ 2970 w 3106"/>
                                <a:gd name="T9" fmla="*/ 773 h 7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106" h="774">
                                  <a:moveTo>
                                    <a:pt x="2970" y="773"/>
                                  </a:moveTo>
                                  <a:lnTo>
                                    <a:pt x="751" y="773"/>
                                  </a:lnTo>
                                  <a:lnTo>
                                    <a:pt x="751" y="0"/>
                                  </a:lnTo>
                                  <a:lnTo>
                                    <a:pt x="2970" y="0"/>
                                  </a:lnTo>
                                  <a:lnTo>
                                    <a:pt x="2970" y="77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782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57FD0C" id="Group 9109" o:spid="_x0000_s1026" style="position:absolute;margin-left:92.15pt;margin-top:-39.85pt;width:272.1pt;height:39.55pt;z-index:-251629568;mso-position-horizontal-relative:page" coordorigin="1843,-797" coordsize="5442,79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" o:allowincell="f">
                <v:shape id="Picture 9110" o:spid="_x0000_s1027" type="#_x0000_t75" style="position:absolute;left:1843;top:-798;width:2480;height:8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">
                  <v:imagedata r:id="rId73" o:title=""/>
                  <v:path arrowok="t"/>
                  <o:lock v:ext="edit" aspectratio="f"/>
                </v:shape>
                <v:group id="Group 9111" o:spid="_x0000_s1028" style="position:absolute;left:5968;top:-721;width:94;height:142" coordorigin="5968,-721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">
                  <v:shape id="Freeform 9112" o:spid="_x0000_s1029" style="position:absolute;left:5968;top:-721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" path="m51,46r-21,l20,51,4,73,,84r,26l3,120r15,17l26,141r15,l45,140r9,-4l58,133r2,-3l38,130r-6,-3l20,113,17,103r,-27l20,67r7,-8l31,55r5,-3l61,52,57,49,51,46xe" fillcolor="#231f20" stroked="f">
                    <v:path arrowok="t" o:connecttype="custom" o:connectlocs="51,46;30,46;20,51;4,73;0,84;0,110;3,120;18,137;26,141;41,141;45,140;54,136;58,133;60,130;38,130;32,127;20,113;17,103;17,76;20,67;27,59;31,55;36,52;61,52;57,49;51,46" o:connectangles="0,0,0,0,0,0,0,0,0,0,0,0,0,0,0,0,0,0,0,0,0,0,0,0,0,0"/>
                  </v:shape>
                  <v:shape id="Freeform 9113" o:spid="_x0000_s1030" style="position:absolute;left:5968;top:-721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" path="m92,126r-2,1l89,128r-2,l62,128r,13l67,141,93,130r,-2l93,128r,-1l92,127r,-1xe" fillcolor="#231f20" stroked="f">
                    <v:path arrowok="t" o:connecttype="custom" o:connectlocs="92,126;90,127;89,128;87,128;62,128;62,141;67,141;93,130;93,128;93,128;93,127;92,127;92,126" o:connectangles="0,0,0,0,0,0,0,0,0,0,0,0,0"/>
                  </v:shape>
                  <v:shape id="Freeform 9114" o:spid="_x0000_s1031" style="position:absolute;left:5968;top:-721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" path="m61,52r-16,l48,53r6,4l57,59r4,8l62,71r,4l62,121r-5,6l51,130r9,l62,128r22,l83,128r-3,-2l80,124r-1,-2l79,121r,-1l79,119r-1,-6l78,54r-16,l61,52xe" fillcolor="#231f20" stroked="f">
                    <v:path arrowok="t" o:connecttype="custom" o:connectlocs="61,52;45,52;48,53;54,57;57,59;61,67;62,71;62,75;62,121;57,127;51,130;60,130;62,128;84,128;83,128;80,126;80,124;79,122;79,121;79,120;79,119;78,113;78,54;62,54;61,52" o:connectangles="0,0,0,0,0,0,0,0,0,0,0,0,0,0,0,0,0,0,0,0,0,0,0,0,0"/>
                  </v:shape>
                  <v:shape id="Freeform 9115" o:spid="_x0000_s1032" style="position:absolute;left:5968;top:-721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" path="m78,12r-21,l58,13r2,1l61,16r1,5l62,27r,27l78,54r,-42xe" fillcolor="#231f20" stroked="f">
                    <v:path arrowok="t" o:connecttype="custom" o:connectlocs="78,12;57,12;58,13;60,14;61,16;62,21;62,27;62,54;78,54;78,12" o:connectangles="0,0,0,0,0,0,0,0,0,0"/>
                  </v:shape>
                  <v:shape id="Freeform 9116" o:spid="_x0000_s1033" style="position:absolute;left:5968;top:-721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" path="m78,l74,,47,10r2,4l51,13r3,-1l78,12,78,xe" fillcolor="#231f20" stroked="f">
                    <v:path arrowok="t" o:connecttype="custom" o:connectlocs="78,0;74,0;47,10;49,14;51,13;54,12;78,12;78,0" o:connectangles="0,0,0,0,0,0,0,0"/>
                  </v:shape>
                </v:group>
                <v:shape id="Picture 9117" o:spid="_x0000_s1034" type="#_x0000_t75" style="position:absolute;left:5794;top:-361;width:50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">
                  <v:imagedata r:id="rId74" o:title=""/>
                  <v:path arrowok="t"/>
                  <o:lock v:ext="edit" aspectratio="f"/>
                </v:shape>
                <v:shape id="Freeform 9118" o:spid="_x0000_s1035" style="position:absolute;left:5708;top:-488;width:657;height:412;visibility:visible;mso-wrap-style:square;v-text-anchor:top" coordsize="657,4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" path="m656,411l,411,,,656,r,411xe" filled="f" strokecolor="#231f20" strokeweight=".19956mm">
                  <v:path arrowok="t" o:connecttype="custom" o:connectlocs="656,411;0,411;0,0;656,0;656,411" o:connectangles="0,0,0,0,0"/>
                </v:shape>
                <v:shape id="Picture 9119" o:spid="_x0000_s1036" type="#_x0000_t75" style="position:absolute;left:5158;top:-440;width:3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">
                  <v:imagedata r:id="rId75" o:title=""/>
                  <v:path arrowok="t"/>
                  <o:lock v:ext="edit" aspectratio="f"/>
                </v:shape>
                <v:shape id="Picture 9120" o:spid="_x0000_s1037" type="#_x0000_t75" style="position:absolute;left:5133;top:-244;width:38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">
                  <v:imagedata r:id="rId76" o:title=""/>
                  <v:path arrowok="t"/>
                  <o:lock v:ext="edit" aspectratio="f"/>
                </v:shape>
                <v:shape id="Freeform 9121" o:spid="_x0000_s1038" style="position:absolute;left:5009;top:-488;width:657;height:412;visibility:visible;mso-wrap-style:square;v-text-anchor:top" coordsize="657,4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" path="m656,411l,411,,,656,r,411xe" filled="f" strokecolor="#231f20" strokeweight=".19956mm">
                  <v:path arrowok="t" o:connecttype="custom" o:connectlocs="656,411;0,411;0,0;656,0;656,411" o:connectangles="0,0,0,0,0"/>
                </v:shape>
                <v:shape id="Picture 9122" o:spid="_x0000_s1039" type="#_x0000_t75" style="position:absolute;left:6587;top:-361;width:28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">
                  <v:imagedata r:id="rId77" o:title=""/>
                  <v:path arrowok="t"/>
                  <o:lock v:ext="edit" aspectratio="f"/>
                </v:shape>
                <v:shape id="Freeform 9123" o:spid="_x0000_s1040" style="position:absolute;left:6407;top:-488;width:657;height:412;visibility:visible;mso-wrap-style:square;v-text-anchor:top" coordsize="657,4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" path="m656,411l,411,,,656,r,411xe" filled="f" strokecolor="#231f20" strokeweight=".19956mm">
                  <v:path arrowok="t" o:connecttype="custom" o:connectlocs="656,411;0,411;0,0;656,0;656,411" o:connectangles="0,0,0,0,0"/>
                </v:shape>
                <v:shape id="Freeform 9124" o:spid="_x0000_s1041" style="position:absolute;left:4179;top:-789;width:3106;height:1;visibility:visible;mso-wrap-style:square;v-text-anchor:top" coordsize="3106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" path="m,l3101,e" filled="f" strokecolor="#231f20" strokeweight=".29917mm">
                  <v:path arrowok="t" o:connecttype="custom" o:connectlocs="0,0;3101,0" o:connectangles="0,0"/>
                </v:shape>
                <v:group id="Group 9125" o:spid="_x0000_s1042" style="position:absolute;left:4179;top:-789;width:3106;height:774" coordorigin="4179,-789" coordsize="3106,7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">
                  <v:shape id="Freeform 9126" o:spid="_x0000_s1043" style="position:absolute;left:4179;top:-789;width:3106;height:774;visibility:visible;mso-wrap-style:square;v-text-anchor:top" coordsize="3106,7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" path="m,773r3105,e" filled="f" strokecolor="#231f20" strokeweight=".2995mm">
                    <v:path arrowok="t" o:connecttype="custom" o:connectlocs="0,773;3105,773" o:connectangles="0,0"/>
                  </v:shape>
                  <v:shape id="Freeform 9127" o:spid="_x0000_s1044" style="position:absolute;left:4179;top:-789;width:3106;height:774;visibility:visible;mso-wrap-style:square;v-text-anchor:top" coordsize="3106,7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" path="m2970,773r-2219,l751,,2970,r,773xe" filled="f" strokecolor="#231f20" strokeweight=".2995mm">
                    <v:path arrowok="t" o:connecttype="custom" o:connectlocs="2970,773;751,773;751,0;2970,0;2970,773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0" allowOverlap="1" wp14:anchorId="655F571B" wp14:editId="159D9EC6">
                <wp:simplePos x="0" y="0"/>
                <wp:positionH relativeFrom="page">
                  <wp:posOffset>1170305</wp:posOffset>
                </wp:positionH>
                <wp:positionV relativeFrom="paragraph">
                  <wp:posOffset>227965</wp:posOffset>
                </wp:positionV>
                <wp:extent cx="3456305" cy="696595"/>
                <wp:effectExtent l="0" t="0" r="0" b="0"/>
                <wp:wrapNone/>
                <wp:docPr id="393138099" name="Group 9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6305" cy="696595"/>
                          <a:chOff x="1843" y="359"/>
                          <a:chExt cx="5443" cy="1097"/>
                        </a:xfrm>
                      </wpg:grpSpPr>
                      <pic:pic xmlns:pic="http://schemas.openxmlformats.org/drawingml/2006/picture">
                        <pic:nvPicPr>
                          <pic:cNvPr id="551659121" name="Picture 9129"/>
                          <pic:cNvPicPr>
                            <a:picLocks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3" y="512"/>
                            <a:ext cx="248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688395582" name="Group 9130"/>
                        <wpg:cNvGrpSpPr>
                          <a:grpSpLocks/>
                        </wpg:cNvGrpSpPr>
                        <wpg:grpSpPr bwMode="auto">
                          <a:xfrm>
                            <a:off x="5968" y="588"/>
                            <a:ext cx="94" cy="142"/>
                            <a:chOff x="5968" y="588"/>
                            <a:chExt cx="94" cy="142"/>
                          </a:xfrm>
                        </wpg:grpSpPr>
                        <wps:wsp>
                          <wps:cNvPr id="435484684" name="Freeform 9131"/>
                          <wps:cNvSpPr>
                            <a:spLocks/>
                          </wps:cNvSpPr>
                          <wps:spPr bwMode="auto">
                            <a:xfrm>
                              <a:off x="5968" y="588"/>
                              <a:ext cx="94" cy="142"/>
                            </a:xfrm>
                            <a:custGeom>
                              <a:avLst/>
                              <a:gdLst>
                                <a:gd name="T0" fmla="*/ 51 w 94"/>
                                <a:gd name="T1" fmla="*/ 46 h 142"/>
                                <a:gd name="T2" fmla="*/ 30 w 94"/>
                                <a:gd name="T3" fmla="*/ 46 h 142"/>
                                <a:gd name="T4" fmla="*/ 20 w 94"/>
                                <a:gd name="T5" fmla="*/ 52 h 142"/>
                                <a:gd name="T6" fmla="*/ 4 w 94"/>
                                <a:gd name="T7" fmla="*/ 73 h 142"/>
                                <a:gd name="T8" fmla="*/ 0 w 94"/>
                                <a:gd name="T9" fmla="*/ 85 h 142"/>
                                <a:gd name="T10" fmla="*/ 0 w 94"/>
                                <a:gd name="T11" fmla="*/ 110 h 142"/>
                                <a:gd name="T12" fmla="*/ 3 w 94"/>
                                <a:gd name="T13" fmla="*/ 121 h 142"/>
                                <a:gd name="T14" fmla="*/ 18 w 94"/>
                                <a:gd name="T15" fmla="*/ 137 h 142"/>
                                <a:gd name="T16" fmla="*/ 26 w 94"/>
                                <a:gd name="T17" fmla="*/ 141 h 142"/>
                                <a:gd name="T18" fmla="*/ 41 w 94"/>
                                <a:gd name="T19" fmla="*/ 141 h 142"/>
                                <a:gd name="T20" fmla="*/ 45 w 94"/>
                                <a:gd name="T21" fmla="*/ 140 h 142"/>
                                <a:gd name="T22" fmla="*/ 54 w 94"/>
                                <a:gd name="T23" fmla="*/ 136 h 142"/>
                                <a:gd name="T24" fmla="*/ 58 w 94"/>
                                <a:gd name="T25" fmla="*/ 133 h 142"/>
                                <a:gd name="T26" fmla="*/ 60 w 94"/>
                                <a:gd name="T27" fmla="*/ 130 h 142"/>
                                <a:gd name="T28" fmla="*/ 38 w 94"/>
                                <a:gd name="T29" fmla="*/ 130 h 142"/>
                                <a:gd name="T30" fmla="*/ 32 w 94"/>
                                <a:gd name="T31" fmla="*/ 127 h 142"/>
                                <a:gd name="T32" fmla="*/ 32 w 94"/>
                                <a:gd name="T33" fmla="*/ 127 h 142"/>
                                <a:gd name="T34" fmla="*/ 20 w 94"/>
                                <a:gd name="T35" fmla="*/ 113 h 142"/>
                                <a:gd name="T36" fmla="*/ 17 w 94"/>
                                <a:gd name="T37" fmla="*/ 103 h 142"/>
                                <a:gd name="T38" fmla="*/ 17 w 94"/>
                                <a:gd name="T39" fmla="*/ 77 h 142"/>
                                <a:gd name="T40" fmla="*/ 20 w 94"/>
                                <a:gd name="T41" fmla="*/ 67 h 142"/>
                                <a:gd name="T42" fmla="*/ 27 w 94"/>
                                <a:gd name="T43" fmla="*/ 60 h 142"/>
                                <a:gd name="T44" fmla="*/ 31 w 94"/>
                                <a:gd name="T45" fmla="*/ 55 h 142"/>
                                <a:gd name="T46" fmla="*/ 36 w 94"/>
                                <a:gd name="T47" fmla="*/ 52 h 142"/>
                                <a:gd name="T48" fmla="*/ 61 w 94"/>
                                <a:gd name="T49" fmla="*/ 52 h 142"/>
                                <a:gd name="T50" fmla="*/ 57 w 94"/>
                                <a:gd name="T51" fmla="*/ 49 h 142"/>
                                <a:gd name="T52" fmla="*/ 51 w 94"/>
                                <a:gd name="T53" fmla="*/ 46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51" y="46"/>
                                  </a:moveTo>
                                  <a:lnTo>
                                    <a:pt x="30" y="46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4" y="73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3" y="12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26" y="141"/>
                                  </a:lnTo>
                                  <a:lnTo>
                                    <a:pt x="41" y="141"/>
                                  </a:lnTo>
                                  <a:lnTo>
                                    <a:pt x="45" y="140"/>
                                  </a:lnTo>
                                  <a:lnTo>
                                    <a:pt x="54" y="136"/>
                                  </a:lnTo>
                                  <a:lnTo>
                                    <a:pt x="58" y="133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38" y="130"/>
                                  </a:lnTo>
                                  <a:lnTo>
                                    <a:pt x="32" y="127"/>
                                  </a:lnTo>
                                  <a:lnTo>
                                    <a:pt x="32" y="127"/>
                                  </a:lnTo>
                                  <a:lnTo>
                                    <a:pt x="20" y="113"/>
                                  </a:lnTo>
                                  <a:lnTo>
                                    <a:pt x="17" y="103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27" y="60"/>
                                  </a:lnTo>
                                  <a:lnTo>
                                    <a:pt x="31" y="55"/>
                                  </a:lnTo>
                                  <a:lnTo>
                                    <a:pt x="36" y="52"/>
                                  </a:lnTo>
                                  <a:lnTo>
                                    <a:pt x="61" y="52"/>
                                  </a:lnTo>
                                  <a:lnTo>
                                    <a:pt x="57" y="49"/>
                                  </a:lnTo>
                                  <a:lnTo>
                                    <a:pt x="51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644468" name="Freeform 9132"/>
                          <wps:cNvSpPr>
                            <a:spLocks/>
                          </wps:cNvSpPr>
                          <wps:spPr bwMode="auto">
                            <a:xfrm>
                              <a:off x="5968" y="588"/>
                              <a:ext cx="94" cy="142"/>
                            </a:xfrm>
                            <a:custGeom>
                              <a:avLst/>
                              <a:gdLst>
                                <a:gd name="T0" fmla="*/ 92 w 94"/>
                                <a:gd name="T1" fmla="*/ 127 h 142"/>
                                <a:gd name="T2" fmla="*/ 90 w 94"/>
                                <a:gd name="T3" fmla="*/ 127 h 142"/>
                                <a:gd name="T4" fmla="*/ 89 w 94"/>
                                <a:gd name="T5" fmla="*/ 128 h 142"/>
                                <a:gd name="T6" fmla="*/ 87 w 94"/>
                                <a:gd name="T7" fmla="*/ 128 h 142"/>
                                <a:gd name="T8" fmla="*/ 62 w 94"/>
                                <a:gd name="T9" fmla="*/ 128 h 142"/>
                                <a:gd name="T10" fmla="*/ 62 w 94"/>
                                <a:gd name="T11" fmla="*/ 141 h 142"/>
                                <a:gd name="T12" fmla="*/ 67 w 94"/>
                                <a:gd name="T13" fmla="*/ 141 h 142"/>
                                <a:gd name="T14" fmla="*/ 93 w 94"/>
                                <a:gd name="T15" fmla="*/ 130 h 142"/>
                                <a:gd name="T16" fmla="*/ 93 w 94"/>
                                <a:gd name="T17" fmla="*/ 128 h 142"/>
                                <a:gd name="T18" fmla="*/ 93 w 94"/>
                                <a:gd name="T19" fmla="*/ 128 h 142"/>
                                <a:gd name="T20" fmla="*/ 93 w 94"/>
                                <a:gd name="T21" fmla="*/ 127 h 142"/>
                                <a:gd name="T22" fmla="*/ 92 w 94"/>
                                <a:gd name="T23" fmla="*/ 127 h 142"/>
                                <a:gd name="T24" fmla="*/ 92 w 94"/>
                                <a:gd name="T25" fmla="*/ 127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92" y="127"/>
                                  </a:moveTo>
                                  <a:lnTo>
                                    <a:pt x="90" y="127"/>
                                  </a:lnTo>
                                  <a:lnTo>
                                    <a:pt x="89" y="128"/>
                                  </a:lnTo>
                                  <a:lnTo>
                                    <a:pt x="87" y="128"/>
                                  </a:lnTo>
                                  <a:lnTo>
                                    <a:pt x="62" y="128"/>
                                  </a:lnTo>
                                  <a:lnTo>
                                    <a:pt x="62" y="141"/>
                                  </a:lnTo>
                                  <a:lnTo>
                                    <a:pt x="67" y="141"/>
                                  </a:lnTo>
                                  <a:lnTo>
                                    <a:pt x="93" y="130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93" y="127"/>
                                  </a:lnTo>
                                  <a:lnTo>
                                    <a:pt x="92" y="127"/>
                                  </a:lnTo>
                                  <a:lnTo>
                                    <a:pt x="92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6184864" name="Freeform 9133"/>
                          <wps:cNvSpPr>
                            <a:spLocks/>
                          </wps:cNvSpPr>
                          <wps:spPr bwMode="auto">
                            <a:xfrm>
                              <a:off x="5968" y="588"/>
                              <a:ext cx="94" cy="142"/>
                            </a:xfrm>
                            <a:custGeom>
                              <a:avLst/>
                              <a:gdLst>
                                <a:gd name="T0" fmla="*/ 61 w 94"/>
                                <a:gd name="T1" fmla="*/ 52 h 142"/>
                                <a:gd name="T2" fmla="*/ 45 w 94"/>
                                <a:gd name="T3" fmla="*/ 52 h 142"/>
                                <a:gd name="T4" fmla="*/ 48 w 94"/>
                                <a:gd name="T5" fmla="*/ 53 h 142"/>
                                <a:gd name="T6" fmla="*/ 54 w 94"/>
                                <a:gd name="T7" fmla="*/ 57 h 142"/>
                                <a:gd name="T8" fmla="*/ 57 w 94"/>
                                <a:gd name="T9" fmla="*/ 60 h 142"/>
                                <a:gd name="T10" fmla="*/ 61 w 94"/>
                                <a:gd name="T11" fmla="*/ 67 h 142"/>
                                <a:gd name="T12" fmla="*/ 62 w 94"/>
                                <a:gd name="T13" fmla="*/ 71 h 142"/>
                                <a:gd name="T14" fmla="*/ 62 w 94"/>
                                <a:gd name="T15" fmla="*/ 75 h 142"/>
                                <a:gd name="T16" fmla="*/ 62 w 94"/>
                                <a:gd name="T17" fmla="*/ 122 h 142"/>
                                <a:gd name="T18" fmla="*/ 57 w 94"/>
                                <a:gd name="T19" fmla="*/ 127 h 142"/>
                                <a:gd name="T20" fmla="*/ 51 w 94"/>
                                <a:gd name="T21" fmla="*/ 130 h 142"/>
                                <a:gd name="T22" fmla="*/ 60 w 94"/>
                                <a:gd name="T23" fmla="*/ 130 h 142"/>
                                <a:gd name="T24" fmla="*/ 62 w 94"/>
                                <a:gd name="T25" fmla="*/ 128 h 142"/>
                                <a:gd name="T26" fmla="*/ 84 w 94"/>
                                <a:gd name="T27" fmla="*/ 128 h 142"/>
                                <a:gd name="T28" fmla="*/ 83 w 94"/>
                                <a:gd name="T29" fmla="*/ 128 h 142"/>
                                <a:gd name="T30" fmla="*/ 81 w 94"/>
                                <a:gd name="T31" fmla="*/ 127 h 142"/>
                                <a:gd name="T32" fmla="*/ 80 w 94"/>
                                <a:gd name="T33" fmla="*/ 126 h 142"/>
                                <a:gd name="T34" fmla="*/ 80 w 94"/>
                                <a:gd name="T35" fmla="*/ 124 h 142"/>
                                <a:gd name="T36" fmla="*/ 79 w 94"/>
                                <a:gd name="T37" fmla="*/ 122 h 142"/>
                                <a:gd name="T38" fmla="*/ 79 w 94"/>
                                <a:gd name="T39" fmla="*/ 122 h 142"/>
                                <a:gd name="T40" fmla="*/ 79 w 94"/>
                                <a:gd name="T41" fmla="*/ 121 h 142"/>
                                <a:gd name="T42" fmla="*/ 79 w 94"/>
                                <a:gd name="T43" fmla="*/ 120 h 142"/>
                                <a:gd name="T44" fmla="*/ 78 w 94"/>
                                <a:gd name="T45" fmla="*/ 113 h 142"/>
                                <a:gd name="T46" fmla="*/ 78 w 94"/>
                                <a:gd name="T47" fmla="*/ 54 h 142"/>
                                <a:gd name="T48" fmla="*/ 62 w 94"/>
                                <a:gd name="T49" fmla="*/ 54 h 142"/>
                                <a:gd name="T50" fmla="*/ 61 w 94"/>
                                <a:gd name="T51" fmla="*/ 52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61" y="52"/>
                                  </a:moveTo>
                                  <a:lnTo>
                                    <a:pt x="45" y="52"/>
                                  </a:lnTo>
                                  <a:lnTo>
                                    <a:pt x="48" y="53"/>
                                  </a:lnTo>
                                  <a:lnTo>
                                    <a:pt x="54" y="57"/>
                                  </a:lnTo>
                                  <a:lnTo>
                                    <a:pt x="57" y="60"/>
                                  </a:lnTo>
                                  <a:lnTo>
                                    <a:pt x="61" y="67"/>
                                  </a:lnTo>
                                  <a:lnTo>
                                    <a:pt x="62" y="71"/>
                                  </a:lnTo>
                                  <a:lnTo>
                                    <a:pt x="62" y="75"/>
                                  </a:lnTo>
                                  <a:lnTo>
                                    <a:pt x="62" y="122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51" y="130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62" y="128"/>
                                  </a:lnTo>
                                  <a:lnTo>
                                    <a:pt x="84" y="128"/>
                                  </a:lnTo>
                                  <a:lnTo>
                                    <a:pt x="83" y="128"/>
                                  </a:lnTo>
                                  <a:lnTo>
                                    <a:pt x="81" y="127"/>
                                  </a:lnTo>
                                  <a:lnTo>
                                    <a:pt x="80" y="126"/>
                                  </a:lnTo>
                                  <a:lnTo>
                                    <a:pt x="80" y="124"/>
                                  </a:lnTo>
                                  <a:lnTo>
                                    <a:pt x="79" y="122"/>
                                  </a:lnTo>
                                  <a:lnTo>
                                    <a:pt x="79" y="122"/>
                                  </a:lnTo>
                                  <a:lnTo>
                                    <a:pt x="79" y="121"/>
                                  </a:lnTo>
                                  <a:lnTo>
                                    <a:pt x="79" y="120"/>
                                  </a:lnTo>
                                  <a:lnTo>
                                    <a:pt x="78" y="113"/>
                                  </a:lnTo>
                                  <a:lnTo>
                                    <a:pt x="78" y="54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61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1794659" name="Freeform 9134"/>
                          <wps:cNvSpPr>
                            <a:spLocks/>
                          </wps:cNvSpPr>
                          <wps:spPr bwMode="auto">
                            <a:xfrm>
                              <a:off x="5968" y="588"/>
                              <a:ext cx="94" cy="142"/>
                            </a:xfrm>
                            <a:custGeom>
                              <a:avLst/>
                              <a:gdLst>
                                <a:gd name="T0" fmla="*/ 78 w 94"/>
                                <a:gd name="T1" fmla="*/ 12 h 142"/>
                                <a:gd name="T2" fmla="*/ 57 w 94"/>
                                <a:gd name="T3" fmla="*/ 12 h 142"/>
                                <a:gd name="T4" fmla="*/ 58 w 94"/>
                                <a:gd name="T5" fmla="*/ 13 h 142"/>
                                <a:gd name="T6" fmla="*/ 60 w 94"/>
                                <a:gd name="T7" fmla="*/ 14 h 142"/>
                                <a:gd name="T8" fmla="*/ 61 w 94"/>
                                <a:gd name="T9" fmla="*/ 16 h 142"/>
                                <a:gd name="T10" fmla="*/ 62 w 94"/>
                                <a:gd name="T11" fmla="*/ 21 h 142"/>
                                <a:gd name="T12" fmla="*/ 62 w 94"/>
                                <a:gd name="T13" fmla="*/ 27 h 142"/>
                                <a:gd name="T14" fmla="*/ 62 w 94"/>
                                <a:gd name="T15" fmla="*/ 54 h 142"/>
                                <a:gd name="T16" fmla="*/ 78 w 94"/>
                                <a:gd name="T17" fmla="*/ 54 h 142"/>
                                <a:gd name="T18" fmla="*/ 78 w 94"/>
                                <a:gd name="T19" fmla="*/ 12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78" y="12"/>
                                  </a:moveTo>
                                  <a:lnTo>
                                    <a:pt x="57" y="12"/>
                                  </a:lnTo>
                                  <a:lnTo>
                                    <a:pt x="58" y="13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61" y="16"/>
                                  </a:lnTo>
                                  <a:lnTo>
                                    <a:pt x="62" y="21"/>
                                  </a:lnTo>
                                  <a:lnTo>
                                    <a:pt x="62" y="27"/>
                                  </a:lnTo>
                                  <a:lnTo>
                                    <a:pt x="62" y="54"/>
                                  </a:lnTo>
                                  <a:lnTo>
                                    <a:pt x="78" y="54"/>
                                  </a:lnTo>
                                  <a:lnTo>
                                    <a:pt x="78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1007503" name="Freeform 9135"/>
                          <wps:cNvSpPr>
                            <a:spLocks/>
                          </wps:cNvSpPr>
                          <wps:spPr bwMode="auto">
                            <a:xfrm>
                              <a:off x="5968" y="588"/>
                              <a:ext cx="94" cy="142"/>
                            </a:xfrm>
                            <a:custGeom>
                              <a:avLst/>
                              <a:gdLst>
                                <a:gd name="T0" fmla="*/ 78 w 94"/>
                                <a:gd name="T1" fmla="*/ 0 h 142"/>
                                <a:gd name="T2" fmla="*/ 74 w 94"/>
                                <a:gd name="T3" fmla="*/ 0 h 142"/>
                                <a:gd name="T4" fmla="*/ 47 w 94"/>
                                <a:gd name="T5" fmla="*/ 10 h 142"/>
                                <a:gd name="T6" fmla="*/ 49 w 94"/>
                                <a:gd name="T7" fmla="*/ 14 h 142"/>
                                <a:gd name="T8" fmla="*/ 51 w 94"/>
                                <a:gd name="T9" fmla="*/ 13 h 142"/>
                                <a:gd name="T10" fmla="*/ 54 w 94"/>
                                <a:gd name="T11" fmla="*/ 12 h 142"/>
                                <a:gd name="T12" fmla="*/ 78 w 94"/>
                                <a:gd name="T13" fmla="*/ 12 h 142"/>
                                <a:gd name="T14" fmla="*/ 78 w 94"/>
                                <a:gd name="T15" fmla="*/ 0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94" h="142">
                                  <a:moveTo>
                                    <a:pt x="78" y="0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47" y="10"/>
                                  </a:lnTo>
                                  <a:lnTo>
                                    <a:pt x="49" y="14"/>
                                  </a:lnTo>
                                  <a:lnTo>
                                    <a:pt x="51" y="13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78" y="12"/>
                                  </a:lnTo>
                                  <a:lnTo>
                                    <a:pt x="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05779812" name="Picture 9136"/>
                          <pic:cNvPicPr>
                            <a:picLocks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4" y="950"/>
                            <a:ext cx="50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8246757" name="Freeform 9137"/>
                        <wps:cNvSpPr>
                          <a:spLocks/>
                        </wps:cNvSpPr>
                        <wps:spPr bwMode="auto">
                          <a:xfrm>
                            <a:off x="5708" y="822"/>
                            <a:ext cx="657" cy="414"/>
                          </a:xfrm>
                          <a:custGeom>
                            <a:avLst/>
                            <a:gdLst>
                              <a:gd name="T0" fmla="*/ 656 w 657"/>
                              <a:gd name="T1" fmla="*/ 413 h 414"/>
                              <a:gd name="T2" fmla="*/ 0 w 657"/>
                              <a:gd name="T3" fmla="*/ 413 h 414"/>
                              <a:gd name="T4" fmla="*/ 0 w 657"/>
                              <a:gd name="T5" fmla="*/ 0 h 414"/>
                              <a:gd name="T6" fmla="*/ 656 w 657"/>
                              <a:gd name="T7" fmla="*/ 0 h 414"/>
                              <a:gd name="T8" fmla="*/ 656 w 657"/>
                              <a:gd name="T9" fmla="*/ 413 h 4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7" h="414">
                                <a:moveTo>
                                  <a:pt x="656" y="413"/>
                                </a:moveTo>
                                <a:lnTo>
                                  <a:pt x="0" y="413"/>
                                </a:lnTo>
                                <a:lnTo>
                                  <a:pt x="0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4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20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0118891" name="Picture 9138"/>
                          <pic:cNvPicPr>
                            <a:picLocks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8" y="871"/>
                            <a:ext cx="3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585130" name="Picture 9139"/>
                          <pic:cNvPicPr>
                            <a:picLocks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3" y="1068"/>
                            <a:ext cx="38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29069504" name="Freeform 9140"/>
                        <wps:cNvSpPr>
                          <a:spLocks/>
                        </wps:cNvSpPr>
                        <wps:spPr bwMode="auto">
                          <a:xfrm>
                            <a:off x="5010" y="822"/>
                            <a:ext cx="657" cy="414"/>
                          </a:xfrm>
                          <a:custGeom>
                            <a:avLst/>
                            <a:gdLst>
                              <a:gd name="T0" fmla="*/ 656 w 657"/>
                              <a:gd name="T1" fmla="*/ 413 h 414"/>
                              <a:gd name="T2" fmla="*/ 0 w 657"/>
                              <a:gd name="T3" fmla="*/ 413 h 414"/>
                              <a:gd name="T4" fmla="*/ 0 w 657"/>
                              <a:gd name="T5" fmla="*/ 0 h 414"/>
                              <a:gd name="T6" fmla="*/ 656 w 657"/>
                              <a:gd name="T7" fmla="*/ 0 h 414"/>
                              <a:gd name="T8" fmla="*/ 656 w 657"/>
                              <a:gd name="T9" fmla="*/ 413 h 4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7" h="414">
                                <a:moveTo>
                                  <a:pt x="656" y="413"/>
                                </a:moveTo>
                                <a:lnTo>
                                  <a:pt x="0" y="413"/>
                                </a:lnTo>
                                <a:lnTo>
                                  <a:pt x="0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4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20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2118199" name="Picture 9141"/>
                          <pic:cNvPicPr>
                            <a:picLocks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87" y="950"/>
                            <a:ext cx="2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0145366" name="Freeform 9142"/>
                        <wps:cNvSpPr>
                          <a:spLocks/>
                        </wps:cNvSpPr>
                        <wps:spPr bwMode="auto">
                          <a:xfrm>
                            <a:off x="6407" y="822"/>
                            <a:ext cx="657" cy="414"/>
                          </a:xfrm>
                          <a:custGeom>
                            <a:avLst/>
                            <a:gdLst>
                              <a:gd name="T0" fmla="*/ 656 w 657"/>
                              <a:gd name="T1" fmla="*/ 413 h 414"/>
                              <a:gd name="T2" fmla="*/ 0 w 657"/>
                              <a:gd name="T3" fmla="*/ 413 h 414"/>
                              <a:gd name="T4" fmla="*/ 0 w 657"/>
                              <a:gd name="T5" fmla="*/ 0 h 414"/>
                              <a:gd name="T6" fmla="*/ 656 w 657"/>
                              <a:gd name="T7" fmla="*/ 0 h 414"/>
                              <a:gd name="T8" fmla="*/ 656 w 657"/>
                              <a:gd name="T9" fmla="*/ 413 h 4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7" h="414">
                                <a:moveTo>
                                  <a:pt x="656" y="413"/>
                                </a:moveTo>
                                <a:lnTo>
                                  <a:pt x="0" y="413"/>
                                </a:lnTo>
                                <a:lnTo>
                                  <a:pt x="0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4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20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582990" name="Freeform 9143"/>
                        <wps:cNvSpPr>
                          <a:spLocks/>
                        </wps:cNvSpPr>
                        <wps:spPr bwMode="auto">
                          <a:xfrm>
                            <a:off x="4180" y="520"/>
                            <a:ext cx="3106" cy="1"/>
                          </a:xfrm>
                          <a:custGeom>
                            <a:avLst/>
                            <a:gdLst>
                              <a:gd name="T0" fmla="*/ 0 w 3106"/>
                              <a:gd name="T1" fmla="*/ 0 h 1"/>
                              <a:gd name="T2" fmla="*/ 3105 w 3106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06" h="1">
                                <a:moveTo>
                                  <a:pt x="0" y="0"/>
                                </a:moveTo>
                                <a:lnTo>
                                  <a:pt x="3105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469660" name="Freeform 9144"/>
                        <wps:cNvSpPr>
                          <a:spLocks/>
                        </wps:cNvSpPr>
                        <wps:spPr bwMode="auto">
                          <a:xfrm>
                            <a:off x="4180" y="1295"/>
                            <a:ext cx="3106" cy="1"/>
                          </a:xfrm>
                          <a:custGeom>
                            <a:avLst/>
                            <a:gdLst>
                              <a:gd name="T0" fmla="*/ 0 w 3106"/>
                              <a:gd name="T1" fmla="*/ 0 h 1"/>
                              <a:gd name="T2" fmla="*/ 3105 w 3106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06" h="1">
                                <a:moveTo>
                                  <a:pt x="0" y="0"/>
                                </a:moveTo>
                                <a:lnTo>
                                  <a:pt x="3105" y="0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267938" name="Freeform 9145"/>
                        <wps:cNvSpPr>
                          <a:spLocks/>
                        </wps:cNvSpPr>
                        <wps:spPr bwMode="auto">
                          <a:xfrm>
                            <a:off x="4931" y="520"/>
                            <a:ext cx="2220" cy="776"/>
                          </a:xfrm>
                          <a:custGeom>
                            <a:avLst/>
                            <a:gdLst>
                              <a:gd name="T0" fmla="*/ 2219 w 2220"/>
                              <a:gd name="T1" fmla="*/ 775 h 776"/>
                              <a:gd name="T2" fmla="*/ 0 w 2220"/>
                              <a:gd name="T3" fmla="*/ 775 h 776"/>
                              <a:gd name="T4" fmla="*/ 0 w 2220"/>
                              <a:gd name="T5" fmla="*/ 0 h 776"/>
                              <a:gd name="T6" fmla="*/ 2219 w 2220"/>
                              <a:gd name="T7" fmla="*/ 0 h 776"/>
                              <a:gd name="T8" fmla="*/ 2219 w 2220"/>
                              <a:gd name="T9" fmla="*/ 775 h 7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20" h="776">
                                <a:moveTo>
                                  <a:pt x="2219" y="775"/>
                                </a:moveTo>
                                <a:lnTo>
                                  <a:pt x="0" y="775"/>
                                </a:lnTo>
                                <a:lnTo>
                                  <a:pt x="0" y="0"/>
                                </a:lnTo>
                                <a:lnTo>
                                  <a:pt x="2219" y="0"/>
                                </a:lnTo>
                                <a:lnTo>
                                  <a:pt x="2219" y="7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87237" name="Freeform 9146"/>
                        <wps:cNvSpPr>
                          <a:spLocks/>
                        </wps:cNvSpPr>
                        <wps:spPr bwMode="auto">
                          <a:xfrm>
                            <a:off x="5501" y="368"/>
                            <a:ext cx="1080" cy="1080"/>
                          </a:xfrm>
                          <a:custGeom>
                            <a:avLst/>
                            <a:gdLst>
                              <a:gd name="T0" fmla="*/ 0 w 1080"/>
                              <a:gd name="T1" fmla="*/ 0 h 1080"/>
                              <a:gd name="T2" fmla="*/ 1079 w 1080"/>
                              <a:gd name="T3" fmla="*/ 1079 h 10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80" h="1080">
                                <a:moveTo>
                                  <a:pt x="0" y="0"/>
                                </a:moveTo>
                                <a:lnTo>
                                  <a:pt x="1079" y="1079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714660" name="Freeform 9147"/>
                        <wps:cNvSpPr>
                          <a:spLocks/>
                        </wps:cNvSpPr>
                        <wps:spPr bwMode="auto">
                          <a:xfrm>
                            <a:off x="5501" y="368"/>
                            <a:ext cx="1080" cy="1080"/>
                          </a:xfrm>
                          <a:custGeom>
                            <a:avLst/>
                            <a:gdLst>
                              <a:gd name="T0" fmla="*/ 1079 w 1080"/>
                              <a:gd name="T1" fmla="*/ 0 h 1080"/>
                              <a:gd name="T2" fmla="*/ 0 w 1080"/>
                              <a:gd name="T3" fmla="*/ 1079 h 10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80" h="1080">
                                <a:moveTo>
                                  <a:pt x="1079" y="0"/>
                                </a:moveTo>
                                <a:lnTo>
                                  <a:pt x="0" y="1079"/>
                                </a:lnTo>
                              </a:path>
                            </a:pathLst>
                          </a:custGeom>
                          <a:noFill/>
                          <a:ln w="10795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BBFBB4" id="Group 9128" o:spid="_x0000_s1026" style="position:absolute;margin-left:92.15pt;margin-top:17.95pt;width:272.15pt;height:54.85pt;z-index:-251628544;mso-position-horizontal-relative:page" coordorigin="1843,359" coordsize="5443,10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" o:allowincell="f">
                <v:shape id="Picture 9129" o:spid="_x0000_s1027" type="#_x0000_t75" style="position:absolute;left:1843;top:512;width:2480;height:8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">
                  <v:imagedata r:id="rId83" o:title=""/>
                  <v:path arrowok="t"/>
                  <o:lock v:ext="edit" aspectratio="f"/>
                </v:shape>
                <v:group id="Group 9130" o:spid="_x0000_s1028" style="position:absolute;left:5968;top:588;width:94;height:142" coordorigin="5968,588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">
                  <v:shape id="Freeform 9131" o:spid="_x0000_s1029" style="position:absolute;left:5968;top:588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" path="m51,46r-21,l20,52,4,73,,85r,25l3,121r15,16l26,141r15,l45,140r9,-4l58,133r2,-3l38,130r-6,-3l32,127,20,113,17,103r,-26l20,67r7,-7l31,55r5,-3l61,52,57,49,51,46xe" fillcolor="#231f20" stroked="f">
                    <v:path arrowok="t" o:connecttype="custom" o:connectlocs="51,46;30,46;20,52;4,73;0,85;0,110;3,121;18,137;26,141;41,141;45,140;54,136;58,133;60,130;38,130;32,127;32,127;20,113;17,103;17,77;20,67;27,60;31,55;36,52;61,52;57,49;51,46" o:connectangles="0,0,0,0,0,0,0,0,0,0,0,0,0,0,0,0,0,0,0,0,0,0,0,0,0,0,0"/>
                  </v:shape>
                  <v:shape id="Freeform 9132" o:spid="_x0000_s1030" style="position:absolute;left:5968;top:588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" path="m92,127r-2,l89,128r-2,l62,128r,13l67,141,93,130r,-2l93,128r,-1l92,127r,xe" fillcolor="#231f20" stroked="f">
                    <v:path arrowok="t" o:connecttype="custom" o:connectlocs="92,127;90,127;89,128;87,128;62,128;62,141;67,141;93,130;93,128;93,128;93,127;92,127;92,127" o:connectangles="0,0,0,0,0,0,0,0,0,0,0,0,0"/>
                  </v:shape>
                  <v:shape id="Freeform 9133" o:spid="_x0000_s1031" style="position:absolute;left:5968;top:588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" path="m61,52r-16,l48,53r6,4l57,60r4,7l62,71r,4l62,122r-5,5l51,130r9,l62,128r22,l83,128r-2,-1l80,126r,-2l79,122r,l79,121r,-1l78,113r,-59l62,54,61,52xe" fillcolor="#231f20" stroked="f">
                    <v:path arrowok="t" o:connecttype="custom" o:connectlocs="61,52;45,52;48,53;54,57;57,60;61,67;62,71;62,75;62,122;57,127;51,130;60,130;62,128;84,128;83,128;81,127;80,126;80,124;79,122;79,122;79,121;79,120;78,113;78,54;62,54;61,52" o:connectangles="0,0,0,0,0,0,0,0,0,0,0,0,0,0,0,0,0,0,0,0,0,0,0,0,0,0"/>
                  </v:shape>
                  <v:shape id="Freeform 9134" o:spid="_x0000_s1032" style="position:absolute;left:5968;top:588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" path="m78,12r-21,l58,13r2,1l61,16r1,5l62,27r,27l78,54r,-42xe" fillcolor="#231f20" stroked="f">
                    <v:path arrowok="t" o:connecttype="custom" o:connectlocs="78,12;57,12;58,13;60,14;61,16;62,21;62,27;62,54;78,54;78,12" o:connectangles="0,0,0,0,0,0,0,0,0,0"/>
                  </v:shape>
                  <v:shape id="Freeform 9135" o:spid="_x0000_s1033" style="position:absolute;left:5968;top:588;width:94;height:142;visibility:visible;mso-wrap-style:square;v-text-anchor:top" coordsize="94,1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" path="m78,l74,,47,10r2,4l51,13r3,-1l78,12,78,xe" fillcolor="#231f20" stroked="f">
                    <v:path arrowok="t" o:connecttype="custom" o:connectlocs="78,0;74,0;47,10;49,14;51,13;54,12;78,12;78,0" o:connectangles="0,0,0,0,0,0,0,0"/>
                  </v:shape>
                </v:group>
                <v:shape id="Picture 9136" o:spid="_x0000_s1034" type="#_x0000_t75" style="position:absolute;left:5794;top:950;width:50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">
                  <v:imagedata r:id="rId84" o:title=""/>
                  <v:path arrowok="t"/>
                  <o:lock v:ext="edit" aspectratio="f"/>
                </v:shape>
                <v:shape id="Freeform 9137" o:spid="_x0000_s1035" style="position:absolute;left:5708;top:822;width:657;height:414;visibility:visible;mso-wrap-style:square;v-text-anchor:top" coordsize="657,4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" path="m656,413l,413,,,656,r,413xe" filled="f" strokecolor="#231f20" strokeweight=".2mm">
                  <v:path arrowok="t" o:connecttype="custom" o:connectlocs="656,413;0,413;0,0;656,0;656,413" o:connectangles="0,0,0,0,0"/>
                </v:shape>
                <v:shape id="Picture 9138" o:spid="_x0000_s1036" type="#_x0000_t75" style="position:absolute;left:5158;top:871;width:3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">
                  <v:imagedata r:id="rId85" o:title=""/>
                  <v:path arrowok="t"/>
                  <o:lock v:ext="edit" aspectratio="f"/>
                </v:shape>
                <v:shape id="Picture 9139" o:spid="_x0000_s1037" type="#_x0000_t75" style="position:absolute;left:5133;top:1068;width:38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">
                  <v:imagedata r:id="rId86" o:title=""/>
                  <v:path arrowok="t"/>
                  <o:lock v:ext="edit" aspectratio="f"/>
                </v:shape>
                <v:shape id="Freeform 9140" o:spid="_x0000_s1038" style="position:absolute;left:5010;top:822;width:657;height:414;visibility:visible;mso-wrap-style:square;v-text-anchor:top" coordsize="657,4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" path="m656,413l,413,,,656,r,413xe" filled="f" strokecolor="#231f20" strokeweight=".2mm">
                  <v:path arrowok="t" o:connecttype="custom" o:connectlocs="656,413;0,413;0,0;656,0;656,413" o:connectangles="0,0,0,0,0"/>
                </v:shape>
                <v:shape id="Picture 9141" o:spid="_x0000_s1039" type="#_x0000_t75" style="position:absolute;left:6587;top:950;width:28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">
                  <v:imagedata r:id="rId87" o:title=""/>
                  <v:path arrowok="t"/>
                  <o:lock v:ext="edit" aspectratio="f"/>
                </v:shape>
                <v:shape id="Freeform 9142" o:spid="_x0000_s1040" style="position:absolute;left:6407;top:822;width:657;height:414;visibility:visible;mso-wrap-style:square;v-text-anchor:top" coordsize="657,4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" path="m656,413l,413,,,656,r,413xe" filled="f" strokecolor="#231f20" strokeweight=".2mm">
                  <v:path arrowok="t" o:connecttype="custom" o:connectlocs="656,413;0,413;0,0;656,0;656,413" o:connectangles="0,0,0,0,0"/>
                </v:shape>
                <v:shape id="Freeform 9143" o:spid="_x0000_s1041" style="position:absolute;left:4180;top:520;width:3106;height:1;visibility:visible;mso-wrap-style:square;v-text-anchor:top" coordsize="3106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" path="m,l3105,e" filled="f" strokecolor="#231f20" strokeweight=".85pt">
                  <v:path arrowok="t" o:connecttype="custom" o:connectlocs="0,0;3105,0" o:connectangles="0,0"/>
                </v:shape>
                <v:shape id="Freeform 9144" o:spid="_x0000_s1042" style="position:absolute;left:4180;top:1295;width:3106;height:1;visibility:visible;mso-wrap-style:square;v-text-anchor:top" coordsize="3106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" path="m,l3105,e" filled="f" strokecolor="#231f20" strokeweight=".85pt">
                  <v:path arrowok="t" o:connecttype="custom" o:connectlocs="0,0;3105,0" o:connectangles="0,0"/>
                </v:shape>
                <v:shape id="Freeform 9145" o:spid="_x0000_s1043" style="position:absolute;left:4931;top:520;width:2220;height:776;visibility:visible;mso-wrap-style:square;v-text-anchor:top" coordsize="2220,7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" path="m2219,775l,775,,,2219,r,775xe" filled="f" strokecolor="#231f20" strokeweight=".85pt">
                  <v:path arrowok="t" o:connecttype="custom" o:connectlocs="2219,775;0,775;0,0;2219,0;2219,775" o:connectangles="0,0,0,0,0"/>
                </v:shape>
                <v:shape id="Freeform 9146" o:spid="_x0000_s1044" style="position:absolute;left:5501;top:368;width:1080;height:1080;visibility:visible;mso-wrap-style:square;v-text-anchor:top" coordsize="1080,1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" path="m,l1079,1079e" filled="f" strokecolor="#00aeef" strokeweight=".85pt">
                  <v:path arrowok="t" o:connecttype="custom" o:connectlocs="0,0;1079,1079" o:connectangles="0,0"/>
                </v:shape>
                <v:shape id="Freeform 9147" o:spid="_x0000_s1045" style="position:absolute;left:5501;top:368;width:1080;height:1080;visibility:visible;mso-wrap-style:square;v-text-anchor:top" coordsize="1080,1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" path="m1079,l,1079e" filled="f" strokecolor="#00aeef" strokeweight=".85pt">
                  <v:path arrowok="t" o:connecttype="custom" o:connectlocs="1079,0;0,1079" o:connectangles="0,0"/>
                </v:shape>
                <w10:wrap anchorx="page"/>
              </v:group>
            </w:pict>
          </mc:Fallback>
        </mc:AlternateContent>
      </w:r>
      <w:r w:rsidRPr="0070218B">
        <w:rPr>
          <w:rFonts w:asciiTheme="minorEastAsia" w:hAnsiTheme="minorEastAsia" w:cs="Wawati SC" w:hint="eastAsia"/>
          <w:color w:val="231F20"/>
          <w:spacing w:val="6"/>
        </w:rPr>
        <w:t>第</w:t>
      </w:r>
      <w:r w:rsidRPr="0070218B">
        <w:rPr>
          <w:rFonts w:asciiTheme="minorEastAsia" w:hAnsiTheme="minorEastAsia" w:cs="Wawati SC"/>
          <w:color w:val="231F20"/>
          <w:spacing w:val="6"/>
        </w:rPr>
        <w:t xml:space="preserve"> </w:t>
      </w:r>
      <w:r w:rsidRPr="0070218B">
        <w:rPr>
          <w:rFonts w:asciiTheme="minorEastAsia" w:hAnsiTheme="minorEastAsia"/>
          <w:color w:val="231F20"/>
        </w:rPr>
        <w:t>6</w:t>
      </w:r>
      <w:r w:rsidRPr="0070218B">
        <w:rPr>
          <w:rFonts w:asciiTheme="minorEastAsia" w:hAnsiTheme="minorEastAsia"/>
          <w:color w:val="231F20"/>
          <w:spacing w:val="29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行，函式結束，</w:t>
      </w:r>
      <w:r w:rsidRPr="0070218B">
        <w:rPr>
          <w:rFonts w:asciiTheme="minorEastAsia" w:hAnsiTheme="minorEastAsia"/>
          <w:color w:val="231F20"/>
        </w:rPr>
        <w:t>d</w:t>
      </w:r>
      <w:r w:rsidRPr="0070218B">
        <w:rPr>
          <w:rFonts w:asciiTheme="minorEastAsia" w:hAnsiTheme="minorEastAsia"/>
          <w:color w:val="231F20"/>
          <w:spacing w:val="3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1"/>
        </w:rPr>
        <w:t>消失，返回第</w:t>
      </w:r>
      <w:r w:rsidRPr="0070218B">
        <w:rPr>
          <w:rFonts w:asciiTheme="minorEastAsia" w:hAnsiTheme="minorEastAsia" w:cs="Wawati SC"/>
          <w:color w:val="231F20"/>
          <w:spacing w:val="1"/>
        </w:rPr>
        <w:t xml:space="preserve"> </w:t>
      </w:r>
      <w:r w:rsidRPr="0070218B">
        <w:rPr>
          <w:rFonts w:asciiTheme="minorEastAsia" w:hAnsiTheme="minorEastAsia"/>
          <w:color w:val="231F20"/>
        </w:rPr>
        <w:t>12</w:t>
      </w:r>
      <w:r w:rsidRPr="0070218B">
        <w:rPr>
          <w:rFonts w:asciiTheme="minorEastAsia" w:hAnsiTheme="minorEastAsia"/>
          <w:color w:val="231F20"/>
          <w:spacing w:val="3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行繼續執行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203"/>
        <w:rPr>
          <w:rFonts w:asciiTheme="minorEastAsia" w:cs="Wawati SC"/>
        </w:rPr>
      </w:pPr>
    </w:p>
    <w:p w:rsidR="004B05D7" w:rsidRPr="0070218B" w:rsidRDefault="004B05D7" w:rsidP="004B05D7">
      <w:pPr>
        <w:pStyle w:val="a9"/>
        <w:numPr>
          <w:ilvl w:val="1"/>
          <w:numId w:val="38"/>
        </w:numPr>
        <w:tabs>
          <w:tab w:val="left" w:pos="1840"/>
        </w:tabs>
        <w:kinsoku w:val="0"/>
        <w:overflowPunct w:val="0"/>
        <w:ind w:left="1840" w:hanging="354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傳址呼叫，參數是結構指標，指向來源結構變數，會直接改變來源結構變數的內容。</w:t>
      </w:r>
    </w:p>
    <w:p w:rsidR="004B05D7" w:rsidRPr="0070218B" w:rsidRDefault="004B05D7" w:rsidP="004B05D7">
      <w:pPr>
        <w:pStyle w:val="ae"/>
        <w:kinsoku w:val="0"/>
        <w:overflowPunct w:val="0"/>
        <w:spacing w:before="12"/>
        <w:rPr>
          <w:rFonts w:asciiTheme="minorEastAsia" w:cs="Wawati SC"/>
          <w:sz w:val="6"/>
          <w:szCs w:val="6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3995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1.</w:t>
            </w:r>
            <w:r w:rsidRPr="0070218B">
              <w:rPr>
                <w:rFonts w:asciiTheme="minorEastAsia" w:hAnsiTheme="minorEastAsia" w:cs="Arial"/>
                <w:color w:val="231F20"/>
                <w:spacing w:val="50"/>
                <w:w w:val="115"/>
                <w:sz w:val="18"/>
                <w:szCs w:val="18"/>
              </w:rPr>
              <w:t xml:space="preserve"> 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7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setDate(struct</w:t>
            </w:r>
            <w:r w:rsidRPr="0070218B">
              <w:rPr>
                <w:rFonts w:asciiTheme="minorEastAsia" w:hAnsiTheme="minorEastAsia" w:cs="Arial"/>
                <w:color w:val="231F20"/>
                <w:spacing w:val="7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date*);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76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4"/>
                <w:sz w:val="18"/>
                <w:szCs w:val="18"/>
              </w:rPr>
              <w:t>函式原型宣告，規範參數需為結構指標</w:t>
            </w:r>
            <w:r w:rsidRPr="0070218B">
              <w:rPr>
                <w:rFonts w:asciiTheme="minorEastAsia" w:hAnsiTheme="minorEastAsia" w:cs="Lantinghei SC"/>
                <w:color w:val="231F20"/>
                <w:spacing w:val="4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  <w:t>2.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3995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3.</w:t>
            </w:r>
            <w:r w:rsidRPr="0070218B">
              <w:rPr>
                <w:rFonts w:asciiTheme="minorEastAsia" w:hAnsiTheme="minorEastAsia" w:cs="Arial"/>
                <w:color w:val="231F20"/>
                <w:spacing w:val="69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1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setDate(struct</w:t>
            </w:r>
            <w:r w:rsidRPr="0070218B">
              <w:rPr>
                <w:rFonts w:asciiTheme="minorEastAsia" w:hAnsiTheme="minorEastAsia" w:cs="Arial"/>
                <w:color w:val="231F20"/>
                <w:spacing w:val="19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1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*ptr){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函式定義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(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實作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)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，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22"/>
                <w:w w:val="110"/>
                <w:sz w:val="18"/>
                <w:szCs w:val="18"/>
              </w:rPr>
              <w:t>參數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ptr</w:t>
            </w:r>
            <w:r w:rsidRPr="0070218B">
              <w:rPr>
                <w:rFonts w:asciiTheme="minorEastAsia" w:hAnsiTheme="minorEastAsia" w:cs="Arial"/>
                <w:color w:val="231F20"/>
                <w:spacing w:val="-14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為結構指標</w:t>
            </w:r>
            <w:r w:rsidRPr="0070218B">
              <w:rPr>
                <w:rFonts w:asciiTheme="minorEastAsia" w:hAnsiTheme="minorEastAsia" w:cs="Lantinghei SC"/>
                <w:color w:val="231F20"/>
                <w:spacing w:val="8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4.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ptr-&gt;year</w:t>
            </w:r>
            <w:r w:rsidRPr="0070218B">
              <w:rPr>
                <w:rFonts w:asciiTheme="minorEastAsia" w:hAnsiTheme="minorEastAsia" w:cs="Arial"/>
                <w:color w:val="231F20"/>
                <w:spacing w:val="29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32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2022;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  <w:tab w:val="left" w:pos="3995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7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5.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ptr-&gt;year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  <w:t>endl;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-1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15"/>
                <w:sz w:val="18"/>
                <w:szCs w:val="18"/>
              </w:rPr>
              <w:t>輸出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2022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7"/>
                <w:w w:val="11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4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5"/>
                <w:sz w:val="18"/>
                <w:szCs w:val="18"/>
              </w:rPr>
              <w:t>6.</w:t>
            </w:r>
            <w:r w:rsidRPr="0070218B">
              <w:rPr>
                <w:rFonts w:asciiTheme="minorEastAsia" w:hAnsiTheme="minorEastAsia" w:cs="Arial"/>
                <w:color w:val="231F20"/>
                <w:spacing w:val="67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10"/>
                <w:w w:val="14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  <w:t>7.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8.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40"/>
                <w:sz w:val="18"/>
                <w:szCs w:val="18"/>
              </w:rPr>
              <w:t xml:space="preserve">  </w:t>
            </w: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34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main(){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35"/>
                <w:sz w:val="18"/>
                <w:szCs w:val="18"/>
              </w:rPr>
              <w:t>9.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1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birthday;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10.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birthday.year</w:t>
            </w:r>
            <w:r w:rsidRPr="0070218B">
              <w:rPr>
                <w:rFonts w:asciiTheme="minorEastAsia" w:hAnsiTheme="minorEastAsia" w:cs="Arial"/>
                <w:color w:val="231F20"/>
                <w:spacing w:val="3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3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2000;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  <w:tab w:val="left" w:pos="3995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11.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setDate(&amp;birthday);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10"/>
                <w:sz w:val="18"/>
                <w:szCs w:val="18"/>
              </w:rPr>
              <w:t>呼叫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setDate()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，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2"/>
                <w:w w:val="110"/>
                <w:sz w:val="18"/>
                <w:szCs w:val="18"/>
              </w:rPr>
              <w:t>引數為結構變數</w:t>
            </w:r>
            <w:r w:rsidRPr="0070218B">
              <w:rPr>
                <w:rFonts w:asciiTheme="minorEastAsia" w:hAnsiTheme="minorEastAsia" w:cs="Lantinghei SC"/>
                <w:color w:val="231F20"/>
                <w:spacing w:val="-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birthday</w:t>
            </w:r>
            <w:r w:rsidRPr="0070218B">
              <w:rPr>
                <w:rFonts w:asciiTheme="minorEastAsia" w:hAnsiTheme="minorEastAsia" w:cs="Arial"/>
                <w:color w:val="231F20"/>
                <w:spacing w:val="-14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的位址</w:t>
            </w:r>
            <w:r w:rsidRPr="0070218B">
              <w:rPr>
                <w:rFonts w:asciiTheme="minorEastAsia" w:hAnsiTheme="minorEastAsia" w:cs="Lantinghei SC"/>
                <w:color w:val="231F20"/>
                <w:spacing w:val="29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12.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15"/>
                <w:sz w:val="18"/>
                <w:szCs w:val="18"/>
              </w:rPr>
              <w:t xml:space="preserve"> &lt;&lt;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birthday.year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3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endl;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35"/>
                <w:sz w:val="18"/>
                <w:szCs w:val="18"/>
              </w:rPr>
              <w:t xml:space="preserve">  /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*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15"/>
                <w:sz w:val="18"/>
                <w:szCs w:val="18"/>
              </w:rPr>
              <w:t>輸出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2022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3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13.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  <w:t>}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230" w:line="206" w:lineRule="auto"/>
        <w:ind w:left="1843" w:right="4925"/>
        <w:rPr>
          <w:rFonts w:asciiTheme="minorEastAsia" w:hAnsiTheme="minorEastAsia"/>
          <w:color w:val="231F20"/>
          <w:spacing w:val="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0" allowOverlap="1" wp14:anchorId="5AE0BDFC" wp14:editId="7AE56541">
                <wp:simplePos x="0" y="0"/>
                <wp:positionH relativeFrom="page">
                  <wp:posOffset>1170305</wp:posOffset>
                </wp:positionH>
                <wp:positionV relativeFrom="paragraph">
                  <wp:posOffset>579120</wp:posOffset>
                </wp:positionV>
                <wp:extent cx="1574800" cy="508000"/>
                <wp:effectExtent l="0" t="0" r="0" b="0"/>
                <wp:wrapNone/>
                <wp:docPr id="1474011246" name="Rectangle 9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4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80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7D26235" wp14:editId="0D0E6BFD">
                                  <wp:extent cx="1575435" cy="506095"/>
                                  <wp:effectExtent l="0" t="0" r="0" b="0"/>
                                  <wp:docPr id="842" name="圖片 31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4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5435" cy="506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E0BDFC" id="Rectangle 9148" o:spid="_x0000_s1114" style="position:absolute;left:0;text-align:left;margin-left:92.15pt;margin-top:45.6pt;width:124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80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7D26235" wp14:editId="0D0E6BFD">
                            <wp:extent cx="1575435" cy="506095"/>
                            <wp:effectExtent l="0" t="0" r="0" b="0"/>
                            <wp:docPr id="842" name="圖片 3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4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8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75435" cy="506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70218B">
        <w:rPr>
          <w:rFonts w:asciiTheme="minorEastAsia" w:hAnsiTheme="minorEastAsia" w:cs="Wawati SC" w:hint="eastAsia"/>
          <w:color w:val="231F20"/>
          <w:spacing w:val="6"/>
        </w:rPr>
        <w:t>程式執行後，變數在記憶體內的變化如下，第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</w:rPr>
        <w:t>9</w:t>
      </w:r>
      <w:r w:rsidRPr="0070218B">
        <w:rPr>
          <w:rFonts w:asciiTheme="minorEastAsia" w:hAnsiTheme="minorEastAsia"/>
          <w:color w:val="231F20"/>
          <w:spacing w:val="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5"/>
        </w:rPr>
        <w:t>行，宣告一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  <w:spacing w:val="3"/>
        </w:rPr>
        <w:t>dat</w:t>
      </w:r>
      <w:r w:rsidRPr="0070218B">
        <w:rPr>
          <w:rFonts w:asciiTheme="minorEastAsia" w:hAnsiTheme="minorEastAsia"/>
          <w:color w:val="231F20"/>
        </w:rPr>
        <w:t>e</w:t>
      </w:r>
      <w:r w:rsidRPr="0070218B">
        <w:rPr>
          <w:rFonts w:asciiTheme="minorEastAsia" w:hAnsiTheme="minorEastAsia"/>
          <w:color w:val="231F20"/>
          <w:spacing w:val="7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型態的結構變數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  <w:spacing w:val="3"/>
        </w:rPr>
        <w:t>bi</w:t>
      </w:r>
      <w:r w:rsidRPr="0070218B">
        <w:rPr>
          <w:rFonts w:asciiTheme="minorEastAsia" w:hAnsiTheme="minorEastAsia"/>
          <w:color w:val="231F20"/>
          <w:spacing w:val="4"/>
        </w:rPr>
        <w:t>r</w:t>
      </w:r>
      <w:r w:rsidRPr="0070218B">
        <w:rPr>
          <w:rFonts w:asciiTheme="minorEastAsia" w:hAnsiTheme="minorEastAsia"/>
          <w:color w:val="231F20"/>
          <w:spacing w:val="3"/>
        </w:rPr>
        <w:t>thday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75"/>
        <w:rPr>
          <w:rFonts w:asciiTheme="minorEastAsia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61"/>
        </w:tabs>
        <w:kinsoku w:val="0"/>
        <w:overflowPunct w:val="0"/>
        <w:ind w:left="461" w:right="374" w:hanging="461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61"/>
        </w:tabs>
        <w:kinsoku w:val="0"/>
        <w:overflowPunct w:val="0"/>
        <w:ind w:left="461" w:right="374" w:hanging="461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1" locked="0" layoutInCell="0" allowOverlap="1" wp14:anchorId="4D6A605B" wp14:editId="04FF5290">
                <wp:simplePos x="0" y="0"/>
                <wp:positionH relativeFrom="page">
                  <wp:posOffset>1487170</wp:posOffset>
                </wp:positionH>
                <wp:positionV relativeFrom="page">
                  <wp:posOffset>2597785</wp:posOffset>
                </wp:positionV>
                <wp:extent cx="2948940" cy="1168400"/>
                <wp:effectExtent l="0" t="0" r="0" b="0"/>
                <wp:wrapNone/>
                <wp:docPr id="1287584636" name="Group 9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8940" cy="1168400"/>
                          <a:chOff x="2342" y="4091"/>
                          <a:chExt cx="4644" cy="1840"/>
                        </a:xfrm>
                      </wpg:grpSpPr>
                      <pic:pic xmlns:pic="http://schemas.openxmlformats.org/drawingml/2006/picture">
                        <pic:nvPicPr>
                          <pic:cNvPr id="1870404" name="Picture 9150"/>
                          <pic:cNvPicPr>
                            <a:picLocks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3" y="5749"/>
                            <a:ext cx="8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7156941" name="Freeform 9151"/>
                        <wps:cNvSpPr>
                          <a:spLocks/>
                        </wps:cNvSpPr>
                        <wps:spPr bwMode="auto">
                          <a:xfrm>
                            <a:off x="2520" y="5577"/>
                            <a:ext cx="1" cy="115"/>
                          </a:xfrm>
                          <a:custGeom>
                            <a:avLst/>
                            <a:gdLst>
                              <a:gd name="T0" fmla="*/ 0 w 1"/>
                              <a:gd name="T1" fmla="*/ 114 h 115"/>
                              <a:gd name="T2" fmla="*/ 0 w 1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115">
                                <a:moveTo>
                                  <a:pt x="0" y="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40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05625" name="Freeform 9152"/>
                        <wps:cNvSpPr>
                          <a:spLocks/>
                        </wps:cNvSpPr>
                        <wps:spPr bwMode="auto">
                          <a:xfrm>
                            <a:off x="2494" y="5501"/>
                            <a:ext cx="50" cy="93"/>
                          </a:xfrm>
                          <a:custGeom>
                            <a:avLst/>
                            <a:gdLst>
                              <a:gd name="T0" fmla="*/ 24 w 50"/>
                              <a:gd name="T1" fmla="*/ 0 h 93"/>
                              <a:gd name="T2" fmla="*/ 0 w 50"/>
                              <a:gd name="T3" fmla="*/ 92 h 93"/>
                              <a:gd name="T4" fmla="*/ 49 w 50"/>
                              <a:gd name="T5" fmla="*/ 92 h 93"/>
                              <a:gd name="T6" fmla="*/ 24 w 50"/>
                              <a:gd name="T7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0" h="93">
                                <a:moveTo>
                                  <a:pt x="24" y="0"/>
                                </a:moveTo>
                                <a:lnTo>
                                  <a:pt x="0" y="92"/>
                                </a:lnTo>
                                <a:lnTo>
                                  <a:pt x="49" y="92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8085885" name="Picture 9153"/>
                          <pic:cNvPicPr>
                            <a:picLocks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4092"/>
                            <a:ext cx="3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4830325" name="Freeform 9154"/>
                        <wps:cNvSpPr>
                          <a:spLocks/>
                        </wps:cNvSpPr>
                        <wps:spPr bwMode="auto">
                          <a:xfrm>
                            <a:off x="2358" y="4717"/>
                            <a:ext cx="4629" cy="1"/>
                          </a:xfrm>
                          <a:custGeom>
                            <a:avLst/>
                            <a:gdLst>
                              <a:gd name="T0" fmla="*/ 0 w 4629"/>
                              <a:gd name="T1" fmla="*/ 0 h 1"/>
                              <a:gd name="T2" fmla="*/ 4626 w 4629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629" h="1">
                                <a:moveTo>
                                  <a:pt x="0" y="0"/>
                                </a:moveTo>
                                <a:lnTo>
                                  <a:pt x="4626" y="0"/>
                                </a:lnTo>
                              </a:path>
                            </a:pathLst>
                          </a:custGeom>
                          <a:noFill/>
                          <a:ln w="10789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716553" name="Freeform 9155"/>
                        <wps:cNvSpPr>
                          <a:spLocks/>
                        </wps:cNvSpPr>
                        <wps:spPr bwMode="auto">
                          <a:xfrm>
                            <a:off x="2358" y="5491"/>
                            <a:ext cx="4629" cy="1"/>
                          </a:xfrm>
                          <a:custGeom>
                            <a:avLst/>
                            <a:gdLst>
                              <a:gd name="T0" fmla="*/ 0 w 4629"/>
                              <a:gd name="T1" fmla="*/ 0 h 1"/>
                              <a:gd name="T2" fmla="*/ 4626 w 4629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629" h="1">
                                <a:moveTo>
                                  <a:pt x="0" y="0"/>
                                </a:moveTo>
                                <a:lnTo>
                                  <a:pt x="4626" y="0"/>
                                </a:lnTo>
                              </a:path>
                            </a:pathLst>
                          </a:custGeom>
                          <a:noFill/>
                          <a:ln w="10789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7202795" name="Picture 9156"/>
                          <pic:cNvPicPr>
                            <a:picLocks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7" y="4882"/>
                            <a:ext cx="820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077387" name="Freeform 9157"/>
                        <wps:cNvSpPr>
                          <a:spLocks/>
                        </wps:cNvSpPr>
                        <wps:spPr bwMode="auto">
                          <a:xfrm>
                            <a:off x="6416" y="4717"/>
                            <a:ext cx="1" cy="774"/>
                          </a:xfrm>
                          <a:custGeom>
                            <a:avLst/>
                            <a:gdLst>
                              <a:gd name="T0" fmla="*/ 0 w 1"/>
                              <a:gd name="T1" fmla="*/ 0 h 774"/>
                              <a:gd name="T2" fmla="*/ 0 w 1"/>
                              <a:gd name="T3" fmla="*/ 774 h 7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774">
                                <a:moveTo>
                                  <a:pt x="0" y="0"/>
                                </a:moveTo>
                                <a:lnTo>
                                  <a:pt x="0" y="774"/>
                                </a:lnTo>
                              </a:path>
                            </a:pathLst>
                          </a:custGeom>
                          <a:noFill/>
                          <a:ln w="1080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8800750" name="Picture 9158"/>
                          <pic:cNvPicPr>
                            <a:picLocks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4" y="4338"/>
                            <a:ext cx="3460" cy="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7227C" id="Group 9149" o:spid="_x0000_s1026" style="position:absolute;margin-left:117.1pt;margin-top:204.55pt;width:232.2pt;height:92pt;z-index:-251626496;mso-position-horizontal-relative:page;mso-position-vertical-relative:page" coordorigin="2342,4091" coordsize="4644,18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" o:allowincell="f">
                <v:shape id="Picture 9150" o:spid="_x0000_s1027" type="#_x0000_t75" style="position:absolute;left:2343;top:5749;width:82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">
                  <v:imagedata r:id="rId93" o:title=""/>
                  <v:path arrowok="t"/>
                  <o:lock v:ext="edit" aspectratio="f"/>
                </v:shape>
                <v:shape id="Freeform 9151" o:spid="_x0000_s1028" style="position:absolute;left:2520;top:5577;width:1;height:115;visibility:visible;mso-wrap-style:square;v-text-anchor:top" coordsize="1,1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" path="m,114l,e" filled="f" strokecolor="#231f20" strokeweight=".15mm">
                  <v:path arrowok="t" o:connecttype="custom" o:connectlocs="0,114;0,0" o:connectangles="0,0"/>
                </v:shape>
                <v:shape id="Freeform 9152" o:spid="_x0000_s1029" style="position:absolute;left:2494;top:5501;width:50;height:93;visibility:visible;mso-wrap-style:square;v-text-anchor:top" coordsize="50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" path="m24,l,92r49,l24,xe" fillcolor="#231f20" stroked="f">
                  <v:path arrowok="t" o:connecttype="custom" o:connectlocs="24,0;0,92;49,92;24,0" o:connectangles="0,0,0,0"/>
                </v:shape>
                <v:shape id="Picture 9153" o:spid="_x0000_s1030" type="#_x0000_t75" style="position:absolute;left:4546;top:4092;width:30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">
                  <v:imagedata r:id="rId94" o:title=""/>
                  <v:path arrowok="t"/>
                  <o:lock v:ext="edit" aspectratio="f"/>
                </v:shape>
                <v:shape id="Freeform 9154" o:spid="_x0000_s1031" style="position:absolute;left:2358;top:4717;width:4629;height:1;visibility:visible;mso-wrap-style:square;v-text-anchor:top" coordsize="4629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" path="m,l4626,e" filled="f" strokecolor="#231f20" strokeweight=".29969mm">
                  <v:path arrowok="t" o:connecttype="custom" o:connectlocs="0,0;4626,0" o:connectangles="0,0"/>
                </v:shape>
                <v:shape id="Freeform 9155" o:spid="_x0000_s1032" style="position:absolute;left:2358;top:5491;width:4629;height:1;visibility:visible;mso-wrap-style:square;v-text-anchor:top" coordsize="4629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" path="m,l4626,e" filled="f" strokecolor="#231f20" strokeweight=".29969mm">
                  <v:path arrowok="t" o:connecttype="custom" o:connectlocs="0,0;4626,0" o:connectangles="0,0"/>
                </v:shape>
                <v:shape id="Picture 9156" o:spid="_x0000_s1033" type="#_x0000_t75" style="position:absolute;left:5487;top:4882;width:820;height:4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">
                  <v:imagedata r:id="rId95" o:title=""/>
                  <v:path arrowok="t"/>
                  <o:lock v:ext="edit" aspectratio="f"/>
                </v:shape>
                <v:shape id="Freeform 9157" o:spid="_x0000_s1034" style="position:absolute;left:6416;top:4717;width:1;height:774;visibility:visible;mso-wrap-style:square;v-text-anchor:top" coordsize="1,7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" path="m,l,774e" filled="f" strokecolor="#231f20" strokeweight=".3mm">
                  <v:path arrowok="t" o:connecttype="custom" o:connectlocs="0,0;0,774" o:connectangles="0,0"/>
                </v:shape>
                <v:shape id="Picture 9158" o:spid="_x0000_s1035" type="#_x0000_t75" style="position:absolute;left:2444;top:4338;width:3460;height:1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">
                  <v:imagedata r:id="rId96" o:title="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100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/>
        <w:ind w:left="1843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 w:cs="Wawati SC" w:hint="eastAsia"/>
          <w:color w:val="231F20"/>
          <w:spacing w:val="22"/>
        </w:rPr>
        <w:t>第</w:t>
      </w:r>
      <w:r w:rsidRPr="0070218B">
        <w:rPr>
          <w:rFonts w:asciiTheme="minorEastAsia" w:hAnsiTheme="minorEastAsia" w:cs="Wawati SC"/>
          <w:color w:val="231F20"/>
          <w:spacing w:val="22"/>
        </w:rPr>
        <w:t xml:space="preserve"> </w:t>
      </w:r>
      <w:r w:rsidRPr="0070218B">
        <w:rPr>
          <w:rFonts w:asciiTheme="minorEastAsia" w:hAnsiTheme="minorEastAsia"/>
          <w:color w:val="231F20"/>
        </w:rPr>
        <w:t>11</w:t>
      </w:r>
      <w:r w:rsidRPr="0070218B">
        <w:rPr>
          <w:rFonts w:asciiTheme="minorEastAsia" w:hAnsiTheme="minorEastAsia"/>
          <w:color w:val="231F20"/>
          <w:spacing w:val="6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行，呼叫函式</w:t>
      </w:r>
      <w:r w:rsidRPr="0070218B">
        <w:rPr>
          <w:rFonts w:asciiTheme="minorEastAsia" w:hAnsiTheme="minorEastAsia" w:cs="Wawati SC"/>
          <w:color w:val="231F20"/>
          <w:spacing w:val="6"/>
        </w:rPr>
        <w:t xml:space="preserve"> </w:t>
      </w:r>
      <w:r w:rsidRPr="0070218B">
        <w:rPr>
          <w:rFonts w:asciiTheme="minorEastAsia" w:hAnsiTheme="minorEastAsia"/>
          <w:color w:val="231F20"/>
        </w:rPr>
        <w:t>setDate(</w:t>
      </w:r>
      <w:r w:rsidRPr="0070218B">
        <w:rPr>
          <w:rFonts w:asciiTheme="minorEastAsia" w:hAnsiTheme="minorEastAsia" w:hint="eastAsia"/>
          <w:color w:val="231F20"/>
        </w:rPr>
        <w:t>＆</w:t>
      </w:r>
      <w:r w:rsidRPr="0070218B">
        <w:rPr>
          <w:rFonts w:asciiTheme="minorEastAsia" w:hAnsiTheme="minorEastAsia"/>
          <w:color w:val="231F20"/>
        </w:rPr>
        <w:t>birthday)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，採傳址呼叫，等同於執行</w:t>
      </w:r>
    </w:p>
    <w:p w:rsidR="004B05D7" w:rsidRPr="0070218B" w:rsidRDefault="004B05D7" w:rsidP="004B05D7">
      <w:pPr>
        <w:pStyle w:val="ae"/>
        <w:kinsoku w:val="0"/>
        <w:overflowPunct w:val="0"/>
        <w:spacing w:before="22"/>
        <w:ind w:left="1843"/>
        <w:rPr>
          <w:rFonts w:asciiTheme="minorEastAsia" w:hAnsiTheme="minorEastAsia" w:cs="Arial"/>
          <w:color w:val="00AEEF"/>
          <w:spacing w:val="-2"/>
          <w:w w:val="1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0" locked="0" layoutInCell="0" allowOverlap="1" wp14:anchorId="520F0713" wp14:editId="258F368D">
                <wp:simplePos x="0" y="0"/>
                <wp:positionH relativeFrom="page">
                  <wp:posOffset>1170305</wp:posOffset>
                </wp:positionH>
                <wp:positionV relativeFrom="paragraph">
                  <wp:posOffset>1233805</wp:posOffset>
                </wp:positionV>
                <wp:extent cx="241300" cy="114300"/>
                <wp:effectExtent l="0" t="0" r="0" b="0"/>
                <wp:wrapTopAndBottom/>
                <wp:docPr id="1482762001" name="Rectangle 9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1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18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91C51C" wp14:editId="4743A182">
                                  <wp:extent cx="236855" cy="114300"/>
                                  <wp:effectExtent l="0" t="0" r="0" b="0"/>
                                  <wp:docPr id="844" name="圖片 31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4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5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0F0713" id="Rectangle 9159" o:spid="_x0000_s1115" style="position:absolute;left:0;text-align:left;margin-left:92.15pt;margin-top:97.15pt;width:19pt;height:9pt;z-index:251691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18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491C51C" wp14:editId="4743A182">
                            <wp:extent cx="236855" cy="114300"/>
                            <wp:effectExtent l="0" t="0" r="0" b="0"/>
                            <wp:docPr id="844" name="圖片 3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4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9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5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2032" behindDoc="0" locked="0" layoutInCell="0" allowOverlap="1" wp14:anchorId="022C801D" wp14:editId="003B978E">
                <wp:simplePos x="0" y="0"/>
                <wp:positionH relativeFrom="page">
                  <wp:posOffset>1487170</wp:posOffset>
                </wp:positionH>
                <wp:positionV relativeFrom="paragraph">
                  <wp:posOffset>199390</wp:posOffset>
                </wp:positionV>
                <wp:extent cx="2948940" cy="1168400"/>
                <wp:effectExtent l="0" t="0" r="0" b="0"/>
                <wp:wrapTopAndBottom/>
                <wp:docPr id="4328258" name="Group 9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8940" cy="1168400"/>
                          <a:chOff x="2342" y="314"/>
                          <a:chExt cx="4644" cy="1840"/>
                        </a:xfrm>
                      </wpg:grpSpPr>
                      <pic:pic xmlns:pic="http://schemas.openxmlformats.org/drawingml/2006/picture">
                        <pic:nvPicPr>
                          <pic:cNvPr id="1407889482" name="Picture 9161"/>
                          <pic:cNvPicPr>
                            <a:picLocks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3" y="1972"/>
                            <a:ext cx="8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7581265" name="Freeform 9162"/>
                        <wps:cNvSpPr>
                          <a:spLocks/>
                        </wps:cNvSpPr>
                        <wps:spPr bwMode="auto">
                          <a:xfrm>
                            <a:off x="2520" y="1799"/>
                            <a:ext cx="1" cy="115"/>
                          </a:xfrm>
                          <a:custGeom>
                            <a:avLst/>
                            <a:gdLst>
                              <a:gd name="T0" fmla="*/ 0 w 1"/>
                              <a:gd name="T1" fmla="*/ 114 h 115"/>
                              <a:gd name="T2" fmla="*/ 0 w 1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115">
                                <a:moveTo>
                                  <a:pt x="0" y="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40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210008" name="Freeform 9163"/>
                        <wps:cNvSpPr>
                          <a:spLocks/>
                        </wps:cNvSpPr>
                        <wps:spPr bwMode="auto">
                          <a:xfrm>
                            <a:off x="2494" y="1724"/>
                            <a:ext cx="50" cy="93"/>
                          </a:xfrm>
                          <a:custGeom>
                            <a:avLst/>
                            <a:gdLst>
                              <a:gd name="T0" fmla="*/ 24 w 50"/>
                              <a:gd name="T1" fmla="*/ 0 h 93"/>
                              <a:gd name="T2" fmla="*/ 0 w 50"/>
                              <a:gd name="T3" fmla="*/ 92 h 93"/>
                              <a:gd name="T4" fmla="*/ 49 w 50"/>
                              <a:gd name="T5" fmla="*/ 92 h 93"/>
                              <a:gd name="T6" fmla="*/ 24 w 50"/>
                              <a:gd name="T7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0" h="93">
                                <a:moveTo>
                                  <a:pt x="24" y="0"/>
                                </a:moveTo>
                                <a:lnTo>
                                  <a:pt x="0" y="92"/>
                                </a:lnTo>
                                <a:lnTo>
                                  <a:pt x="49" y="92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1765854" name="Picture 9164"/>
                          <pic:cNvPicPr>
                            <a:picLocks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314"/>
                            <a:ext cx="3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2114937" name="Freeform 9165"/>
                        <wps:cNvSpPr>
                          <a:spLocks/>
                        </wps:cNvSpPr>
                        <wps:spPr bwMode="auto">
                          <a:xfrm>
                            <a:off x="2358" y="940"/>
                            <a:ext cx="4629" cy="1"/>
                          </a:xfrm>
                          <a:custGeom>
                            <a:avLst/>
                            <a:gdLst>
                              <a:gd name="T0" fmla="*/ 0 w 4629"/>
                              <a:gd name="T1" fmla="*/ 0 h 1"/>
                              <a:gd name="T2" fmla="*/ 4626 w 4629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629" h="1">
                                <a:moveTo>
                                  <a:pt x="0" y="0"/>
                                </a:moveTo>
                                <a:lnTo>
                                  <a:pt x="4626" y="0"/>
                                </a:lnTo>
                              </a:path>
                            </a:pathLst>
                          </a:custGeom>
                          <a:noFill/>
                          <a:ln w="10789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001042" name="Freeform 9166"/>
                        <wps:cNvSpPr>
                          <a:spLocks/>
                        </wps:cNvSpPr>
                        <wps:spPr bwMode="auto">
                          <a:xfrm>
                            <a:off x="2358" y="1714"/>
                            <a:ext cx="4629" cy="1"/>
                          </a:xfrm>
                          <a:custGeom>
                            <a:avLst/>
                            <a:gdLst>
                              <a:gd name="T0" fmla="*/ 0 w 4629"/>
                              <a:gd name="T1" fmla="*/ 0 h 1"/>
                              <a:gd name="T2" fmla="*/ 4626 w 4629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629" h="1">
                                <a:moveTo>
                                  <a:pt x="0" y="0"/>
                                </a:moveTo>
                                <a:lnTo>
                                  <a:pt x="4626" y="0"/>
                                </a:lnTo>
                              </a:path>
                            </a:pathLst>
                          </a:custGeom>
                          <a:noFill/>
                          <a:ln w="10789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4955828" name="Picture 9167"/>
                          <pic:cNvPicPr>
                            <a:picLocks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7" y="1104"/>
                            <a:ext cx="820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4366834" name="Freeform 9168"/>
                        <wps:cNvSpPr>
                          <a:spLocks/>
                        </wps:cNvSpPr>
                        <wps:spPr bwMode="auto">
                          <a:xfrm>
                            <a:off x="6416" y="940"/>
                            <a:ext cx="1" cy="774"/>
                          </a:xfrm>
                          <a:custGeom>
                            <a:avLst/>
                            <a:gdLst>
                              <a:gd name="T0" fmla="*/ 0 w 1"/>
                              <a:gd name="T1" fmla="*/ 0 h 774"/>
                              <a:gd name="T2" fmla="*/ 0 w 1"/>
                              <a:gd name="T3" fmla="*/ 774 h 7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774">
                                <a:moveTo>
                                  <a:pt x="0" y="0"/>
                                </a:moveTo>
                                <a:lnTo>
                                  <a:pt x="0" y="774"/>
                                </a:lnTo>
                              </a:path>
                            </a:pathLst>
                          </a:custGeom>
                          <a:noFill/>
                          <a:ln w="1080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8317349" name="Picture 9169"/>
                          <pic:cNvPicPr>
                            <a:picLocks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4" y="560"/>
                            <a:ext cx="3460" cy="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C0EB91" id="Group 9160" o:spid="_x0000_s1026" style="position:absolute;margin-left:117.1pt;margin-top:15.7pt;width:232.2pt;height:92pt;z-index:251692032;mso-wrap-distance-left:0;mso-wrap-distance-right:0;mso-position-horizontal-relative:page" coordorigin="2342,314" coordsize="4644,18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" o:allowincell="f">
                <v:shape id="Picture 9161" o:spid="_x0000_s1027" type="#_x0000_t75" style="position:absolute;left:2343;top:1972;width:82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">
                  <v:imagedata r:id="rId102" o:title=""/>
                  <v:path arrowok="t"/>
                  <o:lock v:ext="edit" aspectratio="f"/>
                </v:shape>
                <v:shape id="Freeform 9162" o:spid="_x0000_s1028" style="position:absolute;left:2520;top:1799;width:1;height:115;visibility:visible;mso-wrap-style:square;v-text-anchor:top" coordsize="1,1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" path="m,114l,e" filled="f" strokecolor="#231f20" strokeweight=".15mm">
                  <v:path arrowok="t" o:connecttype="custom" o:connectlocs="0,114;0,0" o:connectangles="0,0"/>
                </v:shape>
                <v:shape id="Freeform 9163" o:spid="_x0000_s1029" style="position:absolute;left:2494;top:1724;width:50;height:93;visibility:visible;mso-wrap-style:square;v-text-anchor:top" coordsize="50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" path="m24,l,92r49,l24,xe" fillcolor="#231f20" stroked="f">
                  <v:path arrowok="t" o:connecttype="custom" o:connectlocs="24,0;0,92;49,92;24,0" o:connectangles="0,0,0,0"/>
                </v:shape>
                <v:shape id="Picture 9164" o:spid="_x0000_s1030" type="#_x0000_t75" style="position:absolute;left:4546;top:314;width:30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">
                  <v:imagedata r:id="rId103" o:title=""/>
                  <v:path arrowok="t"/>
                  <o:lock v:ext="edit" aspectratio="f"/>
                </v:shape>
                <v:shape id="Freeform 9165" o:spid="_x0000_s1031" style="position:absolute;left:2358;top:940;width:4629;height:1;visibility:visible;mso-wrap-style:square;v-text-anchor:top" coordsize="4629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" path="m,l4626,e" filled="f" strokecolor="#231f20" strokeweight=".29969mm">
                  <v:path arrowok="t" o:connecttype="custom" o:connectlocs="0,0;4626,0" o:connectangles="0,0"/>
                </v:shape>
                <v:shape id="Freeform 9166" o:spid="_x0000_s1032" style="position:absolute;left:2358;top:1714;width:4629;height:1;visibility:visible;mso-wrap-style:square;v-text-anchor:top" coordsize="4629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" path="m,l4626,e" filled="f" strokecolor="#231f20" strokeweight=".29969mm">
                  <v:path arrowok="t" o:connecttype="custom" o:connectlocs="0,0;4626,0" o:connectangles="0,0"/>
                </v:shape>
                <v:shape id="Picture 9167" o:spid="_x0000_s1033" type="#_x0000_t75" style="position:absolute;left:5487;top:1104;width:820;height:4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">
                  <v:imagedata r:id="rId104" o:title=""/>
                  <v:path arrowok="t"/>
                  <o:lock v:ext="edit" aspectratio="f"/>
                </v:shape>
                <v:shape id="Freeform 9168" o:spid="_x0000_s1034" style="position:absolute;left:6416;top:940;width:1;height:774;visibility:visible;mso-wrap-style:square;v-text-anchor:top" coordsize="1,7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" path="m,l,774e" filled="f" strokecolor="#231f20" strokeweight=".3mm">
                  <v:path arrowok="t" o:connecttype="custom" o:connectlocs="0,0;0,774" o:connectangles="0,0"/>
                </v:shape>
                <v:shape id="Picture 9169" o:spid="_x0000_s1035" type="#_x0000_t75" style="position:absolute;left:2444;top:560;width:3460;height:1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">
                  <v:imagedata r:id="rId105" o:title=""/>
                  <v:path arrowok="t"/>
                  <o:lock v:ext="edit" aspectratio="f"/>
                </v:shape>
                <w10:wrap type="topAndBottom" anchorx="page"/>
              </v:group>
            </w:pict>
          </mc:Fallback>
        </mc:AlternateContent>
      </w:r>
      <w:r w:rsidRPr="0070218B">
        <w:rPr>
          <w:rFonts w:asciiTheme="minorEastAsia" w:hAnsiTheme="minorEastAsia" w:cs="Arial"/>
          <w:color w:val="00AEEF"/>
          <w:w w:val="125"/>
        </w:rPr>
        <w:t>struct</w:t>
      </w:r>
      <w:r w:rsidRPr="0070218B">
        <w:rPr>
          <w:rFonts w:asciiTheme="minorEastAsia" w:hAnsiTheme="minorEastAsia" w:cs="Arial"/>
          <w:color w:val="00AEEF"/>
          <w:spacing w:val="68"/>
          <w:w w:val="125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</w:rPr>
        <w:t>date</w:t>
      </w:r>
      <w:r w:rsidRPr="0070218B">
        <w:rPr>
          <w:rFonts w:asciiTheme="minorEastAsia" w:hAnsiTheme="minorEastAsia" w:cs="Arial"/>
          <w:color w:val="00AEEF"/>
          <w:spacing w:val="68"/>
          <w:w w:val="125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</w:rPr>
        <w:t>*ptr</w:t>
      </w:r>
      <w:r w:rsidRPr="0070218B">
        <w:rPr>
          <w:rFonts w:asciiTheme="minorEastAsia" w:hAnsiTheme="minorEastAsia" w:cs="Arial"/>
          <w:color w:val="00AEEF"/>
          <w:spacing w:val="65"/>
          <w:w w:val="125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</w:rPr>
        <w:t>=</w:t>
      </w:r>
      <w:r w:rsidRPr="0070218B">
        <w:rPr>
          <w:rFonts w:asciiTheme="minorEastAsia" w:hAnsiTheme="minorEastAsia" w:cs="Arial"/>
          <w:color w:val="00AEEF"/>
          <w:spacing w:val="66"/>
          <w:w w:val="125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5"/>
        </w:rPr>
        <w:t>&amp;birthday;</w:t>
      </w:r>
    </w:p>
    <w:p w:rsidR="004B05D7" w:rsidRPr="0070218B" w:rsidRDefault="004B05D7" w:rsidP="004B05D7">
      <w:pPr>
        <w:pStyle w:val="ae"/>
        <w:kinsoku w:val="0"/>
        <w:overflowPunct w:val="0"/>
        <w:spacing w:before="8"/>
        <w:ind w:left="1843"/>
        <w:rPr>
          <w:rFonts w:asciiTheme="minorEastAsia" w:cs="Wawati SC"/>
          <w:color w:val="231F20"/>
          <w:spacing w:val="-4"/>
        </w:rPr>
      </w:pPr>
      <w:r w:rsidRPr="0070218B">
        <w:rPr>
          <w:rFonts w:asciiTheme="minorEastAsia" w:hAnsiTheme="minorEastAsia" w:cs="Wawati SC" w:hint="eastAsia"/>
          <w:color w:val="231F20"/>
          <w:spacing w:val="13"/>
        </w:rPr>
        <w:t>第</w:t>
      </w:r>
      <w:r w:rsidRPr="0070218B">
        <w:rPr>
          <w:rFonts w:asciiTheme="minorEastAsia" w:hAnsiTheme="minorEastAsia" w:cs="Wawati SC"/>
          <w:color w:val="231F20"/>
          <w:spacing w:val="13"/>
        </w:rPr>
        <w:t xml:space="preserve"> </w:t>
      </w:r>
      <w:r w:rsidRPr="0070218B">
        <w:rPr>
          <w:rFonts w:asciiTheme="minorEastAsia" w:hAnsiTheme="minorEastAsia"/>
          <w:color w:val="231F20"/>
        </w:rPr>
        <w:t>4</w:t>
      </w:r>
      <w:r w:rsidRPr="0070218B">
        <w:rPr>
          <w:rFonts w:asciiTheme="minorEastAsia" w:hAnsiTheme="minorEastAsia"/>
          <w:color w:val="231F20"/>
          <w:spacing w:val="41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5"/>
        </w:rPr>
        <w:t>行，改變</w:t>
      </w:r>
      <w:r w:rsidRPr="0070218B">
        <w:rPr>
          <w:rFonts w:asciiTheme="minorEastAsia" w:hAnsiTheme="minorEastAsia" w:cs="Wawati SC"/>
          <w:color w:val="231F20"/>
          <w:spacing w:val="5"/>
        </w:rPr>
        <w:t xml:space="preserve"> </w:t>
      </w:r>
      <w:r w:rsidRPr="0070218B">
        <w:rPr>
          <w:rFonts w:asciiTheme="minorEastAsia" w:hAnsiTheme="minorEastAsia"/>
          <w:color w:val="231F20"/>
        </w:rPr>
        <w:t>ptr</w:t>
      </w:r>
      <w:r w:rsidRPr="0070218B">
        <w:rPr>
          <w:rFonts w:asciiTheme="minorEastAsia" w:hAnsiTheme="minorEastAsia"/>
          <w:color w:val="231F20"/>
          <w:spacing w:val="41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1"/>
        </w:rPr>
        <w:t>指向的結構變數內容，等於直接改變來源結構變數</w:t>
      </w:r>
      <w:r w:rsidRPr="0070218B">
        <w:rPr>
          <w:rFonts w:asciiTheme="minorEastAsia" w:hAnsiTheme="minorEastAsia" w:cs="Wawati SC"/>
          <w:color w:val="231F20"/>
          <w:spacing w:val="1"/>
        </w:rPr>
        <w:t xml:space="preserve"> </w:t>
      </w:r>
      <w:r w:rsidRPr="0070218B">
        <w:rPr>
          <w:rFonts w:asciiTheme="minorEastAsia" w:hAnsiTheme="minorEastAsia"/>
          <w:color w:val="231F20"/>
        </w:rPr>
        <w:t>birthday</w:t>
      </w:r>
      <w:r w:rsidRPr="0070218B">
        <w:rPr>
          <w:rFonts w:asciiTheme="minorEastAsia" w:hAnsiTheme="minorEastAsia"/>
          <w:color w:val="231F20"/>
          <w:spacing w:val="43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4"/>
        </w:rPr>
        <w:t>的內容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02"/>
        <w:rPr>
          <w:rFonts w:asciiTheme="minorEastAsia" w:cs="Wawati SC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0" locked="0" layoutInCell="0" allowOverlap="1" wp14:anchorId="0931CCDA" wp14:editId="568C7C63">
                <wp:simplePos x="0" y="0"/>
                <wp:positionH relativeFrom="page">
                  <wp:posOffset>1170305</wp:posOffset>
                </wp:positionH>
                <wp:positionV relativeFrom="paragraph">
                  <wp:posOffset>311785</wp:posOffset>
                </wp:positionV>
                <wp:extent cx="241300" cy="114300"/>
                <wp:effectExtent l="0" t="0" r="0" b="0"/>
                <wp:wrapTopAndBottom/>
                <wp:docPr id="427815201" name="Rectangle 9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1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18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A462D49" wp14:editId="7144332A">
                                  <wp:extent cx="236855" cy="114300"/>
                                  <wp:effectExtent l="0" t="0" r="0" b="0"/>
                                  <wp:docPr id="846" name="圖片 31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4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5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31CCDA" id="Rectangle 9170" o:spid="_x0000_s1116" style="position:absolute;margin-left:92.15pt;margin-top:24.55pt;width:19pt;height:9pt;z-index: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18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A462D49" wp14:editId="7144332A">
                            <wp:extent cx="236855" cy="114300"/>
                            <wp:effectExtent l="0" t="0" r="0" b="0"/>
                            <wp:docPr id="846" name="圖片 3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4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5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35"/>
        <w:ind w:left="1843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 w:cs="Wawati SC" w:hint="eastAsia"/>
          <w:color w:val="231F20"/>
          <w:spacing w:val="6"/>
        </w:rPr>
        <w:t>第</w:t>
      </w:r>
      <w:r w:rsidRPr="0070218B">
        <w:rPr>
          <w:rFonts w:asciiTheme="minorEastAsia" w:hAnsiTheme="minorEastAsia" w:cs="Wawati SC"/>
          <w:color w:val="231F20"/>
          <w:spacing w:val="6"/>
        </w:rPr>
        <w:t xml:space="preserve"> </w:t>
      </w:r>
      <w:r w:rsidRPr="0070218B">
        <w:rPr>
          <w:rFonts w:asciiTheme="minorEastAsia" w:hAnsiTheme="minorEastAsia"/>
          <w:color w:val="231F20"/>
        </w:rPr>
        <w:t>6</w:t>
      </w:r>
      <w:r w:rsidRPr="0070218B">
        <w:rPr>
          <w:rFonts w:asciiTheme="minorEastAsia" w:hAnsiTheme="minorEastAsia"/>
          <w:color w:val="231F20"/>
          <w:spacing w:val="31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行，函式結束，</w:t>
      </w:r>
      <w:r w:rsidRPr="0070218B">
        <w:rPr>
          <w:rFonts w:asciiTheme="minorEastAsia" w:hAnsiTheme="minorEastAsia"/>
          <w:color w:val="231F20"/>
        </w:rPr>
        <w:t>ptr</w:t>
      </w:r>
      <w:r w:rsidRPr="0070218B">
        <w:rPr>
          <w:rFonts w:asciiTheme="minorEastAsia" w:hAnsiTheme="minorEastAsia"/>
          <w:color w:val="231F20"/>
          <w:spacing w:val="3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2"/>
        </w:rPr>
        <w:t>消失，返回第</w:t>
      </w:r>
      <w:r w:rsidRPr="0070218B">
        <w:rPr>
          <w:rFonts w:asciiTheme="minorEastAsia" w:hAnsiTheme="minorEastAsia" w:cs="Wawati SC"/>
          <w:color w:val="231F20"/>
          <w:spacing w:val="2"/>
        </w:rPr>
        <w:t xml:space="preserve"> </w:t>
      </w:r>
      <w:r w:rsidRPr="0070218B">
        <w:rPr>
          <w:rFonts w:asciiTheme="minorEastAsia" w:hAnsiTheme="minorEastAsia"/>
          <w:color w:val="231F20"/>
        </w:rPr>
        <w:t>12</w:t>
      </w:r>
      <w:r w:rsidRPr="0070218B">
        <w:rPr>
          <w:rFonts w:asciiTheme="minorEastAsia" w:hAnsiTheme="minorEastAsia"/>
          <w:color w:val="231F20"/>
          <w:spacing w:val="31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行繼續執行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210"/>
        <w:rPr>
          <w:rFonts w:asciiTheme="minorEastAsia" w:cs="Wawati SC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0" locked="0" layoutInCell="0" allowOverlap="1" wp14:anchorId="668CD091" wp14:editId="432A37B2">
                <wp:simplePos x="0" y="0"/>
                <wp:positionH relativeFrom="page">
                  <wp:posOffset>1170305</wp:posOffset>
                </wp:positionH>
                <wp:positionV relativeFrom="paragraph">
                  <wp:posOffset>379730</wp:posOffset>
                </wp:positionV>
                <wp:extent cx="241300" cy="114300"/>
                <wp:effectExtent l="0" t="0" r="0" b="0"/>
                <wp:wrapTopAndBottom/>
                <wp:docPr id="804557700" name="Rectangle 9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1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18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1871D8F" wp14:editId="5785B6B6">
                                  <wp:extent cx="236855" cy="114300"/>
                                  <wp:effectExtent l="0" t="0" r="0" b="0"/>
                                  <wp:docPr id="848" name="圖片 31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4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5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CD091" id="Rectangle 9171" o:spid="_x0000_s1117" style="position:absolute;margin-left:92.15pt;margin-top:29.9pt;width:19pt;height:9pt;z-index: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18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1871D8F" wp14:editId="5785B6B6">
                            <wp:extent cx="236855" cy="114300"/>
                            <wp:effectExtent l="0" t="0" r="0" b="0"/>
                            <wp:docPr id="848" name="圖片 3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4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5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5104" behindDoc="0" locked="0" layoutInCell="0" allowOverlap="1" wp14:anchorId="45A78C84" wp14:editId="47C69086">
                <wp:simplePos x="0" y="0"/>
                <wp:positionH relativeFrom="page">
                  <wp:posOffset>717550</wp:posOffset>
                </wp:positionH>
                <wp:positionV relativeFrom="paragraph">
                  <wp:posOffset>835025</wp:posOffset>
                </wp:positionV>
                <wp:extent cx="6120130" cy="416560"/>
                <wp:effectExtent l="0" t="0" r="0" b="0"/>
                <wp:wrapTopAndBottom/>
                <wp:docPr id="717062845" name="Text Box 9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pStyle w:val="ae"/>
                              <w:tabs>
                                <w:tab w:val="left" w:pos="1468"/>
                              </w:tabs>
                              <w:kinsoku w:val="0"/>
                              <w:overflowPunct w:val="0"/>
                              <w:spacing w:before="48"/>
                              <w:ind w:left="18"/>
                              <w:rPr>
                                <w:color w:val="00AEEF"/>
                                <w:spacing w:val="-59"/>
                                <w:sz w:val="49"/>
                                <w:szCs w:val="49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AEEF"/>
                                <w:position w:val="1"/>
                                <w:sz w:val="49"/>
                                <w:szCs w:val="49"/>
                              </w:rPr>
                              <w:t>03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AEEF"/>
                                <w:spacing w:val="-36"/>
                                <w:position w:val="1"/>
                                <w:sz w:val="49"/>
                                <w:szCs w:val="4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00AEEF"/>
                                <w:spacing w:val="-59"/>
                                <w:position w:val="2"/>
                                <w:sz w:val="49"/>
                                <w:szCs w:val="49"/>
                              </w:rPr>
                              <w:drawing>
                                <wp:inline distT="0" distB="0" distL="0" distR="0" wp14:anchorId="29A918FC" wp14:editId="57304533">
                                  <wp:extent cx="326390" cy="163195"/>
                                  <wp:effectExtent l="0" t="0" r="0" b="0"/>
                                  <wp:docPr id="851" name="圖片 31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1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6390" cy="163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AEEF"/>
                                <w:sz w:val="49"/>
                                <w:szCs w:val="49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AEEF"/>
                                <w:spacing w:val="-59"/>
                                <w:sz w:val="49"/>
                                <w:szCs w:val="49"/>
                              </w:rPr>
                              <w:drawing>
                                <wp:inline distT="0" distB="0" distL="0" distR="0" wp14:anchorId="71DBA491" wp14:editId="12455639">
                                  <wp:extent cx="375285" cy="114300"/>
                                  <wp:effectExtent l="0" t="0" r="0" b="0"/>
                                  <wp:docPr id="852" name="圖片 31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285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78C84" id="Text Box 9172" o:spid="_x0000_s1118" type="#_x0000_t202" style="position:absolute;margin-left:56.5pt;margin-top:65.75pt;width:481.9pt;height:32.8pt;z-index:251695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pStyle w:val="ae"/>
                        <w:tabs>
                          <w:tab w:val="left" w:pos="1468"/>
                        </w:tabs>
                        <w:kinsoku w:val="0"/>
                        <w:overflowPunct w:val="0"/>
                        <w:spacing w:before="48"/>
                        <w:ind w:left="18"/>
                        <w:rPr>
                          <w:color w:val="00AEEF"/>
                          <w:spacing w:val="-59"/>
                          <w:sz w:val="49"/>
                          <w:szCs w:val="49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AEEF"/>
                          <w:position w:val="1"/>
                          <w:sz w:val="49"/>
                          <w:szCs w:val="49"/>
                        </w:rPr>
                        <w:t>03</w:t>
                      </w:r>
                      <w:r>
                        <w:rPr>
                          <w:b/>
                          <w:bCs/>
                          <w:i/>
                          <w:iCs/>
                          <w:color w:val="00AEEF"/>
                          <w:spacing w:val="-36"/>
                          <w:position w:val="1"/>
                          <w:sz w:val="49"/>
                          <w:szCs w:val="49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00AEEF"/>
                          <w:spacing w:val="-59"/>
                          <w:position w:val="2"/>
                          <w:sz w:val="49"/>
                          <w:szCs w:val="49"/>
                        </w:rPr>
                        <w:drawing>
                          <wp:inline distT="0" distB="0" distL="0" distR="0" wp14:anchorId="29A918FC" wp14:editId="57304533">
                            <wp:extent cx="326390" cy="163195"/>
                            <wp:effectExtent l="0" t="0" r="0" b="0"/>
                            <wp:docPr id="851" name="圖片 3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51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639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AEEF"/>
                          <w:sz w:val="49"/>
                          <w:szCs w:val="49"/>
                        </w:rPr>
                        <w:tab/>
                      </w:r>
                      <w:r>
                        <w:rPr>
                          <w:noProof/>
                          <w:color w:val="00AEEF"/>
                          <w:spacing w:val="-59"/>
                          <w:sz w:val="49"/>
                          <w:szCs w:val="49"/>
                        </w:rPr>
                        <w:drawing>
                          <wp:inline distT="0" distB="0" distL="0" distR="0" wp14:anchorId="71DBA491" wp14:editId="12455639">
                            <wp:extent cx="375285" cy="114300"/>
                            <wp:effectExtent l="0" t="0" r="0" b="0"/>
                            <wp:docPr id="852" name="圖片 3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5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285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45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5" w:line="206" w:lineRule="auto"/>
        <w:ind w:left="1130" w:right="714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 w:cs="Wawati SC" w:hint="eastAsia"/>
          <w:color w:val="231F20"/>
          <w:u w:val="single"/>
        </w:rPr>
        <w:t>巧虎</w:t>
      </w:r>
      <w:r w:rsidRPr="0070218B">
        <w:rPr>
          <w:rFonts w:asciiTheme="minorEastAsia" w:hAnsiTheme="minorEastAsia" w:cs="Wawati SC" w:hint="eastAsia"/>
          <w:color w:val="231F20"/>
          <w:spacing w:val="14"/>
        </w:rPr>
        <w:t>爸爸正在學習</w:t>
      </w:r>
      <w:r w:rsidRPr="0070218B">
        <w:rPr>
          <w:rFonts w:asciiTheme="minorEastAsia" w:hAnsiTheme="minorEastAsia" w:cs="Wawati SC"/>
          <w:color w:val="231F20"/>
          <w:spacing w:val="14"/>
        </w:rPr>
        <w:t xml:space="preserve"> 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語言的結構，他想到可以建立一個日期結構，用來記錄</w:t>
      </w:r>
      <w:r w:rsidRPr="0070218B">
        <w:rPr>
          <w:rFonts w:asciiTheme="minorEastAsia" w:hAnsiTheme="minorEastAsia" w:cs="Wawati SC" w:hint="eastAsia"/>
          <w:color w:val="231F20"/>
          <w:u w:val="single"/>
        </w:rPr>
        <w:t>巧虎</w:t>
      </w:r>
      <w:r w:rsidRPr="0070218B">
        <w:rPr>
          <w:rFonts w:asciiTheme="minorEastAsia" w:hAnsiTheme="minorEastAsia" w:cs="Wawati SC" w:hint="eastAsia"/>
          <w:color w:val="231F20"/>
          <w:spacing w:val="23"/>
        </w:rPr>
        <w:t>的</w:t>
      </w:r>
      <w:r w:rsidRPr="0070218B">
        <w:rPr>
          <w:rFonts w:asciiTheme="minorEastAsia" w:hAnsiTheme="minorEastAsia" w:cs="Wawati SC"/>
          <w:color w:val="231F20"/>
          <w:spacing w:val="23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  <w:spacing w:val="23"/>
        </w:rPr>
        <w:t>日，</w:t>
      </w:r>
      <w:r w:rsidRPr="0070218B">
        <w:rPr>
          <w:rFonts w:asciiTheme="minorEastAsia" w:hAnsiTheme="minorEastAsia" w:cs="Wawati SC" w:hint="eastAsia"/>
          <w:color w:val="231F20"/>
        </w:rPr>
        <w:t>同時使用</w:t>
      </w:r>
      <w:r w:rsidRPr="0070218B">
        <w:rPr>
          <w:rFonts w:asciiTheme="minorEastAsia" w:hAnsiTheme="minorEastAsia" w:cs="Wawati SC"/>
          <w:color w:val="231F20"/>
          <w:spacing w:val="79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2</w:t>
      </w:r>
      <w:r w:rsidRPr="0070218B">
        <w:rPr>
          <w:rFonts w:asciiTheme="minorEastAsia" w:hAnsiTheme="minorEastAsia"/>
          <w:color w:val="231F20"/>
          <w:spacing w:val="36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</w:rPr>
        <w:t>個函式來設定和顯示</w:t>
      </w:r>
      <w:r w:rsidRPr="0070218B">
        <w:rPr>
          <w:rFonts w:asciiTheme="minorEastAsia" w:hAnsiTheme="minorEastAsia" w:cs="Wawati SC"/>
          <w:color w:val="231F20"/>
          <w:spacing w:val="69"/>
          <w:w w:val="150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</w:rPr>
        <w:t>日，</w:t>
      </w:r>
      <w:r w:rsidRPr="0070218B">
        <w:rPr>
          <w:rFonts w:asciiTheme="minorEastAsia" w:hAnsiTheme="minorEastAsia" w:cs="Wawati SC" w:hint="eastAsia"/>
          <w:color w:val="231F20"/>
          <w:u w:val="single"/>
        </w:rPr>
        <w:t>巧虎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媽媽也提醒爸爸，結構資料在函式中可以用傳值</w:t>
      </w:r>
    </w:p>
    <w:p w:rsidR="004B05D7" w:rsidRPr="0070218B" w:rsidRDefault="004B05D7" w:rsidP="004B05D7">
      <w:pPr>
        <w:pStyle w:val="ae"/>
        <w:kinsoku w:val="0"/>
        <w:overflowPunct w:val="0"/>
        <w:spacing w:line="378" w:lineRule="exact"/>
        <w:ind w:left="1130"/>
        <w:rPr>
          <w:rFonts w:asciiTheme="minorEastAsia" w:cs="Wawati SC"/>
          <w:color w:val="231F20"/>
          <w:spacing w:val="-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0" allowOverlap="1" wp14:anchorId="27A34617" wp14:editId="3DC498ED">
                <wp:simplePos x="0" y="0"/>
                <wp:positionH relativeFrom="page">
                  <wp:posOffset>1487170</wp:posOffset>
                </wp:positionH>
                <wp:positionV relativeFrom="paragraph">
                  <wp:posOffset>-1972945</wp:posOffset>
                </wp:positionV>
                <wp:extent cx="2949575" cy="775335"/>
                <wp:effectExtent l="0" t="0" r="0" b="0"/>
                <wp:wrapNone/>
                <wp:docPr id="869539656" name="Group 9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9575" cy="775335"/>
                          <a:chOff x="2342" y="-3107"/>
                          <a:chExt cx="4645" cy="1221"/>
                        </a:xfrm>
                      </wpg:grpSpPr>
                      <pic:pic xmlns:pic="http://schemas.openxmlformats.org/drawingml/2006/picture">
                        <pic:nvPicPr>
                          <pic:cNvPr id="809080200" name="Picture 9174"/>
                          <pic:cNvPicPr>
                            <a:picLocks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3" y="-2069"/>
                            <a:ext cx="8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7027520" name="Freeform 9175"/>
                        <wps:cNvSpPr>
                          <a:spLocks/>
                        </wps:cNvSpPr>
                        <wps:spPr bwMode="auto">
                          <a:xfrm>
                            <a:off x="2520" y="-2240"/>
                            <a:ext cx="1" cy="115"/>
                          </a:xfrm>
                          <a:custGeom>
                            <a:avLst/>
                            <a:gdLst>
                              <a:gd name="T0" fmla="*/ 0 w 1"/>
                              <a:gd name="T1" fmla="*/ 114 h 115"/>
                              <a:gd name="T2" fmla="*/ 0 w 1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115">
                                <a:moveTo>
                                  <a:pt x="0" y="1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402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693100" name="Freeform 9176"/>
                        <wps:cNvSpPr>
                          <a:spLocks/>
                        </wps:cNvSpPr>
                        <wps:spPr bwMode="auto">
                          <a:xfrm>
                            <a:off x="2494" y="-2315"/>
                            <a:ext cx="50" cy="92"/>
                          </a:xfrm>
                          <a:custGeom>
                            <a:avLst/>
                            <a:gdLst>
                              <a:gd name="T0" fmla="*/ 24 w 50"/>
                              <a:gd name="T1" fmla="*/ 0 h 92"/>
                              <a:gd name="T2" fmla="*/ 0 w 50"/>
                              <a:gd name="T3" fmla="*/ 91 h 92"/>
                              <a:gd name="T4" fmla="*/ 49 w 50"/>
                              <a:gd name="T5" fmla="*/ 91 h 92"/>
                              <a:gd name="T6" fmla="*/ 24 w 50"/>
                              <a:gd name="T7" fmla="*/ 0 h 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0" h="92">
                                <a:moveTo>
                                  <a:pt x="24" y="0"/>
                                </a:moveTo>
                                <a:lnTo>
                                  <a:pt x="0" y="91"/>
                                </a:lnTo>
                                <a:lnTo>
                                  <a:pt x="49" y="91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941402" name="Freeform 9177"/>
                        <wps:cNvSpPr>
                          <a:spLocks/>
                        </wps:cNvSpPr>
                        <wps:spPr bwMode="auto">
                          <a:xfrm>
                            <a:off x="2358" y="-3099"/>
                            <a:ext cx="4629" cy="1"/>
                          </a:xfrm>
                          <a:custGeom>
                            <a:avLst/>
                            <a:gdLst>
                              <a:gd name="T0" fmla="*/ 0 w 4629"/>
                              <a:gd name="T1" fmla="*/ 0 h 1"/>
                              <a:gd name="T2" fmla="*/ 4624 w 4629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629" h="1">
                                <a:moveTo>
                                  <a:pt x="0" y="0"/>
                                </a:moveTo>
                                <a:lnTo>
                                  <a:pt x="4624" y="0"/>
                                </a:lnTo>
                              </a:path>
                            </a:pathLst>
                          </a:custGeom>
                          <a:noFill/>
                          <a:ln w="1077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870503" name="Freeform 9178"/>
                        <wps:cNvSpPr>
                          <a:spLocks/>
                        </wps:cNvSpPr>
                        <wps:spPr bwMode="auto">
                          <a:xfrm>
                            <a:off x="2358" y="-2325"/>
                            <a:ext cx="4629" cy="1"/>
                          </a:xfrm>
                          <a:custGeom>
                            <a:avLst/>
                            <a:gdLst>
                              <a:gd name="T0" fmla="*/ 0 w 4629"/>
                              <a:gd name="T1" fmla="*/ 0 h 1"/>
                              <a:gd name="T2" fmla="*/ 4624 w 4629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629" h="1">
                                <a:moveTo>
                                  <a:pt x="0" y="0"/>
                                </a:moveTo>
                                <a:lnTo>
                                  <a:pt x="4624" y="0"/>
                                </a:lnTo>
                              </a:path>
                            </a:pathLst>
                          </a:custGeom>
                          <a:noFill/>
                          <a:ln w="1077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834732" name="Freeform 9179"/>
                        <wps:cNvSpPr>
                          <a:spLocks/>
                        </wps:cNvSpPr>
                        <wps:spPr bwMode="auto">
                          <a:xfrm>
                            <a:off x="5373" y="-3099"/>
                            <a:ext cx="1" cy="774"/>
                          </a:xfrm>
                          <a:custGeom>
                            <a:avLst/>
                            <a:gdLst>
                              <a:gd name="T0" fmla="*/ 0 w 1"/>
                              <a:gd name="T1" fmla="*/ 0 h 774"/>
                              <a:gd name="T2" fmla="*/ 0 w 1"/>
                              <a:gd name="T3" fmla="*/ 774 h 7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774">
                                <a:moveTo>
                                  <a:pt x="0" y="0"/>
                                </a:moveTo>
                                <a:lnTo>
                                  <a:pt x="0" y="774"/>
                                </a:lnTo>
                              </a:path>
                            </a:pathLst>
                          </a:custGeom>
                          <a:noFill/>
                          <a:ln w="10793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534215" name="Freeform 9180"/>
                        <wps:cNvSpPr>
                          <a:spLocks/>
                        </wps:cNvSpPr>
                        <wps:spPr bwMode="auto">
                          <a:xfrm>
                            <a:off x="6416" y="-3099"/>
                            <a:ext cx="1" cy="774"/>
                          </a:xfrm>
                          <a:custGeom>
                            <a:avLst/>
                            <a:gdLst>
                              <a:gd name="T0" fmla="*/ 0 w 1"/>
                              <a:gd name="T1" fmla="*/ 0 h 774"/>
                              <a:gd name="T2" fmla="*/ 0 w 1"/>
                              <a:gd name="T3" fmla="*/ 774 h 7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774">
                                <a:moveTo>
                                  <a:pt x="0" y="0"/>
                                </a:moveTo>
                                <a:lnTo>
                                  <a:pt x="0" y="774"/>
                                </a:lnTo>
                              </a:path>
                            </a:pathLst>
                          </a:custGeom>
                          <a:noFill/>
                          <a:ln w="10793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997545" name="Picture 9181"/>
                          <pic:cNvPicPr>
                            <a:picLocks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4" y="-3108"/>
                            <a:ext cx="224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1396157" name="Picture 9182"/>
                          <pic:cNvPicPr>
                            <a:picLocks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7" y="-3054"/>
                            <a:ext cx="820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960801" id="Group 9173" o:spid="_x0000_s1026" style="position:absolute;margin-left:117.1pt;margin-top:-155.35pt;width:232.25pt;height:61.05pt;z-index:-251620352;mso-position-horizontal-relative:page" coordorigin="2342,-3107" coordsize="4645,122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" o:allowincell="f">
                <v:shape id="Picture 9174" o:spid="_x0000_s1027" type="#_x0000_t75" style="position:absolute;left:2343;top:-2069;width:82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">
                  <v:imagedata r:id="rId112" o:title=""/>
                  <v:path arrowok="t"/>
                  <o:lock v:ext="edit" aspectratio="f"/>
                </v:shape>
                <v:shape id="Freeform 9175" o:spid="_x0000_s1028" style="position:absolute;left:2520;top:-2240;width:1;height:115;visibility:visible;mso-wrap-style:square;v-text-anchor:top" coordsize="1,1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" path="m,114l,e" filled="f" strokecolor="#231f20" strokeweight=".15006mm">
                  <v:path arrowok="t" o:connecttype="custom" o:connectlocs="0,114;0,0" o:connectangles="0,0"/>
                </v:shape>
                <v:shape id="Freeform 9176" o:spid="_x0000_s1029" style="position:absolute;left:2494;top:-2315;width:50;height:92;visibility:visible;mso-wrap-style:square;v-text-anchor:top" coordsize="50,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" path="m24,l,91r49,l24,xe" fillcolor="#231f20" stroked="f">
                  <v:path arrowok="t" o:connecttype="custom" o:connectlocs="24,0;0,91;49,91;24,0" o:connectangles="0,0,0,0"/>
                </v:shape>
                <v:shape id="Freeform 9177" o:spid="_x0000_s1030" style="position:absolute;left:2358;top:-3099;width:4629;height:1;visibility:visible;mso-wrap-style:square;v-text-anchor:top" coordsize="4629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" path="m,l4624,e" filled="f" strokecolor="#231f20" strokeweight=".29919mm">
                  <v:path arrowok="t" o:connecttype="custom" o:connectlocs="0,0;4624,0" o:connectangles="0,0"/>
                </v:shape>
                <v:shape id="Freeform 9178" o:spid="_x0000_s1031" style="position:absolute;left:2358;top:-2325;width:4629;height:1;visibility:visible;mso-wrap-style:square;v-text-anchor:top" coordsize="4629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" path="m,l4624,e" filled="f" strokecolor="#231f20" strokeweight=".29919mm">
                  <v:path arrowok="t" o:connecttype="custom" o:connectlocs="0,0;4624,0" o:connectangles="0,0"/>
                </v:shape>
                <v:shape id="Freeform 9179" o:spid="_x0000_s1032" style="position:absolute;left:5373;top:-3099;width:1;height:774;visibility:visible;mso-wrap-style:square;v-text-anchor:top" coordsize="1,7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" path="m,l,774e" filled="f" strokecolor="#231f20" strokeweight=".29981mm">
                  <v:path arrowok="t" o:connecttype="custom" o:connectlocs="0,0;0,774" o:connectangles="0,0"/>
                </v:shape>
                <v:shape id="Freeform 9180" o:spid="_x0000_s1033" style="position:absolute;left:6416;top:-3099;width:1;height:774;visibility:visible;mso-wrap-style:square;v-text-anchor:top" coordsize="1,7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" path="m,l,774e" filled="f" strokecolor="#231f20" strokeweight=".29981mm">
                  <v:path arrowok="t" o:connecttype="custom" o:connectlocs="0,0;0,774" o:connectangles="0,0"/>
                </v:shape>
                <v:shape id="Picture 9181" o:spid="_x0000_s1034" type="#_x0000_t75" style="position:absolute;left:2444;top:-3108;width:2240;height:8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">
                  <v:imagedata r:id="rId113" o:title=""/>
                  <v:path arrowok="t"/>
                  <o:lock v:ext="edit" aspectratio="f"/>
                </v:shape>
                <v:shape id="Picture 9182" o:spid="_x0000_s1035" type="#_x0000_t75" style="position:absolute;left:5487;top:-3054;width:820;height:6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">
                  <v:imagedata r:id="rId114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0" allowOverlap="1" wp14:anchorId="3A2B9B42" wp14:editId="35F000AE">
                <wp:simplePos x="0" y="0"/>
                <wp:positionH relativeFrom="page">
                  <wp:posOffset>717550</wp:posOffset>
                </wp:positionH>
                <wp:positionV relativeFrom="paragraph">
                  <wp:posOffset>-725805</wp:posOffset>
                </wp:positionV>
                <wp:extent cx="6120130" cy="213360"/>
                <wp:effectExtent l="0" t="0" r="0" b="0"/>
                <wp:wrapNone/>
                <wp:docPr id="581212116" name="Freeform 9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20130" cy="213360"/>
                        </a:xfrm>
                        <a:custGeom>
                          <a:avLst/>
                          <a:gdLst>
                            <a:gd name="T0" fmla="*/ 6119495 w 9638"/>
                            <a:gd name="T1" fmla="*/ 177165 h 336"/>
                            <a:gd name="T2" fmla="*/ 1440815 w 9638"/>
                            <a:gd name="T3" fmla="*/ 177165 h 336"/>
                            <a:gd name="T4" fmla="*/ 1436370 w 9638"/>
                            <a:gd name="T5" fmla="*/ 168275 h 336"/>
                            <a:gd name="T6" fmla="*/ 1410970 w 9638"/>
                            <a:gd name="T7" fmla="*/ 132080 h 336"/>
                            <a:gd name="T8" fmla="*/ 1380490 w 9638"/>
                            <a:gd name="T9" fmla="*/ 99695 h 336"/>
                            <a:gd name="T10" fmla="*/ 1345565 w 9638"/>
                            <a:gd name="T11" fmla="*/ 70485 h 336"/>
                            <a:gd name="T12" fmla="*/ 1306830 w 9638"/>
                            <a:gd name="T13" fmla="*/ 46355 h 336"/>
                            <a:gd name="T14" fmla="*/ 1264920 w 9638"/>
                            <a:gd name="T15" fmla="*/ 26670 h 336"/>
                            <a:gd name="T16" fmla="*/ 1220470 w 9638"/>
                            <a:gd name="T17" fmla="*/ 12065 h 336"/>
                            <a:gd name="T18" fmla="*/ 1172845 w 9638"/>
                            <a:gd name="T19" fmla="*/ 2540 h 336"/>
                            <a:gd name="T20" fmla="*/ 1123315 w 9638"/>
                            <a:gd name="T21" fmla="*/ 0 h 336"/>
                            <a:gd name="T22" fmla="*/ 1073785 w 9638"/>
                            <a:gd name="T23" fmla="*/ 2540 h 336"/>
                            <a:gd name="T24" fmla="*/ 1026160 w 9638"/>
                            <a:gd name="T25" fmla="*/ 12065 h 336"/>
                            <a:gd name="T26" fmla="*/ 981075 w 9638"/>
                            <a:gd name="T27" fmla="*/ 26670 h 336"/>
                            <a:gd name="T28" fmla="*/ 939165 w 9638"/>
                            <a:gd name="T29" fmla="*/ 46355 h 336"/>
                            <a:gd name="T30" fmla="*/ 900430 w 9638"/>
                            <a:gd name="T31" fmla="*/ 70485 h 336"/>
                            <a:gd name="T32" fmla="*/ 866140 w 9638"/>
                            <a:gd name="T33" fmla="*/ 99695 h 336"/>
                            <a:gd name="T34" fmla="*/ 835660 w 9638"/>
                            <a:gd name="T35" fmla="*/ 132080 h 336"/>
                            <a:gd name="T36" fmla="*/ 810260 w 9638"/>
                            <a:gd name="T37" fmla="*/ 168275 h 336"/>
                            <a:gd name="T38" fmla="*/ 805180 w 9638"/>
                            <a:gd name="T39" fmla="*/ 177165 h 336"/>
                            <a:gd name="T40" fmla="*/ 0 w 9638"/>
                            <a:gd name="T41" fmla="*/ 177165 h 336"/>
                            <a:gd name="T42" fmla="*/ 0 w 9638"/>
                            <a:gd name="T43" fmla="*/ 212725 h 336"/>
                            <a:gd name="T44" fmla="*/ 6119495 w 9638"/>
                            <a:gd name="T45" fmla="*/ 212725 h 336"/>
                            <a:gd name="T46" fmla="*/ 6119495 w 9638"/>
                            <a:gd name="T47" fmla="*/ 177165 h 3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</a:gdLst>
                          <a:ahLst/>
                          <a:cxnLst>
                            <a:cxn ang="T48">
                              <a:pos x="T0" y="T1"/>
                            </a:cxn>
                            <a:cxn ang="T49">
                              <a:pos x="T2" y="T3"/>
                            </a:cxn>
                            <a:cxn ang="T50">
                              <a:pos x="T4" y="T5"/>
                            </a:cxn>
                            <a:cxn ang="T51">
                              <a:pos x="T6" y="T7"/>
                            </a:cxn>
                            <a:cxn ang="T52">
                              <a:pos x="T8" y="T9"/>
                            </a:cxn>
                            <a:cxn ang="T53">
                              <a:pos x="T10" y="T11"/>
                            </a:cxn>
                            <a:cxn ang="T54">
                              <a:pos x="T12" y="T13"/>
                            </a:cxn>
                            <a:cxn ang="T55">
                              <a:pos x="T14" y="T15"/>
                            </a:cxn>
                            <a:cxn ang="T56">
                              <a:pos x="T16" y="T17"/>
                            </a:cxn>
                            <a:cxn ang="T57">
                              <a:pos x="T18" y="T19"/>
                            </a:cxn>
                            <a:cxn ang="T58">
                              <a:pos x="T20" y="T21"/>
                            </a:cxn>
                            <a:cxn ang="T59">
                              <a:pos x="T22" y="T23"/>
                            </a:cxn>
                            <a:cxn ang="T60">
                              <a:pos x="T24" y="T25"/>
                            </a:cxn>
                            <a:cxn ang="T61">
                              <a:pos x="T26" y="T27"/>
                            </a:cxn>
                            <a:cxn ang="T62">
                              <a:pos x="T28" y="T29"/>
                            </a:cxn>
                            <a:cxn ang="T63">
                              <a:pos x="T30" y="T31"/>
                            </a:cxn>
                            <a:cxn ang="T64">
                              <a:pos x="T32" y="T33"/>
                            </a:cxn>
                            <a:cxn ang="T65">
                              <a:pos x="T34" y="T35"/>
                            </a:cxn>
                            <a:cxn ang="T66">
                              <a:pos x="T36" y="T37"/>
                            </a:cxn>
                            <a:cxn ang="T67">
                              <a:pos x="T38" y="T39"/>
                            </a:cxn>
                            <a:cxn ang="T68">
                              <a:pos x="T40" y="T41"/>
                            </a:cxn>
                            <a:cxn ang="T69">
                              <a:pos x="T42" y="T43"/>
                            </a:cxn>
                            <a:cxn ang="T70">
                              <a:pos x="T44" y="T45"/>
                            </a:cxn>
                            <a:cxn ang="T71">
                              <a:pos x="T46" y="T47"/>
                            </a:cxn>
                          </a:cxnLst>
                          <a:rect l="0" t="0" r="r" b="b"/>
                          <a:pathLst>
                            <a:path w="9638" h="336">
                              <a:moveTo>
                                <a:pt x="9637" y="279"/>
                              </a:moveTo>
                              <a:lnTo>
                                <a:pt x="2269" y="279"/>
                              </a:lnTo>
                              <a:lnTo>
                                <a:pt x="2262" y="265"/>
                              </a:lnTo>
                              <a:lnTo>
                                <a:pt x="2222" y="208"/>
                              </a:lnTo>
                              <a:lnTo>
                                <a:pt x="2174" y="157"/>
                              </a:lnTo>
                              <a:lnTo>
                                <a:pt x="2119" y="111"/>
                              </a:lnTo>
                              <a:lnTo>
                                <a:pt x="2058" y="73"/>
                              </a:lnTo>
                              <a:lnTo>
                                <a:pt x="1992" y="42"/>
                              </a:lnTo>
                              <a:lnTo>
                                <a:pt x="1922" y="19"/>
                              </a:lnTo>
                              <a:lnTo>
                                <a:pt x="1847" y="4"/>
                              </a:lnTo>
                              <a:lnTo>
                                <a:pt x="1769" y="0"/>
                              </a:lnTo>
                              <a:lnTo>
                                <a:pt x="1691" y="4"/>
                              </a:lnTo>
                              <a:lnTo>
                                <a:pt x="1616" y="19"/>
                              </a:lnTo>
                              <a:lnTo>
                                <a:pt x="1545" y="42"/>
                              </a:lnTo>
                              <a:lnTo>
                                <a:pt x="1479" y="73"/>
                              </a:lnTo>
                              <a:lnTo>
                                <a:pt x="1418" y="111"/>
                              </a:lnTo>
                              <a:lnTo>
                                <a:pt x="1364" y="157"/>
                              </a:lnTo>
                              <a:lnTo>
                                <a:pt x="1316" y="208"/>
                              </a:lnTo>
                              <a:lnTo>
                                <a:pt x="1276" y="265"/>
                              </a:lnTo>
                              <a:lnTo>
                                <a:pt x="1268" y="279"/>
                              </a:lnTo>
                              <a:lnTo>
                                <a:pt x="0" y="279"/>
                              </a:lnTo>
                              <a:lnTo>
                                <a:pt x="0" y="335"/>
                              </a:lnTo>
                              <a:lnTo>
                                <a:pt x="9637" y="335"/>
                              </a:lnTo>
                              <a:lnTo>
                                <a:pt x="9637" y="2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E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4E8B9" id="Freeform 9183" o:spid="_x0000_s1026" style="position:absolute;margin-left:56.5pt;margin-top:-57.15pt;width:481.9pt;height:16.8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38,3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" o:allowincell="f" path="m9637,279r-7368,l2262,265r-40,-57l2174,157r-55,-46l2058,73,1992,42,1922,19,1847,4,1769,r-78,4l1616,19r-71,23l1479,73r-61,38l1364,157r-48,51l1276,265r-8,14l,279r,56l9637,335r,-56xe" fillcolor="#00aeef" stroked="f">
                <v:path arrowok="t" o:connecttype="custom" o:connectlocs="2147483646,112499775;914917525,112499775;912094950,106854625;895965950,83870800;876611150,63306325;854433775,44757975;829837050,29435425;803224200,16935450;774998450,7661275;744756575,1612900;713305025,0;681853475,1612900;651611600,7661275;622982625,16935450;596369775,29435425;571773050,44757975;549998900,63306325;530644100,83870800;514515100,106854625;511289300,112499775;0,112499775;0,135080375;2147483646,135080375;2147483646,112499775" o:connectangles="0,0,0,0,0,0,0,0,0,0,0,0,0,0,0,0,0,0,0,0,0,0,0,0"/>
                <w10:wrap anchorx="page"/>
              </v:shape>
            </w:pict>
          </mc:Fallback>
        </mc:AlternateContent>
      </w:r>
      <w:r w:rsidRPr="0070218B">
        <w:rPr>
          <w:rFonts w:asciiTheme="minorEastAsia" w:hAnsiTheme="minorEastAsia" w:cs="Wawati SC" w:hint="eastAsia"/>
          <w:color w:val="231F20"/>
        </w:rPr>
        <w:t>或傳址的方式傳遞，可以嘗試用不同的方式設計</w:t>
      </w: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 w:cs="Wawati SC" w:hint="eastAsia"/>
          <w:color w:val="231F20"/>
          <w:u w:val="single"/>
        </w:rPr>
        <w:t>巧虎</w:t>
      </w:r>
      <w:r w:rsidRPr="0070218B">
        <w:rPr>
          <w:rFonts w:asciiTheme="minorEastAsia" w:hAnsiTheme="minorEastAsia" w:cs="Wawati SC" w:hint="eastAsia"/>
          <w:color w:val="231F20"/>
          <w:w w:val="130"/>
        </w:rPr>
        <w:t>的</w:t>
      </w:r>
      <w:r w:rsidRPr="0070218B">
        <w:rPr>
          <w:rFonts w:asciiTheme="minorEastAsia" w:hAnsiTheme="minorEastAsia" w:cs="Wawati SC"/>
          <w:color w:val="231F20"/>
          <w:w w:val="130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  <w:spacing w:val="10"/>
        </w:rPr>
        <w:t>日是</w:t>
      </w:r>
      <w:r w:rsidRPr="0070218B">
        <w:rPr>
          <w:rFonts w:asciiTheme="minorEastAsia" w:hAnsiTheme="minorEastAsia" w:cs="Wawati SC"/>
          <w:color w:val="231F20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</w:rPr>
        <w:t>5</w:t>
      </w:r>
      <w:r w:rsidRPr="0070218B">
        <w:rPr>
          <w:rFonts w:asciiTheme="minorEastAsia" w:hAnsiTheme="minorEastAsia"/>
          <w:color w:val="231F20"/>
          <w:spacing w:val="47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16"/>
        </w:rPr>
        <w:t>月</w:t>
      </w:r>
      <w:r w:rsidRPr="0070218B">
        <w:rPr>
          <w:rFonts w:asciiTheme="minorEastAsia" w:hAnsiTheme="minorEastAsia" w:cs="Wawati SC"/>
          <w:color w:val="231F20"/>
          <w:spacing w:val="16"/>
        </w:rPr>
        <w:t xml:space="preserve"> </w:t>
      </w:r>
      <w:r w:rsidRPr="0070218B">
        <w:rPr>
          <w:rFonts w:asciiTheme="minorEastAsia" w:hAnsiTheme="minorEastAsia"/>
          <w:color w:val="231F20"/>
        </w:rPr>
        <w:t>5</w:t>
      </w:r>
      <w:r w:rsidRPr="0070218B">
        <w:rPr>
          <w:rFonts w:asciiTheme="minorEastAsia" w:hAnsiTheme="minorEastAsia"/>
          <w:color w:val="231F20"/>
          <w:spacing w:val="4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日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16"/>
        <w:rPr>
          <w:rFonts w:asciiTheme="minorEastAsia" w:cs="Wawati SC"/>
          <w:sz w:val="5"/>
          <w:szCs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8176" behindDoc="0" locked="0" layoutInCell="0" allowOverlap="1" wp14:anchorId="5356D48C" wp14:editId="4524E7AF">
                <wp:simplePos x="0" y="0"/>
                <wp:positionH relativeFrom="page">
                  <wp:posOffset>717550</wp:posOffset>
                </wp:positionH>
                <wp:positionV relativeFrom="paragraph">
                  <wp:posOffset>83185</wp:posOffset>
                </wp:positionV>
                <wp:extent cx="178435" cy="178435"/>
                <wp:effectExtent l="0" t="0" r="0" b="0"/>
                <wp:wrapTopAndBottom/>
                <wp:docPr id="959345702" name="Group 9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" cy="178435"/>
                          <a:chOff x="1130" y="131"/>
                          <a:chExt cx="281" cy="281"/>
                        </a:xfrm>
                      </wpg:grpSpPr>
                      <wps:wsp>
                        <wps:cNvPr id="1712141663" name="Freeform 9185"/>
                        <wps:cNvSpPr>
                          <a:spLocks/>
                        </wps:cNvSpPr>
                        <wps:spPr bwMode="auto">
                          <a:xfrm>
                            <a:off x="1130" y="131"/>
                            <a:ext cx="281" cy="281"/>
                          </a:xfrm>
                          <a:custGeom>
                            <a:avLst/>
                            <a:gdLst>
                              <a:gd name="T0" fmla="*/ 275 w 281"/>
                              <a:gd name="T1" fmla="*/ 0 h 281"/>
                              <a:gd name="T2" fmla="*/ 270 w 281"/>
                              <a:gd name="T3" fmla="*/ 0 h 281"/>
                              <a:gd name="T4" fmla="*/ 4 w 281"/>
                              <a:gd name="T5" fmla="*/ 0 h 281"/>
                              <a:gd name="T6" fmla="*/ 0 w 281"/>
                              <a:gd name="T7" fmla="*/ 4 h 281"/>
                              <a:gd name="T8" fmla="*/ 0 w 281"/>
                              <a:gd name="T9" fmla="*/ 275 h 281"/>
                              <a:gd name="T10" fmla="*/ 4 w 281"/>
                              <a:gd name="T11" fmla="*/ 280 h 281"/>
                              <a:gd name="T12" fmla="*/ 275 w 281"/>
                              <a:gd name="T13" fmla="*/ 280 h 281"/>
                              <a:gd name="T14" fmla="*/ 280 w 281"/>
                              <a:gd name="T15" fmla="*/ 275 h 281"/>
                              <a:gd name="T16" fmla="*/ 280 w 281"/>
                              <a:gd name="T17" fmla="*/ 4 h 281"/>
                              <a:gd name="T18" fmla="*/ 275 w 281"/>
                              <a:gd name="T19" fmla="*/ 0 h 2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1" h="281">
                                <a:moveTo>
                                  <a:pt x="275" y="0"/>
                                </a:moveTo>
                                <a:lnTo>
                                  <a:pt x="270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275"/>
                                </a:lnTo>
                                <a:lnTo>
                                  <a:pt x="4" y="280"/>
                                </a:lnTo>
                                <a:lnTo>
                                  <a:pt x="275" y="280"/>
                                </a:lnTo>
                                <a:lnTo>
                                  <a:pt x="280" y="275"/>
                                </a:lnTo>
                                <a:lnTo>
                                  <a:pt x="280" y="4"/>
                                </a:lnTo>
                                <a:lnTo>
                                  <a:pt x="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1951072" name="Group 9186"/>
                        <wpg:cNvGrpSpPr>
                          <a:grpSpLocks/>
                        </wpg:cNvGrpSpPr>
                        <wpg:grpSpPr bwMode="auto">
                          <a:xfrm>
                            <a:off x="1177" y="178"/>
                            <a:ext cx="185" cy="185"/>
                            <a:chOff x="1177" y="178"/>
                            <a:chExt cx="185" cy="185"/>
                          </a:xfrm>
                        </wpg:grpSpPr>
                        <wps:wsp>
                          <wps:cNvPr id="484557572" name="Freeform 9187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139 w 185"/>
                                <a:gd name="T1" fmla="*/ 21 h 185"/>
                                <a:gd name="T2" fmla="*/ 123 w 185"/>
                                <a:gd name="T3" fmla="*/ 21 h 185"/>
                                <a:gd name="T4" fmla="*/ 118 w 185"/>
                                <a:gd name="T5" fmla="*/ 30 h 185"/>
                                <a:gd name="T6" fmla="*/ 111 w 185"/>
                                <a:gd name="T7" fmla="*/ 39 h 185"/>
                                <a:gd name="T8" fmla="*/ 104 w 185"/>
                                <a:gd name="T9" fmla="*/ 46 h 185"/>
                                <a:gd name="T10" fmla="*/ 102 w 185"/>
                                <a:gd name="T11" fmla="*/ 48 h 185"/>
                                <a:gd name="T12" fmla="*/ 92 w 185"/>
                                <a:gd name="T13" fmla="*/ 56 h 185"/>
                                <a:gd name="T14" fmla="*/ 103 w 185"/>
                                <a:gd name="T15" fmla="*/ 67 h 185"/>
                                <a:gd name="T16" fmla="*/ 115 w 185"/>
                                <a:gd name="T17" fmla="*/ 57 h 185"/>
                                <a:gd name="T18" fmla="*/ 125 w 185"/>
                                <a:gd name="T19" fmla="*/ 46 h 185"/>
                                <a:gd name="T20" fmla="*/ 133 w 185"/>
                                <a:gd name="T21" fmla="*/ 34 h 185"/>
                                <a:gd name="T22" fmla="*/ 139 w 185"/>
                                <a:gd name="T23" fmla="*/ 22 h 185"/>
                                <a:gd name="T24" fmla="*/ 139 w 185"/>
                                <a:gd name="T25" fmla="*/ 21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39" y="21"/>
                                  </a:moveTo>
                                  <a:lnTo>
                                    <a:pt x="123" y="21"/>
                                  </a:lnTo>
                                  <a:lnTo>
                                    <a:pt x="118" y="30"/>
                                  </a:lnTo>
                                  <a:lnTo>
                                    <a:pt x="111" y="39"/>
                                  </a:lnTo>
                                  <a:lnTo>
                                    <a:pt x="104" y="46"/>
                                  </a:lnTo>
                                  <a:lnTo>
                                    <a:pt x="102" y="48"/>
                                  </a:lnTo>
                                  <a:lnTo>
                                    <a:pt x="92" y="56"/>
                                  </a:lnTo>
                                  <a:lnTo>
                                    <a:pt x="103" y="67"/>
                                  </a:lnTo>
                                  <a:lnTo>
                                    <a:pt x="115" y="57"/>
                                  </a:lnTo>
                                  <a:lnTo>
                                    <a:pt x="125" y="46"/>
                                  </a:lnTo>
                                  <a:lnTo>
                                    <a:pt x="133" y="34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39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3208371" name="Freeform 9188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134 w 185"/>
                                <a:gd name="T1" fmla="*/ 43 h 185"/>
                                <a:gd name="T2" fmla="*/ 134 w 185"/>
                                <a:gd name="T3" fmla="*/ 45 h 185"/>
                                <a:gd name="T4" fmla="*/ 134 w 185"/>
                                <a:gd name="T5" fmla="*/ 51 h 185"/>
                                <a:gd name="T6" fmla="*/ 134 w 185"/>
                                <a:gd name="T7" fmla="*/ 56 h 185"/>
                                <a:gd name="T8" fmla="*/ 134 w 185"/>
                                <a:gd name="T9" fmla="*/ 61 h 185"/>
                                <a:gd name="T10" fmla="*/ 148 w 185"/>
                                <a:gd name="T11" fmla="*/ 64 h 185"/>
                                <a:gd name="T12" fmla="*/ 158 w 185"/>
                                <a:gd name="T13" fmla="*/ 64 h 185"/>
                                <a:gd name="T14" fmla="*/ 169 w 185"/>
                                <a:gd name="T15" fmla="*/ 61 h 185"/>
                                <a:gd name="T16" fmla="*/ 169 w 185"/>
                                <a:gd name="T17" fmla="*/ 61 h 185"/>
                                <a:gd name="T18" fmla="*/ 173 w 185"/>
                                <a:gd name="T19" fmla="*/ 59 h 185"/>
                                <a:gd name="T20" fmla="*/ 175 w 185"/>
                                <a:gd name="T21" fmla="*/ 56 h 185"/>
                                <a:gd name="T22" fmla="*/ 177 w 185"/>
                                <a:gd name="T23" fmla="*/ 51 h 185"/>
                                <a:gd name="T24" fmla="*/ 177 w 185"/>
                                <a:gd name="T25" fmla="*/ 48 h 185"/>
                                <a:gd name="T26" fmla="*/ 157 w 185"/>
                                <a:gd name="T27" fmla="*/ 48 h 185"/>
                                <a:gd name="T28" fmla="*/ 147 w 185"/>
                                <a:gd name="T29" fmla="*/ 48 h 185"/>
                                <a:gd name="T30" fmla="*/ 134 w 185"/>
                                <a:gd name="T31" fmla="*/ 43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34" y="43"/>
                                  </a:moveTo>
                                  <a:lnTo>
                                    <a:pt x="134" y="45"/>
                                  </a:lnTo>
                                  <a:lnTo>
                                    <a:pt x="134" y="51"/>
                                  </a:lnTo>
                                  <a:lnTo>
                                    <a:pt x="134" y="56"/>
                                  </a:lnTo>
                                  <a:lnTo>
                                    <a:pt x="134" y="61"/>
                                  </a:lnTo>
                                  <a:lnTo>
                                    <a:pt x="148" y="64"/>
                                  </a:lnTo>
                                  <a:lnTo>
                                    <a:pt x="158" y="64"/>
                                  </a:lnTo>
                                  <a:lnTo>
                                    <a:pt x="169" y="61"/>
                                  </a:lnTo>
                                  <a:lnTo>
                                    <a:pt x="169" y="61"/>
                                  </a:lnTo>
                                  <a:lnTo>
                                    <a:pt x="173" y="59"/>
                                  </a:lnTo>
                                  <a:lnTo>
                                    <a:pt x="175" y="56"/>
                                  </a:lnTo>
                                  <a:lnTo>
                                    <a:pt x="177" y="51"/>
                                  </a:lnTo>
                                  <a:lnTo>
                                    <a:pt x="177" y="48"/>
                                  </a:lnTo>
                                  <a:lnTo>
                                    <a:pt x="157" y="48"/>
                                  </a:lnTo>
                                  <a:lnTo>
                                    <a:pt x="147" y="48"/>
                                  </a:lnTo>
                                  <a:lnTo>
                                    <a:pt x="134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2026794" name="Freeform 9189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174 w 185"/>
                                <a:gd name="T1" fmla="*/ 7 h 185"/>
                                <a:gd name="T2" fmla="*/ 93 w 185"/>
                                <a:gd name="T3" fmla="*/ 7 h 185"/>
                                <a:gd name="T4" fmla="*/ 93 w 185"/>
                                <a:gd name="T5" fmla="*/ 21 h 185"/>
                                <a:gd name="T6" fmla="*/ 163 w 185"/>
                                <a:gd name="T7" fmla="*/ 21 h 185"/>
                                <a:gd name="T8" fmla="*/ 164 w 185"/>
                                <a:gd name="T9" fmla="*/ 22 h 185"/>
                                <a:gd name="T10" fmla="*/ 164 w 185"/>
                                <a:gd name="T11" fmla="*/ 23 h 185"/>
                                <a:gd name="T12" fmla="*/ 165 w 185"/>
                                <a:gd name="T13" fmla="*/ 24 h 185"/>
                                <a:gd name="T14" fmla="*/ 165 w 185"/>
                                <a:gd name="T15" fmla="*/ 30 h 185"/>
                                <a:gd name="T16" fmla="*/ 164 w 185"/>
                                <a:gd name="T17" fmla="*/ 39 h 185"/>
                                <a:gd name="T18" fmla="*/ 164 w 185"/>
                                <a:gd name="T19" fmla="*/ 41 h 185"/>
                                <a:gd name="T20" fmla="*/ 163 w 185"/>
                                <a:gd name="T21" fmla="*/ 43 h 185"/>
                                <a:gd name="T22" fmla="*/ 162 w 185"/>
                                <a:gd name="T23" fmla="*/ 45 h 185"/>
                                <a:gd name="T24" fmla="*/ 157 w 185"/>
                                <a:gd name="T25" fmla="*/ 48 h 185"/>
                                <a:gd name="T26" fmla="*/ 177 w 185"/>
                                <a:gd name="T27" fmla="*/ 48 h 185"/>
                                <a:gd name="T28" fmla="*/ 179 w 185"/>
                                <a:gd name="T29" fmla="*/ 42 h 185"/>
                                <a:gd name="T30" fmla="*/ 180 w 185"/>
                                <a:gd name="T31" fmla="*/ 30 h 185"/>
                                <a:gd name="T32" fmla="*/ 180 w 185"/>
                                <a:gd name="T33" fmla="*/ 22 h 185"/>
                                <a:gd name="T34" fmla="*/ 180 w 185"/>
                                <a:gd name="T35" fmla="*/ 15 h 185"/>
                                <a:gd name="T36" fmla="*/ 179 w 185"/>
                                <a:gd name="T37" fmla="*/ 10 h 185"/>
                                <a:gd name="T38" fmla="*/ 177 w 185"/>
                                <a:gd name="T39" fmla="*/ 8 h 185"/>
                                <a:gd name="T40" fmla="*/ 174 w 185"/>
                                <a:gd name="T41" fmla="*/ 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74" y="7"/>
                                  </a:moveTo>
                                  <a:lnTo>
                                    <a:pt x="93" y="7"/>
                                  </a:lnTo>
                                  <a:lnTo>
                                    <a:pt x="93" y="21"/>
                                  </a:lnTo>
                                  <a:lnTo>
                                    <a:pt x="163" y="21"/>
                                  </a:lnTo>
                                  <a:lnTo>
                                    <a:pt x="164" y="22"/>
                                  </a:lnTo>
                                  <a:lnTo>
                                    <a:pt x="164" y="23"/>
                                  </a:lnTo>
                                  <a:lnTo>
                                    <a:pt x="165" y="24"/>
                                  </a:lnTo>
                                  <a:lnTo>
                                    <a:pt x="165" y="30"/>
                                  </a:lnTo>
                                  <a:lnTo>
                                    <a:pt x="164" y="39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63" y="43"/>
                                  </a:lnTo>
                                  <a:lnTo>
                                    <a:pt x="162" y="45"/>
                                  </a:lnTo>
                                  <a:lnTo>
                                    <a:pt x="157" y="48"/>
                                  </a:lnTo>
                                  <a:lnTo>
                                    <a:pt x="177" y="48"/>
                                  </a:lnTo>
                                  <a:lnTo>
                                    <a:pt x="179" y="42"/>
                                  </a:lnTo>
                                  <a:lnTo>
                                    <a:pt x="180" y="30"/>
                                  </a:lnTo>
                                  <a:lnTo>
                                    <a:pt x="180" y="22"/>
                                  </a:lnTo>
                                  <a:lnTo>
                                    <a:pt x="180" y="15"/>
                                  </a:lnTo>
                                  <a:lnTo>
                                    <a:pt x="179" y="10"/>
                                  </a:lnTo>
                                  <a:lnTo>
                                    <a:pt x="177" y="8"/>
                                  </a:lnTo>
                                  <a:lnTo>
                                    <a:pt x="174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4110248" name="Freeform 9190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144 h 185"/>
                                <a:gd name="T2" fmla="*/ 135 w 185"/>
                                <a:gd name="T3" fmla="*/ 144 h 185"/>
                                <a:gd name="T4" fmla="*/ 135 w 185"/>
                                <a:gd name="T5" fmla="*/ 183 h 185"/>
                                <a:gd name="T6" fmla="*/ 151 w 185"/>
                                <a:gd name="T7" fmla="*/ 183 h 185"/>
                                <a:gd name="T8" fmla="*/ 151 w 185"/>
                                <a:gd name="T9" fmla="*/ 144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144"/>
                                  </a:moveTo>
                                  <a:lnTo>
                                    <a:pt x="135" y="144"/>
                                  </a:lnTo>
                                  <a:lnTo>
                                    <a:pt x="135" y="183"/>
                                  </a:lnTo>
                                  <a:lnTo>
                                    <a:pt x="151" y="183"/>
                                  </a:lnTo>
                                  <a:lnTo>
                                    <a:pt x="151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7756352" name="Freeform 9191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184 w 185"/>
                                <a:gd name="T1" fmla="*/ 128 h 185"/>
                                <a:gd name="T2" fmla="*/ 95 w 185"/>
                                <a:gd name="T3" fmla="*/ 128 h 185"/>
                                <a:gd name="T4" fmla="*/ 95 w 185"/>
                                <a:gd name="T5" fmla="*/ 144 h 185"/>
                                <a:gd name="T6" fmla="*/ 184 w 185"/>
                                <a:gd name="T7" fmla="*/ 144 h 185"/>
                                <a:gd name="T8" fmla="*/ 184 w 185"/>
                                <a:gd name="T9" fmla="*/ 128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84" y="128"/>
                                  </a:moveTo>
                                  <a:lnTo>
                                    <a:pt x="95" y="128"/>
                                  </a:lnTo>
                                  <a:lnTo>
                                    <a:pt x="95" y="144"/>
                                  </a:lnTo>
                                  <a:lnTo>
                                    <a:pt x="184" y="144"/>
                                  </a:lnTo>
                                  <a:lnTo>
                                    <a:pt x="184" y="1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9990562" name="Freeform 9192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101 h 185"/>
                                <a:gd name="T2" fmla="*/ 135 w 185"/>
                                <a:gd name="T3" fmla="*/ 101 h 185"/>
                                <a:gd name="T4" fmla="*/ 135 w 185"/>
                                <a:gd name="T5" fmla="*/ 128 h 185"/>
                                <a:gd name="T6" fmla="*/ 151 w 185"/>
                                <a:gd name="T7" fmla="*/ 128 h 185"/>
                                <a:gd name="T8" fmla="*/ 151 w 185"/>
                                <a:gd name="T9" fmla="*/ 101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101"/>
                                  </a:moveTo>
                                  <a:lnTo>
                                    <a:pt x="135" y="101"/>
                                  </a:lnTo>
                                  <a:lnTo>
                                    <a:pt x="135" y="128"/>
                                  </a:lnTo>
                                  <a:lnTo>
                                    <a:pt x="151" y="128"/>
                                  </a:lnTo>
                                  <a:lnTo>
                                    <a:pt x="151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366459" name="Freeform 9193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105 w 185"/>
                                <a:gd name="T1" fmla="*/ 70 h 185"/>
                                <a:gd name="T2" fmla="*/ 103 w 185"/>
                                <a:gd name="T3" fmla="*/ 82 h 185"/>
                                <a:gd name="T4" fmla="*/ 99 w 185"/>
                                <a:gd name="T5" fmla="*/ 94 h 185"/>
                                <a:gd name="T6" fmla="*/ 95 w 185"/>
                                <a:gd name="T7" fmla="*/ 104 h 185"/>
                                <a:gd name="T8" fmla="*/ 90 w 185"/>
                                <a:gd name="T9" fmla="*/ 114 h 185"/>
                                <a:gd name="T10" fmla="*/ 93 w 185"/>
                                <a:gd name="T11" fmla="*/ 116 h 185"/>
                                <a:gd name="T12" fmla="*/ 98 w 185"/>
                                <a:gd name="T13" fmla="*/ 119 h 185"/>
                                <a:gd name="T14" fmla="*/ 103 w 185"/>
                                <a:gd name="T15" fmla="*/ 123 h 185"/>
                                <a:gd name="T16" fmla="*/ 108 w 185"/>
                                <a:gd name="T17" fmla="*/ 116 h 185"/>
                                <a:gd name="T18" fmla="*/ 111 w 185"/>
                                <a:gd name="T19" fmla="*/ 109 h 185"/>
                                <a:gd name="T20" fmla="*/ 114 w 185"/>
                                <a:gd name="T21" fmla="*/ 101 h 185"/>
                                <a:gd name="T22" fmla="*/ 179 w 185"/>
                                <a:gd name="T23" fmla="*/ 101 h 185"/>
                                <a:gd name="T24" fmla="*/ 179 w 185"/>
                                <a:gd name="T25" fmla="*/ 86 h 185"/>
                                <a:gd name="T26" fmla="*/ 118 w 185"/>
                                <a:gd name="T27" fmla="*/ 86 h 185"/>
                                <a:gd name="T28" fmla="*/ 121 w 185"/>
                                <a:gd name="T29" fmla="*/ 74 h 185"/>
                                <a:gd name="T30" fmla="*/ 105 w 185"/>
                                <a:gd name="T31" fmla="*/ 7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05" y="70"/>
                                  </a:moveTo>
                                  <a:lnTo>
                                    <a:pt x="103" y="82"/>
                                  </a:lnTo>
                                  <a:lnTo>
                                    <a:pt x="99" y="94"/>
                                  </a:lnTo>
                                  <a:lnTo>
                                    <a:pt x="95" y="104"/>
                                  </a:lnTo>
                                  <a:lnTo>
                                    <a:pt x="90" y="114"/>
                                  </a:lnTo>
                                  <a:lnTo>
                                    <a:pt x="93" y="116"/>
                                  </a:lnTo>
                                  <a:lnTo>
                                    <a:pt x="98" y="119"/>
                                  </a:lnTo>
                                  <a:lnTo>
                                    <a:pt x="103" y="123"/>
                                  </a:lnTo>
                                  <a:lnTo>
                                    <a:pt x="108" y="116"/>
                                  </a:lnTo>
                                  <a:lnTo>
                                    <a:pt x="111" y="109"/>
                                  </a:lnTo>
                                  <a:lnTo>
                                    <a:pt x="114" y="101"/>
                                  </a:lnTo>
                                  <a:lnTo>
                                    <a:pt x="179" y="101"/>
                                  </a:lnTo>
                                  <a:lnTo>
                                    <a:pt x="179" y="86"/>
                                  </a:lnTo>
                                  <a:lnTo>
                                    <a:pt x="118" y="86"/>
                                  </a:lnTo>
                                  <a:lnTo>
                                    <a:pt x="121" y="74"/>
                                  </a:lnTo>
                                  <a:lnTo>
                                    <a:pt x="105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1252035" name="Freeform 9194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69 h 185"/>
                                <a:gd name="T2" fmla="*/ 135 w 185"/>
                                <a:gd name="T3" fmla="*/ 69 h 185"/>
                                <a:gd name="T4" fmla="*/ 135 w 185"/>
                                <a:gd name="T5" fmla="*/ 86 h 185"/>
                                <a:gd name="T6" fmla="*/ 151 w 185"/>
                                <a:gd name="T7" fmla="*/ 86 h 185"/>
                                <a:gd name="T8" fmla="*/ 151 w 185"/>
                                <a:gd name="T9" fmla="*/ 69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69"/>
                                  </a:moveTo>
                                  <a:lnTo>
                                    <a:pt x="135" y="69"/>
                                  </a:lnTo>
                                  <a:lnTo>
                                    <a:pt x="135" y="86"/>
                                  </a:lnTo>
                                  <a:lnTo>
                                    <a:pt x="151" y="86"/>
                                  </a:lnTo>
                                  <a:lnTo>
                                    <a:pt x="151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962685" name="Freeform 9195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50 w 185"/>
                                <a:gd name="T1" fmla="*/ 164 h 185"/>
                                <a:gd name="T2" fmla="*/ 51 w 185"/>
                                <a:gd name="T3" fmla="*/ 175 h 185"/>
                                <a:gd name="T4" fmla="*/ 51 w 185"/>
                                <a:gd name="T5" fmla="*/ 179 h 185"/>
                                <a:gd name="T6" fmla="*/ 51 w 185"/>
                                <a:gd name="T7" fmla="*/ 182 h 185"/>
                                <a:gd name="T8" fmla="*/ 68 w 185"/>
                                <a:gd name="T9" fmla="*/ 184 h 185"/>
                                <a:gd name="T10" fmla="*/ 79 w 185"/>
                                <a:gd name="T11" fmla="*/ 183 h 185"/>
                                <a:gd name="T12" fmla="*/ 83 w 185"/>
                                <a:gd name="T13" fmla="*/ 179 h 185"/>
                                <a:gd name="T14" fmla="*/ 87 w 185"/>
                                <a:gd name="T15" fmla="*/ 175 h 185"/>
                                <a:gd name="T16" fmla="*/ 88 w 185"/>
                                <a:gd name="T17" fmla="*/ 171 h 185"/>
                                <a:gd name="T18" fmla="*/ 88 w 185"/>
                                <a:gd name="T19" fmla="*/ 168 h 185"/>
                                <a:gd name="T20" fmla="*/ 65 w 185"/>
                                <a:gd name="T21" fmla="*/ 168 h 185"/>
                                <a:gd name="T22" fmla="*/ 58 w 185"/>
                                <a:gd name="T23" fmla="*/ 167 h 185"/>
                                <a:gd name="T24" fmla="*/ 58 w 185"/>
                                <a:gd name="T25" fmla="*/ 167 h 185"/>
                                <a:gd name="T26" fmla="*/ 50 w 185"/>
                                <a:gd name="T27" fmla="*/ 164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0" y="164"/>
                                  </a:moveTo>
                                  <a:lnTo>
                                    <a:pt x="51" y="175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1" y="182"/>
                                  </a:lnTo>
                                  <a:lnTo>
                                    <a:pt x="68" y="184"/>
                                  </a:lnTo>
                                  <a:lnTo>
                                    <a:pt x="79" y="183"/>
                                  </a:lnTo>
                                  <a:lnTo>
                                    <a:pt x="83" y="179"/>
                                  </a:lnTo>
                                  <a:lnTo>
                                    <a:pt x="87" y="175"/>
                                  </a:lnTo>
                                  <a:lnTo>
                                    <a:pt x="88" y="171"/>
                                  </a:lnTo>
                                  <a:lnTo>
                                    <a:pt x="88" y="168"/>
                                  </a:lnTo>
                                  <a:lnTo>
                                    <a:pt x="65" y="168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50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1723376" name="Freeform 9196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30 w 185"/>
                                <a:gd name="T1" fmla="*/ 0 h 185"/>
                                <a:gd name="T2" fmla="*/ 24 w 185"/>
                                <a:gd name="T3" fmla="*/ 9 h 185"/>
                                <a:gd name="T4" fmla="*/ 17 w 185"/>
                                <a:gd name="T5" fmla="*/ 19 h 185"/>
                                <a:gd name="T6" fmla="*/ 10 w 185"/>
                                <a:gd name="T7" fmla="*/ 28 h 185"/>
                                <a:gd name="T8" fmla="*/ 9 w 185"/>
                                <a:gd name="T9" fmla="*/ 29 h 185"/>
                                <a:gd name="T10" fmla="*/ 0 w 185"/>
                                <a:gd name="T11" fmla="*/ 37 h 185"/>
                                <a:gd name="T12" fmla="*/ 11 w 185"/>
                                <a:gd name="T13" fmla="*/ 47 h 185"/>
                                <a:gd name="T14" fmla="*/ 11 w 185"/>
                                <a:gd name="T15" fmla="*/ 117 h 185"/>
                                <a:gd name="T16" fmla="*/ 10 w 185"/>
                                <a:gd name="T17" fmla="*/ 131 h 185"/>
                                <a:gd name="T18" fmla="*/ 8 w 185"/>
                                <a:gd name="T19" fmla="*/ 145 h 185"/>
                                <a:gd name="T20" fmla="*/ 4 w 185"/>
                                <a:gd name="T21" fmla="*/ 161 h 185"/>
                                <a:gd name="T22" fmla="*/ 0 w 185"/>
                                <a:gd name="T23" fmla="*/ 177 h 185"/>
                                <a:gd name="T24" fmla="*/ 16 w 185"/>
                                <a:gd name="T25" fmla="*/ 181 h 185"/>
                                <a:gd name="T26" fmla="*/ 19 w 185"/>
                                <a:gd name="T27" fmla="*/ 171 h 185"/>
                                <a:gd name="T28" fmla="*/ 22 w 185"/>
                                <a:gd name="T29" fmla="*/ 160 h 185"/>
                                <a:gd name="T30" fmla="*/ 24 w 185"/>
                                <a:gd name="T31" fmla="*/ 148 h 185"/>
                                <a:gd name="T32" fmla="*/ 26 w 185"/>
                                <a:gd name="T33" fmla="*/ 136 h 185"/>
                                <a:gd name="T34" fmla="*/ 88 w 185"/>
                                <a:gd name="T35" fmla="*/ 136 h 185"/>
                                <a:gd name="T36" fmla="*/ 88 w 185"/>
                                <a:gd name="T37" fmla="*/ 122 h 185"/>
                                <a:gd name="T38" fmla="*/ 27 w 185"/>
                                <a:gd name="T39" fmla="*/ 122 h 185"/>
                                <a:gd name="T40" fmla="*/ 27 w 185"/>
                                <a:gd name="T41" fmla="*/ 96 h 185"/>
                                <a:gd name="T42" fmla="*/ 88 w 185"/>
                                <a:gd name="T43" fmla="*/ 96 h 185"/>
                                <a:gd name="T44" fmla="*/ 88 w 185"/>
                                <a:gd name="T45" fmla="*/ 82 h 185"/>
                                <a:gd name="T46" fmla="*/ 27 w 185"/>
                                <a:gd name="T47" fmla="*/ 82 h 185"/>
                                <a:gd name="T48" fmla="*/ 27 w 185"/>
                                <a:gd name="T49" fmla="*/ 58 h 185"/>
                                <a:gd name="T50" fmla="*/ 27 w 185"/>
                                <a:gd name="T51" fmla="*/ 57 h 185"/>
                                <a:gd name="T52" fmla="*/ 88 w 185"/>
                                <a:gd name="T53" fmla="*/ 57 h 185"/>
                                <a:gd name="T54" fmla="*/ 88 w 185"/>
                                <a:gd name="T55" fmla="*/ 44 h 185"/>
                                <a:gd name="T56" fmla="*/ 87 w 185"/>
                                <a:gd name="T57" fmla="*/ 43 h 185"/>
                                <a:gd name="T58" fmla="*/ 16 w 185"/>
                                <a:gd name="T59" fmla="*/ 43 h 185"/>
                                <a:gd name="T60" fmla="*/ 24 w 185"/>
                                <a:gd name="T61" fmla="*/ 34 h 185"/>
                                <a:gd name="T62" fmla="*/ 30 w 185"/>
                                <a:gd name="T63" fmla="*/ 27 h 185"/>
                                <a:gd name="T64" fmla="*/ 34 w 185"/>
                                <a:gd name="T65" fmla="*/ 20 h 185"/>
                                <a:gd name="T66" fmla="*/ 77 w 185"/>
                                <a:gd name="T67" fmla="*/ 20 h 185"/>
                                <a:gd name="T68" fmla="*/ 81 w 185"/>
                                <a:gd name="T69" fmla="*/ 12 h 185"/>
                                <a:gd name="T70" fmla="*/ 71 w 185"/>
                                <a:gd name="T71" fmla="*/ 6 h 185"/>
                                <a:gd name="T72" fmla="*/ 42 w 185"/>
                                <a:gd name="T73" fmla="*/ 6 h 185"/>
                                <a:gd name="T74" fmla="*/ 43 w 185"/>
                                <a:gd name="T75" fmla="*/ 3 h 185"/>
                                <a:gd name="T76" fmla="*/ 30 w 185"/>
                                <a:gd name="T77" fmla="*/ 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30" y="0"/>
                                  </a:moveTo>
                                  <a:lnTo>
                                    <a:pt x="24" y="9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1" y="47"/>
                                  </a:lnTo>
                                  <a:lnTo>
                                    <a:pt x="11" y="117"/>
                                  </a:lnTo>
                                  <a:lnTo>
                                    <a:pt x="10" y="131"/>
                                  </a:lnTo>
                                  <a:lnTo>
                                    <a:pt x="8" y="145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0" y="177"/>
                                  </a:lnTo>
                                  <a:lnTo>
                                    <a:pt x="16" y="181"/>
                                  </a:lnTo>
                                  <a:lnTo>
                                    <a:pt x="19" y="171"/>
                                  </a:lnTo>
                                  <a:lnTo>
                                    <a:pt x="22" y="160"/>
                                  </a:lnTo>
                                  <a:lnTo>
                                    <a:pt x="24" y="148"/>
                                  </a:lnTo>
                                  <a:lnTo>
                                    <a:pt x="26" y="136"/>
                                  </a:lnTo>
                                  <a:lnTo>
                                    <a:pt x="88" y="136"/>
                                  </a:lnTo>
                                  <a:lnTo>
                                    <a:pt x="88" y="122"/>
                                  </a:lnTo>
                                  <a:lnTo>
                                    <a:pt x="27" y="122"/>
                                  </a:lnTo>
                                  <a:lnTo>
                                    <a:pt x="27" y="96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88" y="44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30" y="27"/>
                                  </a:lnTo>
                                  <a:lnTo>
                                    <a:pt x="34" y="20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81" y="12"/>
                                  </a:lnTo>
                                  <a:lnTo>
                                    <a:pt x="71" y="6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43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037882" name="Freeform 9197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136 h 185"/>
                                <a:gd name="T2" fmla="*/ 73 w 185"/>
                                <a:gd name="T3" fmla="*/ 136 h 185"/>
                                <a:gd name="T4" fmla="*/ 73 w 185"/>
                                <a:gd name="T5" fmla="*/ 163 h 185"/>
                                <a:gd name="T6" fmla="*/ 72 w 185"/>
                                <a:gd name="T7" fmla="*/ 166 h 185"/>
                                <a:gd name="T8" fmla="*/ 71 w 185"/>
                                <a:gd name="T9" fmla="*/ 167 h 185"/>
                                <a:gd name="T10" fmla="*/ 69 w 185"/>
                                <a:gd name="T11" fmla="*/ 168 h 185"/>
                                <a:gd name="T12" fmla="*/ 88 w 185"/>
                                <a:gd name="T13" fmla="*/ 168 h 185"/>
                                <a:gd name="T14" fmla="*/ 88 w 185"/>
                                <a:gd name="T15" fmla="*/ 13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136"/>
                                  </a:moveTo>
                                  <a:lnTo>
                                    <a:pt x="73" y="136"/>
                                  </a:lnTo>
                                  <a:lnTo>
                                    <a:pt x="73" y="163"/>
                                  </a:lnTo>
                                  <a:lnTo>
                                    <a:pt x="72" y="166"/>
                                  </a:lnTo>
                                  <a:lnTo>
                                    <a:pt x="71" y="167"/>
                                  </a:lnTo>
                                  <a:lnTo>
                                    <a:pt x="69" y="168"/>
                                  </a:lnTo>
                                  <a:lnTo>
                                    <a:pt x="88" y="168"/>
                                  </a:lnTo>
                                  <a:lnTo>
                                    <a:pt x="88" y="1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551441" name="Freeform 9198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58 w 185"/>
                                <a:gd name="T1" fmla="*/ 96 h 185"/>
                                <a:gd name="T2" fmla="*/ 42 w 185"/>
                                <a:gd name="T3" fmla="*/ 96 h 185"/>
                                <a:gd name="T4" fmla="*/ 42 w 185"/>
                                <a:gd name="T5" fmla="*/ 122 h 185"/>
                                <a:gd name="T6" fmla="*/ 58 w 185"/>
                                <a:gd name="T7" fmla="*/ 122 h 185"/>
                                <a:gd name="T8" fmla="*/ 58 w 185"/>
                                <a:gd name="T9" fmla="*/ 9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8" y="96"/>
                                  </a:moveTo>
                                  <a:lnTo>
                                    <a:pt x="42" y="96"/>
                                  </a:lnTo>
                                  <a:lnTo>
                                    <a:pt x="42" y="122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8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7509240" name="Freeform 9199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96 h 185"/>
                                <a:gd name="T2" fmla="*/ 73 w 185"/>
                                <a:gd name="T3" fmla="*/ 96 h 185"/>
                                <a:gd name="T4" fmla="*/ 73 w 185"/>
                                <a:gd name="T5" fmla="*/ 122 h 185"/>
                                <a:gd name="T6" fmla="*/ 88 w 185"/>
                                <a:gd name="T7" fmla="*/ 122 h 185"/>
                                <a:gd name="T8" fmla="*/ 88 w 185"/>
                                <a:gd name="T9" fmla="*/ 9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96"/>
                                  </a:moveTo>
                                  <a:lnTo>
                                    <a:pt x="73" y="96"/>
                                  </a:lnTo>
                                  <a:lnTo>
                                    <a:pt x="73" y="122"/>
                                  </a:lnTo>
                                  <a:lnTo>
                                    <a:pt x="88" y="122"/>
                                  </a:lnTo>
                                  <a:lnTo>
                                    <a:pt x="88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2263713" name="Freeform 9200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58 w 185"/>
                                <a:gd name="T1" fmla="*/ 57 h 185"/>
                                <a:gd name="T2" fmla="*/ 42 w 185"/>
                                <a:gd name="T3" fmla="*/ 57 h 185"/>
                                <a:gd name="T4" fmla="*/ 42 w 185"/>
                                <a:gd name="T5" fmla="*/ 82 h 185"/>
                                <a:gd name="T6" fmla="*/ 58 w 185"/>
                                <a:gd name="T7" fmla="*/ 82 h 185"/>
                                <a:gd name="T8" fmla="*/ 58 w 185"/>
                                <a:gd name="T9" fmla="*/ 5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8" y="57"/>
                                  </a:moveTo>
                                  <a:lnTo>
                                    <a:pt x="42" y="57"/>
                                  </a:lnTo>
                                  <a:lnTo>
                                    <a:pt x="42" y="82"/>
                                  </a:lnTo>
                                  <a:lnTo>
                                    <a:pt x="58" y="82"/>
                                  </a:lnTo>
                                  <a:lnTo>
                                    <a:pt x="5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99758" name="Freeform 9201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57 h 185"/>
                                <a:gd name="T2" fmla="*/ 73 w 185"/>
                                <a:gd name="T3" fmla="*/ 57 h 185"/>
                                <a:gd name="T4" fmla="*/ 73 w 185"/>
                                <a:gd name="T5" fmla="*/ 58 h 185"/>
                                <a:gd name="T6" fmla="*/ 73 w 185"/>
                                <a:gd name="T7" fmla="*/ 82 h 185"/>
                                <a:gd name="T8" fmla="*/ 88 w 185"/>
                                <a:gd name="T9" fmla="*/ 82 h 185"/>
                                <a:gd name="T10" fmla="*/ 88 w 185"/>
                                <a:gd name="T11" fmla="*/ 5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57"/>
                                  </a:moveTo>
                                  <a:lnTo>
                                    <a:pt x="73" y="57"/>
                                  </a:lnTo>
                                  <a:lnTo>
                                    <a:pt x="73" y="58"/>
                                  </a:lnTo>
                                  <a:lnTo>
                                    <a:pt x="73" y="82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8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3646573" name="Freeform 9202"/>
                          <wps:cNvSpPr>
                            <a:spLocks/>
                          </wps:cNvSpPr>
                          <wps:spPr bwMode="auto">
                            <a:xfrm>
                              <a:off x="1177" y="178"/>
                              <a:ext cx="185" cy="185"/>
                            </a:xfrm>
                            <a:custGeom>
                              <a:avLst/>
                              <a:gdLst>
                                <a:gd name="T0" fmla="*/ 77 w 185"/>
                                <a:gd name="T1" fmla="*/ 20 h 185"/>
                                <a:gd name="T2" fmla="*/ 60 w 185"/>
                                <a:gd name="T3" fmla="*/ 20 h 185"/>
                                <a:gd name="T4" fmla="*/ 60 w 185"/>
                                <a:gd name="T5" fmla="*/ 21 h 185"/>
                                <a:gd name="T6" fmla="*/ 60 w 185"/>
                                <a:gd name="T7" fmla="*/ 23 h 185"/>
                                <a:gd name="T8" fmla="*/ 57 w 185"/>
                                <a:gd name="T9" fmla="*/ 28 h 185"/>
                                <a:gd name="T10" fmla="*/ 52 w 185"/>
                                <a:gd name="T11" fmla="*/ 35 h 185"/>
                                <a:gd name="T12" fmla="*/ 47 w 185"/>
                                <a:gd name="T13" fmla="*/ 43 h 185"/>
                                <a:gd name="T14" fmla="*/ 64 w 185"/>
                                <a:gd name="T15" fmla="*/ 43 h 185"/>
                                <a:gd name="T16" fmla="*/ 70 w 185"/>
                                <a:gd name="T17" fmla="*/ 32 h 185"/>
                                <a:gd name="T18" fmla="*/ 76 w 185"/>
                                <a:gd name="T19" fmla="*/ 22 h 185"/>
                                <a:gd name="T20" fmla="*/ 77 w 185"/>
                                <a:gd name="T21" fmla="*/ 2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77" y="20"/>
                                  </a:moveTo>
                                  <a:lnTo>
                                    <a:pt x="60" y="20"/>
                                  </a:lnTo>
                                  <a:lnTo>
                                    <a:pt x="60" y="21"/>
                                  </a:lnTo>
                                  <a:lnTo>
                                    <a:pt x="60" y="23"/>
                                  </a:lnTo>
                                  <a:lnTo>
                                    <a:pt x="57" y="28"/>
                                  </a:lnTo>
                                  <a:lnTo>
                                    <a:pt x="52" y="35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70" y="32"/>
                                  </a:lnTo>
                                  <a:lnTo>
                                    <a:pt x="76" y="22"/>
                                  </a:lnTo>
                                  <a:lnTo>
                                    <a:pt x="7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607CEE" id="Group 9184" o:spid="_x0000_s1026" style="position:absolute;margin-left:56.5pt;margin-top:6.55pt;width:14.05pt;height:14.05pt;z-index:251698176;mso-wrap-distance-left:0;mso-wrap-distance-right:0;mso-position-horizontal-relative:page" coordorigin="1130,131" coordsize="281,28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" o:allowincell="f">
                <v:shape id="Freeform 9185" o:spid="_x0000_s1027" style="position:absolute;left:1130;top:131;width:281;height:281;visibility:visible;mso-wrap-style:square;v-text-anchor:top" coordsize="281,2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" path="m275,r-5,l4,,,4,,275r4,5l275,280r5,-5l280,4,275,xe" fillcolor="#808285" stroked="f">
                  <v:path arrowok="t" o:connecttype="custom" o:connectlocs="275,0;270,0;4,0;0,4;0,275;4,280;275,280;280,275;280,4;275,0" o:connectangles="0,0,0,0,0,0,0,0,0,0"/>
                </v:shape>
                <v:group id="Group 9186" o:spid="_x0000_s1028" style="position:absolute;left:1177;top:178;width:185;height:185" coordorigin="1177,178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">
                  <v:shape id="Freeform 9187" o:spid="_x0000_s1029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" path="m139,21r-16,l118,30r-7,9l104,46r-2,2l92,56r11,11l115,57,125,46r8,-12l139,22r,-1xe" stroked="f">
                    <v:path arrowok="t" o:connecttype="custom" o:connectlocs="139,21;123,21;118,30;111,39;104,46;102,48;92,56;103,67;115,57;125,46;133,34;139,22;139,21" o:connectangles="0,0,0,0,0,0,0,0,0,0,0,0,0"/>
                  </v:shape>
                  <v:shape id="Freeform 9188" o:spid="_x0000_s1030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" path="m134,43r,2l134,51r,5l134,61r14,3l158,64r11,-3l169,61r4,-2l175,56r2,-5l177,48r-20,l147,48,134,43xe" stroked="f">
                    <v:path arrowok="t" o:connecttype="custom" o:connectlocs="134,43;134,45;134,51;134,56;134,61;148,64;158,64;169,61;169,61;173,59;175,56;177,51;177,48;157,48;147,48;134,43" o:connectangles="0,0,0,0,0,0,0,0,0,0,0,0,0,0,0,0"/>
                  </v:shape>
                  <v:shape id="Freeform 9189" o:spid="_x0000_s1031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" path="m174,7l93,7r,14l163,21r1,1l164,23r1,1l165,30r-1,9l164,41r-1,2l162,45r-5,3l177,48r2,-6l180,30r,-8l180,15r-1,-5l177,8,174,7xe" stroked="f">
                    <v:path arrowok="t" o:connecttype="custom" o:connectlocs="174,7;93,7;93,21;163,21;164,22;164,23;165,24;165,30;164,39;164,41;163,43;162,45;157,48;177,48;179,42;180,30;180,22;180,15;179,10;177,8;174,7" o:connectangles="0,0,0,0,0,0,0,0,0,0,0,0,0,0,0,0,0,0,0,0,0"/>
                  </v:shape>
                  <v:shape id="Freeform 9190" o:spid="_x0000_s1032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" path="m151,144r-16,l135,183r16,l151,144xe" stroked="f">
                    <v:path arrowok="t" o:connecttype="custom" o:connectlocs="151,144;135,144;135,183;151,183;151,144" o:connectangles="0,0,0,0,0"/>
                  </v:shape>
                  <v:shape id="Freeform 9191" o:spid="_x0000_s1033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" path="m184,128r-89,l95,144r89,l184,128xe" stroked="f">
                    <v:path arrowok="t" o:connecttype="custom" o:connectlocs="184,128;95,128;95,144;184,144;184,128" o:connectangles="0,0,0,0,0"/>
                  </v:shape>
                  <v:shape id="Freeform 9192" o:spid="_x0000_s1034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" path="m151,101r-16,l135,128r16,l151,101xe" stroked="f">
                    <v:path arrowok="t" o:connecttype="custom" o:connectlocs="151,101;135,101;135,128;151,128;151,101" o:connectangles="0,0,0,0,0"/>
                  </v:shape>
                  <v:shape id="Freeform 9193" o:spid="_x0000_s1035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" path="m105,70r-2,12l99,94r-4,10l90,114r3,2l98,119r5,4l108,116r3,-7l114,101r65,l179,86r-61,l121,74,105,70xe" stroked="f">
                    <v:path arrowok="t" o:connecttype="custom" o:connectlocs="105,70;103,82;99,94;95,104;90,114;93,116;98,119;103,123;108,116;111,109;114,101;179,101;179,86;118,86;121,74;105,70" o:connectangles="0,0,0,0,0,0,0,0,0,0,0,0,0,0,0,0"/>
                  </v:shape>
                  <v:shape id="Freeform 9194" o:spid="_x0000_s1036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" path="m151,69r-16,l135,86r16,l151,69xe" stroked="f">
                    <v:path arrowok="t" o:connecttype="custom" o:connectlocs="151,69;135,69;135,86;151,86;151,69" o:connectangles="0,0,0,0,0"/>
                  </v:shape>
                  <v:shape id="Freeform 9195" o:spid="_x0000_s1037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" path="m50,164r1,11l51,179r,3l68,184r11,-1l83,179r4,-4l88,171r,-3l65,168r-7,-1l58,167r-8,-3xe" stroked="f">
                    <v:path arrowok="t" o:connecttype="custom" o:connectlocs="50,164;51,175;51,179;51,182;68,184;79,183;83,179;87,175;88,171;88,168;65,168;58,167;58,167;50,164" o:connectangles="0,0,0,0,0,0,0,0,0,0,0,0,0,0"/>
                  </v:shape>
                  <v:shape id="Freeform 9196" o:spid="_x0000_s1038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" path="m30,l24,9,17,19r-7,9l9,29,,37,11,47r,70l10,131,8,145,4,161,,177r16,4l19,171r3,-11l24,148r2,-12l88,136r,-14l27,122r,-26l88,96r,-14l27,82r,-24l27,57r61,l88,44,87,43r-71,l24,34r6,-7l34,20r43,l81,12,71,6,42,6,43,3,30,xe" stroked="f">
                    <v:path arrowok="t" o:connecttype="custom" o:connectlocs="30,0;24,9;17,19;10,28;9,29;0,37;11,47;11,117;10,131;8,145;4,161;0,177;16,181;19,171;22,160;24,148;26,136;88,136;88,122;27,122;27,96;88,96;88,82;27,82;27,58;27,57;88,57;88,44;87,43;16,43;24,34;30,27;34,20;77,20;81,12;71,6;42,6;43,3;30,0" o:connectangles="0,0,0,0,0,0,0,0,0,0,0,0,0,0,0,0,0,0,0,0,0,0,0,0,0,0,0,0,0,0,0,0,0,0,0,0,0,0,0"/>
                  </v:shape>
                  <v:shape id="Freeform 9197" o:spid="_x0000_s1039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" path="m88,136r-15,l73,163r-1,3l71,167r-2,1l88,168r,-32xe" stroked="f">
                    <v:path arrowok="t" o:connecttype="custom" o:connectlocs="88,136;73,136;73,163;72,166;71,167;69,168;88,168;88,136" o:connectangles="0,0,0,0,0,0,0,0"/>
                  </v:shape>
                  <v:shape id="Freeform 9198" o:spid="_x0000_s1040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" path="m58,96r-16,l42,122r16,l58,96xe" stroked="f">
                    <v:path arrowok="t" o:connecttype="custom" o:connectlocs="58,96;42,96;42,122;58,122;58,96" o:connectangles="0,0,0,0,0"/>
                  </v:shape>
                  <v:shape id="Freeform 9199" o:spid="_x0000_s1041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" path="m88,96r-15,l73,122r15,l88,96xe" stroked="f">
                    <v:path arrowok="t" o:connecttype="custom" o:connectlocs="88,96;73,96;73,122;88,122;88,96" o:connectangles="0,0,0,0,0"/>
                  </v:shape>
                  <v:shape id="Freeform 9200" o:spid="_x0000_s1042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" path="m58,57r-16,l42,82r16,l58,57xe" stroked="f">
                    <v:path arrowok="t" o:connecttype="custom" o:connectlocs="58,57;42,57;42,82;58,82;58,57" o:connectangles="0,0,0,0,0"/>
                  </v:shape>
                  <v:shape id="Freeform 9201" o:spid="_x0000_s1043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" path="m88,57r-15,l73,58r,24l88,82r,-25xe" stroked="f">
                    <v:path arrowok="t" o:connecttype="custom" o:connectlocs="88,57;73,57;73,58;73,82;88,82;88,57" o:connectangles="0,0,0,0,0,0"/>
                  </v:shape>
                  <v:shape id="Freeform 9202" o:spid="_x0000_s1044" style="position:absolute;left:1177;top:178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" path="m77,20r-17,l60,21r,2l57,28r-5,7l47,43r17,l70,32,76,22r1,-2xe" stroked="f">
                    <v:path arrowok="t" o:connecttype="custom" o:connectlocs="77,20;60,20;60,21;60,23;57,28;52,35;47,43;64,43;70,32;76,22;77,20" o:connectangles="0,0,0,0,0,0,0,0,0,0,0"/>
                  </v:shape>
                </v:group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86" w:after="18"/>
        <w:ind w:left="1130"/>
        <w:rPr>
          <w:rFonts w:asciiTheme="minorEastAsia" w:cs="Wawati SC"/>
          <w:color w:val="231F20"/>
          <w:spacing w:val="-3"/>
        </w:rPr>
      </w:pPr>
      <w:r w:rsidRPr="0070218B">
        <w:rPr>
          <w:rFonts w:asciiTheme="minorEastAsia" w:hAnsiTheme="minorEastAsia" w:cs="Wawati SC" w:hint="eastAsia"/>
          <w:color w:val="231F20"/>
          <w:spacing w:val="-3"/>
        </w:rPr>
        <w:t>程式碼：</w:t>
      </w: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48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10"/>
                <w:sz w:val="18"/>
                <w:szCs w:val="18"/>
              </w:rPr>
              <w:t>1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#include</w:t>
            </w:r>
            <w:r w:rsidRPr="0070218B">
              <w:rPr>
                <w:rFonts w:asciiTheme="minorEastAsia" w:hAnsiTheme="minorEastAsia" w:cs="Arial"/>
                <w:color w:val="231F20"/>
                <w:spacing w:val="69"/>
                <w:w w:val="15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  <w:t>&lt;iostream&gt;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48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10"/>
                <w:sz w:val="18"/>
                <w:szCs w:val="18"/>
              </w:rPr>
              <w:t>2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using</w:t>
            </w:r>
            <w:r w:rsidRPr="0070218B">
              <w:rPr>
                <w:rFonts w:asciiTheme="minorEastAsia" w:hAnsiTheme="minorEastAsia" w:cs="Arial"/>
                <w:color w:val="231F20"/>
                <w:spacing w:val="18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namespace</w:t>
            </w:r>
            <w:r w:rsidRPr="0070218B">
              <w:rPr>
                <w:rFonts w:asciiTheme="minorEastAsia" w:hAnsiTheme="minorEastAsia" w:cs="Arial"/>
                <w:color w:val="231F20"/>
                <w:spacing w:val="19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05"/>
                <w:sz w:val="18"/>
                <w:szCs w:val="18"/>
              </w:rPr>
              <w:t>std;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3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484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20"/>
                <w:sz w:val="18"/>
                <w:szCs w:val="18"/>
              </w:rPr>
              <w:t>4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-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date{</w:t>
            </w:r>
            <w:r w:rsidRPr="0070218B">
              <w:rPr>
                <w:rFonts w:asciiTheme="minorEastAsia" w:hAnsiTheme="minorEastAsia" w:cs="Arial"/>
                <w:color w:val="231F20"/>
                <w:spacing w:val="31"/>
                <w:w w:val="135"/>
                <w:sz w:val="18"/>
                <w:szCs w:val="18"/>
              </w:rPr>
              <w:t xml:space="preserve"> /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*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7"/>
                <w:w w:val="120"/>
                <w:sz w:val="18"/>
                <w:szCs w:val="18"/>
              </w:rPr>
              <w:t>建立</w:t>
            </w:r>
            <w:r w:rsidRPr="0070218B">
              <w:rPr>
                <w:rFonts w:asciiTheme="minorEastAsia" w:hAnsiTheme="minorEastAsia" w:cs="Lantinghei SC"/>
                <w:color w:val="231F20"/>
                <w:spacing w:val="-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-1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2"/>
                <w:w w:val="120"/>
                <w:sz w:val="18"/>
                <w:szCs w:val="18"/>
              </w:rPr>
              <w:t>結構</w:t>
            </w:r>
            <w:r w:rsidRPr="0070218B">
              <w:rPr>
                <w:rFonts w:asciiTheme="minorEastAsia" w:hAnsiTheme="minorEastAsia" w:cs="Lantinghei SC"/>
                <w:color w:val="231F20"/>
                <w:spacing w:val="2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3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25"/>
                <w:sz w:val="18"/>
                <w:szCs w:val="18"/>
              </w:rPr>
              <w:t>5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69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month;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25"/>
                <w:sz w:val="18"/>
                <w:szCs w:val="18"/>
              </w:rPr>
              <w:t>6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69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35"/>
                <w:sz w:val="18"/>
                <w:szCs w:val="18"/>
              </w:rPr>
              <w:t>day;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48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6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20"/>
                <w:sz w:val="18"/>
                <w:szCs w:val="18"/>
              </w:rPr>
              <w:t>7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cs="Arial"/>
                <w:color w:val="231F20"/>
                <w:spacing w:val="-5"/>
                <w:w w:val="160"/>
                <w:sz w:val="18"/>
                <w:szCs w:val="18"/>
              </w:rPr>
              <w:t>}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60"/>
                <w:sz w:val="18"/>
                <w:szCs w:val="18"/>
              </w:rPr>
              <w:t>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8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48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25"/>
                <w:sz w:val="18"/>
                <w:szCs w:val="18"/>
              </w:rPr>
              <w:t>9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42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printDate(struct</w:t>
            </w:r>
            <w:r w:rsidRPr="0070218B">
              <w:rPr>
                <w:rFonts w:asciiTheme="minorEastAsia" w:hAnsiTheme="minorEastAsia" w:cs="Arial"/>
                <w:color w:val="231F20"/>
                <w:spacing w:val="43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date);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4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10</w:t>
            </w:r>
            <w:r w:rsidRPr="0070218B">
              <w:rPr>
                <w:rFonts w:asciiTheme="minorEastAsia" w:hAnsiTheme="minorEastAsia" w:cs="Arial"/>
                <w:color w:val="231F20"/>
                <w:spacing w:val="70"/>
                <w:w w:val="15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setDate(struct</w:t>
            </w:r>
            <w:r w:rsidRPr="0070218B">
              <w:rPr>
                <w:rFonts w:asciiTheme="minorEastAsia" w:hAnsiTheme="minorEastAsia" w:cs="Arial"/>
                <w:color w:val="231F20"/>
                <w:spacing w:val="26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date*,</w:t>
            </w:r>
            <w:r w:rsidRPr="0070218B">
              <w:rPr>
                <w:rFonts w:asciiTheme="minorEastAsia" w:hAnsiTheme="minorEastAsia" w:cs="Arial"/>
                <w:color w:val="231F20"/>
                <w:spacing w:val="17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45"/>
                <w:sz w:val="18"/>
                <w:szCs w:val="18"/>
              </w:rPr>
              <w:t>int,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45"/>
                <w:sz w:val="18"/>
                <w:szCs w:val="18"/>
              </w:rPr>
              <w:t>int);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11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12</w:t>
            </w:r>
            <w:r w:rsidRPr="0070218B">
              <w:rPr>
                <w:rFonts w:asciiTheme="minorEastAsia" w:hAnsiTheme="minorEastAsia" w:cs="Arial"/>
                <w:color w:val="231F20"/>
                <w:spacing w:val="24"/>
                <w:w w:val="120"/>
                <w:sz w:val="18"/>
                <w:szCs w:val="18"/>
              </w:rPr>
              <w:t xml:space="preserve"> 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42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printDate(struct</w:t>
            </w:r>
            <w:r w:rsidRPr="0070218B">
              <w:rPr>
                <w:rFonts w:asciiTheme="minorEastAsia" w:hAnsiTheme="minorEastAsia" w:cs="Arial"/>
                <w:color w:val="231F20"/>
                <w:spacing w:val="43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43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d){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13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14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"Your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birthday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45"/>
                <w:sz w:val="18"/>
                <w:szCs w:val="18"/>
              </w:rPr>
              <w:t>is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4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d.month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45"/>
                <w:sz w:val="18"/>
                <w:szCs w:val="18"/>
              </w:rPr>
              <w:t>"/"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d.day;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289"/>
        <w:rPr>
          <w:rFonts w:asciiTheme="minorEastAsia" w:cs="Wawati SC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95"/>
        <w:rPr>
          <w:rFonts w:asciiTheme="minorEastAsia" w:cs="Lantinghei SC"/>
          <w:sz w:val="20"/>
          <w:szCs w:val="20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14</w:t>
            </w:r>
            <w:r w:rsidRPr="0070218B">
              <w:rPr>
                <w:rFonts w:asciiTheme="minorEastAsia" w:hAnsiTheme="minorEastAsia" w:cs="Arial"/>
                <w:color w:val="231F20"/>
                <w:spacing w:val="56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15</w:t>
            </w:r>
            <w:r w:rsidRPr="0070218B">
              <w:rPr>
                <w:rFonts w:asciiTheme="minorEastAsia" w:hAnsiTheme="minorEastAsia" w:cs="Arial"/>
                <w:color w:val="231F20"/>
                <w:spacing w:val="39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setDate(struct</w:t>
            </w:r>
            <w:r w:rsidRPr="0070218B">
              <w:rPr>
                <w:rFonts w:asciiTheme="minorEastAsia" w:hAnsiTheme="minorEastAsia" w:cs="Arial"/>
                <w:color w:val="231F20"/>
                <w:spacing w:val="-3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*ptr,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mm,</w:t>
            </w:r>
            <w:r w:rsidRPr="0070218B">
              <w:rPr>
                <w:rFonts w:asciiTheme="minorEastAsia" w:hAnsiTheme="minorEastAsia" w:cs="Arial"/>
                <w:color w:val="231F20"/>
                <w:spacing w:val="-3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35"/>
                <w:sz w:val="18"/>
                <w:szCs w:val="18"/>
              </w:rPr>
              <w:t>dd){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16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ptr-&gt;month</w:t>
            </w:r>
            <w:r w:rsidRPr="0070218B">
              <w:rPr>
                <w:rFonts w:asciiTheme="minorEastAsia" w:hAnsiTheme="minorEastAsia" w:cs="Arial"/>
                <w:color w:val="231F20"/>
                <w:spacing w:val="17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17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mm;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17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ptr-&gt;day</w:t>
            </w:r>
            <w:r w:rsidRPr="0070218B">
              <w:rPr>
                <w:rFonts w:asciiTheme="minorEastAsia" w:hAnsiTheme="minorEastAsia" w:cs="Arial"/>
                <w:color w:val="231F20"/>
                <w:spacing w:val="39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40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dd;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18</w:t>
            </w:r>
            <w:r w:rsidRPr="0070218B">
              <w:rPr>
                <w:rFonts w:asciiTheme="minorEastAsia" w:hAnsiTheme="minorEastAsia" w:cs="Arial"/>
                <w:color w:val="231F20"/>
                <w:spacing w:val="56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19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20</w:t>
            </w:r>
            <w:r w:rsidRPr="0070218B">
              <w:rPr>
                <w:rFonts w:asciiTheme="minorEastAsia" w:hAnsiTheme="minorEastAsia" w:cs="Arial"/>
                <w:color w:val="231F20"/>
                <w:spacing w:val="42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-1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 xml:space="preserve">main() </w:t>
            </w:r>
            <w:r w:rsidRPr="0070218B">
              <w:rPr>
                <w:rFonts w:asciiTheme="minorEastAsia" w:cs="Arial"/>
                <w:color w:val="231F20"/>
                <w:spacing w:val="-10"/>
                <w:w w:val="135"/>
                <w:sz w:val="18"/>
                <w:szCs w:val="18"/>
              </w:rPr>
              <w:t>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21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1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birthday;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22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struct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*ptr;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23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24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ptr</w:t>
            </w:r>
            <w:r w:rsidRPr="0070218B">
              <w:rPr>
                <w:rFonts w:asciiTheme="minorEastAsia" w:hAnsiTheme="minorEastAsia" w:cs="Arial"/>
                <w:color w:val="231F20"/>
                <w:spacing w:val="4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4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&amp;birthday;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25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26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setDate(ptr,</w:t>
            </w:r>
            <w:r w:rsidRPr="0070218B">
              <w:rPr>
                <w:rFonts w:asciiTheme="minorEastAsia" w:hAnsiTheme="minorEastAsia" w:cs="Arial"/>
                <w:color w:val="231F20"/>
                <w:spacing w:val="1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5,</w:t>
            </w:r>
            <w:r w:rsidRPr="0070218B">
              <w:rPr>
                <w:rFonts w:asciiTheme="minorEastAsia" w:hAnsiTheme="minorEastAsia" w:cs="Arial"/>
                <w:color w:val="231F20"/>
                <w:spacing w:val="12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  <w:t>5);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27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printDate(birthday);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124" w:after="44"/>
        <w:ind w:left="1130"/>
        <w:rPr>
          <w:rFonts w:asciiTheme="minorEastAsia" w:cs="Wawati SC"/>
          <w:color w:val="231F20"/>
          <w:spacing w:val="-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 wp14:anchorId="33D902D6" wp14:editId="274E928D">
                <wp:simplePos x="0" y="0"/>
                <wp:positionH relativeFrom="page">
                  <wp:posOffset>716915</wp:posOffset>
                </wp:positionH>
                <wp:positionV relativeFrom="paragraph">
                  <wp:posOffset>5615305</wp:posOffset>
                </wp:positionV>
                <wp:extent cx="381000" cy="139700"/>
                <wp:effectExtent l="0" t="0" r="0" b="0"/>
                <wp:wrapNone/>
                <wp:docPr id="1600236295" name="Rectangle 9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22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24FDC1" wp14:editId="2927AB82">
                                  <wp:extent cx="375285" cy="139065"/>
                                  <wp:effectExtent l="0" t="0" r="0" b="0"/>
                                  <wp:docPr id="854" name="圖片 31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285" cy="139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D902D6" id="Rectangle 9203" o:spid="_x0000_s1119" style="position:absolute;left:0;text-align:left;margin-left:56.45pt;margin-top:442.15pt;width:30pt;height:11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22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F24FDC1" wp14:editId="2927AB82">
                            <wp:extent cx="375285" cy="139065"/>
                            <wp:effectExtent l="0" t="0" r="0" b="0"/>
                            <wp:docPr id="854" name="圖片 3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5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285" cy="139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程式碼說明：</w:t>
      </w:r>
    </w:p>
    <w:tbl>
      <w:tblPr>
        <w:tblW w:w="0" w:type="auto"/>
        <w:tblCellSpacing w:w="10" w:type="dxa"/>
        <w:tblInd w:w="10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34"/>
        <w:gridCol w:w="8390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/>
          <w:tblCellSpacing w:w="10" w:type="dxa"/>
        </w:trPr>
        <w:tc>
          <w:tcPr>
            <w:tcW w:w="1404" w:type="dxa"/>
            <w:tcBorders>
              <w:top w:val="none" w:sz="6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3" w:line="348" w:lineRule="exact"/>
              <w:ind w:left="23" w:right="1"/>
              <w:jc w:val="center"/>
              <w:rPr>
                <w:rFonts w:asciiTheme="minorEastAsia" w:cs="Lantinghei SC"/>
                <w:color w:val="FFFFFF"/>
                <w:spacing w:val="-6"/>
                <w:sz w:val="22"/>
                <w:szCs w:val="22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6"/>
                <w:sz w:val="22"/>
                <w:szCs w:val="22"/>
              </w:rPr>
              <w:t>行數</w:t>
            </w:r>
          </w:p>
        </w:tc>
        <w:tc>
          <w:tcPr>
            <w:tcW w:w="8360" w:type="dxa"/>
            <w:tcBorders>
              <w:top w:val="none" w:sz="6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3" w:line="348" w:lineRule="exact"/>
              <w:ind w:right="7"/>
              <w:jc w:val="center"/>
              <w:rPr>
                <w:rFonts w:asciiTheme="minorEastAsia" w:cs="Lantinghei SC"/>
                <w:color w:val="FFFFFF"/>
                <w:spacing w:val="-6"/>
                <w:sz w:val="22"/>
                <w:szCs w:val="22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6"/>
                <w:sz w:val="22"/>
                <w:szCs w:val="22"/>
              </w:rPr>
              <w:t>說明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3" w:right="4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4~7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3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建立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date</w:t>
            </w:r>
            <w:r w:rsidRPr="0070218B">
              <w:rPr>
                <w:rFonts w:asciiTheme="minorEastAsia" w:hAnsiTheme="minorEastAsia"/>
                <w:color w:val="231F20"/>
                <w:spacing w:val="18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2"/>
                <w:sz w:val="20"/>
                <w:szCs w:val="20"/>
              </w:rPr>
              <w:t>結構，有</w:t>
            </w:r>
            <w:r w:rsidRPr="0070218B">
              <w:rPr>
                <w:rFonts w:asciiTheme="minorEastAsia" w:hAnsiTheme="minorEastAsia" w:cs="Wawati SC"/>
                <w:color w:val="231F20"/>
                <w:spacing w:val="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2</w:t>
            </w:r>
            <w:r w:rsidRPr="0070218B">
              <w:rPr>
                <w:rFonts w:asciiTheme="minorEastAsia" w:hAnsiTheme="minorEastAsia"/>
                <w:color w:val="231F20"/>
                <w:spacing w:val="2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3"/>
                <w:sz w:val="20"/>
                <w:szCs w:val="20"/>
              </w:rPr>
              <w:t>個成員。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3" w:right="4"/>
              <w:jc w:val="center"/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  <w:t>9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10"/>
                <w:sz w:val="20"/>
                <w:szCs w:val="20"/>
              </w:rPr>
              <w:t>宣告</w:t>
            </w:r>
            <w:r w:rsidRPr="0070218B">
              <w:rPr>
                <w:rFonts w:asciiTheme="minorEastAsia" w:hAnsiTheme="minorEastAsia" w:cs="Wawati SC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printDate</w:t>
            </w:r>
            <w:r w:rsidRPr="0070218B">
              <w:rPr>
                <w:rFonts w:asciiTheme="minorEastAsia" w:hAnsiTheme="minorEastAsia"/>
                <w:color w:val="231F20"/>
                <w:spacing w:val="15"/>
                <w:sz w:val="20"/>
                <w:szCs w:val="20"/>
              </w:rPr>
              <w:t>( 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2"/>
                <w:sz w:val="20"/>
                <w:szCs w:val="20"/>
              </w:rPr>
              <w:t>函式原型，規範參數必須是</w:t>
            </w:r>
            <w:r w:rsidRPr="0070218B">
              <w:rPr>
                <w:rFonts w:asciiTheme="minorEastAsia" w:hAnsiTheme="minorEastAsia" w:cs="Wawati SC"/>
                <w:color w:val="231F20"/>
                <w:spacing w:val="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date</w:t>
            </w:r>
            <w:r w:rsidRPr="0070218B">
              <w:rPr>
                <w:rFonts w:asciiTheme="minorEastAsia" w:hAnsiTheme="minorEastAsia"/>
                <w:color w:val="231F20"/>
                <w:spacing w:val="45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結構型態。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3" w:right="1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10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3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6"/>
                <w:sz w:val="20"/>
                <w:szCs w:val="20"/>
              </w:rPr>
              <w:t>宣告</w:t>
            </w:r>
            <w:r w:rsidRPr="0070218B">
              <w:rPr>
                <w:rFonts w:asciiTheme="minorEastAsia" w:hAnsiTheme="minorEastAsia" w:cs="Wawati SC"/>
                <w:color w:val="231F20"/>
                <w:spacing w:val="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setDate</w:t>
            </w:r>
            <w:r w:rsidRPr="0070218B">
              <w:rPr>
                <w:rFonts w:asciiTheme="minorEastAsia" w:hAnsiTheme="minorEastAsia"/>
                <w:color w:val="231F20"/>
                <w:spacing w:val="11"/>
                <w:sz w:val="20"/>
                <w:szCs w:val="20"/>
              </w:rPr>
              <w:t>( 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2"/>
                <w:sz w:val="20"/>
                <w:szCs w:val="20"/>
              </w:rPr>
              <w:t>函式原型，規範</w:t>
            </w:r>
            <w:r w:rsidRPr="0070218B">
              <w:rPr>
                <w:rFonts w:asciiTheme="minorEastAsia" w:hAnsiTheme="minorEastAsia" w:cs="Wawati SC"/>
                <w:color w:val="231F20"/>
                <w:spacing w:val="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3</w:t>
            </w:r>
            <w:r w:rsidRPr="0070218B">
              <w:rPr>
                <w:rFonts w:asciiTheme="minorEastAsia" w:hAnsiTheme="minorEastAsia"/>
                <w:color w:val="231F20"/>
                <w:spacing w:val="2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2"/>
                <w:sz w:val="20"/>
                <w:szCs w:val="20"/>
              </w:rPr>
              <w:t>個參數分別是指向</w:t>
            </w:r>
            <w:r w:rsidRPr="0070218B">
              <w:rPr>
                <w:rFonts w:asciiTheme="minorEastAsia" w:hAnsiTheme="minorEastAsia" w:cs="Wawati SC"/>
                <w:color w:val="231F20"/>
                <w:spacing w:val="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date</w:t>
            </w:r>
            <w:r w:rsidRPr="0070218B">
              <w:rPr>
                <w:rFonts w:asciiTheme="minorEastAsia" w:hAnsiTheme="minorEastAsia"/>
                <w:color w:val="231F20"/>
                <w:spacing w:val="2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2"/>
                <w:sz w:val="20"/>
                <w:szCs w:val="20"/>
              </w:rPr>
              <w:t>結構的結構指標和</w:t>
            </w:r>
            <w:r w:rsidRPr="0070218B">
              <w:rPr>
                <w:rFonts w:asciiTheme="minorEastAsia" w:hAnsiTheme="minorEastAsia" w:cs="Wawati SC"/>
                <w:color w:val="231F20"/>
                <w:spacing w:val="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2</w:t>
            </w:r>
            <w:r w:rsidRPr="0070218B">
              <w:rPr>
                <w:rFonts w:asciiTheme="minorEastAsia" w:hAnsiTheme="minorEastAsia"/>
                <w:color w:val="231F20"/>
                <w:spacing w:val="3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3"/>
                <w:sz w:val="20"/>
                <w:szCs w:val="20"/>
              </w:rPr>
              <w:t>個整數。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3"/>
              <w:jc w:val="center"/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12~14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8"/>
              <w:rPr>
                <w:rFonts w:asciiTheme="minorEastAsia" w:cs="Wawati SC"/>
                <w:color w:val="231F20"/>
                <w:spacing w:val="-4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6"/>
                <w:sz w:val="20"/>
                <w:szCs w:val="20"/>
              </w:rPr>
              <w:t>實作</w:t>
            </w:r>
            <w:r w:rsidRPr="0070218B">
              <w:rPr>
                <w:rFonts w:asciiTheme="minorEastAsia" w:hAnsiTheme="minorEastAsia" w:cs="Wawati SC"/>
                <w:color w:val="231F20"/>
                <w:spacing w:val="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printDate</w:t>
            </w:r>
            <w:r w:rsidRPr="0070218B">
              <w:rPr>
                <w:rFonts w:asciiTheme="minorEastAsia" w:hAnsiTheme="minorEastAsia"/>
                <w:color w:val="231F20"/>
                <w:spacing w:val="11"/>
                <w:sz w:val="20"/>
                <w:szCs w:val="20"/>
              </w:rPr>
              <w:t>( 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4"/>
                <w:sz w:val="20"/>
                <w:szCs w:val="20"/>
              </w:rPr>
              <w:t>函式。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7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3"/>
              <w:jc w:val="center"/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15~18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 w:line="249" w:lineRule="auto"/>
              <w:ind w:left="98" w:right="103"/>
              <w:rPr>
                <w:rFonts w:asciiTheme="minorEastAsia" w:cs="Wawati SC"/>
                <w:color w:val="231F20"/>
                <w:spacing w:val="-2"/>
                <w:w w:val="105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13"/>
                <w:sz w:val="20"/>
                <w:szCs w:val="20"/>
              </w:rPr>
              <w:t>實作</w:t>
            </w:r>
            <w:r w:rsidRPr="0070218B">
              <w:rPr>
                <w:rFonts w:asciiTheme="minorEastAsia" w:hAnsiTheme="minorEastAsia" w:cs="Wawati SC"/>
                <w:color w:val="231F20"/>
                <w:spacing w:val="1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setDate</w:t>
            </w:r>
            <w:r w:rsidRPr="0070218B">
              <w:rPr>
                <w:rFonts w:asciiTheme="minorEastAsia" w:hAnsiTheme="minorEastAsia"/>
                <w:color w:val="231F20"/>
                <w:spacing w:val="19"/>
                <w:sz w:val="20"/>
                <w:szCs w:val="20"/>
              </w:rPr>
              <w:t>(  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6"/>
                <w:sz w:val="20"/>
                <w:szCs w:val="20"/>
              </w:rPr>
              <w:t>函式，參數</w:t>
            </w:r>
            <w:r w:rsidRPr="0070218B">
              <w:rPr>
                <w:rFonts w:asciiTheme="minorEastAsia" w:hAnsiTheme="minorEastAsia" w:cs="Wawati SC"/>
                <w:color w:val="231F20"/>
                <w:spacing w:val="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ptr</w:t>
            </w:r>
            <w:r w:rsidRPr="0070218B">
              <w:rPr>
                <w:rFonts w:asciiTheme="minorEastAsia" w:hAnsiTheme="minorEastAsia"/>
                <w:color w:val="231F20"/>
                <w:spacing w:val="4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10"/>
                <w:sz w:val="20"/>
                <w:szCs w:val="20"/>
              </w:rPr>
              <w:t>是指向</w:t>
            </w:r>
            <w:r w:rsidRPr="0070218B">
              <w:rPr>
                <w:rFonts w:asciiTheme="minorEastAsia" w:hAnsiTheme="minorEastAsia" w:cs="Wawati SC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date</w:t>
            </w:r>
            <w:r w:rsidRPr="0070218B">
              <w:rPr>
                <w:rFonts w:asciiTheme="minorEastAsia" w:hAnsiTheme="minorEastAsia"/>
                <w:color w:val="231F20"/>
                <w:spacing w:val="4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z w:val="20"/>
                <w:szCs w:val="20"/>
              </w:rPr>
              <w:t>結構的結構指標，使用「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-&gt;</w:t>
            </w:r>
            <w:r w:rsidRPr="0070218B">
              <w:rPr>
                <w:rFonts w:asciiTheme="minorEastAsia" w:hAnsiTheme="minorEastAsia" w:cs="Wawati SC"/>
                <w:color w:val="231F20"/>
                <w:sz w:val="20"/>
                <w:szCs w:val="20"/>
              </w:rPr>
              <w:t>j</w:t>
            </w:r>
            <w:r w:rsidRPr="0070218B">
              <w:rPr>
                <w:rFonts w:asciiTheme="minorEastAsia" w:hAnsiTheme="minorEastAsia" w:cs="Wawati SC" w:hint="eastAsia"/>
                <w:color w:val="231F20"/>
                <w:sz w:val="20"/>
                <w:szCs w:val="20"/>
              </w:rPr>
              <w:t>運算子存取結構成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w w:val="105"/>
                <w:sz w:val="20"/>
                <w:szCs w:val="20"/>
              </w:rPr>
              <w:t>員，會直接改變來源結構的成員。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3" w:right="1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21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7"/>
                <w:sz w:val="20"/>
                <w:szCs w:val="20"/>
              </w:rPr>
              <w:t>宣告一</w:t>
            </w:r>
            <w:r w:rsidRPr="0070218B">
              <w:rPr>
                <w:rFonts w:asciiTheme="minorEastAsia" w:hAnsiTheme="minorEastAsia" w:cs="Wawati SC"/>
                <w:color w:val="231F20"/>
                <w:spacing w:val="7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date</w:t>
            </w:r>
            <w:r w:rsidRPr="0070218B">
              <w:rPr>
                <w:rFonts w:asciiTheme="minorEastAsia" w:hAnsiTheme="minorEastAsia"/>
                <w:color w:val="231F20"/>
                <w:spacing w:val="4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2"/>
                <w:sz w:val="20"/>
                <w:szCs w:val="20"/>
              </w:rPr>
              <w:t>結構型態的結構變數</w:t>
            </w:r>
            <w:r w:rsidRPr="0070218B">
              <w:rPr>
                <w:rFonts w:asciiTheme="minorEastAsia" w:hAnsiTheme="minorEastAsia" w:cs="Wawati SC"/>
                <w:color w:val="231F20"/>
                <w:spacing w:val="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birthday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10"/>
                <w:sz w:val="20"/>
                <w:szCs w:val="20"/>
              </w:rPr>
              <w:t>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3" w:right="1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22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5"/>
                <w:sz w:val="20"/>
                <w:szCs w:val="20"/>
              </w:rPr>
              <w:t>宣告一指向</w:t>
            </w:r>
            <w:r w:rsidRPr="0070218B">
              <w:rPr>
                <w:rFonts w:asciiTheme="minorEastAsia" w:hAnsiTheme="minorEastAsia" w:cs="Wawati SC"/>
                <w:color w:val="231F20"/>
                <w:spacing w:val="5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date</w:t>
            </w:r>
            <w:r w:rsidRPr="0070218B">
              <w:rPr>
                <w:rFonts w:asciiTheme="minorEastAsia" w:hAnsiTheme="minorEastAsia"/>
                <w:color w:val="231F20"/>
                <w:spacing w:val="3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結構型態的結構指標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ptr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10"/>
                <w:sz w:val="20"/>
                <w:szCs w:val="20"/>
              </w:rPr>
              <w:t>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3" w:right="1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24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8"/>
              <w:rPr>
                <w:rFonts w:asciiTheme="minorEastAsia" w:cs="Wawati SC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使結構指標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ptr</w:t>
            </w:r>
            <w:r w:rsidRPr="0070218B">
              <w:rPr>
                <w:rFonts w:asciiTheme="minorEastAsia" w:hAnsiTheme="minorEastAsia"/>
                <w:color w:val="231F20"/>
                <w:spacing w:val="3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指向結構變數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birthday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10"/>
                <w:sz w:val="20"/>
                <w:szCs w:val="20"/>
              </w:rPr>
              <w:t>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3" w:right="1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26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3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10"/>
                <w:sz w:val="20"/>
                <w:szCs w:val="20"/>
              </w:rPr>
              <w:t>呼叫</w:t>
            </w:r>
            <w:r w:rsidRPr="0070218B">
              <w:rPr>
                <w:rFonts w:asciiTheme="minorEastAsia" w:hAnsiTheme="minorEastAsia" w:cs="Wawati SC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setDate</w:t>
            </w:r>
            <w:r w:rsidRPr="0070218B">
              <w:rPr>
                <w:rFonts w:asciiTheme="minorEastAsia" w:hAnsiTheme="minorEastAsia"/>
                <w:color w:val="231F20"/>
                <w:spacing w:val="15"/>
                <w:sz w:val="20"/>
                <w:szCs w:val="20"/>
              </w:rPr>
              <w:t>( 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2"/>
                <w:sz w:val="20"/>
                <w:szCs w:val="20"/>
              </w:rPr>
              <w:t>函式，傳入的引數為結構指標</w:t>
            </w:r>
            <w:r w:rsidRPr="0070218B">
              <w:rPr>
                <w:rFonts w:asciiTheme="minorEastAsia" w:hAnsiTheme="minorEastAsia" w:cs="Wawati SC"/>
                <w:color w:val="231F20"/>
                <w:spacing w:val="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ptr(brithday</w:t>
            </w:r>
            <w:r w:rsidRPr="0070218B">
              <w:rPr>
                <w:rFonts w:asciiTheme="minorEastAsia" w:hAnsiTheme="minorEastAsia"/>
                <w:color w:val="231F20"/>
                <w:spacing w:val="4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z w:val="20"/>
                <w:szCs w:val="20"/>
              </w:rPr>
              <w:t>結構變數的位址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15"/>
                <w:sz w:val="20"/>
                <w:szCs w:val="20"/>
              </w:rPr>
              <w:t>和</w:t>
            </w:r>
            <w:r w:rsidRPr="0070218B">
              <w:rPr>
                <w:rFonts w:asciiTheme="minorEastAsia" w:hAnsiTheme="minorEastAsia" w:cs="Wawati SC"/>
                <w:color w:val="231F20"/>
                <w:spacing w:val="15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2</w:t>
            </w:r>
            <w:r w:rsidRPr="0070218B">
              <w:rPr>
                <w:rFonts w:asciiTheme="minorEastAsia" w:hAnsiTheme="minorEastAsia"/>
                <w:color w:val="231F20"/>
                <w:spacing w:val="4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3"/>
                <w:sz w:val="20"/>
                <w:szCs w:val="20"/>
              </w:rPr>
              <w:t>個整數。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6" w:space="0" w:color="auto"/>
              <w:right w:val="none" w:sz="8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3" w:right="1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27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10"/>
                <w:sz w:val="20"/>
                <w:szCs w:val="20"/>
              </w:rPr>
              <w:t>呼叫</w:t>
            </w:r>
            <w:r w:rsidRPr="0070218B">
              <w:rPr>
                <w:rFonts w:asciiTheme="minorEastAsia" w:hAnsiTheme="minorEastAsia" w:cs="Wawati SC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printDate</w:t>
            </w:r>
            <w:r w:rsidRPr="0070218B">
              <w:rPr>
                <w:rFonts w:asciiTheme="minorEastAsia" w:hAnsiTheme="minorEastAsia"/>
                <w:color w:val="231F20"/>
                <w:spacing w:val="14"/>
                <w:sz w:val="20"/>
                <w:szCs w:val="20"/>
              </w:rPr>
              <w:t>( 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函式，傳入的引數為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brithday</w:t>
            </w:r>
            <w:r w:rsidRPr="0070218B">
              <w:rPr>
                <w:rFonts w:asciiTheme="minorEastAsia" w:hAnsiTheme="minorEastAsia"/>
                <w:color w:val="231F20"/>
                <w:spacing w:val="4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結構變數。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23"/>
        <w:rPr>
          <w:rFonts w:asciiTheme="minorEastAsia" w:cs="Wawati SC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0224" behindDoc="0" locked="0" layoutInCell="0" allowOverlap="1" wp14:anchorId="0C58F7A7" wp14:editId="4C217FA2">
                <wp:simplePos x="0" y="0"/>
                <wp:positionH relativeFrom="page">
                  <wp:posOffset>722630</wp:posOffset>
                </wp:positionH>
                <wp:positionV relativeFrom="paragraph">
                  <wp:posOffset>325120</wp:posOffset>
                </wp:positionV>
                <wp:extent cx="6101080" cy="260350"/>
                <wp:effectExtent l="0" t="0" r="0" b="0"/>
                <wp:wrapTopAndBottom/>
                <wp:docPr id="1597545853" name="Group 9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1080" cy="260350"/>
                          <a:chOff x="1138" y="512"/>
                          <a:chExt cx="9608" cy="410"/>
                        </a:xfrm>
                      </wpg:grpSpPr>
                      <wps:wsp>
                        <wps:cNvPr id="1738748755" name="Freeform 9205"/>
                        <wps:cNvSpPr>
                          <a:spLocks/>
                        </wps:cNvSpPr>
                        <wps:spPr bwMode="auto">
                          <a:xfrm>
                            <a:off x="1138" y="717"/>
                            <a:ext cx="9608" cy="1"/>
                          </a:xfrm>
                          <a:custGeom>
                            <a:avLst/>
                            <a:gdLst>
                              <a:gd name="T0" fmla="*/ 0 w 9608"/>
                              <a:gd name="T1" fmla="*/ 0 h 1"/>
                              <a:gd name="T2" fmla="*/ 9567 w 9608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608" h="1">
                                <a:moveTo>
                                  <a:pt x="0" y="0"/>
                                </a:moveTo>
                                <a:lnTo>
                                  <a:pt x="9567" y="0"/>
                                </a:lnTo>
                              </a:path>
                            </a:pathLst>
                          </a:custGeom>
                          <a:noFill/>
                          <a:ln w="10243">
                            <a:solidFill>
                              <a:srgbClr val="0092C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405533" name="Freeform 9206"/>
                        <wps:cNvSpPr>
                          <a:spLocks/>
                        </wps:cNvSpPr>
                        <wps:spPr bwMode="auto">
                          <a:xfrm>
                            <a:off x="1410" y="520"/>
                            <a:ext cx="1424" cy="394"/>
                          </a:xfrm>
                          <a:custGeom>
                            <a:avLst/>
                            <a:gdLst>
                              <a:gd name="T0" fmla="*/ 1367 w 1424"/>
                              <a:gd name="T1" fmla="*/ 0 h 394"/>
                              <a:gd name="T2" fmla="*/ 56 w 1424"/>
                              <a:gd name="T3" fmla="*/ 0 h 394"/>
                              <a:gd name="T4" fmla="*/ 34 w 1424"/>
                              <a:gd name="T5" fmla="*/ 4 h 394"/>
                              <a:gd name="T6" fmla="*/ 16 w 1424"/>
                              <a:gd name="T7" fmla="*/ 16 h 394"/>
                              <a:gd name="T8" fmla="*/ 4 w 1424"/>
                              <a:gd name="T9" fmla="*/ 34 h 394"/>
                              <a:gd name="T10" fmla="*/ 0 w 1424"/>
                              <a:gd name="T11" fmla="*/ 56 h 394"/>
                              <a:gd name="T12" fmla="*/ 0 w 1424"/>
                              <a:gd name="T13" fmla="*/ 337 h 394"/>
                              <a:gd name="T14" fmla="*/ 4 w 1424"/>
                              <a:gd name="T15" fmla="*/ 359 h 394"/>
                              <a:gd name="T16" fmla="*/ 16 w 1424"/>
                              <a:gd name="T17" fmla="*/ 376 h 394"/>
                              <a:gd name="T18" fmla="*/ 34 w 1424"/>
                              <a:gd name="T19" fmla="*/ 389 h 394"/>
                              <a:gd name="T20" fmla="*/ 56 w 1424"/>
                              <a:gd name="T21" fmla="*/ 393 h 394"/>
                              <a:gd name="T22" fmla="*/ 1367 w 1424"/>
                              <a:gd name="T23" fmla="*/ 393 h 394"/>
                              <a:gd name="T24" fmla="*/ 1389 w 1424"/>
                              <a:gd name="T25" fmla="*/ 389 h 394"/>
                              <a:gd name="T26" fmla="*/ 1407 w 1424"/>
                              <a:gd name="T27" fmla="*/ 376 h 394"/>
                              <a:gd name="T28" fmla="*/ 1419 w 1424"/>
                              <a:gd name="T29" fmla="*/ 359 h 394"/>
                              <a:gd name="T30" fmla="*/ 1423 w 1424"/>
                              <a:gd name="T31" fmla="*/ 337 h 394"/>
                              <a:gd name="T32" fmla="*/ 1423 w 1424"/>
                              <a:gd name="T33" fmla="*/ 56 h 394"/>
                              <a:gd name="T34" fmla="*/ 1419 w 1424"/>
                              <a:gd name="T35" fmla="*/ 34 h 394"/>
                              <a:gd name="T36" fmla="*/ 1407 w 1424"/>
                              <a:gd name="T37" fmla="*/ 16 h 394"/>
                              <a:gd name="T38" fmla="*/ 1389 w 1424"/>
                              <a:gd name="T39" fmla="*/ 4 h 394"/>
                              <a:gd name="T40" fmla="*/ 1367 w 1424"/>
                              <a:gd name="T41" fmla="*/ 0 h 3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424" h="394">
                                <a:moveTo>
                                  <a:pt x="1367" y="0"/>
                                </a:moveTo>
                                <a:lnTo>
                                  <a:pt x="56" y="0"/>
                                </a:lnTo>
                                <a:lnTo>
                                  <a:pt x="34" y="4"/>
                                </a:lnTo>
                                <a:lnTo>
                                  <a:pt x="16" y="16"/>
                                </a:lnTo>
                                <a:lnTo>
                                  <a:pt x="4" y="34"/>
                                </a:lnTo>
                                <a:lnTo>
                                  <a:pt x="0" y="56"/>
                                </a:lnTo>
                                <a:lnTo>
                                  <a:pt x="0" y="337"/>
                                </a:lnTo>
                                <a:lnTo>
                                  <a:pt x="4" y="359"/>
                                </a:lnTo>
                                <a:lnTo>
                                  <a:pt x="16" y="376"/>
                                </a:lnTo>
                                <a:lnTo>
                                  <a:pt x="34" y="389"/>
                                </a:lnTo>
                                <a:lnTo>
                                  <a:pt x="56" y="393"/>
                                </a:lnTo>
                                <a:lnTo>
                                  <a:pt x="1367" y="393"/>
                                </a:lnTo>
                                <a:lnTo>
                                  <a:pt x="1389" y="389"/>
                                </a:lnTo>
                                <a:lnTo>
                                  <a:pt x="1407" y="376"/>
                                </a:lnTo>
                                <a:lnTo>
                                  <a:pt x="1419" y="359"/>
                                </a:lnTo>
                                <a:lnTo>
                                  <a:pt x="1423" y="337"/>
                                </a:lnTo>
                                <a:lnTo>
                                  <a:pt x="1423" y="56"/>
                                </a:lnTo>
                                <a:lnTo>
                                  <a:pt x="1419" y="34"/>
                                </a:lnTo>
                                <a:lnTo>
                                  <a:pt x="1407" y="16"/>
                                </a:lnTo>
                                <a:lnTo>
                                  <a:pt x="1389" y="4"/>
                                </a:lnTo>
                                <a:lnTo>
                                  <a:pt x="1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977424" name="Freeform 9207"/>
                        <wps:cNvSpPr>
                          <a:spLocks/>
                        </wps:cNvSpPr>
                        <wps:spPr bwMode="auto">
                          <a:xfrm>
                            <a:off x="1410" y="520"/>
                            <a:ext cx="1424" cy="394"/>
                          </a:xfrm>
                          <a:custGeom>
                            <a:avLst/>
                            <a:gdLst>
                              <a:gd name="T0" fmla="*/ 0 w 1424"/>
                              <a:gd name="T1" fmla="*/ 337 h 394"/>
                              <a:gd name="T2" fmla="*/ 4 w 1424"/>
                              <a:gd name="T3" fmla="*/ 359 h 394"/>
                              <a:gd name="T4" fmla="*/ 16 w 1424"/>
                              <a:gd name="T5" fmla="*/ 376 h 394"/>
                              <a:gd name="T6" fmla="*/ 34 w 1424"/>
                              <a:gd name="T7" fmla="*/ 389 h 394"/>
                              <a:gd name="T8" fmla="*/ 56 w 1424"/>
                              <a:gd name="T9" fmla="*/ 393 h 394"/>
                              <a:gd name="T10" fmla="*/ 1366 w 1424"/>
                              <a:gd name="T11" fmla="*/ 393 h 394"/>
                              <a:gd name="T12" fmla="*/ 1389 w 1424"/>
                              <a:gd name="T13" fmla="*/ 389 h 394"/>
                              <a:gd name="T14" fmla="*/ 1407 w 1424"/>
                              <a:gd name="T15" fmla="*/ 376 h 394"/>
                              <a:gd name="T16" fmla="*/ 1419 w 1424"/>
                              <a:gd name="T17" fmla="*/ 359 h 394"/>
                              <a:gd name="T18" fmla="*/ 1423 w 1424"/>
                              <a:gd name="T19" fmla="*/ 337 h 394"/>
                              <a:gd name="T20" fmla="*/ 1423 w 1424"/>
                              <a:gd name="T21" fmla="*/ 56 h 394"/>
                              <a:gd name="T22" fmla="*/ 1419 w 1424"/>
                              <a:gd name="T23" fmla="*/ 34 h 394"/>
                              <a:gd name="T24" fmla="*/ 1407 w 1424"/>
                              <a:gd name="T25" fmla="*/ 16 h 394"/>
                              <a:gd name="T26" fmla="*/ 1389 w 1424"/>
                              <a:gd name="T27" fmla="*/ 4 h 394"/>
                              <a:gd name="T28" fmla="*/ 1366 w 1424"/>
                              <a:gd name="T29" fmla="*/ 0 h 394"/>
                              <a:gd name="T30" fmla="*/ 56 w 1424"/>
                              <a:gd name="T31" fmla="*/ 0 h 394"/>
                              <a:gd name="T32" fmla="*/ 34 w 1424"/>
                              <a:gd name="T33" fmla="*/ 4 h 394"/>
                              <a:gd name="T34" fmla="*/ 16 w 1424"/>
                              <a:gd name="T35" fmla="*/ 16 h 394"/>
                              <a:gd name="T36" fmla="*/ 4 w 1424"/>
                              <a:gd name="T37" fmla="*/ 34 h 394"/>
                              <a:gd name="T38" fmla="*/ 0 w 1424"/>
                              <a:gd name="T39" fmla="*/ 56 h 394"/>
                              <a:gd name="T40" fmla="*/ 0 w 1424"/>
                              <a:gd name="T41" fmla="*/ 337 h 3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424" h="394">
                                <a:moveTo>
                                  <a:pt x="0" y="337"/>
                                </a:moveTo>
                                <a:lnTo>
                                  <a:pt x="4" y="359"/>
                                </a:lnTo>
                                <a:lnTo>
                                  <a:pt x="16" y="376"/>
                                </a:lnTo>
                                <a:lnTo>
                                  <a:pt x="34" y="389"/>
                                </a:lnTo>
                                <a:lnTo>
                                  <a:pt x="56" y="393"/>
                                </a:lnTo>
                                <a:lnTo>
                                  <a:pt x="1366" y="393"/>
                                </a:lnTo>
                                <a:lnTo>
                                  <a:pt x="1389" y="389"/>
                                </a:lnTo>
                                <a:lnTo>
                                  <a:pt x="1407" y="376"/>
                                </a:lnTo>
                                <a:lnTo>
                                  <a:pt x="1419" y="359"/>
                                </a:lnTo>
                                <a:lnTo>
                                  <a:pt x="1423" y="337"/>
                                </a:lnTo>
                                <a:lnTo>
                                  <a:pt x="1423" y="56"/>
                                </a:lnTo>
                                <a:lnTo>
                                  <a:pt x="1419" y="34"/>
                                </a:lnTo>
                                <a:lnTo>
                                  <a:pt x="1407" y="16"/>
                                </a:lnTo>
                                <a:lnTo>
                                  <a:pt x="1389" y="4"/>
                                </a:lnTo>
                                <a:lnTo>
                                  <a:pt x="1366" y="0"/>
                                </a:lnTo>
                                <a:lnTo>
                                  <a:pt x="56" y="0"/>
                                </a:lnTo>
                                <a:lnTo>
                                  <a:pt x="34" y="4"/>
                                </a:lnTo>
                                <a:lnTo>
                                  <a:pt x="16" y="16"/>
                                </a:lnTo>
                                <a:lnTo>
                                  <a:pt x="4" y="34"/>
                                </a:lnTo>
                                <a:lnTo>
                                  <a:pt x="0" y="56"/>
                                </a:lnTo>
                                <a:lnTo>
                                  <a:pt x="0" y="3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249">
                            <a:solidFill>
                              <a:srgbClr val="0092C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675020" name="Freeform 9208"/>
                        <wps:cNvSpPr>
                          <a:spLocks/>
                        </wps:cNvSpPr>
                        <wps:spPr bwMode="auto">
                          <a:xfrm>
                            <a:off x="1499" y="675"/>
                            <a:ext cx="86" cy="85"/>
                          </a:xfrm>
                          <a:custGeom>
                            <a:avLst/>
                            <a:gdLst>
                              <a:gd name="T0" fmla="*/ 42 w 86"/>
                              <a:gd name="T1" fmla="*/ 0 h 85"/>
                              <a:gd name="T2" fmla="*/ 25 w 86"/>
                              <a:gd name="T3" fmla="*/ 3 h 85"/>
                              <a:gd name="T4" fmla="*/ 12 w 86"/>
                              <a:gd name="T5" fmla="*/ 12 h 85"/>
                              <a:gd name="T6" fmla="*/ 3 w 86"/>
                              <a:gd name="T7" fmla="*/ 25 h 85"/>
                              <a:gd name="T8" fmla="*/ 0 w 86"/>
                              <a:gd name="T9" fmla="*/ 42 h 85"/>
                              <a:gd name="T10" fmla="*/ 3 w 86"/>
                              <a:gd name="T11" fmla="*/ 58 h 85"/>
                              <a:gd name="T12" fmla="*/ 12 w 86"/>
                              <a:gd name="T13" fmla="*/ 71 h 85"/>
                              <a:gd name="T14" fmla="*/ 25 w 86"/>
                              <a:gd name="T15" fmla="*/ 80 h 85"/>
                              <a:gd name="T16" fmla="*/ 42 w 86"/>
                              <a:gd name="T17" fmla="*/ 84 h 85"/>
                              <a:gd name="T18" fmla="*/ 59 w 86"/>
                              <a:gd name="T19" fmla="*/ 80 h 85"/>
                              <a:gd name="T20" fmla="*/ 72 w 86"/>
                              <a:gd name="T21" fmla="*/ 71 h 85"/>
                              <a:gd name="T22" fmla="*/ 81 w 86"/>
                              <a:gd name="T23" fmla="*/ 58 h 85"/>
                              <a:gd name="T24" fmla="*/ 85 w 86"/>
                              <a:gd name="T25" fmla="*/ 42 h 85"/>
                              <a:gd name="T26" fmla="*/ 81 w 86"/>
                              <a:gd name="T27" fmla="*/ 25 h 85"/>
                              <a:gd name="T28" fmla="*/ 72 w 86"/>
                              <a:gd name="T29" fmla="*/ 12 h 85"/>
                              <a:gd name="T30" fmla="*/ 59 w 86"/>
                              <a:gd name="T31" fmla="*/ 3 h 85"/>
                              <a:gd name="T32" fmla="*/ 42 w 86"/>
                              <a:gd name="T33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86" h="85">
                                <a:moveTo>
                                  <a:pt x="42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2"/>
                                </a:lnTo>
                                <a:lnTo>
                                  <a:pt x="3" y="58"/>
                                </a:lnTo>
                                <a:lnTo>
                                  <a:pt x="12" y="71"/>
                                </a:lnTo>
                                <a:lnTo>
                                  <a:pt x="25" y="80"/>
                                </a:lnTo>
                                <a:lnTo>
                                  <a:pt x="42" y="84"/>
                                </a:lnTo>
                                <a:lnTo>
                                  <a:pt x="59" y="80"/>
                                </a:lnTo>
                                <a:lnTo>
                                  <a:pt x="72" y="71"/>
                                </a:lnTo>
                                <a:lnTo>
                                  <a:pt x="81" y="58"/>
                                </a:lnTo>
                                <a:lnTo>
                                  <a:pt x="85" y="42"/>
                                </a:lnTo>
                                <a:lnTo>
                                  <a:pt x="81" y="25"/>
                                </a:lnTo>
                                <a:lnTo>
                                  <a:pt x="72" y="12"/>
                                </a:lnTo>
                                <a:lnTo>
                                  <a:pt x="59" y="3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307971" name="Picture 9209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9" y="607"/>
                            <a:ext cx="22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7624727" name="Picture 9210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0" y="611"/>
                            <a:ext cx="22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7177551" name="Picture 9211"/>
                          <pic:cNvPicPr>
                            <a:picLocks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5" y="605"/>
                            <a:ext cx="24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8252020" name="Picture 9212"/>
                          <pic:cNvPicPr>
                            <a:picLocks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2" y="613"/>
                            <a:ext cx="22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5D88F" id="Group 9204" o:spid="_x0000_s1026" style="position:absolute;margin-left:56.9pt;margin-top:25.6pt;width:480.4pt;height:20.5pt;z-index:251700224;mso-wrap-distance-left:0;mso-wrap-distance-right:0;mso-position-horizontal-relative:page" coordorigin="1138,512" coordsize="9608,4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" o:allowincell="f">
                <v:shape id="Freeform 9205" o:spid="_x0000_s1027" style="position:absolute;left:1138;top:717;width:9608;height:1;visibility:visible;mso-wrap-style:square;v-text-anchor:top" coordsize="9608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" path="m,l9567,e" filled="f" strokecolor="#0092c8" strokeweight=".28453mm">
                  <v:path arrowok="t" o:connecttype="custom" o:connectlocs="0,0;9567,0" o:connectangles="0,0"/>
                </v:shape>
                <v:shape id="Freeform 9206" o:spid="_x0000_s1028" style="position:absolute;left:1410;top:520;width:1424;height:394;visibility:visible;mso-wrap-style:square;v-text-anchor:top" coordsize="1424,3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" path="m1367,l56,,34,4,16,16,4,34,,56,,337r4,22l16,376r18,13l56,393r1311,l1389,389r18,-13l1419,359r4,-22l1423,56r-4,-22l1407,16,1389,4,1367,xe" stroked="f">
                  <v:path arrowok="t" o:connecttype="custom" o:connectlocs="1367,0;56,0;34,4;16,16;4,34;0,56;0,337;4,359;16,376;34,389;56,393;1367,393;1389,389;1407,376;1419,359;1423,337;1423,56;1419,34;1407,16;1389,4;1367,0" o:connectangles="0,0,0,0,0,0,0,0,0,0,0,0,0,0,0,0,0,0,0,0,0"/>
                </v:shape>
                <v:shape id="Freeform 9207" o:spid="_x0000_s1029" style="position:absolute;left:1410;top:520;width:1424;height:394;visibility:visible;mso-wrap-style:square;v-text-anchor:top" coordsize="1424,3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" path="m,337r4,22l16,376r18,13l56,393r1310,l1389,389r18,-13l1419,359r4,-22l1423,56r-4,-22l1407,16,1389,4,1366,,56,,34,4,16,16,4,34,,56,,337xe" filled="f" strokecolor="#0092c8" strokeweight=".28469mm">
                  <v:path arrowok="t" o:connecttype="custom" o:connectlocs="0,337;4,359;16,376;34,389;56,393;1366,393;1389,389;1407,376;1419,359;1423,337;1423,56;1419,34;1407,16;1389,4;1366,0;56,0;34,4;16,16;4,34;0,56;0,337" o:connectangles="0,0,0,0,0,0,0,0,0,0,0,0,0,0,0,0,0,0,0,0,0"/>
                </v:shape>
                <v:shape id="Freeform 9208" o:spid="_x0000_s1030" style="position:absolute;left:1499;top:675;width:86;height:85;visibility:visible;mso-wrap-style:square;v-text-anchor:top" coordsize="86,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" path="m42,l25,3,12,12,3,25,,42,3,58r9,13l25,80r17,4l59,80,72,71,81,58,85,42,81,25,72,12,59,3,42,xe" fillcolor="#231f20" stroked="f">
                  <v:path arrowok="t" o:connecttype="custom" o:connectlocs="42,0;25,3;12,12;3,25;0,42;3,58;12,71;25,80;42,84;59,80;72,71;81,58;85,42;81,25;72,12;59,3;42,0" o:connectangles="0,0,0,0,0,0,0,0,0,0,0,0,0,0,0,0,0"/>
                </v:shape>
                <v:shape id="Picture 9209" o:spid="_x0000_s1031" type="#_x0000_t75" style="position:absolute;left:1669;top:607;width:22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">
                  <v:imagedata r:id="rId18" o:title=""/>
                  <v:path arrowok="t"/>
                  <o:lock v:ext="edit" aspectratio="f"/>
                </v:shape>
                <v:shape id="Picture 9210" o:spid="_x0000_s1032" type="#_x0000_t75" style="position:absolute;left:1930;top:611;width:22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">
                  <v:imagedata r:id="rId20" o:title=""/>
                  <v:path arrowok="t"/>
                  <o:lock v:ext="edit" aspectratio="f"/>
                </v:shape>
                <v:shape id="Picture 9211" o:spid="_x0000_s1033" type="#_x0000_t75" style="position:absolute;left:2195;top:605;width:240;height:2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">
                  <v:imagedata r:id="rId118" o:title=""/>
                  <v:path arrowok="t"/>
                  <o:lock v:ext="edit" aspectratio="f"/>
                </v:shape>
                <v:shape id="Picture 9212" o:spid="_x0000_s1034" type="#_x0000_t75" style="position:absolute;left:2462;top:613;width:22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">
                  <v:imagedata r:id="rId119" o:title=""/>
                  <v:path arrowok="t"/>
                  <o:lock v:ext="edit" aspectratio="f"/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tabs>
          <w:tab w:val="left" w:pos="2138"/>
          <w:tab w:val="left" w:pos="4279"/>
          <w:tab w:val="left" w:pos="5386"/>
          <w:tab w:val="left" w:pos="6633"/>
          <w:tab w:val="left" w:pos="7733"/>
        </w:tabs>
        <w:kinsoku w:val="0"/>
        <w:overflowPunct w:val="0"/>
        <w:spacing w:before="320" w:line="206" w:lineRule="auto"/>
        <w:ind w:left="2138" w:right="716" w:hanging="1008"/>
        <w:rPr>
          <w:rFonts w:asciiTheme="minorEastAsia" w:cs="Wawati SC"/>
          <w:color w:val="231F20"/>
          <w:spacing w:val="-2"/>
          <w:w w:val="110"/>
        </w:rPr>
      </w:pPr>
      <w:r w:rsidRPr="0070218B">
        <w:rPr>
          <w:rFonts w:asciiTheme="minorEastAsia" w:hAnsiTheme="minorEastAsia"/>
          <w:color w:val="231F20"/>
          <w:w w:val="110"/>
        </w:rPr>
        <w:t xml:space="preserve">( </w:t>
      </w:r>
      <w:r w:rsidRPr="0070218B">
        <w:rPr>
          <w:rFonts w:asciiTheme="minorEastAsia" w:hAnsiTheme="minorEastAsia"/>
          <w:color w:val="BA549F"/>
          <w:w w:val="110"/>
        </w:rPr>
        <w:t xml:space="preserve">B </w:t>
      </w:r>
      <w:r w:rsidRPr="0070218B">
        <w:rPr>
          <w:rFonts w:asciiTheme="minorEastAsia" w:hAnsiTheme="minorEastAsia"/>
          <w:color w:val="231F20"/>
          <w:w w:val="110"/>
        </w:rPr>
        <w:t>)</w:t>
      </w:r>
      <w:r w:rsidRPr="0070218B">
        <w:rPr>
          <w:rFonts w:asciiTheme="minorEastAsia" w:hAnsiTheme="minorEastAsia"/>
          <w:color w:val="231F20"/>
          <w:spacing w:val="40"/>
          <w:w w:val="110"/>
        </w:rPr>
        <w:t xml:space="preserve"> </w:t>
      </w:r>
      <w:r w:rsidRPr="0070218B">
        <w:rPr>
          <w:rFonts w:asciiTheme="minorEastAsia" w:hAnsiTheme="minorEastAsia"/>
          <w:color w:val="231F20"/>
          <w:w w:val="110"/>
        </w:rPr>
        <w:t>1.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u w:val="single"/>
        </w:rPr>
        <w:t>小健</w:t>
      </w:r>
      <w:r w:rsidRPr="0070218B">
        <w:rPr>
          <w:rFonts w:asciiTheme="minorEastAsia" w:hAnsiTheme="minorEastAsia" w:cs="Wawati SC" w:hint="eastAsia"/>
          <w:color w:val="231F20"/>
        </w:rPr>
        <w:t>宣告一個結構指標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 xml:space="preserve">p </w:t>
      </w:r>
      <w:r w:rsidRPr="0070218B">
        <w:rPr>
          <w:rFonts w:asciiTheme="minorEastAsia" w:hAnsiTheme="minorEastAsia" w:cs="Wawati SC" w:hint="eastAsia"/>
          <w:color w:val="231F20"/>
        </w:rPr>
        <w:t>並指向一自訂結構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s</w:t>
      </w:r>
      <w:r w:rsidRPr="0070218B">
        <w:rPr>
          <w:rFonts w:asciiTheme="minorEastAsia" w:hAnsiTheme="minorEastAsia" w:cs="Wawati SC" w:hint="eastAsia"/>
          <w:color w:val="231F20"/>
        </w:rPr>
        <w:t>，要使用該指標存取結構的成員，需使</w:t>
      </w:r>
      <w:r w:rsidRPr="0070218B">
        <w:rPr>
          <w:rFonts w:asciiTheme="minorEastAsia" w:hAnsiTheme="minorEastAsia" w:cs="Wawati SC" w:hint="eastAsia"/>
          <w:color w:val="231F20"/>
          <w:spacing w:val="-2"/>
          <w:w w:val="110"/>
        </w:rPr>
        <w:t>用哪一個運算子？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10"/>
          <w:position w:val="1"/>
        </w:rPr>
        <w:t>(A)</w:t>
      </w:r>
      <w:r w:rsidRPr="0070218B">
        <w:rPr>
          <w:rFonts w:asciiTheme="minorEastAsia" w:hAnsiTheme="minorEastAsia" w:cs="Wawati SC" w:hint="eastAsia"/>
          <w:color w:val="231F20"/>
          <w:spacing w:val="-2"/>
          <w:w w:val="110"/>
        </w:rPr>
        <w:t>「</w:t>
      </w:r>
      <w:r w:rsidRPr="0070218B">
        <w:rPr>
          <w:rFonts w:asciiTheme="minorEastAsia"/>
          <w:color w:val="231F20"/>
          <w:spacing w:val="-2"/>
          <w:w w:val="205"/>
          <w:position w:val="1"/>
        </w:rPr>
        <w:t>.</w:t>
      </w:r>
      <w:r w:rsidRPr="0070218B">
        <w:rPr>
          <w:rFonts w:asciiTheme="minorEastAsia" w:hAnsiTheme="minorEastAsia" w:cs="Wawati SC"/>
          <w:color w:val="231F20"/>
          <w:spacing w:val="-2"/>
          <w:w w:val="205"/>
        </w:rPr>
        <w:t>j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10"/>
          <w:position w:val="1"/>
        </w:rPr>
        <w:t>(B)</w:t>
      </w:r>
      <w:r w:rsidRPr="0070218B">
        <w:rPr>
          <w:rFonts w:asciiTheme="minorEastAsia" w:hAnsiTheme="minorEastAsia" w:cs="Wawati SC" w:hint="eastAsia"/>
          <w:color w:val="231F20"/>
          <w:spacing w:val="-2"/>
          <w:w w:val="110"/>
        </w:rPr>
        <w:t>「</w:t>
      </w:r>
      <w:r w:rsidRPr="0070218B">
        <w:rPr>
          <w:rFonts w:asciiTheme="minorEastAsia"/>
          <w:color w:val="231F20"/>
          <w:spacing w:val="-2"/>
          <w:w w:val="110"/>
          <w:position w:val="1"/>
        </w:rPr>
        <w:t>-</w:t>
      </w:r>
      <w:r w:rsidRPr="0070218B">
        <w:rPr>
          <w:rFonts w:asciiTheme="minorEastAsia" w:hAnsiTheme="minorEastAsia"/>
          <w:color w:val="231F20"/>
          <w:spacing w:val="-2"/>
          <w:w w:val="205"/>
          <w:position w:val="1"/>
        </w:rPr>
        <w:t>&gt;</w:t>
      </w:r>
      <w:r w:rsidRPr="0070218B">
        <w:rPr>
          <w:rFonts w:asciiTheme="minorEastAsia" w:hAnsiTheme="minorEastAsia" w:cs="Wawati SC"/>
          <w:color w:val="231F20"/>
          <w:spacing w:val="-2"/>
          <w:w w:val="205"/>
        </w:rPr>
        <w:t>j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10"/>
          <w:position w:val="1"/>
        </w:rPr>
        <w:t>(c)</w:t>
      </w:r>
      <w:r w:rsidRPr="0070218B">
        <w:rPr>
          <w:rFonts w:asciiTheme="minorEastAsia" w:hAnsiTheme="minorEastAsia" w:cs="Wawati SC" w:hint="eastAsia"/>
          <w:color w:val="231F20"/>
          <w:spacing w:val="-2"/>
          <w:w w:val="110"/>
        </w:rPr>
        <w:t>「</w:t>
      </w:r>
      <w:r w:rsidRPr="0070218B">
        <w:rPr>
          <w:rFonts w:asciiTheme="minorEastAsia"/>
          <w:color w:val="231F20"/>
          <w:spacing w:val="-2"/>
          <w:w w:val="205"/>
          <w:position w:val="1"/>
        </w:rPr>
        <w:t>.</w:t>
      </w:r>
      <w:r w:rsidRPr="0070218B">
        <w:rPr>
          <w:rFonts w:asciiTheme="minorEastAsia" w:hAnsiTheme="minorEastAsia" w:cs="Wawati SC"/>
          <w:color w:val="231F20"/>
          <w:spacing w:val="-2"/>
          <w:w w:val="205"/>
        </w:rPr>
        <w:t>j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10"/>
          <w:position w:val="1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2"/>
          <w:w w:val="110"/>
        </w:rPr>
        <w:t>「</w:t>
      </w:r>
      <w:r w:rsidRPr="0070218B">
        <w:rPr>
          <w:rFonts w:asciiTheme="minorEastAsia"/>
          <w:color w:val="231F20"/>
          <w:spacing w:val="-2"/>
          <w:w w:val="110"/>
          <w:position w:val="1"/>
        </w:rPr>
        <w:t>-</w:t>
      </w:r>
      <w:r w:rsidRPr="0070218B">
        <w:rPr>
          <w:rFonts w:asciiTheme="minorEastAsia" w:hAnsiTheme="minorEastAsia" w:cs="Wawati SC"/>
          <w:color w:val="231F20"/>
          <w:spacing w:val="-112"/>
          <w:w w:val="305"/>
        </w:rPr>
        <w:t>j</w:t>
      </w:r>
      <w:r w:rsidRPr="0070218B">
        <w:rPr>
          <w:rFonts w:asciiTheme="minorEastAsia" w:hAnsiTheme="minorEastAsia" w:cs="Wawati SC" w:hint="eastAsia"/>
          <w:color w:val="231F20"/>
          <w:spacing w:val="-2"/>
          <w:w w:val="1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101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100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1" w:line="389" w:lineRule="exact"/>
        <w:ind w:left="1130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5"/>
        </w:rPr>
        <w:t xml:space="preserve">(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  <w:spacing w:val="30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2.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下列有關</w:t>
      </w:r>
      <w:r w:rsidRPr="0070218B">
        <w:rPr>
          <w:rFonts w:asciiTheme="minorEastAsia" w:hAnsiTheme="minorEastAsia" w:cs="Wawati SC"/>
          <w:color w:val="231F20"/>
          <w:spacing w:val="53"/>
          <w:w w:val="130"/>
        </w:rPr>
        <w:t xml:space="preserve"> </w:t>
      </w:r>
      <w:r w:rsidRPr="0070218B">
        <w:rPr>
          <w:rFonts w:asciiTheme="minorEastAsia" w:hAnsiTheme="minorEastAsia"/>
          <w:color w:val="231F20"/>
          <w:w w:val="130"/>
        </w:rPr>
        <w:t>c</w:t>
      </w:r>
      <w:r w:rsidRPr="0070218B">
        <w:rPr>
          <w:rFonts w:asciiTheme="minorEastAsia" w:hAnsiTheme="minorEastAsia"/>
          <w:color w:val="231F20"/>
          <w:spacing w:val="69"/>
          <w:w w:val="13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語言運算子的說明，哪一個選項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不正確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</w:p>
    <w:p w:rsidR="004B05D7" w:rsidRPr="0070218B" w:rsidRDefault="004B05D7" w:rsidP="004B05D7">
      <w:pPr>
        <w:pStyle w:val="a9"/>
        <w:numPr>
          <w:ilvl w:val="2"/>
          <w:numId w:val="38"/>
        </w:numPr>
        <w:tabs>
          <w:tab w:val="left" w:pos="2466"/>
        </w:tabs>
        <w:kinsoku w:val="0"/>
        <w:overflowPunct w:val="0"/>
        <w:spacing w:line="360" w:lineRule="exact"/>
        <w:ind w:left="2466" w:hanging="328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「＆＆</w:t>
      </w:r>
      <w:r w:rsidRPr="0070218B">
        <w:rPr>
          <w:rFonts w:asciiTheme="minorEastAsia" w:hAnsiTheme="minorEastAsia"/>
          <w:color w:val="231F20"/>
          <w:sz w:val="23"/>
          <w:szCs w:val="23"/>
        </w:rPr>
        <w:t>j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是邏輯運算子</w:t>
      </w:r>
    </w:p>
    <w:p w:rsidR="004B05D7" w:rsidRPr="0070218B" w:rsidRDefault="004B05D7" w:rsidP="004B05D7">
      <w:pPr>
        <w:pStyle w:val="a9"/>
        <w:numPr>
          <w:ilvl w:val="2"/>
          <w:numId w:val="38"/>
        </w:numPr>
        <w:tabs>
          <w:tab w:val="left" w:pos="2454"/>
        </w:tabs>
        <w:kinsoku w:val="0"/>
        <w:overflowPunct w:val="0"/>
        <w:spacing w:before="11" w:line="206" w:lineRule="auto"/>
        <w:ind w:left="2138" w:right="4205" w:firstLine="0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「</w:t>
      </w:r>
      <w:r w:rsidRPr="0070218B">
        <w:rPr>
          <w:rFonts w:asciiTheme="minorEastAsia" w:hAnsiTheme="minorEastAsia"/>
          <w:color w:val="231F20"/>
          <w:spacing w:val="-2"/>
          <w:sz w:val="23"/>
          <w:szCs w:val="23"/>
        </w:rPr>
        <w:t>.j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是結構成員運算子，用來存取結構的成員</w:t>
      </w:r>
      <w:r w:rsidRPr="0070218B">
        <w:rPr>
          <w:rFonts w:asciiTheme="minorEastAsia" w:hAnsiTheme="minorEastAsia"/>
          <w:color w:val="231F20"/>
          <w:spacing w:val="40"/>
          <w:sz w:val="23"/>
          <w:szCs w:val="23"/>
        </w:rPr>
        <w:t xml:space="preserve">  </w:t>
      </w:r>
      <w:r w:rsidRPr="0070218B">
        <w:rPr>
          <w:rFonts w:asciiTheme="minorEastAsia" w:hAnsiTheme="minorEastAsia"/>
          <w:color w:val="231F20"/>
          <w:spacing w:val="-2"/>
          <w:sz w:val="23"/>
          <w:szCs w:val="23"/>
        </w:rPr>
        <w:t>(c)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結構指標經由「</w:t>
      </w:r>
      <w:r w:rsidRPr="0070218B">
        <w:rPr>
          <w:rFonts w:asciiTheme="minorEastAsia" w:hAnsiTheme="minorEastAsia"/>
          <w:color w:val="231F20"/>
          <w:spacing w:val="-2"/>
          <w:sz w:val="23"/>
          <w:szCs w:val="23"/>
        </w:rPr>
        <w:t>-&gt;j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運算子存取結構成員</w:t>
      </w:r>
    </w:p>
    <w:p w:rsidR="004B05D7" w:rsidRPr="0070218B" w:rsidRDefault="004B05D7" w:rsidP="004B05D7">
      <w:pPr>
        <w:pStyle w:val="ae"/>
        <w:kinsoku w:val="0"/>
        <w:overflowPunct w:val="0"/>
        <w:spacing w:line="378" w:lineRule="exact"/>
        <w:ind w:left="2138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(D)</w:t>
      </w:r>
      <w:r w:rsidRPr="0070218B">
        <w:rPr>
          <w:rFonts w:asciiTheme="minorEastAsia" w:hAnsiTheme="minorEastAsia" w:cs="Wawati SC" w:hint="eastAsia"/>
          <w:color w:val="231F20"/>
        </w:rPr>
        <w:t>「</w:t>
      </w:r>
      <w:r w:rsidRPr="0070218B">
        <w:rPr>
          <w:rFonts w:asciiTheme="minorEastAsia" w:hAnsiTheme="minorEastAsia" w:hint="eastAsia"/>
          <w:color w:val="231F20"/>
        </w:rPr>
        <w:t>＆</w:t>
      </w:r>
      <w:r w:rsidRPr="0070218B">
        <w:rPr>
          <w:rFonts w:asciiTheme="minorEastAsia" w:hAnsiTheme="minorEastAsia" w:cs="Wawati SC"/>
          <w:color w:val="231F20"/>
        </w:rPr>
        <w:t>j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是取值運算子。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73" w:line="206" w:lineRule="auto"/>
        <w:ind w:left="2138" w:right="656" w:hanging="1008"/>
        <w:rPr>
          <w:rFonts w:asciiTheme="minorEastAsia" w:cs="Wawati SC"/>
          <w:color w:val="231F20"/>
          <w:spacing w:val="-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 wp14:anchorId="3C2A4C02" wp14:editId="3DB2C09E">
                <wp:simplePos x="0" y="0"/>
                <wp:positionH relativeFrom="page">
                  <wp:posOffset>716915</wp:posOffset>
                </wp:positionH>
                <wp:positionV relativeFrom="paragraph">
                  <wp:posOffset>311785</wp:posOffset>
                </wp:positionV>
                <wp:extent cx="381000" cy="139700"/>
                <wp:effectExtent l="0" t="0" r="0" b="0"/>
                <wp:wrapNone/>
                <wp:docPr id="340968944" name="Rectangle 9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22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8BA7CE0" wp14:editId="655560F5">
                                  <wp:extent cx="375285" cy="139065"/>
                                  <wp:effectExtent l="0" t="0" r="0" b="0"/>
                                  <wp:docPr id="856" name="圖片 31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285" cy="139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2A4C02" id="Rectangle 9213" o:spid="_x0000_s1120" style="position:absolute;left:0;text-align:left;margin-left:56.45pt;margin-top:24.55pt;width:30pt;height:11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22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8BA7CE0" wp14:editId="655560F5">
                            <wp:extent cx="375285" cy="139065"/>
                            <wp:effectExtent l="0" t="0" r="0" b="0"/>
                            <wp:docPr id="856" name="圖片 3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5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285" cy="139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B </w:t>
      </w:r>
      <w:r w:rsidRPr="0070218B">
        <w:rPr>
          <w:rFonts w:asciiTheme="minorEastAsia" w:hAnsiTheme="minorEastAsia"/>
          <w:color w:val="231F20"/>
          <w:spacing w:val="20"/>
        </w:rPr>
        <w:t xml:space="preserve">) </w:t>
      </w:r>
      <w:r w:rsidRPr="0070218B">
        <w:rPr>
          <w:rFonts w:asciiTheme="minorEastAsia" w:hAnsiTheme="minorEastAsia"/>
          <w:color w:val="231F20"/>
        </w:rPr>
        <w:t>3.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u w:val="single"/>
        </w:rPr>
        <w:t>小新</w:t>
      </w:r>
      <w:r w:rsidRPr="0070218B">
        <w:rPr>
          <w:rFonts w:asciiTheme="minorEastAsia" w:hAnsiTheme="minorEastAsia" w:cs="Wawati SC" w:hint="eastAsia"/>
          <w:color w:val="231F20"/>
        </w:rPr>
        <w:t>在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語言中宣告一個結構變數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data</w:t>
      </w:r>
      <w:r w:rsidRPr="0070218B">
        <w:rPr>
          <w:rFonts w:asciiTheme="minorEastAsia" w:hAnsiTheme="minorEastAsia"/>
          <w:color w:val="231F20"/>
          <w:spacing w:val="33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和結構指標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pData</w:t>
      </w:r>
      <w:r w:rsidRPr="0070218B">
        <w:rPr>
          <w:rFonts w:asciiTheme="minorEastAsia" w:hAnsiTheme="minorEastAsia" w:cs="Wawati SC" w:hint="eastAsia"/>
          <w:color w:val="231F20"/>
        </w:rPr>
        <w:t>，要使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pData</w:t>
      </w:r>
      <w:r w:rsidRPr="0070218B">
        <w:rPr>
          <w:rFonts w:asciiTheme="minorEastAsia" w:hAnsiTheme="minorEastAsia"/>
          <w:color w:val="231F20"/>
          <w:spacing w:val="3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指向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data</w:t>
      </w:r>
      <w:r w:rsidRPr="0070218B">
        <w:rPr>
          <w:rFonts w:asciiTheme="minorEastAsia" w:hAnsiTheme="minorEastAsia" w:cs="Wawati SC" w:hint="eastAsia"/>
          <w:color w:val="231F20"/>
        </w:rPr>
        <w:t>，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需使用下列哪一個語法？</w:t>
      </w:r>
    </w:p>
    <w:p w:rsidR="004B05D7" w:rsidRPr="0070218B" w:rsidRDefault="004B05D7" w:rsidP="004B05D7">
      <w:pPr>
        <w:pStyle w:val="ae"/>
        <w:tabs>
          <w:tab w:val="left" w:pos="3999"/>
          <w:tab w:val="left" w:pos="6031"/>
          <w:tab w:val="left" w:pos="7933"/>
        </w:tabs>
        <w:kinsoku w:val="0"/>
        <w:overflowPunct w:val="0"/>
        <w:spacing w:line="378" w:lineRule="exact"/>
        <w:ind w:left="2138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position w:val="1"/>
        </w:rPr>
        <w:t>(A)pData</w:t>
      </w:r>
      <w:r w:rsidRPr="0070218B">
        <w:rPr>
          <w:rFonts w:asciiTheme="minorEastAsia" w:hAnsiTheme="minorEastAsia"/>
          <w:color w:val="231F20"/>
          <w:spacing w:val="11"/>
          <w:position w:val="1"/>
        </w:rPr>
        <w:t xml:space="preserve"> = </w:t>
      </w:r>
      <w:r w:rsidRPr="0070218B">
        <w:rPr>
          <w:rFonts w:asciiTheme="minorEastAsia" w:hAnsiTheme="minorEastAsia"/>
          <w:color w:val="231F20"/>
          <w:spacing w:val="-2"/>
          <w:position w:val="1"/>
        </w:rPr>
        <w:t>data</w:t>
      </w:r>
      <w:r w:rsidRPr="0070218B">
        <w:rPr>
          <w:rFonts w:asciiTheme="minorEastAsia" w:hAnsiTheme="minorEastAsia" w:hint="eastAsia"/>
          <w:color w:val="231F20"/>
          <w:spacing w:val="-2"/>
          <w:position w:val="1"/>
        </w:rPr>
        <w:t>，</w:t>
      </w:r>
      <w:r w:rsidRPr="0070218B">
        <w:rPr>
          <w:rFonts w:asciiTheme="minorEastAsia"/>
          <w:color w:val="231F20"/>
          <w:position w:val="1"/>
        </w:rPr>
        <w:tab/>
      </w:r>
      <w:r w:rsidRPr="0070218B">
        <w:rPr>
          <w:rFonts w:asciiTheme="minorEastAsia" w:hAnsiTheme="minorEastAsia"/>
          <w:color w:val="231F20"/>
          <w:position w:val="1"/>
        </w:rPr>
        <w:t>(B)pData</w:t>
      </w:r>
      <w:r w:rsidRPr="0070218B">
        <w:rPr>
          <w:rFonts w:asciiTheme="minorEastAsia" w:hAnsiTheme="minorEastAsia"/>
          <w:color w:val="231F20"/>
          <w:spacing w:val="10"/>
          <w:position w:val="1"/>
        </w:rPr>
        <w:t xml:space="preserve"> = </w:t>
      </w:r>
      <w:r w:rsidRPr="0070218B">
        <w:rPr>
          <w:rFonts w:asciiTheme="minorEastAsia" w:hAnsiTheme="minorEastAsia" w:hint="eastAsia"/>
          <w:color w:val="231F20"/>
          <w:spacing w:val="-2"/>
          <w:position w:val="1"/>
        </w:rPr>
        <w:t>＆</w:t>
      </w:r>
      <w:r w:rsidRPr="0070218B">
        <w:rPr>
          <w:rFonts w:asciiTheme="minorEastAsia" w:hAnsiTheme="minorEastAsia"/>
          <w:color w:val="231F20"/>
          <w:spacing w:val="-2"/>
          <w:position w:val="1"/>
        </w:rPr>
        <w:t>data</w:t>
      </w:r>
      <w:r w:rsidRPr="0070218B">
        <w:rPr>
          <w:rFonts w:asciiTheme="minorEastAsia" w:hAnsiTheme="minorEastAsia" w:hint="eastAsia"/>
          <w:color w:val="231F20"/>
          <w:spacing w:val="-2"/>
          <w:position w:val="1"/>
        </w:rPr>
        <w:t>，</w:t>
      </w:r>
      <w:r w:rsidRPr="0070218B">
        <w:rPr>
          <w:rFonts w:asciiTheme="minorEastAsia"/>
          <w:color w:val="231F20"/>
          <w:position w:val="1"/>
        </w:rPr>
        <w:tab/>
      </w:r>
      <w:r w:rsidRPr="0070218B">
        <w:rPr>
          <w:rFonts w:asciiTheme="minorEastAsia" w:hAnsiTheme="minorEastAsia"/>
          <w:color w:val="231F20"/>
          <w:position w:val="1"/>
        </w:rPr>
        <w:t>(c)pData</w:t>
      </w:r>
      <w:r w:rsidRPr="0070218B">
        <w:rPr>
          <w:rFonts w:asciiTheme="minorEastAsia" w:hAnsiTheme="minorEastAsia"/>
          <w:color w:val="231F20"/>
          <w:spacing w:val="27"/>
          <w:position w:val="1"/>
        </w:rPr>
        <w:t xml:space="preserve"> = </w:t>
      </w:r>
      <w:r w:rsidRPr="0070218B">
        <w:rPr>
          <w:rFonts w:asciiTheme="minorEastAsia" w:hAnsiTheme="minorEastAsia" w:hint="eastAsia"/>
          <w:color w:val="231F20"/>
          <w:spacing w:val="-2"/>
          <w:position w:val="1"/>
        </w:rPr>
        <w:t>＊</w:t>
      </w:r>
      <w:r w:rsidRPr="0070218B">
        <w:rPr>
          <w:rFonts w:asciiTheme="minorEastAsia" w:hAnsiTheme="minorEastAsia"/>
          <w:color w:val="231F20"/>
          <w:spacing w:val="-2"/>
          <w:position w:val="1"/>
        </w:rPr>
        <w:t>data</w:t>
      </w:r>
      <w:r w:rsidRPr="0070218B">
        <w:rPr>
          <w:rFonts w:asciiTheme="minorEastAsia"/>
          <w:color w:val="231F20"/>
          <w:position w:val="1"/>
        </w:rPr>
        <w:tab/>
      </w:r>
      <w:r w:rsidRPr="0070218B">
        <w:rPr>
          <w:rFonts w:asciiTheme="minorEastAsia" w:hAnsiTheme="minorEastAsia"/>
          <w:color w:val="231F20"/>
          <w:position w:val="1"/>
        </w:rPr>
        <w:t>(D)pData-&gt;data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31"/>
        <w:ind w:left="1130"/>
        <w:rPr>
          <w:rFonts w:asciiTheme="minorEastAsia" w:cs="Wawati SC"/>
          <w:color w:val="231F20"/>
          <w:spacing w:val="-4"/>
        </w:rPr>
      </w:pPr>
      <w:r w:rsidRPr="0070218B">
        <w:rPr>
          <w:rFonts w:asciiTheme="minorEastAsia" w:hAnsiTheme="minorEastAsia"/>
          <w:color w:val="231F20"/>
          <w:spacing w:val="8"/>
        </w:rPr>
        <w:t xml:space="preserve">(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  <w:spacing w:val="30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4.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spacing w:val="2"/>
        </w:rPr>
        <w:t>承上題，結構變數</w:t>
      </w:r>
      <w:r w:rsidRPr="0070218B">
        <w:rPr>
          <w:rFonts w:asciiTheme="minorEastAsia" w:hAnsiTheme="minorEastAsia" w:cs="Wawati SC"/>
          <w:color w:val="231F20"/>
          <w:spacing w:val="2"/>
        </w:rPr>
        <w:t xml:space="preserve"> </w:t>
      </w:r>
      <w:r w:rsidRPr="0070218B">
        <w:rPr>
          <w:rFonts w:asciiTheme="minorEastAsia" w:hAnsiTheme="minorEastAsia"/>
          <w:color w:val="231F20"/>
        </w:rPr>
        <w:t>data</w:t>
      </w:r>
      <w:r w:rsidRPr="0070218B">
        <w:rPr>
          <w:rFonts w:asciiTheme="minorEastAsia" w:hAnsiTheme="minorEastAsia"/>
          <w:color w:val="231F20"/>
          <w:spacing w:val="3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4"/>
        </w:rPr>
        <w:t>有一個成員</w:t>
      </w:r>
      <w:r w:rsidRPr="0070218B">
        <w:rPr>
          <w:rFonts w:asciiTheme="minorEastAsia" w:hAnsiTheme="minorEastAsia" w:cs="Wawati SC"/>
          <w:color w:val="231F20"/>
          <w:spacing w:val="4"/>
        </w:rPr>
        <w:t xml:space="preserve"> </w:t>
      </w:r>
      <w:r w:rsidRPr="0070218B">
        <w:rPr>
          <w:rFonts w:asciiTheme="minorEastAsia" w:hAnsiTheme="minorEastAsia"/>
          <w:color w:val="231F20"/>
        </w:rPr>
        <w:t>id</w:t>
      </w:r>
      <w:r w:rsidRPr="0070218B">
        <w:rPr>
          <w:rFonts w:asciiTheme="minorEastAsia" w:hAnsiTheme="minorEastAsia" w:cs="Wawati SC" w:hint="eastAsia"/>
          <w:color w:val="231F20"/>
          <w:spacing w:val="1"/>
        </w:rPr>
        <w:t>，下列哪一個語法，無法將</w:t>
      </w:r>
      <w:r w:rsidRPr="0070218B">
        <w:rPr>
          <w:rFonts w:asciiTheme="minorEastAsia" w:hAnsiTheme="minorEastAsia" w:cs="Wawati SC"/>
          <w:color w:val="231F20"/>
          <w:spacing w:val="1"/>
        </w:rPr>
        <w:t xml:space="preserve"> </w:t>
      </w:r>
      <w:r w:rsidRPr="0070218B">
        <w:rPr>
          <w:rFonts w:asciiTheme="minorEastAsia" w:hAnsiTheme="minorEastAsia"/>
          <w:color w:val="231F20"/>
        </w:rPr>
        <w:t>id</w:t>
      </w:r>
      <w:r w:rsidRPr="0070218B">
        <w:rPr>
          <w:rFonts w:asciiTheme="minorEastAsia" w:hAnsiTheme="minorEastAsia"/>
          <w:color w:val="231F20"/>
          <w:spacing w:val="38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設定為</w:t>
      </w:r>
      <w:r w:rsidRPr="0070218B">
        <w:rPr>
          <w:rFonts w:asciiTheme="minorEastAsia" w:hAnsiTheme="minorEastAsia" w:cs="Wawati SC"/>
          <w:color w:val="231F20"/>
          <w:spacing w:val="6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</w:rPr>
        <w:t>100</w:t>
      </w:r>
      <w:r w:rsidRPr="0070218B">
        <w:rPr>
          <w:rFonts w:asciiTheme="minorEastAsia" w:hAnsiTheme="minorEastAsia" w:cs="Wawati SC" w:hint="eastAsia"/>
          <w:color w:val="231F20"/>
          <w:spacing w:val="-4"/>
        </w:rPr>
        <w:t>？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before="29"/>
        <w:ind w:left="2138"/>
        <w:rPr>
          <w:rFonts w:asciiTheme="minorEastAsia"/>
          <w:color w:val="231F20"/>
          <w:spacing w:val="-4"/>
        </w:rPr>
      </w:pPr>
      <w:r w:rsidRPr="0070218B">
        <w:rPr>
          <w:rFonts w:asciiTheme="minorEastAsia" w:hAnsiTheme="minorEastAsia"/>
          <w:color w:val="231F20"/>
        </w:rPr>
        <w:t>(A)</w:t>
      </w:r>
      <w:r w:rsidRPr="0070218B">
        <w:rPr>
          <w:rFonts w:asciiTheme="minorEastAsia" w:hAnsiTheme="minorEastAsia"/>
          <w:color w:val="231F20"/>
          <w:spacing w:val="-5"/>
        </w:rPr>
        <w:t xml:space="preserve"> </w:t>
      </w: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 w:hint="eastAsia"/>
          <w:color w:val="231F20"/>
        </w:rPr>
        <w:t>＊</w:t>
      </w:r>
      <w:r w:rsidRPr="0070218B">
        <w:rPr>
          <w:rFonts w:asciiTheme="minorEastAsia" w:hAnsiTheme="minorEastAsia"/>
          <w:color w:val="231F20"/>
        </w:rPr>
        <w:t>pData).id</w:t>
      </w:r>
      <w:r w:rsidRPr="0070218B">
        <w:rPr>
          <w:rFonts w:asciiTheme="minorEastAsia" w:hAnsiTheme="minorEastAsia"/>
          <w:color w:val="231F20"/>
          <w:spacing w:val="-4"/>
        </w:rPr>
        <w:t xml:space="preserve"> </w:t>
      </w:r>
      <w:r w:rsidRPr="0070218B">
        <w:rPr>
          <w:rFonts w:asciiTheme="minorEastAsia" w:hAnsiTheme="minorEastAsia"/>
          <w:color w:val="231F20"/>
        </w:rPr>
        <w:t>=</w:t>
      </w:r>
      <w:r w:rsidRPr="0070218B">
        <w:rPr>
          <w:rFonts w:asciiTheme="minorEastAsia" w:hAnsiTheme="minorEastAsia"/>
          <w:color w:val="231F20"/>
          <w:spacing w:val="-5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</w:rPr>
        <w:t>100</w:t>
      </w:r>
      <w:r w:rsidRPr="0070218B">
        <w:rPr>
          <w:rFonts w:asciiTheme="minorEastAsia" w:hAnsiTheme="minorEastAsia" w:hint="eastAsia"/>
          <w:color w:val="231F20"/>
          <w:spacing w:val="-4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(B)</w:t>
      </w:r>
      <w:r w:rsidRPr="0070218B">
        <w:rPr>
          <w:rFonts w:asciiTheme="minorEastAsia" w:hAnsiTheme="minorEastAsia"/>
          <w:color w:val="231F20"/>
          <w:spacing w:val="16"/>
        </w:rPr>
        <w:t xml:space="preserve"> </w:t>
      </w:r>
      <w:r w:rsidRPr="0070218B">
        <w:rPr>
          <w:rFonts w:asciiTheme="minorEastAsia" w:hAnsiTheme="minorEastAsia"/>
          <w:color w:val="231F20"/>
        </w:rPr>
        <w:t>pData.id</w:t>
      </w:r>
      <w:r w:rsidRPr="0070218B">
        <w:rPr>
          <w:rFonts w:asciiTheme="minorEastAsia" w:hAnsiTheme="minorEastAsia"/>
          <w:color w:val="231F20"/>
          <w:spacing w:val="17"/>
        </w:rPr>
        <w:t xml:space="preserve"> </w:t>
      </w:r>
      <w:r w:rsidRPr="0070218B">
        <w:rPr>
          <w:rFonts w:asciiTheme="minorEastAsia" w:hAnsiTheme="minorEastAsia"/>
          <w:color w:val="231F20"/>
        </w:rPr>
        <w:t>=</w:t>
      </w:r>
      <w:r w:rsidRPr="0070218B">
        <w:rPr>
          <w:rFonts w:asciiTheme="minorEastAsia" w:hAnsiTheme="minorEastAsia"/>
          <w:color w:val="231F20"/>
          <w:spacing w:val="17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</w:rPr>
        <w:t>100</w:t>
      </w:r>
      <w:r w:rsidRPr="0070218B">
        <w:rPr>
          <w:rFonts w:asciiTheme="minorEastAsia" w:hAnsiTheme="minorEastAsia" w:hint="eastAsia"/>
          <w:color w:val="231F20"/>
          <w:spacing w:val="-4"/>
        </w:rPr>
        <w:t>，</w:t>
      </w:r>
    </w:p>
    <w:p w:rsidR="004B05D7" w:rsidRPr="0070218B" w:rsidRDefault="004B05D7" w:rsidP="004B05D7">
      <w:pPr>
        <w:pStyle w:val="ae"/>
        <w:tabs>
          <w:tab w:val="left" w:pos="2138"/>
          <w:tab w:val="left" w:pos="6650"/>
        </w:tabs>
        <w:kinsoku w:val="0"/>
        <w:overflowPunct w:val="0"/>
        <w:spacing w:before="8" w:line="256" w:lineRule="auto"/>
        <w:ind w:left="1130" w:right="2552" w:firstLine="1007"/>
        <w:rPr>
          <w:rFonts w:asciiTheme="minorEastAsia" w:cs="Wawati SC"/>
          <w:color w:val="231F20"/>
        </w:rPr>
      </w:pPr>
      <w:r w:rsidRPr="0070218B">
        <w:rPr>
          <w:rFonts w:asciiTheme="minorEastAsia" w:hAnsiTheme="minorEastAsia"/>
          <w:color w:val="231F20"/>
        </w:rPr>
        <w:t>(c) data.id = 100</w:t>
      </w:r>
      <w:r w:rsidRPr="0070218B">
        <w:rPr>
          <w:rFonts w:asciiTheme="minorEastAsia" w:hAnsiTheme="minorEastAsia" w:hint="eastAsia"/>
          <w:color w:val="231F20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(D)</w:t>
      </w:r>
      <w:r w:rsidRPr="0070218B">
        <w:rPr>
          <w:rFonts w:asciiTheme="minorEastAsia" w:hAnsiTheme="minorEastAsia"/>
          <w:color w:val="231F20"/>
          <w:spacing w:val="-11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</w:rPr>
        <w:t>pData-&gt;id</w:t>
      </w:r>
      <w:r w:rsidRPr="0070218B">
        <w:rPr>
          <w:rFonts w:asciiTheme="minorEastAsia" w:hAnsiTheme="minorEastAsia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</w:rPr>
        <w:t>=</w:t>
      </w:r>
      <w:r w:rsidRPr="0070218B">
        <w:rPr>
          <w:rFonts w:asciiTheme="minorEastAsia" w:hAnsiTheme="minorEastAsia"/>
          <w:color w:val="231F20"/>
          <w:spacing w:val="-11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</w:rPr>
        <w:t>100</w:t>
      </w:r>
      <w:r w:rsidRPr="0070218B">
        <w:rPr>
          <w:rFonts w:asciiTheme="minorEastAsia" w:hAnsiTheme="minorEastAsia" w:hint="eastAsia"/>
          <w:color w:val="231F20"/>
          <w:spacing w:val="-4"/>
        </w:rPr>
        <w:t>，</w:t>
      </w:r>
      <w:r w:rsidRPr="0070218B">
        <w:rPr>
          <w:rFonts w:asciiTheme="minorEastAsia" w:hAnsiTheme="minorEastAsia" w:cs="Wawati SC" w:hint="eastAsia"/>
          <w:color w:val="231F20"/>
          <w:spacing w:val="-4"/>
        </w:rPr>
        <w:t>。</w:t>
      </w:r>
      <w:r w:rsidRPr="0070218B">
        <w:rPr>
          <w:rFonts w:asciiTheme="minorEastAsia" w:hAnsiTheme="minorEastAsia" w:cs="Wawati SC"/>
          <w:color w:val="231F20"/>
          <w:spacing w:val="-4"/>
        </w:rPr>
        <w:t xml:space="preserve"> </w:t>
      </w: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D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5.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一程式片段如下，下列何者的值與其它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 xml:space="preserve">3 </w:t>
      </w:r>
      <w:r w:rsidRPr="0070218B">
        <w:rPr>
          <w:rFonts w:asciiTheme="minorEastAsia" w:hAnsiTheme="minorEastAsia" w:cs="Wawati SC" w:hint="eastAsia"/>
          <w:color w:val="231F20"/>
        </w:rPr>
        <w:t>個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不同</w:t>
      </w:r>
      <w:r w:rsidRPr="0070218B">
        <w:rPr>
          <w:rFonts w:asciiTheme="minorEastAsia" w:hAnsiTheme="minorEastAsia" w:cs="Wawati SC" w:hint="eastAsia"/>
          <w:color w:val="231F20"/>
        </w:rPr>
        <w:t>？</w:t>
      </w:r>
    </w:p>
    <w:p w:rsidR="004B05D7" w:rsidRPr="0070218B" w:rsidRDefault="004B05D7" w:rsidP="004B05D7">
      <w:pPr>
        <w:pStyle w:val="ae"/>
        <w:tabs>
          <w:tab w:val="left" w:pos="3286"/>
          <w:tab w:val="left" w:pos="4379"/>
          <w:tab w:val="left" w:pos="5389"/>
        </w:tabs>
        <w:kinsoku w:val="0"/>
        <w:overflowPunct w:val="0"/>
        <w:spacing w:line="321" w:lineRule="exact"/>
        <w:ind w:left="2138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-2"/>
        </w:rPr>
        <w:t>(A)(</w:t>
      </w:r>
      <w:r w:rsidRPr="0070218B">
        <w:rPr>
          <w:rFonts w:asciiTheme="minorEastAsia" w:hAnsiTheme="minorEastAsia" w:hint="eastAsia"/>
          <w:color w:val="231F20"/>
          <w:spacing w:val="-2"/>
        </w:rPr>
        <w:t>＊</w:t>
      </w:r>
      <w:r w:rsidRPr="0070218B">
        <w:rPr>
          <w:rFonts w:asciiTheme="minorEastAsia" w:hAnsiTheme="minorEastAsia"/>
          <w:color w:val="231F20"/>
          <w:spacing w:val="-2"/>
        </w:rPr>
        <w:t>p).x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(B)box.x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(c)p</w:t>
      </w:r>
      <w:r w:rsidRPr="0070218B">
        <w:rPr>
          <w:rFonts w:asciiTheme="minorEastAsia" w:hAnsiTheme="minorEastAsia"/>
          <w:color w:val="231F20"/>
          <w:spacing w:val="-3"/>
        </w:rPr>
        <w:t>-&gt;</w:t>
      </w:r>
      <w:r w:rsidRPr="0070218B">
        <w:rPr>
          <w:rFonts w:asciiTheme="minorEastAsia" w:hAnsiTheme="minorEastAsia"/>
          <w:color w:val="231F20"/>
          <w:spacing w:val="-5"/>
        </w:rPr>
        <w:t>x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(D)p.x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ind w:left="2566" w:right="5185" w:hanging="401"/>
        <w:rPr>
          <w:rFonts w:asciiTheme="minorEastAsia" w:hAnsiTheme="minorEastAsia" w:cs="Arial"/>
          <w:color w:val="00AEEF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1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device{</w:t>
      </w:r>
      <w:r w:rsidRPr="0070218B">
        <w:rPr>
          <w:rFonts w:asciiTheme="minorEastAsia" w:hAnsiTheme="minorEastAsia" w:cs="Arial"/>
          <w:color w:val="00AEEF"/>
          <w:spacing w:val="59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/*</w:t>
      </w:r>
      <w:r w:rsidRPr="0070218B">
        <w:rPr>
          <w:rFonts w:asciiTheme="minorEastAsia" w:hAnsiTheme="minorEastAsia" w:cs="Arial"/>
          <w:color w:val="00AEEF"/>
          <w:spacing w:val="-5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Wawati SC" w:hint="eastAsia"/>
          <w:color w:val="00AEEF"/>
          <w:spacing w:val="-11"/>
          <w:w w:val="125"/>
          <w:sz w:val="20"/>
          <w:szCs w:val="20"/>
        </w:rPr>
        <w:t>建立</w:t>
      </w:r>
      <w:r w:rsidRPr="0070218B">
        <w:rPr>
          <w:rFonts w:asciiTheme="minorEastAsia" w:hAnsiTheme="minorEastAsia" w:cs="Wawati SC"/>
          <w:color w:val="00AEEF"/>
          <w:spacing w:val="-11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device</w:t>
      </w:r>
      <w:r w:rsidRPr="0070218B">
        <w:rPr>
          <w:rFonts w:asciiTheme="minorEastAsia" w:hAnsiTheme="minorEastAsia" w:cs="Arial"/>
          <w:color w:val="00AEEF"/>
          <w:spacing w:val="-21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Wawati SC" w:hint="eastAsia"/>
          <w:color w:val="00AEEF"/>
          <w:w w:val="125"/>
          <w:sz w:val="20"/>
          <w:szCs w:val="20"/>
        </w:rPr>
        <w:t>結構</w:t>
      </w:r>
      <w:r w:rsidRPr="0070218B">
        <w:rPr>
          <w:rFonts w:asciiTheme="minorEastAsia" w:hAnsiTheme="minorEastAsia" w:cs="Wawati SC"/>
          <w:color w:val="00AEEF"/>
          <w:spacing w:val="-12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 xml:space="preserve">*/ 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 xml:space="preserve">int 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x;</w:t>
      </w:r>
    </w:p>
    <w:p w:rsidR="004B05D7" w:rsidRPr="0070218B" w:rsidRDefault="004B05D7" w:rsidP="004B05D7">
      <w:pPr>
        <w:pStyle w:val="ae"/>
        <w:kinsoku w:val="0"/>
        <w:overflowPunct w:val="0"/>
        <w:spacing w:before="56"/>
        <w:ind w:left="2566"/>
        <w:rPr>
          <w:rFonts w:asciiTheme="minorEastAsia" w:hAnsiTheme="minorEastAsia" w:cs="Arial"/>
          <w:color w:val="00AEEF"/>
          <w:spacing w:val="-5"/>
          <w:w w:val="15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36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50"/>
          <w:sz w:val="20"/>
          <w:szCs w:val="20"/>
        </w:rPr>
        <w:t>y;</w:t>
      </w:r>
    </w:p>
    <w:p w:rsidR="004B05D7" w:rsidRPr="0070218B" w:rsidRDefault="004B05D7" w:rsidP="004B05D7">
      <w:pPr>
        <w:pStyle w:val="ae"/>
        <w:kinsoku w:val="0"/>
        <w:overflowPunct w:val="0"/>
        <w:spacing w:before="66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66" w:line="309" w:lineRule="auto"/>
        <w:ind w:left="2166" w:right="7330"/>
        <w:rPr>
          <w:rFonts w:asciiTheme="minorEastAsia" w:hAnsiTheme="minorEastAsia" w:cs="Arial"/>
          <w:color w:val="00AEEF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1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device</w:t>
      </w:r>
      <w:r w:rsidRPr="0070218B">
        <w:rPr>
          <w:rFonts w:asciiTheme="minorEastAsia" w:hAnsiTheme="minorEastAsia" w:cs="Arial"/>
          <w:color w:val="00AEEF"/>
          <w:spacing w:val="2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box; struct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device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*p; p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&amp;box;</w:t>
      </w:r>
    </w:p>
    <w:p w:rsidR="004B05D7" w:rsidRPr="0070218B" w:rsidRDefault="004B05D7" w:rsidP="004B05D7">
      <w:pPr>
        <w:pStyle w:val="ae"/>
        <w:tabs>
          <w:tab w:val="left" w:pos="2138"/>
          <w:tab w:val="left" w:pos="5947"/>
          <w:tab w:val="left" w:pos="7053"/>
          <w:tab w:val="left" w:pos="8147"/>
          <w:tab w:val="left" w:pos="9242"/>
        </w:tabs>
        <w:kinsoku w:val="0"/>
        <w:overflowPunct w:val="0"/>
        <w:spacing w:before="35"/>
        <w:ind w:left="1130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15"/>
          <w:w w:val="120"/>
        </w:rPr>
        <w:t xml:space="preserve"> </w:t>
      </w:r>
      <w:r w:rsidRPr="0070218B">
        <w:rPr>
          <w:rFonts w:asciiTheme="minorEastAsia" w:hAnsiTheme="minorEastAsia"/>
          <w:color w:val="BA549F"/>
          <w:w w:val="120"/>
        </w:rPr>
        <w:t>c</w:t>
      </w:r>
      <w:r w:rsidRPr="0070218B">
        <w:rPr>
          <w:rFonts w:asciiTheme="minorEastAsia" w:hAnsiTheme="minorEastAsia"/>
          <w:color w:val="BA549F"/>
          <w:spacing w:val="12"/>
          <w:w w:val="120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73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</w:rPr>
        <w:t>6.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下列程式片段執行後的輸出為何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(A)20</w:t>
      </w:r>
      <w:r w:rsidRPr="0070218B">
        <w:rPr>
          <w:rFonts w:asciiTheme="minorEastAsia" w:hAnsiTheme="minorEastAsia"/>
          <w:color w:val="231F20"/>
          <w:spacing w:val="19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</w:rPr>
        <w:t>10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(B)10</w:t>
      </w:r>
      <w:r w:rsidRPr="0070218B">
        <w:rPr>
          <w:rFonts w:asciiTheme="minorEastAsia" w:hAnsiTheme="minorEastAsia"/>
          <w:color w:val="231F20"/>
          <w:spacing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</w:rPr>
        <w:t>10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(c)10</w:t>
      </w:r>
      <w:r w:rsidRPr="0070218B">
        <w:rPr>
          <w:rFonts w:asciiTheme="minorEastAsia" w:hAnsiTheme="minorEastAsia"/>
          <w:color w:val="231F20"/>
          <w:spacing w:val="68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</w:rPr>
        <w:t>20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(D)20</w:t>
      </w:r>
      <w:r w:rsidRPr="0070218B">
        <w:rPr>
          <w:rFonts w:asciiTheme="minorEastAsia" w:hAnsiTheme="minorEastAsia"/>
          <w:color w:val="231F20"/>
          <w:spacing w:val="26"/>
        </w:rPr>
        <w:t xml:space="preserve"> </w:t>
      </w:r>
      <w:r w:rsidRPr="0070218B">
        <w:rPr>
          <w:rFonts w:asciiTheme="minorEastAsia" w:hAnsiTheme="minorEastAsia"/>
          <w:color w:val="231F20"/>
        </w:rPr>
        <w:t>20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48"/>
        <w:ind w:left="2166"/>
        <w:rPr>
          <w:rFonts w:asciiTheme="minorEastAsia" w:hAnsiTheme="minorEastAsia" w:cs="Arial"/>
          <w:color w:val="00AEEF"/>
          <w:spacing w:val="-5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72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25"/>
          <w:sz w:val="20"/>
          <w:szCs w:val="20"/>
        </w:rPr>
        <w:t>ST{</w:t>
      </w:r>
    </w:p>
    <w:p w:rsidR="004B05D7" w:rsidRPr="0070218B" w:rsidRDefault="004B05D7" w:rsidP="004B05D7">
      <w:pPr>
        <w:pStyle w:val="ae"/>
        <w:kinsoku w:val="0"/>
        <w:overflowPunct w:val="0"/>
        <w:spacing w:before="50" w:line="309" w:lineRule="auto"/>
        <w:ind w:left="2566" w:right="8242"/>
        <w:rPr>
          <w:rFonts w:asciiTheme="minorEastAsia" w:hAnsiTheme="minorEastAsia" w:cs="Arial"/>
          <w:color w:val="00AEEF"/>
          <w:spacing w:val="-11"/>
          <w:w w:val="14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-13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a; int</w:t>
      </w:r>
      <w:r w:rsidRPr="0070218B">
        <w:rPr>
          <w:rFonts w:asciiTheme="minorEastAsia" w:hAnsiTheme="minorEastAsia" w:cs="Arial"/>
          <w:color w:val="00AEEF"/>
          <w:spacing w:val="36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11"/>
          <w:w w:val="145"/>
          <w:sz w:val="20"/>
          <w:szCs w:val="20"/>
        </w:rPr>
        <w:t>b;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132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 w:line="307" w:lineRule="auto"/>
        <w:ind w:left="2566" w:right="7084" w:hanging="401"/>
        <w:rPr>
          <w:rFonts w:asciiTheme="minorEastAsia" w:hAnsiTheme="minorEastAsia" w:cs="Arial"/>
          <w:color w:val="00AEEF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1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F(struct</w:t>
      </w:r>
      <w:r w:rsidRPr="0070218B">
        <w:rPr>
          <w:rFonts w:asciiTheme="minorEastAsia" w:hAnsiTheme="minorEastAsia" w:cs="Arial"/>
          <w:color w:val="00AEEF"/>
          <w:spacing w:val="1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ST</w:t>
      </w:r>
      <w:r w:rsidRPr="0070218B">
        <w:rPr>
          <w:rFonts w:asciiTheme="minorEastAsia" w:hAnsiTheme="minorEastAsia" w:cs="Arial"/>
          <w:color w:val="00AEEF"/>
          <w:spacing w:val="1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 xml:space="preserve">m){ 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 xml:space="preserve">int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tmp;</w:t>
      </w:r>
    </w:p>
    <w:p w:rsidR="004B05D7" w:rsidRPr="0070218B" w:rsidRDefault="004B05D7" w:rsidP="004B05D7">
      <w:pPr>
        <w:pStyle w:val="ae"/>
        <w:kinsoku w:val="0"/>
        <w:overflowPunct w:val="0"/>
        <w:spacing w:before="2"/>
        <w:ind w:left="2566"/>
        <w:rPr>
          <w:rFonts w:asciiTheme="minorEastAsia" w:hAnsiTheme="minorEastAsia" w:cs="Arial"/>
          <w:color w:val="00AEEF"/>
          <w:spacing w:val="-4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tmp</w:t>
      </w:r>
      <w:r w:rsidRPr="0070218B">
        <w:rPr>
          <w:rFonts w:asciiTheme="minorEastAsia" w:hAnsiTheme="minorEastAsia" w:cs="Arial"/>
          <w:color w:val="00AEEF"/>
          <w:spacing w:val="19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2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10"/>
          <w:sz w:val="20"/>
          <w:szCs w:val="20"/>
        </w:rPr>
        <w:t>m.a;</w:t>
      </w:r>
    </w:p>
    <w:p w:rsidR="004B05D7" w:rsidRPr="0070218B" w:rsidRDefault="004B05D7" w:rsidP="004B05D7">
      <w:pPr>
        <w:pStyle w:val="ae"/>
        <w:kinsoku w:val="0"/>
        <w:overflowPunct w:val="0"/>
        <w:spacing w:before="67"/>
        <w:ind w:left="2566"/>
        <w:rPr>
          <w:rFonts w:asciiTheme="minorEastAsia" w:hAnsiTheme="minorEastAsia" w:cs="Arial"/>
          <w:color w:val="00AEEF"/>
          <w:spacing w:val="-4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m.a</w:t>
      </w:r>
      <w:r w:rsidRPr="0070218B">
        <w:rPr>
          <w:rFonts w:asciiTheme="minorEastAsia" w:hAnsiTheme="minorEastAsia" w:cs="Arial"/>
          <w:color w:val="00AEEF"/>
          <w:spacing w:val="19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2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10"/>
          <w:sz w:val="20"/>
          <w:szCs w:val="20"/>
        </w:rPr>
        <w:t>m.b;</w:t>
      </w:r>
    </w:p>
    <w:p w:rsidR="004B05D7" w:rsidRPr="0070218B" w:rsidRDefault="004B05D7" w:rsidP="004B05D7">
      <w:pPr>
        <w:pStyle w:val="ae"/>
        <w:kinsoku w:val="0"/>
        <w:overflowPunct w:val="0"/>
        <w:spacing w:before="65"/>
        <w:ind w:left="2566"/>
        <w:rPr>
          <w:rFonts w:asciiTheme="minorEastAsia" w:hAnsiTheme="minorEastAsia" w:cs="Arial"/>
          <w:color w:val="00AEEF"/>
          <w:spacing w:val="-4"/>
          <w:w w:val="10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m.b</w:t>
      </w:r>
      <w:r w:rsidRPr="0070218B">
        <w:rPr>
          <w:rFonts w:asciiTheme="minorEastAsia" w:hAnsiTheme="minorEastAsia" w:cs="Arial"/>
          <w:color w:val="00AEEF"/>
          <w:spacing w:val="33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34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05"/>
          <w:sz w:val="20"/>
          <w:szCs w:val="20"/>
        </w:rPr>
        <w:t>tmp;</w:t>
      </w:r>
    </w:p>
    <w:p w:rsidR="004B05D7" w:rsidRPr="0070218B" w:rsidRDefault="004B05D7" w:rsidP="004B05D7">
      <w:pPr>
        <w:pStyle w:val="ae"/>
        <w:kinsoku w:val="0"/>
        <w:overflowPunct w:val="0"/>
        <w:spacing w:before="66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132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166"/>
        <w:rPr>
          <w:rFonts w:asciiTheme="minorEastAsia" w:cs="Arial"/>
          <w:color w:val="00AEEF"/>
          <w:spacing w:val="-10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1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main()</w:t>
      </w:r>
      <w:r w:rsidRPr="0070218B">
        <w:rPr>
          <w:rFonts w:asciiTheme="minorEastAsia" w:hAnsiTheme="minorEastAsia" w:cs="Arial"/>
          <w:color w:val="00AEEF"/>
          <w:spacing w:val="1"/>
          <w:w w:val="135"/>
          <w:sz w:val="20"/>
          <w:szCs w:val="20"/>
        </w:rPr>
        <w:t xml:space="preserve"> </w:t>
      </w:r>
      <w:r w:rsidRPr="0070218B">
        <w:rPr>
          <w:rFonts w:asciiTheme="minorEastAsia" w:cs="Arial"/>
          <w:color w:val="00AEEF"/>
          <w:spacing w:val="-10"/>
          <w:w w:val="135"/>
          <w:sz w:val="20"/>
          <w:szCs w:val="20"/>
        </w:rPr>
        <w:t>{</w:t>
      </w:r>
    </w:p>
    <w:p w:rsidR="004B05D7" w:rsidRPr="0070218B" w:rsidRDefault="004B05D7" w:rsidP="004B05D7">
      <w:pPr>
        <w:pStyle w:val="ae"/>
        <w:kinsoku w:val="0"/>
        <w:overflowPunct w:val="0"/>
        <w:spacing w:before="67"/>
        <w:ind w:left="2566"/>
        <w:rPr>
          <w:rFonts w:asciiTheme="minorEastAsia" w:hAnsiTheme="minorEastAsia" w:cs="Arial"/>
          <w:color w:val="00AEEF"/>
          <w:spacing w:val="-5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24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ST</w:t>
      </w:r>
      <w:r w:rsidRPr="0070218B">
        <w:rPr>
          <w:rFonts w:asciiTheme="minorEastAsia" w:hAnsiTheme="minorEastAsia" w:cs="Arial"/>
          <w:color w:val="00AEEF"/>
          <w:spacing w:val="25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25"/>
          <w:sz w:val="20"/>
          <w:szCs w:val="20"/>
        </w:rPr>
        <w:t>m;</w:t>
      </w:r>
    </w:p>
    <w:p w:rsidR="004B05D7" w:rsidRPr="0070218B" w:rsidRDefault="004B05D7" w:rsidP="004B05D7">
      <w:pPr>
        <w:pStyle w:val="ae"/>
        <w:kinsoku w:val="0"/>
        <w:overflowPunct w:val="0"/>
        <w:spacing w:before="131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566"/>
        <w:rPr>
          <w:rFonts w:asciiTheme="minorEastAsia" w:hAnsiTheme="minorEastAsia" w:cs="Arial"/>
          <w:color w:val="00AEEF"/>
          <w:spacing w:val="-5"/>
          <w:w w:val="10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m.a</w:t>
      </w:r>
      <w:r w:rsidRPr="0070218B">
        <w:rPr>
          <w:rFonts w:asciiTheme="minorEastAsia" w:hAnsiTheme="minorEastAsia" w:cs="Arial"/>
          <w:color w:val="00AEEF"/>
          <w:spacing w:val="33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34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05"/>
          <w:sz w:val="20"/>
          <w:szCs w:val="20"/>
        </w:rPr>
        <w:t>10;</w:t>
      </w:r>
    </w:p>
    <w:p w:rsidR="004B05D7" w:rsidRPr="0070218B" w:rsidRDefault="004B05D7" w:rsidP="004B05D7">
      <w:pPr>
        <w:pStyle w:val="ae"/>
        <w:kinsoku w:val="0"/>
        <w:overflowPunct w:val="0"/>
        <w:spacing w:before="67"/>
        <w:ind w:left="2566"/>
        <w:rPr>
          <w:rFonts w:asciiTheme="minorEastAsia" w:hAnsiTheme="minorEastAsia" w:cs="Arial"/>
          <w:color w:val="00AEEF"/>
          <w:spacing w:val="-5"/>
          <w:w w:val="10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m.b</w:t>
      </w:r>
      <w:r w:rsidRPr="0070218B">
        <w:rPr>
          <w:rFonts w:asciiTheme="minorEastAsia" w:hAnsiTheme="minorEastAsia" w:cs="Arial"/>
          <w:color w:val="00AEEF"/>
          <w:spacing w:val="33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34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05"/>
          <w:sz w:val="20"/>
          <w:szCs w:val="20"/>
        </w:rPr>
        <w:t>20;</w:t>
      </w:r>
    </w:p>
    <w:p w:rsidR="004B05D7" w:rsidRPr="0070218B" w:rsidRDefault="004B05D7" w:rsidP="004B05D7">
      <w:pPr>
        <w:pStyle w:val="ae"/>
        <w:kinsoku w:val="0"/>
        <w:overflowPunct w:val="0"/>
        <w:spacing w:before="131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574"/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  <w:t>F(m);</w:t>
      </w:r>
    </w:p>
    <w:p w:rsidR="004B05D7" w:rsidRPr="0070218B" w:rsidRDefault="004B05D7" w:rsidP="004B05D7">
      <w:pPr>
        <w:pStyle w:val="ae"/>
        <w:kinsoku w:val="0"/>
        <w:overflowPunct w:val="0"/>
        <w:spacing w:before="67"/>
        <w:ind w:left="2566"/>
        <w:rPr>
          <w:rFonts w:asciiTheme="minorEastAsia" w:hAnsiTheme="minorEastAsia" w:cs="Arial"/>
          <w:color w:val="00AEEF"/>
          <w:spacing w:val="-4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printf("%d</w:t>
      </w:r>
      <w:r w:rsidRPr="0070218B">
        <w:rPr>
          <w:rFonts w:asciiTheme="minorEastAsia" w:hAnsiTheme="minorEastAsia" w:cs="Arial"/>
          <w:color w:val="00AEEF"/>
          <w:spacing w:val="28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%d",</w:t>
      </w:r>
      <w:r w:rsidRPr="0070218B">
        <w:rPr>
          <w:rFonts w:asciiTheme="minorEastAsia" w:hAnsiTheme="minorEastAsia" w:cs="Arial"/>
          <w:color w:val="00AEEF"/>
          <w:spacing w:val="29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m.a,</w:t>
      </w:r>
      <w:r w:rsidRPr="0070218B">
        <w:rPr>
          <w:rFonts w:asciiTheme="minorEastAsia" w:hAnsiTheme="minorEastAsia" w:cs="Arial"/>
          <w:color w:val="00AEEF"/>
          <w:spacing w:val="30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20"/>
          <w:sz w:val="20"/>
          <w:szCs w:val="20"/>
        </w:rPr>
        <w:t>m.b);</w:t>
      </w:r>
    </w:p>
    <w:p w:rsidR="004B05D7" w:rsidRPr="0070218B" w:rsidRDefault="004B05D7" w:rsidP="004B05D7">
      <w:pPr>
        <w:pStyle w:val="ae"/>
        <w:kinsoku w:val="0"/>
        <w:overflowPunct w:val="0"/>
        <w:spacing w:before="66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92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153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tabs>
          <w:tab w:val="left" w:pos="2138"/>
          <w:tab w:val="left" w:pos="5947"/>
          <w:tab w:val="left" w:pos="7053"/>
          <w:tab w:val="left" w:pos="8147"/>
          <w:tab w:val="left" w:pos="9242"/>
        </w:tabs>
        <w:kinsoku w:val="0"/>
        <w:overflowPunct w:val="0"/>
        <w:ind w:left="1130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11"/>
        </w:rPr>
        <w:t xml:space="preserve"> </w:t>
      </w:r>
      <w:r w:rsidRPr="0070218B">
        <w:rPr>
          <w:rFonts w:asciiTheme="minorEastAsia" w:hAnsiTheme="minorEastAsia"/>
          <w:color w:val="BA549F"/>
        </w:rPr>
        <w:t>A</w:t>
      </w:r>
      <w:r w:rsidRPr="0070218B">
        <w:rPr>
          <w:rFonts w:asciiTheme="minorEastAsia" w:hAnsiTheme="minorEastAsia"/>
          <w:color w:val="BA549F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60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</w:rPr>
        <w:t>7.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下列程式片段執行後的輸出為何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(A)20</w:t>
      </w:r>
      <w:r w:rsidRPr="0070218B">
        <w:rPr>
          <w:rFonts w:asciiTheme="minorEastAsia" w:hAnsiTheme="minorEastAsia"/>
          <w:color w:val="231F20"/>
          <w:spacing w:val="19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</w:rPr>
        <w:t>10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(B)10</w:t>
      </w:r>
      <w:r w:rsidRPr="0070218B">
        <w:rPr>
          <w:rFonts w:asciiTheme="minorEastAsia" w:hAnsiTheme="minorEastAsia"/>
          <w:color w:val="231F20"/>
          <w:spacing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</w:rPr>
        <w:t>10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(c)10</w:t>
      </w:r>
      <w:r w:rsidRPr="0070218B">
        <w:rPr>
          <w:rFonts w:asciiTheme="minorEastAsia" w:hAnsiTheme="minorEastAsia"/>
          <w:color w:val="231F20"/>
          <w:spacing w:val="68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</w:rPr>
        <w:t>20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(D)20</w:t>
      </w:r>
      <w:r w:rsidRPr="0070218B">
        <w:rPr>
          <w:rFonts w:asciiTheme="minorEastAsia" w:hAnsiTheme="minorEastAsia"/>
          <w:color w:val="231F20"/>
          <w:spacing w:val="26"/>
        </w:rPr>
        <w:t xml:space="preserve"> </w:t>
      </w:r>
      <w:r w:rsidRPr="0070218B">
        <w:rPr>
          <w:rFonts w:asciiTheme="minorEastAsia" w:hAnsiTheme="minorEastAsia"/>
          <w:color w:val="231F20"/>
        </w:rPr>
        <w:t>20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90"/>
        <w:ind w:left="2166"/>
        <w:rPr>
          <w:rFonts w:asciiTheme="minorEastAsia" w:hAnsiTheme="minorEastAsia" w:cs="Arial"/>
          <w:color w:val="00AEEF"/>
          <w:spacing w:val="-5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72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25"/>
          <w:sz w:val="20"/>
          <w:szCs w:val="20"/>
        </w:rPr>
        <w:t>ST{</w:t>
      </w:r>
    </w:p>
    <w:p w:rsidR="004B05D7" w:rsidRPr="0070218B" w:rsidRDefault="004B05D7" w:rsidP="004B05D7">
      <w:pPr>
        <w:pStyle w:val="ae"/>
        <w:kinsoku w:val="0"/>
        <w:overflowPunct w:val="0"/>
        <w:spacing w:before="91" w:line="350" w:lineRule="auto"/>
        <w:ind w:left="2566" w:right="8242"/>
        <w:rPr>
          <w:rFonts w:asciiTheme="minorEastAsia" w:hAnsiTheme="minorEastAsia" w:cs="Arial"/>
          <w:color w:val="00AEEF"/>
          <w:spacing w:val="-11"/>
          <w:w w:val="14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-13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a; int</w:t>
      </w:r>
      <w:r w:rsidRPr="0070218B">
        <w:rPr>
          <w:rFonts w:asciiTheme="minorEastAsia" w:hAnsiTheme="minorEastAsia" w:cs="Arial"/>
          <w:color w:val="00AEEF"/>
          <w:spacing w:val="36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11"/>
          <w:w w:val="145"/>
          <w:sz w:val="20"/>
          <w:szCs w:val="20"/>
        </w:rPr>
        <w:t>b;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212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line="350" w:lineRule="auto"/>
        <w:ind w:left="2566" w:right="6794" w:hanging="401"/>
        <w:rPr>
          <w:rFonts w:asciiTheme="minorEastAsia" w:hAnsiTheme="minorEastAsia" w:cs="Arial"/>
          <w:color w:val="00AEEF"/>
          <w:w w:val="14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F(struct</w:t>
      </w:r>
      <w:r w:rsidRPr="0070218B">
        <w:rPr>
          <w:rFonts w:asciiTheme="minorEastAsia" w:hAnsiTheme="minorEastAsia" w:cs="Arial"/>
          <w:color w:val="00AEEF"/>
          <w:spacing w:val="-1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ST</w:t>
      </w: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 xml:space="preserve">*p){ 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int tmp;</w:t>
      </w:r>
    </w:p>
    <w:p w:rsidR="004B05D7" w:rsidRPr="0070218B" w:rsidRDefault="004B05D7" w:rsidP="004B05D7">
      <w:pPr>
        <w:pStyle w:val="ae"/>
        <w:kinsoku w:val="0"/>
        <w:overflowPunct w:val="0"/>
        <w:spacing w:line="350" w:lineRule="auto"/>
        <w:ind w:left="2566" w:right="7590"/>
        <w:rPr>
          <w:rFonts w:asciiTheme="minorEastAsia" w:hAnsiTheme="minorEastAsia" w:cs="Arial"/>
          <w:color w:val="00AEEF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tmp</w:t>
      </w:r>
      <w:r w:rsidRPr="0070218B">
        <w:rPr>
          <w:rFonts w:asciiTheme="minorEastAsia" w:hAnsiTheme="minorEastAsia" w:cs="Arial"/>
          <w:color w:val="00AEEF"/>
          <w:spacing w:val="4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p-&gt;a; p-&gt;a</w:t>
      </w:r>
      <w:r w:rsidRPr="0070218B">
        <w:rPr>
          <w:rFonts w:asciiTheme="minorEastAsia" w:hAnsiTheme="minorEastAsia" w:cs="Arial"/>
          <w:color w:val="00AEEF"/>
          <w:spacing w:val="27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27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p-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 xml:space="preserve">&gt;b;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p-&gt;b</w:t>
      </w:r>
      <w:r w:rsidRPr="0070218B">
        <w:rPr>
          <w:rFonts w:asciiTheme="minorEastAsia" w:hAnsiTheme="minorEastAsia" w:cs="Arial"/>
          <w:color w:val="00AEEF"/>
          <w:spacing w:val="4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tmp;</w:t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212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166"/>
        <w:rPr>
          <w:rFonts w:asciiTheme="minorEastAsia" w:cs="Arial"/>
          <w:color w:val="00AEEF"/>
          <w:spacing w:val="-10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1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main()</w:t>
      </w:r>
      <w:r w:rsidRPr="0070218B">
        <w:rPr>
          <w:rFonts w:asciiTheme="minorEastAsia" w:hAnsiTheme="minorEastAsia" w:cs="Arial"/>
          <w:color w:val="00AEEF"/>
          <w:spacing w:val="1"/>
          <w:w w:val="135"/>
          <w:sz w:val="20"/>
          <w:szCs w:val="20"/>
        </w:rPr>
        <w:t xml:space="preserve"> </w:t>
      </w:r>
      <w:r w:rsidRPr="0070218B">
        <w:rPr>
          <w:rFonts w:asciiTheme="minorEastAsia" w:cs="Arial"/>
          <w:color w:val="00AEEF"/>
          <w:spacing w:val="-10"/>
          <w:w w:val="135"/>
          <w:sz w:val="20"/>
          <w:szCs w:val="20"/>
        </w:rPr>
        <w:t>{</w:t>
      </w:r>
    </w:p>
    <w:p w:rsidR="004B05D7" w:rsidRPr="0070218B" w:rsidRDefault="004B05D7" w:rsidP="004B05D7">
      <w:pPr>
        <w:pStyle w:val="ae"/>
        <w:kinsoku w:val="0"/>
        <w:overflowPunct w:val="0"/>
        <w:spacing w:before="106" w:line="350" w:lineRule="auto"/>
        <w:ind w:left="2566" w:right="7170"/>
        <w:rPr>
          <w:rFonts w:asciiTheme="minorEastAsia" w:hAnsiTheme="minorEastAsia" w:cs="Arial"/>
          <w:color w:val="00AEEF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4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ST</w:t>
      </w:r>
      <w:r w:rsidRPr="0070218B">
        <w:rPr>
          <w:rFonts w:asciiTheme="minorEastAsia" w:hAnsiTheme="minorEastAsia" w:cs="Arial"/>
          <w:color w:val="00AEEF"/>
          <w:spacing w:val="4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m,</w:t>
      </w:r>
      <w:r w:rsidRPr="0070218B">
        <w:rPr>
          <w:rFonts w:asciiTheme="minorEastAsia" w:hAnsiTheme="minorEastAsia" w:cs="Arial"/>
          <w:color w:val="00AEEF"/>
          <w:spacing w:val="4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 xml:space="preserve">*p;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p</w:t>
      </w:r>
      <w:r w:rsidRPr="0070218B">
        <w:rPr>
          <w:rFonts w:asciiTheme="minorEastAsia" w:hAnsiTheme="minorEastAsia" w:cs="Arial"/>
          <w:color w:val="00AEEF"/>
          <w:spacing w:val="4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&amp;m;</w:t>
      </w:r>
    </w:p>
    <w:p w:rsidR="004B05D7" w:rsidRPr="0070218B" w:rsidRDefault="004B05D7" w:rsidP="004B05D7">
      <w:pPr>
        <w:pStyle w:val="ae"/>
        <w:kinsoku w:val="0"/>
        <w:overflowPunct w:val="0"/>
        <w:spacing w:before="107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566"/>
        <w:rPr>
          <w:rFonts w:asciiTheme="minorEastAsia" w:hAnsiTheme="minorEastAsia" w:cs="Arial"/>
          <w:color w:val="00AEEF"/>
          <w:spacing w:val="-5"/>
          <w:w w:val="10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m.a</w:t>
      </w:r>
      <w:r w:rsidRPr="0070218B">
        <w:rPr>
          <w:rFonts w:asciiTheme="minorEastAsia" w:hAnsiTheme="minorEastAsia" w:cs="Arial"/>
          <w:color w:val="00AEEF"/>
          <w:spacing w:val="33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34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05"/>
          <w:sz w:val="20"/>
          <w:szCs w:val="20"/>
        </w:rPr>
        <w:t>10;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566"/>
        <w:rPr>
          <w:rFonts w:asciiTheme="minorEastAsia" w:hAnsiTheme="minorEastAsia" w:cs="Arial"/>
          <w:color w:val="00AEEF"/>
          <w:spacing w:val="-5"/>
          <w:w w:val="10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m.b</w:t>
      </w:r>
      <w:r w:rsidRPr="0070218B">
        <w:rPr>
          <w:rFonts w:asciiTheme="minorEastAsia" w:hAnsiTheme="minorEastAsia" w:cs="Arial"/>
          <w:color w:val="00AEEF"/>
          <w:spacing w:val="33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34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05"/>
          <w:sz w:val="20"/>
          <w:szCs w:val="20"/>
        </w:rPr>
        <w:t>20;</w:t>
      </w:r>
    </w:p>
    <w:p w:rsidR="004B05D7" w:rsidRPr="0070218B" w:rsidRDefault="004B05D7" w:rsidP="004B05D7">
      <w:pPr>
        <w:pStyle w:val="ae"/>
        <w:kinsoku w:val="0"/>
        <w:overflowPunct w:val="0"/>
        <w:spacing w:before="212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566"/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F(p);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566"/>
        <w:rPr>
          <w:rFonts w:asciiTheme="minorEastAsia" w:hAnsiTheme="minorEastAsia" w:cs="Arial"/>
          <w:color w:val="00AEEF"/>
          <w:spacing w:val="-4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printf("%d</w:t>
      </w:r>
      <w:r w:rsidRPr="0070218B">
        <w:rPr>
          <w:rFonts w:asciiTheme="minorEastAsia" w:hAnsiTheme="minorEastAsia" w:cs="Arial"/>
          <w:color w:val="00AEEF"/>
          <w:spacing w:val="28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%d",</w:t>
      </w:r>
      <w:r w:rsidRPr="0070218B">
        <w:rPr>
          <w:rFonts w:asciiTheme="minorEastAsia" w:hAnsiTheme="minorEastAsia" w:cs="Arial"/>
          <w:color w:val="00AEEF"/>
          <w:spacing w:val="29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m.a,</w:t>
      </w:r>
      <w:r w:rsidRPr="0070218B">
        <w:rPr>
          <w:rFonts w:asciiTheme="minorEastAsia" w:hAnsiTheme="minorEastAsia" w:cs="Arial"/>
          <w:color w:val="00AEEF"/>
          <w:spacing w:val="30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20"/>
          <w:sz w:val="20"/>
          <w:szCs w:val="20"/>
        </w:rPr>
        <w:t>m.b);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7"/>
        <w:rPr>
          <w:rFonts w:asciiTheme="minorEastAsia" w:cs="Arial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2272" behindDoc="0" locked="0" layoutInCell="0" allowOverlap="1" wp14:anchorId="0D9449B7" wp14:editId="0CDC9C91">
                <wp:simplePos x="0" y="0"/>
                <wp:positionH relativeFrom="page">
                  <wp:posOffset>753110</wp:posOffset>
                </wp:positionH>
                <wp:positionV relativeFrom="paragraph">
                  <wp:posOffset>158115</wp:posOffset>
                </wp:positionV>
                <wp:extent cx="6125210" cy="3872865"/>
                <wp:effectExtent l="0" t="0" r="0" b="0"/>
                <wp:wrapTopAndBottom/>
                <wp:docPr id="1533841288" name="Group 9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5210" cy="3872865"/>
                          <a:chOff x="1186" y="249"/>
                          <a:chExt cx="9646" cy="6099"/>
                        </a:xfrm>
                      </wpg:grpSpPr>
                      <wpg:grpSp>
                        <wpg:cNvPr id="1045376224" name="Group 9215"/>
                        <wpg:cNvGrpSpPr>
                          <a:grpSpLocks/>
                        </wpg:cNvGrpSpPr>
                        <wpg:grpSpPr bwMode="auto">
                          <a:xfrm>
                            <a:off x="1186" y="587"/>
                            <a:ext cx="1766" cy="360"/>
                            <a:chOff x="1186" y="587"/>
                            <a:chExt cx="1766" cy="360"/>
                          </a:xfrm>
                        </wpg:grpSpPr>
                        <wps:wsp>
                          <wps:cNvPr id="414885675" name="Freeform 9216"/>
                          <wps:cNvSpPr>
                            <a:spLocks/>
                          </wps:cNvSpPr>
                          <wps:spPr bwMode="auto">
                            <a:xfrm>
                              <a:off x="1186" y="587"/>
                              <a:ext cx="1766" cy="360"/>
                            </a:xfrm>
                            <a:custGeom>
                              <a:avLst/>
                              <a:gdLst>
                                <a:gd name="T0" fmla="*/ 832 w 1766"/>
                                <a:gd name="T1" fmla="*/ 0 h 360"/>
                                <a:gd name="T2" fmla="*/ 72 w 1766"/>
                                <a:gd name="T3" fmla="*/ 0 h 360"/>
                                <a:gd name="T4" fmla="*/ 0 w 1766"/>
                                <a:gd name="T5" fmla="*/ 0 h 360"/>
                                <a:gd name="T6" fmla="*/ 0 w 1766"/>
                                <a:gd name="T7" fmla="*/ 360 h 360"/>
                                <a:gd name="T8" fmla="*/ 72 w 1766"/>
                                <a:gd name="T9" fmla="*/ 360 h 360"/>
                                <a:gd name="T10" fmla="*/ 832 w 1766"/>
                                <a:gd name="T11" fmla="*/ 360 h 360"/>
                                <a:gd name="T12" fmla="*/ 832 w 1766"/>
                                <a:gd name="T13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66" h="360">
                                  <a:moveTo>
                                    <a:pt x="832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72" y="36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6782816" name="Freeform 9217"/>
                          <wps:cNvSpPr>
                            <a:spLocks/>
                          </wps:cNvSpPr>
                          <wps:spPr bwMode="auto">
                            <a:xfrm>
                              <a:off x="1186" y="587"/>
                              <a:ext cx="1766" cy="360"/>
                            </a:xfrm>
                            <a:custGeom>
                              <a:avLst/>
                              <a:gdLst>
                                <a:gd name="T0" fmla="*/ 1765 w 1766"/>
                                <a:gd name="T1" fmla="*/ 0 h 360"/>
                                <a:gd name="T2" fmla="*/ 1708 w 1766"/>
                                <a:gd name="T3" fmla="*/ 0 h 360"/>
                                <a:gd name="T4" fmla="*/ 946 w 1766"/>
                                <a:gd name="T5" fmla="*/ 0 h 360"/>
                                <a:gd name="T6" fmla="*/ 889 w 1766"/>
                                <a:gd name="T7" fmla="*/ 0 h 360"/>
                                <a:gd name="T8" fmla="*/ 874 w 1766"/>
                                <a:gd name="T9" fmla="*/ 0 h 360"/>
                                <a:gd name="T10" fmla="*/ 832 w 1766"/>
                                <a:gd name="T11" fmla="*/ 0 h 360"/>
                                <a:gd name="T12" fmla="*/ 832 w 1766"/>
                                <a:gd name="T13" fmla="*/ 360 h 360"/>
                                <a:gd name="T14" fmla="*/ 874 w 1766"/>
                                <a:gd name="T15" fmla="*/ 360 h 360"/>
                                <a:gd name="T16" fmla="*/ 889 w 1766"/>
                                <a:gd name="T17" fmla="*/ 360 h 360"/>
                                <a:gd name="T18" fmla="*/ 946 w 1766"/>
                                <a:gd name="T19" fmla="*/ 360 h 360"/>
                                <a:gd name="T20" fmla="*/ 1708 w 1766"/>
                                <a:gd name="T21" fmla="*/ 360 h 360"/>
                                <a:gd name="T22" fmla="*/ 1765 w 1766"/>
                                <a:gd name="T23" fmla="*/ 360 h 360"/>
                                <a:gd name="T24" fmla="*/ 1765 w 1766"/>
                                <a:gd name="T25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766" h="360">
                                  <a:moveTo>
                                    <a:pt x="1765" y="0"/>
                                  </a:moveTo>
                                  <a:lnTo>
                                    <a:pt x="1708" y="0"/>
                                  </a:lnTo>
                                  <a:lnTo>
                                    <a:pt x="946" y="0"/>
                                  </a:lnTo>
                                  <a:lnTo>
                                    <a:pt x="889" y="0"/>
                                  </a:lnTo>
                                  <a:lnTo>
                                    <a:pt x="874" y="0"/>
                                  </a:lnTo>
                                  <a:lnTo>
                                    <a:pt x="832" y="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74" y="360"/>
                                  </a:lnTo>
                                  <a:lnTo>
                                    <a:pt x="889" y="360"/>
                                  </a:lnTo>
                                  <a:lnTo>
                                    <a:pt x="946" y="360"/>
                                  </a:lnTo>
                                  <a:lnTo>
                                    <a:pt x="1708" y="360"/>
                                  </a:lnTo>
                                  <a:lnTo>
                                    <a:pt x="1765" y="360"/>
                                  </a:lnTo>
                                  <a:lnTo>
                                    <a:pt x="17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94045220" name="Picture 9218"/>
                          <pic:cNvPicPr>
                            <a:picLocks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9" y="71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32459987" name="Group 9219"/>
                        <wpg:cNvGrpSpPr>
                          <a:grpSpLocks/>
                        </wpg:cNvGrpSpPr>
                        <wpg:grpSpPr bwMode="auto">
                          <a:xfrm>
                            <a:off x="2937" y="587"/>
                            <a:ext cx="1767" cy="360"/>
                            <a:chOff x="2937" y="587"/>
                            <a:chExt cx="1767" cy="360"/>
                          </a:xfrm>
                        </wpg:grpSpPr>
                        <wps:wsp>
                          <wps:cNvPr id="1281538965" name="Freeform 9220"/>
                          <wps:cNvSpPr>
                            <a:spLocks/>
                          </wps:cNvSpPr>
                          <wps:spPr bwMode="auto">
                            <a:xfrm>
                              <a:off x="2937" y="587"/>
                              <a:ext cx="1767" cy="360"/>
                            </a:xfrm>
                            <a:custGeom>
                              <a:avLst/>
                              <a:gdLst>
                                <a:gd name="T0" fmla="*/ 832 w 1767"/>
                                <a:gd name="T1" fmla="*/ 0 h 360"/>
                                <a:gd name="T2" fmla="*/ 72 w 1767"/>
                                <a:gd name="T3" fmla="*/ 0 h 360"/>
                                <a:gd name="T4" fmla="*/ 0 w 1767"/>
                                <a:gd name="T5" fmla="*/ 0 h 360"/>
                                <a:gd name="T6" fmla="*/ 0 w 1767"/>
                                <a:gd name="T7" fmla="*/ 360 h 360"/>
                                <a:gd name="T8" fmla="*/ 72 w 1767"/>
                                <a:gd name="T9" fmla="*/ 360 h 360"/>
                                <a:gd name="T10" fmla="*/ 832 w 1767"/>
                                <a:gd name="T11" fmla="*/ 360 h 360"/>
                                <a:gd name="T12" fmla="*/ 832 w 1767"/>
                                <a:gd name="T13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67" h="360">
                                  <a:moveTo>
                                    <a:pt x="832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72" y="36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9990143" name="Freeform 9221"/>
                          <wps:cNvSpPr>
                            <a:spLocks/>
                          </wps:cNvSpPr>
                          <wps:spPr bwMode="auto">
                            <a:xfrm>
                              <a:off x="2937" y="587"/>
                              <a:ext cx="1767" cy="360"/>
                            </a:xfrm>
                            <a:custGeom>
                              <a:avLst/>
                              <a:gdLst>
                                <a:gd name="T0" fmla="*/ 1766 w 1767"/>
                                <a:gd name="T1" fmla="*/ 0 h 360"/>
                                <a:gd name="T2" fmla="*/ 1708 w 1767"/>
                                <a:gd name="T3" fmla="*/ 0 h 360"/>
                                <a:gd name="T4" fmla="*/ 946 w 1767"/>
                                <a:gd name="T5" fmla="*/ 0 h 360"/>
                                <a:gd name="T6" fmla="*/ 890 w 1767"/>
                                <a:gd name="T7" fmla="*/ 0 h 360"/>
                                <a:gd name="T8" fmla="*/ 876 w 1767"/>
                                <a:gd name="T9" fmla="*/ 0 h 360"/>
                                <a:gd name="T10" fmla="*/ 832 w 1767"/>
                                <a:gd name="T11" fmla="*/ 0 h 360"/>
                                <a:gd name="T12" fmla="*/ 832 w 1767"/>
                                <a:gd name="T13" fmla="*/ 360 h 360"/>
                                <a:gd name="T14" fmla="*/ 876 w 1767"/>
                                <a:gd name="T15" fmla="*/ 360 h 360"/>
                                <a:gd name="T16" fmla="*/ 890 w 1767"/>
                                <a:gd name="T17" fmla="*/ 360 h 360"/>
                                <a:gd name="T18" fmla="*/ 946 w 1767"/>
                                <a:gd name="T19" fmla="*/ 360 h 360"/>
                                <a:gd name="T20" fmla="*/ 1708 w 1767"/>
                                <a:gd name="T21" fmla="*/ 360 h 360"/>
                                <a:gd name="T22" fmla="*/ 1766 w 1767"/>
                                <a:gd name="T23" fmla="*/ 360 h 360"/>
                                <a:gd name="T24" fmla="*/ 1766 w 1767"/>
                                <a:gd name="T25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767" h="360">
                                  <a:moveTo>
                                    <a:pt x="1766" y="0"/>
                                  </a:moveTo>
                                  <a:lnTo>
                                    <a:pt x="1708" y="0"/>
                                  </a:lnTo>
                                  <a:lnTo>
                                    <a:pt x="946" y="0"/>
                                  </a:lnTo>
                                  <a:lnTo>
                                    <a:pt x="890" y="0"/>
                                  </a:lnTo>
                                  <a:lnTo>
                                    <a:pt x="876" y="0"/>
                                  </a:lnTo>
                                  <a:lnTo>
                                    <a:pt x="832" y="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76" y="360"/>
                                  </a:lnTo>
                                  <a:lnTo>
                                    <a:pt x="890" y="360"/>
                                  </a:lnTo>
                                  <a:lnTo>
                                    <a:pt x="946" y="360"/>
                                  </a:lnTo>
                                  <a:lnTo>
                                    <a:pt x="1708" y="360"/>
                                  </a:lnTo>
                                  <a:lnTo>
                                    <a:pt x="1766" y="360"/>
                                  </a:lnTo>
                                  <a:lnTo>
                                    <a:pt x="17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145806878" name="Picture 9222"/>
                          <pic:cNvPicPr>
                            <a:picLocks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0" y="71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83168333" name="Group 9223"/>
                        <wpg:cNvGrpSpPr>
                          <a:grpSpLocks/>
                        </wpg:cNvGrpSpPr>
                        <wpg:grpSpPr bwMode="auto">
                          <a:xfrm>
                            <a:off x="4689" y="587"/>
                            <a:ext cx="890" cy="360"/>
                            <a:chOff x="4689" y="587"/>
                            <a:chExt cx="890" cy="360"/>
                          </a:xfrm>
                        </wpg:grpSpPr>
                        <wps:wsp>
                          <wps:cNvPr id="2022070044" name="Freeform 9224"/>
                          <wps:cNvSpPr>
                            <a:spLocks/>
                          </wps:cNvSpPr>
                          <wps:spPr bwMode="auto">
                            <a:xfrm>
                              <a:off x="4689" y="587"/>
                              <a:ext cx="890" cy="360"/>
                            </a:xfrm>
                            <a:custGeom>
                              <a:avLst/>
                              <a:gdLst>
                                <a:gd name="T0" fmla="*/ 831 w 890"/>
                                <a:gd name="T1" fmla="*/ 0 h 360"/>
                                <a:gd name="T2" fmla="*/ 70 w 890"/>
                                <a:gd name="T3" fmla="*/ 0 h 360"/>
                                <a:gd name="T4" fmla="*/ 0 w 890"/>
                                <a:gd name="T5" fmla="*/ 0 h 360"/>
                                <a:gd name="T6" fmla="*/ 0 w 890"/>
                                <a:gd name="T7" fmla="*/ 360 h 360"/>
                                <a:gd name="T8" fmla="*/ 70 w 890"/>
                                <a:gd name="T9" fmla="*/ 360 h 360"/>
                                <a:gd name="T10" fmla="*/ 831 w 890"/>
                                <a:gd name="T11" fmla="*/ 360 h 360"/>
                                <a:gd name="T12" fmla="*/ 831 w 890"/>
                                <a:gd name="T13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90" h="360">
                                  <a:moveTo>
                                    <a:pt x="831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70" y="360"/>
                                  </a:lnTo>
                                  <a:lnTo>
                                    <a:pt x="831" y="360"/>
                                  </a:lnTo>
                                  <a:lnTo>
                                    <a:pt x="8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4033875" name="Freeform 9225"/>
                          <wps:cNvSpPr>
                            <a:spLocks/>
                          </wps:cNvSpPr>
                          <wps:spPr bwMode="auto">
                            <a:xfrm>
                              <a:off x="4689" y="587"/>
                              <a:ext cx="890" cy="360"/>
                            </a:xfrm>
                            <a:custGeom>
                              <a:avLst/>
                              <a:gdLst>
                                <a:gd name="T0" fmla="*/ 889 w 890"/>
                                <a:gd name="T1" fmla="*/ 0 h 360"/>
                                <a:gd name="T2" fmla="*/ 831 w 890"/>
                                <a:gd name="T3" fmla="*/ 0 h 360"/>
                                <a:gd name="T4" fmla="*/ 831 w 890"/>
                                <a:gd name="T5" fmla="*/ 360 h 360"/>
                                <a:gd name="T6" fmla="*/ 889 w 890"/>
                                <a:gd name="T7" fmla="*/ 360 h 360"/>
                                <a:gd name="T8" fmla="*/ 889 w 890"/>
                                <a:gd name="T9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0" h="360">
                                  <a:moveTo>
                                    <a:pt x="889" y="0"/>
                                  </a:moveTo>
                                  <a:lnTo>
                                    <a:pt x="831" y="0"/>
                                  </a:lnTo>
                                  <a:lnTo>
                                    <a:pt x="831" y="360"/>
                                  </a:lnTo>
                                  <a:lnTo>
                                    <a:pt x="889" y="360"/>
                                  </a:lnTo>
                                  <a:lnTo>
                                    <a:pt x="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31218687" name="Picture 9226"/>
                          <pic:cNvPicPr>
                            <a:picLocks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3" y="71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6131880" name="Freeform 9227"/>
                        <wps:cNvSpPr>
                          <a:spLocks/>
                        </wps:cNvSpPr>
                        <wps:spPr bwMode="auto">
                          <a:xfrm>
                            <a:off x="5564" y="587"/>
                            <a:ext cx="891" cy="360"/>
                          </a:xfrm>
                          <a:custGeom>
                            <a:avLst/>
                            <a:gdLst>
                              <a:gd name="T0" fmla="*/ 890 w 891"/>
                              <a:gd name="T1" fmla="*/ 0 h 360"/>
                              <a:gd name="T2" fmla="*/ 832 w 891"/>
                              <a:gd name="T3" fmla="*/ 0 h 360"/>
                              <a:gd name="T4" fmla="*/ 70 w 891"/>
                              <a:gd name="T5" fmla="*/ 0 h 360"/>
                              <a:gd name="T6" fmla="*/ 0 w 891"/>
                              <a:gd name="T7" fmla="*/ 0 h 360"/>
                              <a:gd name="T8" fmla="*/ 0 w 891"/>
                              <a:gd name="T9" fmla="*/ 360 h 360"/>
                              <a:gd name="T10" fmla="*/ 70 w 891"/>
                              <a:gd name="T11" fmla="*/ 360 h 360"/>
                              <a:gd name="T12" fmla="*/ 832 w 891"/>
                              <a:gd name="T13" fmla="*/ 360 h 360"/>
                              <a:gd name="T14" fmla="*/ 890 w 891"/>
                              <a:gd name="T15" fmla="*/ 360 h 360"/>
                              <a:gd name="T16" fmla="*/ 890 w 891"/>
                              <a:gd name="T17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91" h="360">
                                <a:moveTo>
                                  <a:pt x="890" y="0"/>
                                </a:moveTo>
                                <a:lnTo>
                                  <a:pt x="832" y="0"/>
                                </a:lnTo>
                                <a:lnTo>
                                  <a:pt x="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70" y="360"/>
                                </a:lnTo>
                                <a:lnTo>
                                  <a:pt x="832" y="360"/>
                                </a:lnTo>
                                <a:lnTo>
                                  <a:pt x="890" y="360"/>
                                </a:lnTo>
                                <a:lnTo>
                                  <a:pt x="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7127165" name="Picture 9228"/>
                          <pic:cNvPicPr>
                            <a:picLocks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1" y="712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9351595" name="Freeform 9229"/>
                        <wps:cNvSpPr>
                          <a:spLocks/>
                        </wps:cNvSpPr>
                        <wps:spPr bwMode="auto">
                          <a:xfrm>
                            <a:off x="1186" y="587"/>
                            <a:ext cx="9646" cy="720"/>
                          </a:xfrm>
                          <a:custGeom>
                            <a:avLst/>
                            <a:gdLst>
                              <a:gd name="T0" fmla="*/ 9645 w 9646"/>
                              <a:gd name="T1" fmla="*/ 0 h 720"/>
                              <a:gd name="T2" fmla="*/ 9589 w 9646"/>
                              <a:gd name="T3" fmla="*/ 0 h 720"/>
                              <a:gd name="T4" fmla="*/ 9589 w 9646"/>
                              <a:gd name="T5" fmla="*/ 0 h 720"/>
                              <a:gd name="T6" fmla="*/ 8827 w 9646"/>
                              <a:gd name="T7" fmla="*/ 0 h 720"/>
                              <a:gd name="T8" fmla="*/ 8769 w 9646"/>
                              <a:gd name="T9" fmla="*/ 0 h 720"/>
                              <a:gd name="T10" fmla="*/ 8755 w 9646"/>
                              <a:gd name="T11" fmla="*/ 0 h 720"/>
                              <a:gd name="T12" fmla="*/ 8713 w 9646"/>
                              <a:gd name="T13" fmla="*/ 0 h 720"/>
                              <a:gd name="T14" fmla="*/ 7951 w 9646"/>
                              <a:gd name="T15" fmla="*/ 0 h 720"/>
                              <a:gd name="T16" fmla="*/ 7893 w 9646"/>
                              <a:gd name="T17" fmla="*/ 0 h 720"/>
                              <a:gd name="T18" fmla="*/ 7879 w 9646"/>
                              <a:gd name="T19" fmla="*/ 0 h 720"/>
                              <a:gd name="T20" fmla="*/ 7836 w 9646"/>
                              <a:gd name="T21" fmla="*/ 0 h 720"/>
                              <a:gd name="T22" fmla="*/ 7075 w 9646"/>
                              <a:gd name="T23" fmla="*/ 0 h 720"/>
                              <a:gd name="T24" fmla="*/ 7018 w 9646"/>
                              <a:gd name="T25" fmla="*/ 0 h 720"/>
                              <a:gd name="T26" fmla="*/ 7004 w 9646"/>
                              <a:gd name="T27" fmla="*/ 0 h 720"/>
                              <a:gd name="T28" fmla="*/ 6961 w 9646"/>
                              <a:gd name="T29" fmla="*/ 0 h 720"/>
                              <a:gd name="T30" fmla="*/ 6199 w 9646"/>
                              <a:gd name="T31" fmla="*/ 0 h 720"/>
                              <a:gd name="T32" fmla="*/ 6142 w 9646"/>
                              <a:gd name="T33" fmla="*/ 0 h 720"/>
                              <a:gd name="T34" fmla="*/ 6128 w 9646"/>
                              <a:gd name="T35" fmla="*/ 0 h 720"/>
                              <a:gd name="T36" fmla="*/ 6085 w 9646"/>
                              <a:gd name="T37" fmla="*/ 0 h 720"/>
                              <a:gd name="T38" fmla="*/ 5324 w 9646"/>
                              <a:gd name="T39" fmla="*/ 0 h 720"/>
                              <a:gd name="T40" fmla="*/ 5253 w 9646"/>
                              <a:gd name="T41" fmla="*/ 0 h 720"/>
                              <a:gd name="T42" fmla="*/ 5253 w 9646"/>
                              <a:gd name="T43" fmla="*/ 360 h 720"/>
                              <a:gd name="T44" fmla="*/ 72 w 9646"/>
                              <a:gd name="T45" fmla="*/ 360 h 720"/>
                              <a:gd name="T46" fmla="*/ 0 w 9646"/>
                              <a:gd name="T47" fmla="*/ 360 h 720"/>
                              <a:gd name="T48" fmla="*/ 0 w 9646"/>
                              <a:gd name="T49" fmla="*/ 720 h 720"/>
                              <a:gd name="T50" fmla="*/ 72 w 9646"/>
                              <a:gd name="T51" fmla="*/ 720 h 720"/>
                              <a:gd name="T52" fmla="*/ 9588 w 9646"/>
                              <a:gd name="T53" fmla="*/ 720 h 720"/>
                              <a:gd name="T54" fmla="*/ 9645 w 9646"/>
                              <a:gd name="T55" fmla="*/ 720 h 720"/>
                              <a:gd name="T56" fmla="*/ 9645 w 9646"/>
                              <a:gd name="T57" fmla="*/ 360 h 720"/>
                              <a:gd name="T58" fmla="*/ 9645 w 9646"/>
                              <a:gd name="T59" fmla="*/ 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9646" h="720">
                                <a:moveTo>
                                  <a:pt x="9645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0"/>
                                </a:lnTo>
                                <a:lnTo>
                                  <a:pt x="8827" y="0"/>
                                </a:lnTo>
                                <a:lnTo>
                                  <a:pt x="8769" y="0"/>
                                </a:lnTo>
                                <a:lnTo>
                                  <a:pt x="8755" y="0"/>
                                </a:lnTo>
                                <a:lnTo>
                                  <a:pt x="8713" y="0"/>
                                </a:lnTo>
                                <a:lnTo>
                                  <a:pt x="7951" y="0"/>
                                </a:lnTo>
                                <a:lnTo>
                                  <a:pt x="7893" y="0"/>
                                </a:lnTo>
                                <a:lnTo>
                                  <a:pt x="7879" y="0"/>
                                </a:lnTo>
                                <a:lnTo>
                                  <a:pt x="7836" y="0"/>
                                </a:lnTo>
                                <a:lnTo>
                                  <a:pt x="7075" y="0"/>
                                </a:lnTo>
                                <a:lnTo>
                                  <a:pt x="7018" y="0"/>
                                </a:lnTo>
                                <a:lnTo>
                                  <a:pt x="7004" y="0"/>
                                </a:lnTo>
                                <a:lnTo>
                                  <a:pt x="6961" y="0"/>
                                </a:lnTo>
                                <a:lnTo>
                                  <a:pt x="6199" y="0"/>
                                </a:lnTo>
                                <a:lnTo>
                                  <a:pt x="6142" y="0"/>
                                </a:lnTo>
                                <a:lnTo>
                                  <a:pt x="6128" y="0"/>
                                </a:lnTo>
                                <a:lnTo>
                                  <a:pt x="6085" y="0"/>
                                </a:lnTo>
                                <a:lnTo>
                                  <a:pt x="5324" y="0"/>
                                </a:lnTo>
                                <a:lnTo>
                                  <a:pt x="5253" y="0"/>
                                </a:lnTo>
                                <a:lnTo>
                                  <a:pt x="5253" y="360"/>
                                </a:lnTo>
                                <a:lnTo>
                                  <a:pt x="72" y="36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72" y="720"/>
                                </a:lnTo>
                                <a:lnTo>
                                  <a:pt x="9588" y="720"/>
                                </a:lnTo>
                                <a:lnTo>
                                  <a:pt x="9645" y="720"/>
                                </a:lnTo>
                                <a:lnTo>
                                  <a:pt x="9645" y="360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14661" name="Freeform 9230"/>
                        <wps:cNvSpPr>
                          <a:spLocks/>
                        </wps:cNvSpPr>
                        <wps:spPr bwMode="auto">
                          <a:xfrm>
                            <a:off x="1260" y="994"/>
                            <a:ext cx="546" cy="311"/>
                          </a:xfrm>
                          <a:custGeom>
                            <a:avLst/>
                            <a:gdLst>
                              <a:gd name="T0" fmla="*/ 533 w 546"/>
                              <a:gd name="T1" fmla="*/ 0 h 311"/>
                              <a:gd name="T2" fmla="*/ 13 w 546"/>
                              <a:gd name="T3" fmla="*/ 0 h 311"/>
                              <a:gd name="T4" fmla="*/ 0 w 546"/>
                              <a:gd name="T5" fmla="*/ 14 h 311"/>
                              <a:gd name="T6" fmla="*/ 0 w 546"/>
                              <a:gd name="T7" fmla="*/ 301 h 311"/>
                              <a:gd name="T8" fmla="*/ 9 w 546"/>
                              <a:gd name="T9" fmla="*/ 310 h 311"/>
                              <a:gd name="T10" fmla="*/ 532 w 546"/>
                              <a:gd name="T11" fmla="*/ 310 h 311"/>
                              <a:gd name="T12" fmla="*/ 545 w 546"/>
                              <a:gd name="T13" fmla="*/ 296 h 311"/>
                              <a:gd name="T14" fmla="*/ 545 w 546"/>
                              <a:gd name="T15" fmla="*/ 12 h 311"/>
                              <a:gd name="T16" fmla="*/ 533 w 546"/>
                              <a:gd name="T17" fmla="*/ 0 h 3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46" h="311">
                                <a:moveTo>
                                  <a:pt x="533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01"/>
                                </a:lnTo>
                                <a:lnTo>
                                  <a:pt x="9" y="310"/>
                                </a:lnTo>
                                <a:lnTo>
                                  <a:pt x="532" y="310"/>
                                </a:lnTo>
                                <a:lnTo>
                                  <a:pt x="545" y="296"/>
                                </a:lnTo>
                                <a:lnTo>
                                  <a:pt x="545" y="12"/>
                                </a:lnTo>
                                <a:lnTo>
                                  <a:pt x="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F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284844" name="Freeform 9231"/>
                        <wps:cNvSpPr>
                          <a:spLocks/>
                        </wps:cNvSpPr>
                        <wps:spPr bwMode="auto">
                          <a:xfrm>
                            <a:off x="1260" y="994"/>
                            <a:ext cx="546" cy="311"/>
                          </a:xfrm>
                          <a:custGeom>
                            <a:avLst/>
                            <a:gdLst>
                              <a:gd name="T0" fmla="*/ 0 w 546"/>
                              <a:gd name="T1" fmla="*/ 14 h 311"/>
                              <a:gd name="T2" fmla="*/ 13 w 546"/>
                              <a:gd name="T3" fmla="*/ 0 h 311"/>
                              <a:gd name="T4" fmla="*/ 533 w 546"/>
                              <a:gd name="T5" fmla="*/ 0 h 311"/>
                              <a:gd name="T6" fmla="*/ 545 w 546"/>
                              <a:gd name="T7" fmla="*/ 12 h 311"/>
                              <a:gd name="T8" fmla="*/ 545 w 546"/>
                              <a:gd name="T9" fmla="*/ 296 h 311"/>
                              <a:gd name="T10" fmla="*/ 532 w 546"/>
                              <a:gd name="T11" fmla="*/ 310 h 311"/>
                              <a:gd name="T12" fmla="*/ 9 w 546"/>
                              <a:gd name="T13" fmla="*/ 310 h 311"/>
                              <a:gd name="T14" fmla="*/ 0 w 546"/>
                              <a:gd name="T15" fmla="*/ 301 h 311"/>
                              <a:gd name="T16" fmla="*/ 0 w 546"/>
                              <a:gd name="T17" fmla="*/ 14 h 3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46" h="311">
                                <a:moveTo>
                                  <a:pt x="0" y="14"/>
                                </a:moveTo>
                                <a:lnTo>
                                  <a:pt x="13" y="0"/>
                                </a:lnTo>
                                <a:lnTo>
                                  <a:pt x="533" y="0"/>
                                </a:lnTo>
                                <a:lnTo>
                                  <a:pt x="545" y="12"/>
                                </a:lnTo>
                                <a:lnTo>
                                  <a:pt x="545" y="296"/>
                                </a:lnTo>
                                <a:lnTo>
                                  <a:pt x="532" y="310"/>
                                </a:lnTo>
                                <a:lnTo>
                                  <a:pt x="9" y="310"/>
                                </a:lnTo>
                                <a:lnTo>
                                  <a:pt x="0" y="301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9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8219510" name="Picture 9232"/>
                          <pic:cNvPicPr>
                            <a:picLocks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" y="1044"/>
                            <a:ext cx="46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3773695" name="Freeform 9233"/>
                        <wps:cNvSpPr>
                          <a:spLocks/>
                        </wps:cNvSpPr>
                        <wps:spPr bwMode="auto">
                          <a:xfrm>
                            <a:off x="1186" y="1307"/>
                            <a:ext cx="9646" cy="5040"/>
                          </a:xfrm>
                          <a:custGeom>
                            <a:avLst/>
                            <a:gdLst>
                              <a:gd name="T0" fmla="*/ 9645 w 9646"/>
                              <a:gd name="T1" fmla="*/ 0 h 5040"/>
                              <a:gd name="T2" fmla="*/ 9588 w 9646"/>
                              <a:gd name="T3" fmla="*/ 0 h 5040"/>
                              <a:gd name="T4" fmla="*/ 72 w 9646"/>
                              <a:gd name="T5" fmla="*/ 0 h 5040"/>
                              <a:gd name="T6" fmla="*/ 0 w 9646"/>
                              <a:gd name="T7" fmla="*/ 0 h 5040"/>
                              <a:gd name="T8" fmla="*/ 0 w 9646"/>
                              <a:gd name="T9" fmla="*/ 5040 h 5040"/>
                              <a:gd name="T10" fmla="*/ 72 w 9646"/>
                              <a:gd name="T11" fmla="*/ 5040 h 5040"/>
                              <a:gd name="T12" fmla="*/ 9588 w 9646"/>
                              <a:gd name="T13" fmla="*/ 5040 h 5040"/>
                              <a:gd name="T14" fmla="*/ 9645 w 9646"/>
                              <a:gd name="T15" fmla="*/ 5040 h 5040"/>
                              <a:gd name="T16" fmla="*/ 9645 w 9646"/>
                              <a:gd name="T17" fmla="*/ 0 h 50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646" h="5040">
                                <a:moveTo>
                                  <a:pt x="9645" y="0"/>
                                </a:moveTo>
                                <a:lnTo>
                                  <a:pt x="9588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40"/>
                                </a:lnTo>
                                <a:lnTo>
                                  <a:pt x="72" y="5040"/>
                                </a:lnTo>
                                <a:lnTo>
                                  <a:pt x="9588" y="5040"/>
                                </a:lnTo>
                                <a:lnTo>
                                  <a:pt x="9645" y="5040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447182" name="Freeform 9234"/>
                        <wps:cNvSpPr>
                          <a:spLocks/>
                        </wps:cNvSpPr>
                        <wps:spPr bwMode="auto">
                          <a:xfrm>
                            <a:off x="1201" y="249"/>
                            <a:ext cx="2267" cy="336"/>
                          </a:xfrm>
                          <a:custGeom>
                            <a:avLst/>
                            <a:gdLst>
                              <a:gd name="T0" fmla="*/ 2266 w 2267"/>
                              <a:gd name="T1" fmla="*/ 285 h 336"/>
                              <a:gd name="T2" fmla="*/ 736 w 2267"/>
                              <a:gd name="T3" fmla="*/ 285 h 336"/>
                              <a:gd name="T4" fmla="*/ 736 w 2267"/>
                              <a:gd name="T5" fmla="*/ 275 h 336"/>
                              <a:gd name="T6" fmla="*/ 735 w 2267"/>
                              <a:gd name="T7" fmla="*/ 237 h 336"/>
                              <a:gd name="T8" fmla="*/ 735 w 2267"/>
                              <a:gd name="T9" fmla="*/ 98 h 336"/>
                              <a:gd name="T10" fmla="*/ 736 w 2267"/>
                              <a:gd name="T11" fmla="*/ 59 h 336"/>
                              <a:gd name="T12" fmla="*/ 734 w 2267"/>
                              <a:gd name="T13" fmla="*/ 28 h 336"/>
                              <a:gd name="T14" fmla="*/ 723 w 2267"/>
                              <a:gd name="T15" fmla="*/ 7 h 336"/>
                              <a:gd name="T16" fmla="*/ 696 w 2267"/>
                              <a:gd name="T17" fmla="*/ 0 h 336"/>
                              <a:gd name="T18" fmla="*/ 40 w 2267"/>
                              <a:gd name="T19" fmla="*/ 0 h 336"/>
                              <a:gd name="T20" fmla="*/ 12 w 2267"/>
                              <a:gd name="T21" fmla="*/ 7 h 336"/>
                              <a:gd name="T22" fmla="*/ 1 w 2267"/>
                              <a:gd name="T23" fmla="*/ 28 h 336"/>
                              <a:gd name="T24" fmla="*/ 0 w 2267"/>
                              <a:gd name="T25" fmla="*/ 59 h 336"/>
                              <a:gd name="T26" fmla="*/ 1 w 2267"/>
                              <a:gd name="T27" fmla="*/ 98 h 336"/>
                              <a:gd name="T28" fmla="*/ 1 w 2267"/>
                              <a:gd name="T29" fmla="*/ 237 h 336"/>
                              <a:gd name="T30" fmla="*/ 0 w 2267"/>
                              <a:gd name="T31" fmla="*/ 275 h 336"/>
                              <a:gd name="T32" fmla="*/ 0 w 2267"/>
                              <a:gd name="T33" fmla="*/ 285 h 336"/>
                              <a:gd name="T34" fmla="*/ 0 w 2267"/>
                              <a:gd name="T35" fmla="*/ 285 h 336"/>
                              <a:gd name="T36" fmla="*/ 0 w 2267"/>
                              <a:gd name="T37" fmla="*/ 335 h 336"/>
                              <a:gd name="T38" fmla="*/ 40 w 2267"/>
                              <a:gd name="T39" fmla="*/ 335 h 336"/>
                              <a:gd name="T40" fmla="*/ 696 w 2267"/>
                              <a:gd name="T41" fmla="*/ 335 h 336"/>
                              <a:gd name="T42" fmla="*/ 2266 w 2267"/>
                              <a:gd name="T43" fmla="*/ 335 h 336"/>
                              <a:gd name="T44" fmla="*/ 2266 w 2267"/>
                              <a:gd name="T45" fmla="*/ 285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67" h="336">
                                <a:moveTo>
                                  <a:pt x="2266" y="285"/>
                                </a:moveTo>
                                <a:lnTo>
                                  <a:pt x="736" y="285"/>
                                </a:lnTo>
                                <a:lnTo>
                                  <a:pt x="736" y="275"/>
                                </a:lnTo>
                                <a:lnTo>
                                  <a:pt x="735" y="237"/>
                                </a:lnTo>
                                <a:lnTo>
                                  <a:pt x="735" y="98"/>
                                </a:lnTo>
                                <a:lnTo>
                                  <a:pt x="736" y="59"/>
                                </a:lnTo>
                                <a:lnTo>
                                  <a:pt x="734" y="28"/>
                                </a:lnTo>
                                <a:lnTo>
                                  <a:pt x="723" y="7"/>
                                </a:lnTo>
                                <a:lnTo>
                                  <a:pt x="696" y="0"/>
                                </a:lnTo>
                                <a:lnTo>
                                  <a:pt x="40" y="0"/>
                                </a:lnTo>
                                <a:lnTo>
                                  <a:pt x="12" y="7"/>
                                </a:lnTo>
                                <a:lnTo>
                                  <a:pt x="1" y="28"/>
                                </a:lnTo>
                                <a:lnTo>
                                  <a:pt x="0" y="59"/>
                                </a:lnTo>
                                <a:lnTo>
                                  <a:pt x="1" y="98"/>
                                </a:lnTo>
                                <a:lnTo>
                                  <a:pt x="1" y="237"/>
                                </a:lnTo>
                                <a:lnTo>
                                  <a:pt x="0" y="275"/>
                                </a:lnTo>
                                <a:lnTo>
                                  <a:pt x="0" y="285"/>
                                </a:lnTo>
                                <a:lnTo>
                                  <a:pt x="0" y="285"/>
                                </a:lnTo>
                                <a:lnTo>
                                  <a:pt x="0" y="335"/>
                                </a:lnTo>
                                <a:lnTo>
                                  <a:pt x="40" y="335"/>
                                </a:lnTo>
                                <a:lnTo>
                                  <a:pt x="696" y="335"/>
                                </a:lnTo>
                                <a:lnTo>
                                  <a:pt x="2266" y="335"/>
                                </a:lnTo>
                                <a:lnTo>
                                  <a:pt x="2266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9306710" name="Picture 9235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4" y="308"/>
                            <a:ext cx="50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8061293" name="Picture 9236"/>
                          <pic:cNvPicPr>
                            <a:picLocks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2" y="360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313542" name="Text Box 9237"/>
                        <wps:cNvSpPr txBox="1">
                          <a:spLocks/>
                        </wps:cNvSpPr>
                        <wps:spPr bwMode="auto">
                          <a:xfrm>
                            <a:off x="1561" y="625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1.(B)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2058765" name="Text Box 9238"/>
                        <wps:cNvSpPr txBox="1">
                          <a:spLocks/>
                        </wps:cNvSpPr>
                        <wps:spPr bwMode="auto">
                          <a:xfrm>
                            <a:off x="2425" y="625"/>
                            <a:ext cx="4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2.(D)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5240544" name="Text Box 9239"/>
                        <wps:cNvSpPr txBox="1">
                          <a:spLocks/>
                        </wps:cNvSpPr>
                        <wps:spPr bwMode="auto">
                          <a:xfrm>
                            <a:off x="3312" y="625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3.(B)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3137786" name="Text Box 9240"/>
                        <wps:cNvSpPr txBox="1">
                          <a:spLocks/>
                        </wps:cNvSpPr>
                        <wps:spPr bwMode="auto">
                          <a:xfrm>
                            <a:off x="4188" y="625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4.(B)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8038768" name="Text Box 9241"/>
                        <wps:cNvSpPr txBox="1">
                          <a:spLocks/>
                        </wps:cNvSpPr>
                        <wps:spPr bwMode="auto">
                          <a:xfrm>
                            <a:off x="5051" y="625"/>
                            <a:ext cx="4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5.(D)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6929321" name="Text Box 9242"/>
                        <wps:cNvSpPr txBox="1">
                          <a:spLocks/>
                        </wps:cNvSpPr>
                        <wps:spPr bwMode="auto">
                          <a:xfrm>
                            <a:off x="5939" y="625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4"/>
                                  <w:w w:val="11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w w:val="110"/>
                                  <w:sz w:val="22"/>
                                  <w:szCs w:val="22"/>
                                </w:rPr>
                                <w:t>6.(c)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0512740" name="Text Box 9243"/>
                        <wps:cNvSpPr txBox="1">
                          <a:spLocks/>
                        </wps:cNvSpPr>
                        <wps:spPr bwMode="auto">
                          <a:xfrm>
                            <a:off x="6802" y="625"/>
                            <a:ext cx="4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7.(A)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9752811" name="Text Box 9244"/>
                        <wps:cNvSpPr txBox="1">
                          <a:spLocks/>
                        </wps:cNvSpPr>
                        <wps:spPr bwMode="auto">
                          <a:xfrm>
                            <a:off x="1535" y="1363"/>
                            <a:ext cx="9262" cy="4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310" w:lineRule="exact"/>
                                <w:rPr>
                                  <w:rFonts w:ascii="Wawati SC" w:eastAsia="Wawati SC" w:cs="Wawati SC"/>
                                  <w:color w:val="231F20"/>
                                  <w:spacing w:val="-2"/>
                                  <w:w w:val="11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31F20"/>
                                  <w:w w:val="110"/>
                                  <w:sz w:val="20"/>
                                  <w:szCs w:val="20"/>
                                </w:rPr>
                                <w:t>2.</w:t>
                              </w:r>
                              <w:r>
                                <w:rPr>
                                  <w:color w:val="231F20"/>
                                  <w:spacing w:val="66"/>
                                  <w:w w:val="15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w w:val="110"/>
                                  <w:sz w:val="20"/>
                                  <w:szCs w:val="20"/>
                                </w:rPr>
                                <w:t>「</w:t>
                              </w:r>
                              <w:r>
                                <w:rPr>
                                  <w:rFonts w:eastAsia="Wawati SC" w:hint="eastAsia"/>
                                  <w:color w:val="231F20"/>
                                  <w:w w:val="110"/>
                                  <w:sz w:val="20"/>
                                  <w:szCs w:val="20"/>
                                </w:rPr>
                                <w:t>＆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w w:val="110"/>
                                  <w:sz w:val="20"/>
                                  <w:szCs w:val="20"/>
                                </w:rPr>
                                <w:t>j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w w:val="110"/>
                                  <w:sz w:val="20"/>
                                  <w:szCs w:val="20"/>
                                </w:rPr>
                                <w:t>是取址運算子。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0"/>
                                  <w:numId w:val="37"/>
                                </w:numPr>
                                <w:tabs>
                                  <w:tab w:val="left" w:pos="338"/>
                                </w:tabs>
                                <w:kinsoku w:val="0"/>
                                <w:overflowPunct w:val="0"/>
                                <w:spacing w:line="360" w:lineRule="exact"/>
                                <w:ind w:left="338" w:hanging="338"/>
                                <w:rPr>
                                  <w:rFonts w:ascii="Wawati SC" w:eastAsia="Wawati SC" w:cs="Wawati SC"/>
                                  <w:color w:val="231F20"/>
                                  <w:spacing w:val="-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  <w:szCs w:val="20"/>
                                </w:rPr>
                                <w:t>pData</w:t>
                              </w:r>
                              <w:r>
                                <w:rPr>
                                  <w:color w:val="231F20"/>
                                  <w:spacing w:val="37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z w:val="20"/>
                                  <w:szCs w:val="20"/>
                                </w:rPr>
                                <w:t>是指標，不可使用「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z w:val="20"/>
                                  <w:szCs w:val="20"/>
                                </w:rPr>
                                <w:t>j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1"/>
                                  <w:sz w:val="20"/>
                                  <w:szCs w:val="20"/>
                                </w:rPr>
                                <w:t>運算子存取結構成員。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0"/>
                                  <w:numId w:val="37"/>
                                </w:numPr>
                                <w:tabs>
                                  <w:tab w:val="left" w:pos="339"/>
                                </w:tabs>
                                <w:kinsoku w:val="0"/>
                                <w:overflowPunct w:val="0"/>
                                <w:spacing w:line="237" w:lineRule="auto"/>
                                <w:ind w:right="80"/>
                                <w:rPr>
                                  <w:rFonts w:ascii="Wawati SC" w:eastAsia="Wawati SC" w:cs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>結構指標變數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 xml:space="preserve">p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>指向結構變數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box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z w:val="20"/>
                                  <w:szCs w:val="20"/>
                                </w:rPr>
                                <w:t>，選項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(A)(B)(c)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都會取得結構變數的成員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 xml:space="preserve">x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z w:val="20"/>
                                  <w:szCs w:val="20"/>
                                </w:rPr>
                                <w:t>的值，選項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(D)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8"/>
                                  <w:sz w:val="20"/>
                                  <w:szCs w:val="20"/>
                                </w:rPr>
                                <w:t>的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 xml:space="preserve">p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z w:val="20"/>
                                  <w:szCs w:val="20"/>
                                </w:rPr>
                                <w:t>為結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構指標變數，不可以使用「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j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運算子存取指向的結構成員。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0"/>
                                  <w:numId w:val="37"/>
                                </w:numPr>
                                <w:tabs>
                                  <w:tab w:val="left" w:pos="338"/>
                                </w:tabs>
                                <w:kinsoku w:val="0"/>
                                <w:overflowPunct w:val="0"/>
                                <w:spacing w:line="359" w:lineRule="exact"/>
                                <w:ind w:left="338" w:hanging="338"/>
                                <w:rPr>
                                  <w:rFonts w:ascii="Wawati SC" w:eastAsia="Wawati SC" w:cs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>程式執行的過程如下圖，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1"/>
                                  <w:numId w:val="37"/>
                                </w:numPr>
                                <w:tabs>
                                  <w:tab w:val="left" w:pos="684"/>
                                </w:tabs>
                                <w:kinsoku w:val="0"/>
                                <w:overflowPunct w:val="0"/>
                                <w:spacing w:line="360" w:lineRule="exact"/>
                                <w:ind w:left="684" w:hanging="345"/>
                                <w:rPr>
                                  <w:rFonts w:ascii="Wawati SC" w:eastAsia="Wawati SC" w:cs="Wawati SC"/>
                                  <w:color w:val="231F20"/>
                                  <w:spacing w:val="-1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>定義一結構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ST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10"/>
                                  <w:sz w:val="20"/>
                                  <w:szCs w:val="20"/>
                                </w:rPr>
                                <w:t>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1"/>
                                  <w:numId w:val="37"/>
                                </w:numPr>
                                <w:tabs>
                                  <w:tab w:val="left" w:pos="684"/>
                                </w:tabs>
                                <w:kinsoku w:val="0"/>
                                <w:overflowPunct w:val="0"/>
                                <w:spacing w:line="360" w:lineRule="exact"/>
                                <w:ind w:left="684" w:hanging="345"/>
                                <w:rPr>
                                  <w:rFonts w:ascii="Wawati SC" w:eastAsia="Wawati SC" w:cs="Wawati SC"/>
                                  <w:color w:val="231F20"/>
                                  <w:spacing w:val="-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>定義一函式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F(struct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1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ST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1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m)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>，參數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m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1"/>
                                  <w:sz w:val="20"/>
                                  <w:szCs w:val="20"/>
                                </w:rPr>
                                <w:t>為結構變數，呼叫該函式時，傳入的引數必須也是結構變數。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1"/>
                                  <w:numId w:val="37"/>
                                </w:numPr>
                                <w:tabs>
                                  <w:tab w:val="left" w:pos="684"/>
                                </w:tabs>
                                <w:kinsoku w:val="0"/>
                                <w:overflowPunct w:val="0"/>
                                <w:spacing w:line="360" w:lineRule="exact"/>
                                <w:ind w:left="684" w:hanging="345"/>
                                <w:rPr>
                                  <w:rFonts w:ascii="Wawati SC" w:eastAsia="Wawati SC" w:cs="Wawati SC"/>
                                  <w:color w:val="231F20"/>
                                  <w:spacing w:val="-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7"/>
                                  <w:sz w:val="20"/>
                                  <w:szCs w:val="20"/>
                                </w:rPr>
                                <w:t>宣告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7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ST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4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5"/>
                                  <w:sz w:val="20"/>
                                  <w:szCs w:val="20"/>
                                </w:rPr>
                                <w:t>結構變數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m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z w:val="20"/>
                                  <w:szCs w:val="20"/>
                                </w:rPr>
                                <w:t>，使用「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z w:val="20"/>
                                  <w:szCs w:val="20"/>
                                </w:rPr>
                                <w:t>j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1"/>
                                  <w:sz w:val="20"/>
                                  <w:szCs w:val="20"/>
                                </w:rPr>
                                <w:t>運算子存取結構成員。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1"/>
                                  <w:numId w:val="37"/>
                                </w:numPr>
                                <w:tabs>
                                  <w:tab w:val="left" w:pos="686"/>
                                </w:tabs>
                                <w:kinsoku w:val="0"/>
                                <w:overflowPunct w:val="0"/>
                                <w:spacing w:before="1" w:line="237" w:lineRule="auto"/>
                                <w:ind w:right="18"/>
                                <w:rPr>
                                  <w:rFonts w:ascii="Wawati SC" w:eastAsia="Wawati SC" w:cs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8"/>
                                  <w:sz w:val="20"/>
                                  <w:szCs w:val="20"/>
                                </w:rPr>
                                <w:t>呼叫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F(m)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>，屬於傳值呼叫，此時參數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m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1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>可視為來源結構變數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m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1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的複製品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(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兩者皆為區域變數，允許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>同名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>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1"/>
                                  <w:numId w:val="37"/>
                                </w:numPr>
                                <w:tabs>
                                  <w:tab w:val="left" w:pos="684"/>
                                </w:tabs>
                                <w:kinsoku w:val="0"/>
                                <w:overflowPunct w:val="0"/>
                                <w:spacing w:line="359" w:lineRule="exact"/>
                                <w:ind w:left="684" w:hanging="345"/>
                                <w:rPr>
                                  <w:rFonts w:ascii="Wawati SC" w:eastAsia="Wawati SC" w:cs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>將參數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m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>的成員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>和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b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互換，不會改變來源結構變數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m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>的成員。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1"/>
                                  <w:numId w:val="37"/>
                                </w:numPr>
                                <w:tabs>
                                  <w:tab w:val="left" w:pos="684"/>
                                </w:tabs>
                                <w:kinsoku w:val="0"/>
                                <w:overflowPunct w:val="0"/>
                                <w:spacing w:line="360" w:lineRule="exact"/>
                                <w:ind w:left="684" w:hanging="345"/>
                                <w:rPr>
                                  <w:rFonts w:ascii="Wawati SC" w:eastAsia="Wawati SC" w:cs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>函式結束，返回原程式位置。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1"/>
                                  <w:numId w:val="37"/>
                                </w:numPr>
                                <w:tabs>
                                  <w:tab w:val="left" w:pos="684"/>
                                </w:tabs>
                                <w:kinsoku w:val="0"/>
                                <w:overflowPunct w:val="0"/>
                                <w:spacing w:line="314" w:lineRule="exact"/>
                                <w:ind w:left="684" w:hanging="345"/>
                                <w:rPr>
                                  <w:rFonts w:ascii="Wawati SC" w:eastAsia="Wawati SC" w:cs="Wawati SC"/>
                                  <w:color w:val="231F20"/>
                                  <w:spacing w:val="-1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>結構變數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m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>的成員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>和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b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>不變，輸出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10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>和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20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10"/>
                                  <w:sz w:val="20"/>
                                  <w:szCs w:val="20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3537023" name="Text Box 9245"/>
                        <wps:cNvSpPr txBox="1">
                          <a:spLocks/>
                        </wps:cNvSpPr>
                        <wps:spPr bwMode="auto">
                          <a:xfrm>
                            <a:off x="1994" y="315"/>
                            <a:ext cx="1409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206" w:lineRule="exact"/>
                                <w:rPr>
                                  <w:rFonts w:ascii="Lantinghei SC" w:eastAsia="Lantinghei SC" w:cs="Lantinghei SC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Lantinghei SC" w:eastAsia="Lantinghei SC" w:cs="Lantinghei SC" w:hint="eastAsia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  <w:t>打</w:t>
                              </w:r>
                              <w:r>
                                <w:rPr>
                                  <w:rFonts w:ascii="Lantinghei SC" w:eastAsia="Lantinghei SC" w:cs="Lantinghei SC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Lantinghei SC" w:eastAsia="Lantinghei SC" w:cs="Lantinghei SC" w:hint="eastAsia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  <w:t>表示有詳解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9449B7" id="Group 9214" o:spid="_x0000_s1121" style="position:absolute;margin-left:59.3pt;margin-top:12.45pt;width:482.3pt;height:304.95pt;z-index:251702272;mso-wrap-distance-left:0;mso-wrap-distance-right:0;mso-position-horizontal-relative:page" coordorigin="1186,249" coordsize="9646,60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" o:allowincell="f">
                <v:group id="Group 9215" o:spid="_x0000_s1122" style="position:absolute;left:1186;top:587;width:1766;height:360" coordorigin="1186,587" coordsize="1766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">
                  <v:shape id="Freeform 9216" o:spid="_x0000_s1123" style="position:absolute;left:1186;top:587;width:1766;height:360;visibility:visible;mso-wrap-style:square;v-text-anchor:top" coordsize="1766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" path="m832,l72,,,,,360r72,l832,360,832,xe" fillcolor="#e7e8e9" stroked="f">
                    <v:path arrowok="t" o:connecttype="custom" o:connectlocs="832,0;72,0;0,0;0,360;72,360;832,360;832,0" o:connectangles="0,0,0,0,0,0,0"/>
                  </v:shape>
                  <v:shape id="Freeform 9217" o:spid="_x0000_s1124" style="position:absolute;left:1186;top:587;width:1766;height:360;visibility:visible;mso-wrap-style:square;v-text-anchor:top" coordsize="1766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" path="m1765,r-57,l946,,889,,874,,832,r,360l874,360r15,l946,360r762,l1765,360,1765,xe" fillcolor="#e7e8e9" stroked="f">
                    <v:path arrowok="t" o:connecttype="custom" o:connectlocs="1765,0;1708,0;946,0;889,0;874,0;832,0;832,360;874,360;889,360;946,360;1708,360;1765,360;1765,0" o:connectangles="0,0,0,0,0,0,0,0,0,0,0,0,0"/>
                  </v:shape>
                </v:group>
                <v:shape id="Picture 9218" o:spid="_x0000_s1125" type="#_x0000_t75" style="position:absolute;left:2279;top:712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">
                  <v:imagedata r:id="rId123" o:title=""/>
                  <v:path arrowok="t"/>
                  <o:lock v:ext="edit" aspectratio="f"/>
                </v:shape>
                <v:group id="Group 9219" o:spid="_x0000_s1126" style="position:absolute;left:2937;top:587;width:1767;height:360" coordorigin="2937,587" coordsize="1767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">
                  <v:shape id="Freeform 9220" o:spid="_x0000_s1127" style="position:absolute;left:2937;top:587;width:1767;height:360;visibility:visible;mso-wrap-style:square;v-text-anchor:top" coordsize="1767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" path="m832,l72,,,,,360r72,l832,360,832,xe" fillcolor="#e7e8e9" stroked="f">
                    <v:path arrowok="t" o:connecttype="custom" o:connectlocs="832,0;72,0;0,0;0,360;72,360;832,360;832,0" o:connectangles="0,0,0,0,0,0,0"/>
                  </v:shape>
                  <v:shape id="Freeform 9221" o:spid="_x0000_s1128" style="position:absolute;left:2937;top:587;width:1767;height:360;visibility:visible;mso-wrap-style:square;v-text-anchor:top" coordsize="1767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" path="m1766,r-58,l946,,890,,876,,832,r,360l876,360r14,l946,360r762,l1766,360,1766,xe" fillcolor="#e7e8e9" stroked="f">
                    <v:path arrowok="t" o:connecttype="custom" o:connectlocs="1766,0;1708,0;946,0;890,0;876,0;832,0;832,360;876,360;890,360;946,360;1708,360;1766,360;1766,0" o:connectangles="0,0,0,0,0,0,0,0,0,0,0,0,0"/>
                  </v:shape>
                </v:group>
                <v:shape id="Picture 9222" o:spid="_x0000_s1129" type="#_x0000_t75" style="position:absolute;left:4040;top:712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">
                  <v:imagedata r:id="rId44" o:title=""/>
                  <v:path arrowok="t"/>
                  <o:lock v:ext="edit" aspectratio="f"/>
                </v:shape>
                <v:group id="Group 9223" o:spid="_x0000_s1130" style="position:absolute;left:4689;top:587;width:890;height:360" coordorigin="4689,587" coordsize="89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">
                  <v:shape id="Freeform 9224" o:spid="_x0000_s1131" style="position:absolute;left:4689;top:587;width:890;height:360;visibility:visible;mso-wrap-style:square;v-text-anchor:top" coordsize="89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" path="m831,l70,,,,,360r70,l831,360,831,xe" fillcolor="#e7e8e9" stroked="f">
                    <v:path arrowok="t" o:connecttype="custom" o:connectlocs="831,0;70,0;0,0;0,360;70,360;831,360;831,0" o:connectangles="0,0,0,0,0,0,0"/>
                  </v:shape>
                  <v:shape id="Freeform 9225" o:spid="_x0000_s1132" style="position:absolute;left:4689;top:587;width:890;height:360;visibility:visible;mso-wrap-style:square;v-text-anchor:top" coordsize="89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" path="m889,l831,r,360l889,360,889,xe" fillcolor="#e7e8e9" stroked="f">
                    <v:path arrowok="t" o:connecttype="custom" o:connectlocs="889,0;831,0;831,360;889,360;889,0" o:connectangles="0,0,0,0,0"/>
                  </v:shape>
                </v:group>
                <v:shape id="Picture 9226" o:spid="_x0000_s1133" type="#_x0000_t75" style="position:absolute;left:4903;top:712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">
                  <v:imagedata r:id="rId44" o:title=""/>
                  <v:path arrowok="t"/>
                  <o:lock v:ext="edit" aspectratio="f"/>
                </v:shape>
                <v:shape id="Freeform 9227" o:spid="_x0000_s1134" style="position:absolute;left:5564;top:587;width:891;height:360;visibility:visible;mso-wrap-style:square;v-text-anchor:top" coordsize="891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" path="m890,l832,,70,,,,,360r70,l832,360r58,l890,xe" fillcolor="#e7e8e9" stroked="f">
                  <v:path arrowok="t" o:connecttype="custom" o:connectlocs="890,0;832,0;70,0;0,0;0,360;70,360;832,360;890,360;890,0" o:connectangles="0,0,0,0,0,0,0,0,0"/>
                </v:shape>
                <v:shape id="Picture 9228" o:spid="_x0000_s1135" type="#_x0000_t75" style="position:absolute;left:5791;top:712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">
                  <v:imagedata r:id="rId44" o:title=""/>
                  <v:path arrowok="t"/>
                  <o:lock v:ext="edit" aspectratio="f"/>
                </v:shape>
                <v:shape id="Freeform 9229" o:spid="_x0000_s1136" style="position:absolute;left:1186;top:587;width:9646;height:720;visibility:visible;mso-wrap-style:square;v-text-anchor:top" coordsize="9646,7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" path="m9645,r-56,l9589,,8827,r-58,l8755,r-42,l7951,r-58,l7879,r-43,l7075,r-57,l7004,r-43,l6199,r-57,l6128,r-43,l5324,r-71,l5253,360,72,360,,360,,720r72,l9588,720r57,l9645,360,9645,xe" fillcolor="#e7e8e9" stroked="f">
                  <v:path arrowok="t" o:connecttype="custom" o:connectlocs="9645,0;9589,0;9589,0;8827,0;8769,0;8755,0;8713,0;7951,0;7893,0;7879,0;7836,0;7075,0;7018,0;7004,0;6961,0;6199,0;6142,0;6128,0;6085,0;5324,0;5253,0;5253,360;72,360;0,360;0,720;72,720;9588,720;9645,720;9645,360;9645,0" o:connectangles="0,0,0,0,0,0,0,0,0,0,0,0,0,0,0,0,0,0,0,0,0,0,0,0,0,0,0,0,0,0"/>
                </v:shape>
                <v:shape id="Freeform 9230" o:spid="_x0000_s1137" style="position:absolute;left:1260;top:994;width:546;height:311;visibility:visible;mso-wrap-style:square;v-text-anchor:top" coordsize="546,3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" path="m533,l13,,,14,,301r9,9l532,310r13,-14l545,12,533,xe" fillcolor="#d4effc" stroked="f">
                  <v:path arrowok="t" o:connecttype="custom" o:connectlocs="533,0;13,0;0,14;0,301;9,310;532,310;545,296;545,12;533,0" o:connectangles="0,0,0,0,0,0,0,0,0"/>
                </v:shape>
                <v:shape id="Freeform 9231" o:spid="_x0000_s1138" style="position:absolute;left:1260;top:994;width:546;height:311;visibility:visible;mso-wrap-style:square;v-text-anchor:top" coordsize="546,3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" path="m,14l13,,533,r12,12l545,296r-13,14l9,310,,301,,14xe" filled="f" strokecolor="#00aeef" strokeweight=".07053mm">
                  <v:path arrowok="t" o:connecttype="custom" o:connectlocs="0,14;13,0;533,0;545,12;545,296;532,310;9,310;0,301;0,14" o:connectangles="0,0,0,0,0,0,0,0,0"/>
                </v:shape>
                <v:shape id="Picture 9232" o:spid="_x0000_s1139" type="#_x0000_t75" style="position:absolute;left:1306;top:1044;width:46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">
                  <v:imagedata r:id="rId124" o:title=""/>
                  <v:path arrowok="t"/>
                  <o:lock v:ext="edit" aspectratio="f"/>
                </v:shape>
                <v:shape id="Freeform 9233" o:spid="_x0000_s1140" style="position:absolute;left:1186;top:1307;width:9646;height:5040;visibility:visible;mso-wrap-style:square;v-text-anchor:top" coordsize="9646,50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" path="m9645,r-57,l72,,,,,5040r72,l9588,5040r57,l9645,xe" fillcolor="#e7e8e9" stroked="f">
                  <v:path arrowok="t" o:connecttype="custom" o:connectlocs="9645,0;9588,0;72,0;0,0;0,5040;72,5040;9588,5040;9645,5040;9645,0" o:connectangles="0,0,0,0,0,0,0,0,0"/>
                </v:shape>
                <v:shape id="Freeform 9234" o:spid="_x0000_s1141" style="position:absolute;left:1201;top:249;width:2267;height:336;visibility:visible;mso-wrap-style:square;v-text-anchor:top" coordsize="2267,3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" path="m2266,285r-1530,l736,275r-1,-38l735,98r1,-39l734,28,723,7,696,,40,,12,7,1,28,,59,1,98r,139l,275r,10l,285r,50l40,335r656,l2266,335r,-50xe" fillcolor="#0092c8" stroked="f">
                  <v:path arrowok="t" o:connecttype="custom" o:connectlocs="2266,285;736,285;736,275;735,237;735,98;736,59;734,28;723,7;696,0;40,0;12,7;1,28;0,59;1,98;1,237;0,275;0,285;0,285;0,335;40,335;696,335;2266,335;2266,285" o:connectangles="0,0,0,0,0,0,0,0,0,0,0,0,0,0,0,0,0,0,0,0,0,0,0"/>
                </v:shape>
                <v:shape id="Picture 9235" o:spid="_x0000_s1142" type="#_x0000_t75" style="position:absolute;left:1324;top:308;width:50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">
                  <v:imagedata r:id="rId27" o:title=""/>
                  <v:path arrowok="t"/>
                  <o:lock v:ext="edit" aspectratio="f"/>
                </v:shape>
                <v:shape id="Picture 9236" o:spid="_x0000_s1143" type="#_x0000_t75" style="position:absolute;left:2202;top:360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">
                  <v:imagedata r:id="rId44" o:title=""/>
                  <v:path arrowok="t"/>
                  <o:lock v:ext="edit" aspectratio="f"/>
                </v:shape>
                <v:shape id="Text Box 9237" o:spid="_x0000_s1144" type="#_x0000_t202" style="position:absolute;left:1561;top:625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1.(B)</w:t>
                        </w:r>
                      </w:p>
                    </w:txbxContent>
                  </v:textbox>
                </v:shape>
                <v:shape id="Text Box 9238" o:spid="_x0000_s1145" type="#_x0000_t202" style="position:absolute;left:2425;top:625;width:491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2.(D)</w:t>
                        </w:r>
                      </w:p>
                    </w:txbxContent>
                  </v:textbox>
                </v:shape>
                <v:shape id="Text Box 9239" o:spid="_x0000_s1146" type="#_x0000_t202" style="position:absolute;left:3312;top:625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3.(B)</w:t>
                        </w:r>
                      </w:p>
                    </w:txbxContent>
                  </v:textbox>
                </v:shape>
                <v:shape id="Text Box 9240" o:spid="_x0000_s1147" type="#_x0000_t202" style="position:absolute;left:4188;top:625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4.(B)</w:t>
                        </w:r>
                      </w:p>
                    </w:txbxContent>
                  </v:textbox>
                </v:shape>
                <v:shape id="Text Box 9241" o:spid="_x0000_s1148" type="#_x0000_t202" style="position:absolute;left:5051;top:625;width:491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5.(D)</w:t>
                        </w:r>
                      </w:p>
                    </w:txbxContent>
                  </v:textbox>
                </v:shape>
                <v:shape id="Text Box 9242" o:spid="_x0000_s1149" type="#_x0000_t202" style="position:absolute;left:5939;top:625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4"/>
                            <w:w w:val="110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110"/>
                            <w:sz w:val="22"/>
                            <w:szCs w:val="22"/>
                          </w:rPr>
                          <w:t>6.(c)</w:t>
                        </w:r>
                      </w:p>
                    </w:txbxContent>
                  </v:textbox>
                </v:shape>
                <v:shape id="Text Box 9243" o:spid="_x0000_s1150" type="#_x0000_t202" style="position:absolute;left:6802;top:625;width:491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7.(A)</w:t>
                        </w:r>
                      </w:p>
                    </w:txbxContent>
                  </v:textbox>
                </v:shape>
                <v:shape id="Text Box 9244" o:spid="_x0000_s1151" type="#_x0000_t202" style="position:absolute;left:1535;top:1363;width:9262;height:4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310" w:lineRule="exact"/>
                          <w:rPr>
                            <w:rFonts w:ascii="Wawati SC" w:eastAsia="Wawati SC" w:cs="Wawati SC"/>
                            <w:color w:val="231F20"/>
                            <w:spacing w:val="-2"/>
                            <w:w w:val="110"/>
                            <w:sz w:val="20"/>
                            <w:szCs w:val="20"/>
                          </w:rPr>
                        </w:pPr>
                        <w:r>
                          <w:rPr>
                            <w:color w:val="231F20"/>
                            <w:w w:val="110"/>
                            <w:sz w:val="20"/>
                            <w:szCs w:val="20"/>
                          </w:rPr>
                          <w:t>2.</w:t>
                        </w:r>
                        <w:r>
                          <w:rPr>
                            <w:color w:val="231F20"/>
                            <w:spacing w:val="66"/>
                            <w:w w:val="15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w w:val="110"/>
                            <w:sz w:val="20"/>
                            <w:szCs w:val="20"/>
                          </w:rPr>
                          <w:t>「</w:t>
                        </w:r>
                        <w:r>
                          <w:rPr>
                            <w:rFonts w:eastAsia="Wawati SC" w:hint="eastAsia"/>
                            <w:color w:val="231F20"/>
                            <w:w w:val="110"/>
                            <w:sz w:val="20"/>
                            <w:szCs w:val="20"/>
                          </w:rPr>
                          <w:t>＆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w w:val="110"/>
                            <w:sz w:val="20"/>
                            <w:szCs w:val="20"/>
                          </w:rPr>
                          <w:t>j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w w:val="110"/>
                            <w:sz w:val="20"/>
                            <w:szCs w:val="20"/>
                          </w:rPr>
                          <w:t>是取址運算子。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0"/>
                            <w:numId w:val="37"/>
                          </w:numPr>
                          <w:tabs>
                            <w:tab w:val="left" w:pos="338"/>
                          </w:tabs>
                          <w:kinsoku w:val="0"/>
                          <w:overflowPunct w:val="0"/>
                          <w:spacing w:line="360" w:lineRule="exact"/>
                          <w:ind w:left="338" w:hanging="338"/>
                          <w:rPr>
                            <w:rFonts w:ascii="Wawati SC" w:eastAsia="Wawati SC" w:cs="Wawati SC"/>
                            <w:color w:val="231F20"/>
                            <w:spacing w:val="-1"/>
                            <w:sz w:val="20"/>
                            <w:szCs w:val="20"/>
                          </w:rPr>
                        </w:pPr>
                        <w:r>
                          <w:rPr>
                            <w:color w:val="231F20"/>
                            <w:sz w:val="20"/>
                            <w:szCs w:val="20"/>
                          </w:rPr>
                          <w:t>pData</w:t>
                        </w:r>
                        <w:r>
                          <w:rPr>
                            <w:color w:val="231F20"/>
                            <w:spacing w:val="37"/>
                            <w:sz w:val="20"/>
                            <w:szCs w:val="20"/>
                          </w:rPr>
                          <w:t xml:space="preserve"> 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z w:val="20"/>
                            <w:szCs w:val="20"/>
                          </w:rPr>
                          <w:t>是指標，不可使用「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z w:val="20"/>
                            <w:szCs w:val="20"/>
                          </w:rPr>
                          <w:t>j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1"/>
                            <w:sz w:val="20"/>
                            <w:szCs w:val="20"/>
                          </w:rPr>
                          <w:t>運算子存取結構成員。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0"/>
                            <w:numId w:val="37"/>
                          </w:numPr>
                          <w:tabs>
                            <w:tab w:val="left" w:pos="339"/>
                          </w:tabs>
                          <w:kinsoku w:val="0"/>
                          <w:overflowPunct w:val="0"/>
                          <w:spacing w:line="237" w:lineRule="auto"/>
                          <w:ind w:right="80"/>
                          <w:rPr>
                            <w:rFonts w:ascii="Wawati SC" w:eastAsia="Wawati SC" w:cs="Wawati SC"/>
                            <w:color w:val="231F20"/>
                            <w:spacing w:val="-2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3"/>
                            <w:sz w:val="20"/>
                            <w:szCs w:val="20"/>
                          </w:rPr>
                          <w:t>結構指標變數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 xml:space="preserve">p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3"/>
                            <w:sz w:val="20"/>
                            <w:szCs w:val="20"/>
                          </w:rPr>
                          <w:t>指向結構變數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box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z w:val="20"/>
                            <w:szCs w:val="20"/>
                          </w:rPr>
                          <w:t>，選項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(A)(B)(c)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都會取得結構變數的成員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 xml:space="preserve">x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z w:val="20"/>
                            <w:szCs w:val="20"/>
                          </w:rPr>
                          <w:t>的值，選項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(D)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8"/>
                            <w:sz w:val="20"/>
                            <w:szCs w:val="20"/>
                          </w:rPr>
                          <w:t>的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8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 xml:space="preserve">p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z w:val="20"/>
                            <w:szCs w:val="20"/>
                          </w:rPr>
                          <w:t>為結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構指標變數，不可以使用「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j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運算子存取指向的結構成員。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0"/>
                            <w:numId w:val="37"/>
                          </w:numPr>
                          <w:tabs>
                            <w:tab w:val="left" w:pos="338"/>
                          </w:tabs>
                          <w:kinsoku w:val="0"/>
                          <w:overflowPunct w:val="0"/>
                          <w:spacing w:line="359" w:lineRule="exact"/>
                          <w:ind w:left="338" w:hanging="338"/>
                          <w:rPr>
                            <w:rFonts w:ascii="Wawati SC" w:eastAsia="Wawati SC" w:cs="Wawati SC"/>
                            <w:color w:val="231F20"/>
                            <w:spacing w:val="-3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3"/>
                            <w:sz w:val="20"/>
                            <w:szCs w:val="20"/>
                          </w:rPr>
                          <w:t>程式執行的過程如下圖，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1"/>
                            <w:numId w:val="37"/>
                          </w:numPr>
                          <w:tabs>
                            <w:tab w:val="left" w:pos="684"/>
                          </w:tabs>
                          <w:kinsoku w:val="0"/>
                          <w:overflowPunct w:val="0"/>
                          <w:spacing w:line="360" w:lineRule="exact"/>
                          <w:ind w:left="684" w:hanging="345"/>
                          <w:rPr>
                            <w:rFonts w:ascii="Wawati SC" w:eastAsia="Wawati SC" w:cs="Wawati SC"/>
                            <w:color w:val="231F20"/>
                            <w:spacing w:val="-1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4"/>
                            <w:sz w:val="20"/>
                            <w:szCs w:val="20"/>
                          </w:rPr>
                          <w:t>定義一結構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ST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10"/>
                            <w:sz w:val="20"/>
                            <w:szCs w:val="20"/>
                          </w:rPr>
                          <w:t>。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1"/>
                            <w:numId w:val="37"/>
                          </w:numPr>
                          <w:tabs>
                            <w:tab w:val="left" w:pos="684"/>
                          </w:tabs>
                          <w:kinsoku w:val="0"/>
                          <w:overflowPunct w:val="0"/>
                          <w:spacing w:line="360" w:lineRule="exact"/>
                          <w:ind w:left="684" w:hanging="345"/>
                          <w:rPr>
                            <w:rFonts w:ascii="Wawati SC" w:eastAsia="Wawati SC" w:cs="Wawati SC"/>
                            <w:color w:val="231F20"/>
                            <w:spacing w:val="-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4"/>
                            <w:sz w:val="20"/>
                            <w:szCs w:val="20"/>
                          </w:rPr>
                          <w:t>定義一函式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F(struct</w:t>
                        </w:r>
                        <w:r>
                          <w:rPr>
                            <w:rFonts w:eastAsia="Wawati SC"/>
                            <w:color w:val="231F20"/>
                            <w:spacing w:val="-1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ST</w:t>
                        </w:r>
                        <w:r>
                          <w:rPr>
                            <w:rFonts w:eastAsia="Wawati SC"/>
                            <w:color w:val="231F20"/>
                            <w:spacing w:val="-1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m)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5"/>
                            <w:sz w:val="20"/>
                            <w:szCs w:val="20"/>
                          </w:rPr>
                          <w:t>，參數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eastAsia="Wawati SC"/>
                            <w:color w:val="231F20"/>
                            <w:spacing w:val="-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1"/>
                            <w:sz w:val="20"/>
                            <w:szCs w:val="20"/>
                          </w:rPr>
                          <w:t>為結構變數，呼叫該函式時，傳入的引數必須也是結構變數。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1"/>
                            <w:numId w:val="37"/>
                          </w:numPr>
                          <w:tabs>
                            <w:tab w:val="left" w:pos="684"/>
                          </w:tabs>
                          <w:kinsoku w:val="0"/>
                          <w:overflowPunct w:val="0"/>
                          <w:spacing w:line="360" w:lineRule="exact"/>
                          <w:ind w:left="684" w:hanging="345"/>
                          <w:rPr>
                            <w:rFonts w:ascii="Wawati SC" w:eastAsia="Wawati SC" w:cs="Wawati SC"/>
                            <w:color w:val="231F20"/>
                            <w:spacing w:val="-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7"/>
                            <w:sz w:val="20"/>
                            <w:szCs w:val="20"/>
                          </w:rPr>
                          <w:t>宣告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7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ST</w:t>
                        </w:r>
                        <w:r>
                          <w:rPr>
                            <w:rFonts w:eastAsia="Wawati SC"/>
                            <w:color w:val="231F20"/>
                            <w:spacing w:val="4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5"/>
                            <w:sz w:val="20"/>
                            <w:szCs w:val="20"/>
                          </w:rPr>
                          <w:t>結構變數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z w:val="20"/>
                            <w:szCs w:val="20"/>
                          </w:rPr>
                          <w:t>，使用「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z w:val="20"/>
                            <w:szCs w:val="20"/>
                          </w:rPr>
                          <w:t>j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1"/>
                            <w:sz w:val="20"/>
                            <w:szCs w:val="20"/>
                          </w:rPr>
                          <w:t>運算子存取結構成員。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1"/>
                            <w:numId w:val="37"/>
                          </w:numPr>
                          <w:tabs>
                            <w:tab w:val="left" w:pos="686"/>
                          </w:tabs>
                          <w:kinsoku w:val="0"/>
                          <w:overflowPunct w:val="0"/>
                          <w:spacing w:before="1" w:line="237" w:lineRule="auto"/>
                          <w:ind w:right="18"/>
                          <w:rPr>
                            <w:rFonts w:ascii="Wawati SC" w:eastAsia="Wawati SC" w:cs="Wawati SC"/>
                            <w:color w:val="231F20"/>
                            <w:spacing w:val="-4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8"/>
                            <w:sz w:val="20"/>
                            <w:szCs w:val="20"/>
                          </w:rPr>
                          <w:t>呼叫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8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F(m)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3"/>
                            <w:sz w:val="20"/>
                            <w:szCs w:val="20"/>
                          </w:rPr>
                          <w:t>，屬於傳值呼叫，此時參數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eastAsia="Wawati SC"/>
                            <w:color w:val="231F20"/>
                            <w:spacing w:val="-1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4"/>
                            <w:sz w:val="20"/>
                            <w:szCs w:val="20"/>
                          </w:rPr>
                          <w:t>可視為來源結構變數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eastAsia="Wawati SC"/>
                            <w:color w:val="231F20"/>
                            <w:spacing w:val="-1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的複製品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(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兩者皆為區域變數，允許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4"/>
                            <w:sz w:val="20"/>
                            <w:szCs w:val="20"/>
                          </w:rPr>
                          <w:t>同名</w:t>
                        </w:r>
                        <w:r>
                          <w:rPr>
                            <w:rFonts w:eastAsia="Wawati SC"/>
                            <w:color w:val="231F20"/>
                            <w:spacing w:val="-4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4"/>
                            <w:sz w:val="20"/>
                            <w:szCs w:val="20"/>
                          </w:rPr>
                          <w:t>。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1"/>
                            <w:numId w:val="37"/>
                          </w:numPr>
                          <w:tabs>
                            <w:tab w:val="left" w:pos="684"/>
                          </w:tabs>
                          <w:kinsoku w:val="0"/>
                          <w:overflowPunct w:val="0"/>
                          <w:spacing w:line="359" w:lineRule="exact"/>
                          <w:ind w:left="684" w:hanging="345"/>
                          <w:rPr>
                            <w:rFonts w:ascii="Wawati SC" w:eastAsia="Wawati SC" w:cs="Wawati SC"/>
                            <w:color w:val="231F20"/>
                            <w:spacing w:val="-3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5"/>
                            <w:sz w:val="20"/>
                            <w:szCs w:val="20"/>
                          </w:rPr>
                          <w:t>將參數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eastAsia="Wawati SC"/>
                            <w:color w:val="231F20"/>
                            <w:spacing w:val="-8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5"/>
                            <w:sz w:val="20"/>
                            <w:szCs w:val="20"/>
                          </w:rPr>
                          <w:t>的成員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9"/>
                            <w:sz w:val="20"/>
                            <w:szCs w:val="20"/>
                          </w:rPr>
                          <w:t>和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rFonts w:eastAsia="Wawati SC"/>
                            <w:color w:val="231F20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互換，不會改變來源結構變數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eastAsia="Wawati SC"/>
                            <w:color w:val="231F20"/>
                            <w:spacing w:val="-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3"/>
                            <w:sz w:val="20"/>
                            <w:szCs w:val="20"/>
                          </w:rPr>
                          <w:t>的成員。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1"/>
                            <w:numId w:val="37"/>
                          </w:numPr>
                          <w:tabs>
                            <w:tab w:val="left" w:pos="684"/>
                          </w:tabs>
                          <w:kinsoku w:val="0"/>
                          <w:overflowPunct w:val="0"/>
                          <w:spacing w:line="360" w:lineRule="exact"/>
                          <w:ind w:left="684" w:hanging="345"/>
                          <w:rPr>
                            <w:rFonts w:ascii="Wawati SC" w:eastAsia="Wawati SC" w:cs="Wawati SC"/>
                            <w:color w:val="231F20"/>
                            <w:spacing w:val="-3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3"/>
                            <w:sz w:val="20"/>
                            <w:szCs w:val="20"/>
                          </w:rPr>
                          <w:t>函式結束，返回原程式位置。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1"/>
                            <w:numId w:val="37"/>
                          </w:numPr>
                          <w:tabs>
                            <w:tab w:val="left" w:pos="684"/>
                          </w:tabs>
                          <w:kinsoku w:val="0"/>
                          <w:overflowPunct w:val="0"/>
                          <w:spacing w:line="314" w:lineRule="exact"/>
                          <w:ind w:left="684" w:hanging="345"/>
                          <w:rPr>
                            <w:rFonts w:ascii="Wawati SC" w:eastAsia="Wawati SC" w:cs="Wawati SC"/>
                            <w:color w:val="231F20"/>
                            <w:spacing w:val="-1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4"/>
                            <w:sz w:val="20"/>
                            <w:szCs w:val="20"/>
                          </w:rPr>
                          <w:t>結構變數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eastAsia="Wawati SC"/>
                            <w:color w:val="231F20"/>
                            <w:spacing w:val="-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5"/>
                            <w:sz w:val="20"/>
                            <w:szCs w:val="20"/>
                          </w:rPr>
                          <w:t>的成員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9"/>
                            <w:sz w:val="20"/>
                            <w:szCs w:val="20"/>
                          </w:rPr>
                          <w:t>和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rFonts w:eastAsia="Wawati SC"/>
                            <w:color w:val="231F20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3"/>
                            <w:sz w:val="20"/>
                            <w:szCs w:val="20"/>
                          </w:rPr>
                          <w:t>不變，輸出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10</w:t>
                        </w:r>
                        <w:r>
                          <w:rPr>
                            <w:rFonts w:eastAsia="Wawati SC"/>
                            <w:color w:val="231F20"/>
                            <w:spacing w:val="-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9"/>
                            <w:sz w:val="20"/>
                            <w:szCs w:val="20"/>
                          </w:rPr>
                          <w:t>和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20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10"/>
                            <w:sz w:val="20"/>
                            <w:szCs w:val="20"/>
                          </w:rPr>
                          <w:t>。</w:t>
                        </w:r>
                      </w:p>
                    </w:txbxContent>
                  </v:textbox>
                </v:shape>
                <v:shape id="Text Box 9245" o:spid="_x0000_s1152" type="#_x0000_t202" style="position:absolute;left:1994;top:315;width:1409;height:2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206" w:lineRule="exact"/>
                          <w:rPr>
                            <w:rFonts w:ascii="Lantinghei SC" w:eastAsia="Lantinghei SC" w:cs="Lantinghei SC"/>
                            <w:color w:val="231F20"/>
                            <w:spacing w:val="6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ntinghei SC" w:eastAsia="Lantinghei SC" w:cs="Lantinghei SC" w:hint="eastAsia"/>
                            <w:color w:val="231F20"/>
                            <w:spacing w:val="6"/>
                            <w:sz w:val="20"/>
                            <w:szCs w:val="20"/>
                          </w:rPr>
                          <w:t>打</w:t>
                        </w:r>
                        <w:r>
                          <w:rPr>
                            <w:rFonts w:ascii="Lantinghei SC" w:eastAsia="Lantinghei SC" w:cs="Lantinghei SC"/>
                            <w:color w:val="231F20"/>
                            <w:spacing w:val="6"/>
                            <w:sz w:val="20"/>
                            <w:szCs w:val="20"/>
                          </w:rPr>
                          <w:t xml:space="preserve">  </w:t>
                        </w:r>
                        <w:r>
                          <w:rPr>
                            <w:rFonts w:ascii="Lantinghei SC" w:eastAsia="Lantinghei SC" w:cs="Lantinghei SC" w:hint="eastAsia"/>
                            <w:color w:val="231F20"/>
                            <w:spacing w:val="6"/>
                            <w:sz w:val="20"/>
                            <w:szCs w:val="20"/>
                          </w:rPr>
                          <w:t>表示有詳解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55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9"/>
        </w:tabs>
        <w:kinsoku w:val="0"/>
        <w:overflowPunct w:val="0"/>
        <w:ind w:left="479" w:right="374" w:hanging="479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9"/>
        </w:tabs>
        <w:kinsoku w:val="0"/>
        <w:overflowPunct w:val="0"/>
        <w:ind w:left="479" w:right="374" w:hanging="479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1" locked="0" layoutInCell="0" allowOverlap="1" wp14:anchorId="066F2B2A" wp14:editId="71D79E7B">
                <wp:simplePos x="0" y="0"/>
                <wp:positionH relativeFrom="page">
                  <wp:posOffset>753110</wp:posOffset>
                </wp:positionH>
                <wp:positionV relativeFrom="paragraph">
                  <wp:posOffset>528955</wp:posOffset>
                </wp:positionV>
                <wp:extent cx="6125210" cy="9061450"/>
                <wp:effectExtent l="0" t="0" r="0" b="0"/>
                <wp:wrapNone/>
                <wp:docPr id="1803797198" name="Group 9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5210" cy="9061450"/>
                          <a:chOff x="1186" y="833"/>
                          <a:chExt cx="9646" cy="14270"/>
                        </a:xfrm>
                      </wpg:grpSpPr>
                      <wps:wsp>
                        <wps:cNvPr id="173767369" name="Freeform 9247"/>
                        <wps:cNvSpPr>
                          <a:spLocks/>
                        </wps:cNvSpPr>
                        <wps:spPr bwMode="auto">
                          <a:xfrm>
                            <a:off x="1186" y="833"/>
                            <a:ext cx="9646" cy="14270"/>
                          </a:xfrm>
                          <a:custGeom>
                            <a:avLst/>
                            <a:gdLst>
                              <a:gd name="T0" fmla="*/ 9645 w 9646"/>
                              <a:gd name="T1" fmla="*/ 0 h 14270"/>
                              <a:gd name="T2" fmla="*/ 9588 w 9646"/>
                              <a:gd name="T3" fmla="*/ 0 h 14270"/>
                              <a:gd name="T4" fmla="*/ 72 w 9646"/>
                              <a:gd name="T5" fmla="*/ 0 h 14270"/>
                              <a:gd name="T6" fmla="*/ 0 w 9646"/>
                              <a:gd name="T7" fmla="*/ 0 h 14270"/>
                              <a:gd name="T8" fmla="*/ 0 w 9646"/>
                              <a:gd name="T9" fmla="*/ 14269 h 14270"/>
                              <a:gd name="T10" fmla="*/ 72 w 9646"/>
                              <a:gd name="T11" fmla="*/ 14269 h 14270"/>
                              <a:gd name="T12" fmla="*/ 72 w 9646"/>
                              <a:gd name="T13" fmla="*/ 4680 h 14270"/>
                              <a:gd name="T14" fmla="*/ 9588 w 9646"/>
                              <a:gd name="T15" fmla="*/ 4680 h 14270"/>
                              <a:gd name="T16" fmla="*/ 9588 w 9646"/>
                              <a:gd name="T17" fmla="*/ 14269 h 14270"/>
                              <a:gd name="T18" fmla="*/ 9645 w 9646"/>
                              <a:gd name="T19" fmla="*/ 14269 h 14270"/>
                              <a:gd name="T20" fmla="*/ 9645 w 9646"/>
                              <a:gd name="T21" fmla="*/ 0 h 14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46" h="14270">
                                <a:moveTo>
                                  <a:pt x="9645" y="0"/>
                                </a:moveTo>
                                <a:lnTo>
                                  <a:pt x="9588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269"/>
                                </a:lnTo>
                                <a:lnTo>
                                  <a:pt x="72" y="14269"/>
                                </a:lnTo>
                                <a:lnTo>
                                  <a:pt x="72" y="4680"/>
                                </a:lnTo>
                                <a:lnTo>
                                  <a:pt x="9588" y="4680"/>
                                </a:lnTo>
                                <a:lnTo>
                                  <a:pt x="9588" y="14269"/>
                                </a:lnTo>
                                <a:lnTo>
                                  <a:pt x="9645" y="14269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589427" name="Freeform 9248"/>
                        <wps:cNvSpPr>
                          <a:spLocks/>
                        </wps:cNvSpPr>
                        <wps:spPr bwMode="auto">
                          <a:xfrm>
                            <a:off x="3769" y="2406"/>
                            <a:ext cx="65" cy="788"/>
                          </a:xfrm>
                          <a:custGeom>
                            <a:avLst/>
                            <a:gdLst>
                              <a:gd name="T0" fmla="*/ 0 w 65"/>
                              <a:gd name="T1" fmla="*/ 0 h 788"/>
                              <a:gd name="T2" fmla="*/ 64 w 65"/>
                              <a:gd name="T3" fmla="*/ 0 h 788"/>
                              <a:gd name="T4" fmla="*/ 64 w 65"/>
                              <a:gd name="T5" fmla="*/ 787 h 788"/>
                              <a:gd name="T6" fmla="*/ 0 w 65"/>
                              <a:gd name="T7" fmla="*/ 787 h 7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5" h="788">
                                <a:moveTo>
                                  <a:pt x="0" y="0"/>
                                </a:moveTo>
                                <a:lnTo>
                                  <a:pt x="64" y="0"/>
                                </a:lnTo>
                                <a:lnTo>
                                  <a:pt x="64" y="787"/>
                                </a:lnTo>
                                <a:lnTo>
                                  <a:pt x="0" y="787"/>
                                </a:lnTo>
                              </a:path>
                            </a:pathLst>
                          </a:custGeom>
                          <a:noFill/>
                          <a:ln w="9004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159010" name="Freeform 9249"/>
                        <wps:cNvSpPr>
                          <a:spLocks/>
                        </wps:cNvSpPr>
                        <wps:spPr bwMode="auto">
                          <a:xfrm>
                            <a:off x="3860" y="3859"/>
                            <a:ext cx="65" cy="732"/>
                          </a:xfrm>
                          <a:custGeom>
                            <a:avLst/>
                            <a:gdLst>
                              <a:gd name="T0" fmla="*/ 0 w 65"/>
                              <a:gd name="T1" fmla="*/ 0 h 732"/>
                              <a:gd name="T2" fmla="*/ 64 w 65"/>
                              <a:gd name="T3" fmla="*/ 0 h 732"/>
                              <a:gd name="T4" fmla="*/ 64 w 65"/>
                              <a:gd name="T5" fmla="*/ 731 h 732"/>
                              <a:gd name="T6" fmla="*/ 0 w 65"/>
                              <a:gd name="T7" fmla="*/ 731 h 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5" h="732">
                                <a:moveTo>
                                  <a:pt x="0" y="0"/>
                                </a:moveTo>
                                <a:lnTo>
                                  <a:pt x="64" y="0"/>
                                </a:lnTo>
                                <a:lnTo>
                                  <a:pt x="64" y="731"/>
                                </a:lnTo>
                                <a:lnTo>
                                  <a:pt x="0" y="731"/>
                                </a:lnTo>
                              </a:path>
                            </a:pathLst>
                          </a:custGeom>
                          <a:noFill/>
                          <a:ln w="9004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69976583" name="Group 9250"/>
                        <wpg:cNvGrpSpPr>
                          <a:grpSpLocks/>
                        </wpg:cNvGrpSpPr>
                        <wpg:grpSpPr bwMode="auto">
                          <a:xfrm>
                            <a:off x="1882" y="2249"/>
                            <a:ext cx="3261" cy="2732"/>
                            <a:chOff x="1882" y="2249"/>
                            <a:chExt cx="3261" cy="2732"/>
                          </a:xfrm>
                        </wpg:grpSpPr>
                        <wps:wsp>
                          <wps:cNvPr id="692315124" name="Freeform 9251"/>
                          <wps:cNvSpPr>
                            <a:spLocks/>
                          </wps:cNvSpPr>
                          <wps:spPr bwMode="auto">
                            <a:xfrm>
                              <a:off x="1882" y="2249"/>
                              <a:ext cx="3261" cy="2732"/>
                            </a:xfrm>
                            <a:custGeom>
                              <a:avLst/>
                              <a:gdLst>
                                <a:gd name="T0" fmla="*/ 755 w 3261"/>
                                <a:gd name="T1" fmla="*/ 2689 h 2732"/>
                                <a:gd name="T2" fmla="*/ 408 w 3261"/>
                                <a:gd name="T3" fmla="*/ 1733 h 2732"/>
                                <a:gd name="T4" fmla="*/ 222 w 3261"/>
                                <a:gd name="T5" fmla="*/ 1214 h 2732"/>
                                <a:gd name="T6" fmla="*/ 136 w 3261"/>
                                <a:gd name="T7" fmla="*/ 951 h 2732"/>
                                <a:gd name="T8" fmla="*/ 85 w 3261"/>
                                <a:gd name="T9" fmla="*/ 762 h 2732"/>
                                <a:gd name="T10" fmla="*/ 73 w 3261"/>
                                <a:gd name="T11" fmla="*/ 717 h 2732"/>
                                <a:gd name="T12" fmla="*/ 59 w 3261"/>
                                <a:gd name="T13" fmla="*/ 669 h 2732"/>
                                <a:gd name="T14" fmla="*/ 45 w 3261"/>
                                <a:gd name="T15" fmla="*/ 618 h 2732"/>
                                <a:gd name="T16" fmla="*/ 31 w 3261"/>
                                <a:gd name="T17" fmla="*/ 566 h 2732"/>
                                <a:gd name="T18" fmla="*/ 19 w 3261"/>
                                <a:gd name="T19" fmla="*/ 512 h 2732"/>
                                <a:gd name="T20" fmla="*/ 9 w 3261"/>
                                <a:gd name="T21" fmla="*/ 458 h 2732"/>
                                <a:gd name="T22" fmla="*/ 2 w 3261"/>
                                <a:gd name="T23" fmla="*/ 405 h 2732"/>
                                <a:gd name="T24" fmla="*/ 0 w 3261"/>
                                <a:gd name="T25" fmla="*/ 352 h 2732"/>
                                <a:gd name="T26" fmla="*/ 2 w 3261"/>
                                <a:gd name="T27" fmla="*/ 300 h 2732"/>
                                <a:gd name="T28" fmla="*/ 11 w 3261"/>
                                <a:gd name="T29" fmla="*/ 251 h 2732"/>
                                <a:gd name="T30" fmla="*/ 27 w 3261"/>
                                <a:gd name="T31" fmla="*/ 204 h 2732"/>
                                <a:gd name="T32" fmla="*/ 50 w 3261"/>
                                <a:gd name="T33" fmla="*/ 160 h 2732"/>
                                <a:gd name="T34" fmla="*/ 83 w 3261"/>
                                <a:gd name="T35" fmla="*/ 121 h 2732"/>
                                <a:gd name="T36" fmla="*/ 126 w 3261"/>
                                <a:gd name="T37" fmla="*/ 85 h 2732"/>
                                <a:gd name="T38" fmla="*/ 179 w 3261"/>
                                <a:gd name="T39" fmla="*/ 55 h 2732"/>
                                <a:gd name="T40" fmla="*/ 245 w 3261"/>
                                <a:gd name="T41" fmla="*/ 31 h 2732"/>
                                <a:gd name="T42" fmla="*/ 323 w 3261"/>
                                <a:gd name="T43" fmla="*/ 13 h 2732"/>
                                <a:gd name="T44" fmla="*/ 415 w 3261"/>
                                <a:gd name="T45" fmla="*/ 3 h 2732"/>
                                <a:gd name="T46" fmla="*/ 522 w 3261"/>
                                <a:gd name="T47" fmla="*/ 0 h 27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3261" h="2732">
                                  <a:moveTo>
                                    <a:pt x="755" y="2689"/>
                                  </a:moveTo>
                                  <a:lnTo>
                                    <a:pt x="408" y="1733"/>
                                  </a:lnTo>
                                  <a:lnTo>
                                    <a:pt x="222" y="1214"/>
                                  </a:lnTo>
                                  <a:lnTo>
                                    <a:pt x="136" y="951"/>
                                  </a:lnTo>
                                  <a:lnTo>
                                    <a:pt x="85" y="762"/>
                                  </a:lnTo>
                                  <a:lnTo>
                                    <a:pt x="73" y="717"/>
                                  </a:lnTo>
                                  <a:lnTo>
                                    <a:pt x="59" y="669"/>
                                  </a:lnTo>
                                  <a:lnTo>
                                    <a:pt x="45" y="618"/>
                                  </a:lnTo>
                                  <a:lnTo>
                                    <a:pt x="31" y="566"/>
                                  </a:lnTo>
                                  <a:lnTo>
                                    <a:pt x="19" y="512"/>
                                  </a:lnTo>
                                  <a:lnTo>
                                    <a:pt x="9" y="458"/>
                                  </a:lnTo>
                                  <a:lnTo>
                                    <a:pt x="2" y="405"/>
                                  </a:lnTo>
                                  <a:lnTo>
                                    <a:pt x="0" y="352"/>
                                  </a:lnTo>
                                  <a:lnTo>
                                    <a:pt x="2" y="300"/>
                                  </a:lnTo>
                                  <a:lnTo>
                                    <a:pt x="11" y="251"/>
                                  </a:lnTo>
                                  <a:lnTo>
                                    <a:pt x="27" y="204"/>
                                  </a:lnTo>
                                  <a:lnTo>
                                    <a:pt x="50" y="160"/>
                                  </a:lnTo>
                                  <a:lnTo>
                                    <a:pt x="83" y="121"/>
                                  </a:lnTo>
                                  <a:lnTo>
                                    <a:pt x="126" y="85"/>
                                  </a:lnTo>
                                  <a:lnTo>
                                    <a:pt x="179" y="55"/>
                                  </a:lnTo>
                                  <a:lnTo>
                                    <a:pt x="245" y="31"/>
                                  </a:lnTo>
                                  <a:lnTo>
                                    <a:pt x="323" y="13"/>
                                  </a:lnTo>
                                  <a:lnTo>
                                    <a:pt x="415" y="3"/>
                                  </a:lnTo>
                                  <a:lnTo>
                                    <a:pt x="522" y="0"/>
                                  </a:lnTo>
                                </a:path>
                              </a:pathLst>
                            </a:custGeom>
                            <a:noFill/>
                            <a:ln w="5397">
                              <a:solidFill>
                                <a:srgbClr val="00AEEF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437828" name="Freeform 9252"/>
                          <wps:cNvSpPr>
                            <a:spLocks/>
                          </wps:cNvSpPr>
                          <wps:spPr bwMode="auto">
                            <a:xfrm>
                              <a:off x="1882" y="2249"/>
                              <a:ext cx="3261" cy="2732"/>
                            </a:xfrm>
                            <a:custGeom>
                              <a:avLst/>
                              <a:gdLst>
                                <a:gd name="T0" fmla="*/ 1825 w 3261"/>
                                <a:gd name="T1" fmla="*/ 1062 h 2732"/>
                                <a:gd name="T2" fmla="*/ 2615 w 3261"/>
                                <a:gd name="T3" fmla="*/ 1060 h 2732"/>
                                <a:gd name="T4" fmla="*/ 3028 w 3261"/>
                                <a:gd name="T5" fmla="*/ 1099 h 2732"/>
                                <a:gd name="T6" fmla="*/ 3197 w 3261"/>
                                <a:gd name="T7" fmla="*/ 1216 h 2732"/>
                                <a:gd name="T8" fmla="*/ 3258 w 3261"/>
                                <a:gd name="T9" fmla="*/ 1446 h 2732"/>
                                <a:gd name="T10" fmla="*/ 3260 w 3261"/>
                                <a:gd name="T11" fmla="*/ 1499 h 2732"/>
                                <a:gd name="T12" fmla="*/ 3251 w 3261"/>
                                <a:gd name="T13" fmla="*/ 1554 h 2732"/>
                                <a:gd name="T14" fmla="*/ 3234 w 3261"/>
                                <a:gd name="T15" fmla="*/ 1612 h 2732"/>
                                <a:gd name="T16" fmla="*/ 3207 w 3261"/>
                                <a:gd name="T17" fmla="*/ 1671 h 2732"/>
                                <a:gd name="T18" fmla="*/ 3173 w 3261"/>
                                <a:gd name="T19" fmla="*/ 1732 h 2732"/>
                                <a:gd name="T20" fmla="*/ 3132 w 3261"/>
                                <a:gd name="T21" fmla="*/ 1794 h 2732"/>
                                <a:gd name="T22" fmla="*/ 3084 w 3261"/>
                                <a:gd name="T23" fmla="*/ 1857 h 2732"/>
                                <a:gd name="T24" fmla="*/ 3031 w 3261"/>
                                <a:gd name="T25" fmla="*/ 1920 h 2732"/>
                                <a:gd name="T26" fmla="*/ 2974 w 3261"/>
                                <a:gd name="T27" fmla="*/ 1983 h 2732"/>
                                <a:gd name="T28" fmla="*/ 2912 w 3261"/>
                                <a:gd name="T29" fmla="*/ 2046 h 2732"/>
                                <a:gd name="T30" fmla="*/ 2848 w 3261"/>
                                <a:gd name="T31" fmla="*/ 2109 h 2732"/>
                                <a:gd name="T32" fmla="*/ 2780 w 3261"/>
                                <a:gd name="T33" fmla="*/ 2170 h 2732"/>
                                <a:gd name="T34" fmla="*/ 2712 w 3261"/>
                                <a:gd name="T35" fmla="*/ 2230 h 2732"/>
                                <a:gd name="T36" fmla="*/ 2642 w 3261"/>
                                <a:gd name="T37" fmla="*/ 2289 h 2732"/>
                                <a:gd name="T38" fmla="*/ 2573 w 3261"/>
                                <a:gd name="T39" fmla="*/ 2346 h 2732"/>
                                <a:gd name="T40" fmla="*/ 2504 w 3261"/>
                                <a:gd name="T41" fmla="*/ 2400 h 2732"/>
                                <a:gd name="T42" fmla="*/ 2436 w 3261"/>
                                <a:gd name="T43" fmla="*/ 2452 h 2732"/>
                                <a:gd name="T44" fmla="*/ 2371 w 3261"/>
                                <a:gd name="T45" fmla="*/ 2501 h 2732"/>
                                <a:gd name="T46" fmla="*/ 2309 w 3261"/>
                                <a:gd name="T47" fmla="*/ 2547 h 2732"/>
                                <a:gd name="T48" fmla="*/ 2250 w 3261"/>
                                <a:gd name="T49" fmla="*/ 2588 h 2732"/>
                                <a:gd name="T50" fmla="*/ 2196 w 3261"/>
                                <a:gd name="T51" fmla="*/ 2626 h 2732"/>
                                <a:gd name="T52" fmla="*/ 2148 w 3261"/>
                                <a:gd name="T53" fmla="*/ 2660 h 2732"/>
                                <a:gd name="T54" fmla="*/ 2105 w 3261"/>
                                <a:gd name="T55" fmla="*/ 2689 h 2732"/>
                                <a:gd name="T56" fmla="*/ 2069 w 3261"/>
                                <a:gd name="T57" fmla="*/ 2712 h 2732"/>
                                <a:gd name="T58" fmla="*/ 2041 w 3261"/>
                                <a:gd name="T59" fmla="*/ 2731 h 27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3261" h="2732">
                                  <a:moveTo>
                                    <a:pt x="1825" y="1062"/>
                                  </a:moveTo>
                                  <a:lnTo>
                                    <a:pt x="2615" y="1060"/>
                                  </a:lnTo>
                                  <a:lnTo>
                                    <a:pt x="3028" y="1099"/>
                                  </a:lnTo>
                                  <a:lnTo>
                                    <a:pt x="3197" y="1216"/>
                                  </a:lnTo>
                                  <a:lnTo>
                                    <a:pt x="3258" y="1446"/>
                                  </a:lnTo>
                                  <a:lnTo>
                                    <a:pt x="3260" y="1499"/>
                                  </a:lnTo>
                                  <a:lnTo>
                                    <a:pt x="3251" y="1554"/>
                                  </a:lnTo>
                                  <a:lnTo>
                                    <a:pt x="3234" y="1612"/>
                                  </a:lnTo>
                                  <a:lnTo>
                                    <a:pt x="3207" y="1671"/>
                                  </a:lnTo>
                                  <a:lnTo>
                                    <a:pt x="3173" y="1732"/>
                                  </a:lnTo>
                                  <a:lnTo>
                                    <a:pt x="3132" y="1794"/>
                                  </a:lnTo>
                                  <a:lnTo>
                                    <a:pt x="3084" y="1857"/>
                                  </a:lnTo>
                                  <a:lnTo>
                                    <a:pt x="3031" y="1920"/>
                                  </a:lnTo>
                                  <a:lnTo>
                                    <a:pt x="2974" y="1983"/>
                                  </a:lnTo>
                                  <a:lnTo>
                                    <a:pt x="2912" y="2046"/>
                                  </a:lnTo>
                                  <a:lnTo>
                                    <a:pt x="2848" y="2109"/>
                                  </a:lnTo>
                                  <a:lnTo>
                                    <a:pt x="2780" y="2170"/>
                                  </a:lnTo>
                                  <a:lnTo>
                                    <a:pt x="2712" y="2230"/>
                                  </a:lnTo>
                                  <a:lnTo>
                                    <a:pt x="2642" y="2289"/>
                                  </a:lnTo>
                                  <a:lnTo>
                                    <a:pt x="2573" y="2346"/>
                                  </a:lnTo>
                                  <a:lnTo>
                                    <a:pt x="2504" y="2400"/>
                                  </a:lnTo>
                                  <a:lnTo>
                                    <a:pt x="2436" y="2452"/>
                                  </a:lnTo>
                                  <a:lnTo>
                                    <a:pt x="2371" y="2501"/>
                                  </a:lnTo>
                                  <a:lnTo>
                                    <a:pt x="2309" y="2547"/>
                                  </a:lnTo>
                                  <a:lnTo>
                                    <a:pt x="2250" y="2588"/>
                                  </a:lnTo>
                                  <a:lnTo>
                                    <a:pt x="2196" y="2626"/>
                                  </a:lnTo>
                                  <a:lnTo>
                                    <a:pt x="2148" y="2660"/>
                                  </a:lnTo>
                                  <a:lnTo>
                                    <a:pt x="2105" y="2689"/>
                                  </a:lnTo>
                                  <a:lnTo>
                                    <a:pt x="2069" y="2712"/>
                                  </a:lnTo>
                                  <a:lnTo>
                                    <a:pt x="2041" y="2731"/>
                                  </a:lnTo>
                                </a:path>
                              </a:pathLst>
                            </a:custGeom>
                            <a:noFill/>
                            <a:ln w="5397">
                              <a:solidFill>
                                <a:srgbClr val="00AEEF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30918932" name="Freeform 9253"/>
                        <wps:cNvSpPr>
                          <a:spLocks/>
                        </wps:cNvSpPr>
                        <wps:spPr bwMode="auto">
                          <a:xfrm>
                            <a:off x="1258" y="5513"/>
                            <a:ext cx="9517" cy="5401"/>
                          </a:xfrm>
                          <a:custGeom>
                            <a:avLst/>
                            <a:gdLst>
                              <a:gd name="T0" fmla="*/ 9516 w 9517"/>
                              <a:gd name="T1" fmla="*/ 0 h 5401"/>
                              <a:gd name="T2" fmla="*/ 0 w 9517"/>
                              <a:gd name="T3" fmla="*/ 0 h 5401"/>
                              <a:gd name="T4" fmla="*/ 0 w 9517"/>
                              <a:gd name="T5" fmla="*/ 360 h 5401"/>
                              <a:gd name="T6" fmla="*/ 0 w 9517"/>
                              <a:gd name="T7" fmla="*/ 5400 h 5401"/>
                              <a:gd name="T8" fmla="*/ 9516 w 9517"/>
                              <a:gd name="T9" fmla="*/ 5400 h 5401"/>
                              <a:gd name="T10" fmla="*/ 9516 w 9517"/>
                              <a:gd name="T11" fmla="*/ 360 h 5401"/>
                              <a:gd name="T12" fmla="*/ 9516 w 9517"/>
                              <a:gd name="T13" fmla="*/ 0 h 54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517" h="5401">
                                <a:moveTo>
                                  <a:pt x="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0" y="5400"/>
                                </a:lnTo>
                                <a:lnTo>
                                  <a:pt x="9516" y="5400"/>
                                </a:lnTo>
                                <a:lnTo>
                                  <a:pt x="9516" y="360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881505" name="Freeform 9254"/>
                        <wps:cNvSpPr>
                          <a:spLocks/>
                        </wps:cNvSpPr>
                        <wps:spPr bwMode="auto">
                          <a:xfrm>
                            <a:off x="3723" y="7543"/>
                            <a:ext cx="65" cy="788"/>
                          </a:xfrm>
                          <a:custGeom>
                            <a:avLst/>
                            <a:gdLst>
                              <a:gd name="T0" fmla="*/ 0 w 65"/>
                              <a:gd name="T1" fmla="*/ 0 h 788"/>
                              <a:gd name="T2" fmla="*/ 64 w 65"/>
                              <a:gd name="T3" fmla="*/ 0 h 788"/>
                              <a:gd name="T4" fmla="*/ 64 w 65"/>
                              <a:gd name="T5" fmla="*/ 787 h 788"/>
                              <a:gd name="T6" fmla="*/ 0 w 65"/>
                              <a:gd name="T7" fmla="*/ 787 h 7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5" h="788">
                                <a:moveTo>
                                  <a:pt x="0" y="0"/>
                                </a:moveTo>
                                <a:lnTo>
                                  <a:pt x="64" y="0"/>
                                </a:lnTo>
                                <a:lnTo>
                                  <a:pt x="64" y="787"/>
                                </a:lnTo>
                                <a:lnTo>
                                  <a:pt x="0" y="787"/>
                                </a:lnTo>
                              </a:path>
                            </a:pathLst>
                          </a:custGeom>
                          <a:noFill/>
                          <a:ln w="8991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930780" name="Freeform 9255"/>
                        <wps:cNvSpPr>
                          <a:spLocks/>
                        </wps:cNvSpPr>
                        <wps:spPr bwMode="auto">
                          <a:xfrm>
                            <a:off x="4040" y="8996"/>
                            <a:ext cx="65" cy="922"/>
                          </a:xfrm>
                          <a:custGeom>
                            <a:avLst/>
                            <a:gdLst>
                              <a:gd name="T0" fmla="*/ 0 w 65"/>
                              <a:gd name="T1" fmla="*/ 0 h 922"/>
                              <a:gd name="T2" fmla="*/ 64 w 65"/>
                              <a:gd name="T3" fmla="*/ 0 h 922"/>
                              <a:gd name="T4" fmla="*/ 64 w 65"/>
                              <a:gd name="T5" fmla="*/ 921 h 922"/>
                              <a:gd name="T6" fmla="*/ 0 w 65"/>
                              <a:gd name="T7" fmla="*/ 921 h 9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5" h="922">
                                <a:moveTo>
                                  <a:pt x="0" y="0"/>
                                </a:moveTo>
                                <a:lnTo>
                                  <a:pt x="64" y="0"/>
                                </a:lnTo>
                                <a:lnTo>
                                  <a:pt x="64" y="921"/>
                                </a:lnTo>
                                <a:lnTo>
                                  <a:pt x="0" y="921"/>
                                </a:lnTo>
                              </a:path>
                            </a:pathLst>
                          </a:custGeom>
                          <a:noFill/>
                          <a:ln w="8991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84000786" name="Group 9256"/>
                        <wpg:cNvGrpSpPr>
                          <a:grpSpLocks/>
                        </wpg:cNvGrpSpPr>
                        <wpg:grpSpPr bwMode="auto">
                          <a:xfrm>
                            <a:off x="1831" y="7386"/>
                            <a:ext cx="3321" cy="2900"/>
                            <a:chOff x="1831" y="7386"/>
                            <a:chExt cx="3321" cy="2900"/>
                          </a:xfrm>
                        </wpg:grpSpPr>
                        <wps:wsp>
                          <wps:cNvPr id="468861694" name="Freeform 9257"/>
                          <wps:cNvSpPr>
                            <a:spLocks/>
                          </wps:cNvSpPr>
                          <wps:spPr bwMode="auto">
                            <a:xfrm>
                              <a:off x="1831" y="7386"/>
                              <a:ext cx="3321" cy="2900"/>
                            </a:xfrm>
                            <a:custGeom>
                              <a:avLst/>
                              <a:gdLst>
                                <a:gd name="T0" fmla="*/ 748 w 3321"/>
                                <a:gd name="T1" fmla="*/ 2870 h 2900"/>
                                <a:gd name="T2" fmla="*/ 427 w 3321"/>
                                <a:gd name="T3" fmla="*/ 1850 h 2900"/>
                                <a:gd name="T4" fmla="*/ 251 w 3321"/>
                                <a:gd name="T5" fmla="*/ 1291 h 2900"/>
                                <a:gd name="T6" fmla="*/ 160 w 3321"/>
                                <a:gd name="T7" fmla="*/ 994 h 2900"/>
                                <a:gd name="T8" fmla="*/ 90 w 3321"/>
                                <a:gd name="T9" fmla="*/ 762 h 2900"/>
                                <a:gd name="T10" fmla="*/ 76 w 3321"/>
                                <a:gd name="T11" fmla="*/ 718 h 2900"/>
                                <a:gd name="T12" fmla="*/ 61 w 3321"/>
                                <a:gd name="T13" fmla="*/ 670 h 2900"/>
                                <a:gd name="T14" fmla="*/ 46 w 3321"/>
                                <a:gd name="T15" fmla="*/ 619 h 2900"/>
                                <a:gd name="T16" fmla="*/ 32 w 3321"/>
                                <a:gd name="T17" fmla="*/ 567 h 2900"/>
                                <a:gd name="T18" fmla="*/ 19 w 3321"/>
                                <a:gd name="T19" fmla="*/ 514 h 2900"/>
                                <a:gd name="T20" fmla="*/ 9 w 3321"/>
                                <a:gd name="T21" fmla="*/ 460 h 2900"/>
                                <a:gd name="T22" fmla="*/ 2 w 3321"/>
                                <a:gd name="T23" fmla="*/ 406 h 2900"/>
                                <a:gd name="T24" fmla="*/ 0 w 3321"/>
                                <a:gd name="T25" fmla="*/ 353 h 2900"/>
                                <a:gd name="T26" fmla="*/ 2 w 3321"/>
                                <a:gd name="T27" fmla="*/ 301 h 2900"/>
                                <a:gd name="T28" fmla="*/ 12 w 3321"/>
                                <a:gd name="T29" fmla="*/ 252 h 2900"/>
                                <a:gd name="T30" fmla="*/ 28 w 3321"/>
                                <a:gd name="T31" fmla="*/ 205 h 2900"/>
                                <a:gd name="T32" fmla="*/ 52 w 3321"/>
                                <a:gd name="T33" fmla="*/ 161 h 2900"/>
                                <a:gd name="T34" fmla="*/ 86 w 3321"/>
                                <a:gd name="T35" fmla="*/ 121 h 2900"/>
                                <a:gd name="T36" fmla="*/ 129 w 3321"/>
                                <a:gd name="T37" fmla="*/ 86 h 2900"/>
                                <a:gd name="T38" fmla="*/ 183 w 3321"/>
                                <a:gd name="T39" fmla="*/ 56 h 2900"/>
                                <a:gd name="T40" fmla="*/ 249 w 3321"/>
                                <a:gd name="T41" fmla="*/ 31 h 2900"/>
                                <a:gd name="T42" fmla="*/ 328 w 3321"/>
                                <a:gd name="T43" fmla="*/ 14 h 2900"/>
                                <a:gd name="T44" fmla="*/ 420 w 3321"/>
                                <a:gd name="T45" fmla="*/ 3 h 2900"/>
                                <a:gd name="T46" fmla="*/ 527 w 3321"/>
                                <a:gd name="T47" fmla="*/ 0 h 29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3321" h="2900">
                                  <a:moveTo>
                                    <a:pt x="748" y="2870"/>
                                  </a:moveTo>
                                  <a:lnTo>
                                    <a:pt x="427" y="1850"/>
                                  </a:lnTo>
                                  <a:lnTo>
                                    <a:pt x="251" y="1291"/>
                                  </a:lnTo>
                                  <a:lnTo>
                                    <a:pt x="160" y="994"/>
                                  </a:lnTo>
                                  <a:lnTo>
                                    <a:pt x="90" y="762"/>
                                  </a:lnTo>
                                  <a:lnTo>
                                    <a:pt x="76" y="718"/>
                                  </a:lnTo>
                                  <a:lnTo>
                                    <a:pt x="61" y="670"/>
                                  </a:lnTo>
                                  <a:lnTo>
                                    <a:pt x="46" y="619"/>
                                  </a:lnTo>
                                  <a:lnTo>
                                    <a:pt x="32" y="567"/>
                                  </a:lnTo>
                                  <a:lnTo>
                                    <a:pt x="19" y="514"/>
                                  </a:lnTo>
                                  <a:lnTo>
                                    <a:pt x="9" y="460"/>
                                  </a:lnTo>
                                  <a:lnTo>
                                    <a:pt x="2" y="406"/>
                                  </a:lnTo>
                                  <a:lnTo>
                                    <a:pt x="0" y="353"/>
                                  </a:lnTo>
                                  <a:lnTo>
                                    <a:pt x="2" y="301"/>
                                  </a:lnTo>
                                  <a:lnTo>
                                    <a:pt x="12" y="252"/>
                                  </a:lnTo>
                                  <a:lnTo>
                                    <a:pt x="28" y="205"/>
                                  </a:lnTo>
                                  <a:lnTo>
                                    <a:pt x="52" y="161"/>
                                  </a:lnTo>
                                  <a:lnTo>
                                    <a:pt x="86" y="121"/>
                                  </a:lnTo>
                                  <a:lnTo>
                                    <a:pt x="129" y="86"/>
                                  </a:lnTo>
                                  <a:lnTo>
                                    <a:pt x="183" y="56"/>
                                  </a:lnTo>
                                  <a:lnTo>
                                    <a:pt x="249" y="31"/>
                                  </a:lnTo>
                                  <a:lnTo>
                                    <a:pt x="328" y="14"/>
                                  </a:lnTo>
                                  <a:lnTo>
                                    <a:pt x="420" y="3"/>
                                  </a:lnTo>
                                  <a:lnTo>
                                    <a:pt x="527" y="0"/>
                                  </a:lnTo>
                                </a:path>
                              </a:pathLst>
                            </a:custGeom>
                            <a:noFill/>
                            <a:ln w="5397">
                              <a:solidFill>
                                <a:srgbClr val="00AEEF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9337404" name="Freeform 9258"/>
                          <wps:cNvSpPr>
                            <a:spLocks/>
                          </wps:cNvSpPr>
                          <wps:spPr bwMode="auto">
                            <a:xfrm>
                              <a:off x="1831" y="7386"/>
                              <a:ext cx="3321" cy="2900"/>
                            </a:xfrm>
                            <a:custGeom>
                              <a:avLst/>
                              <a:gdLst>
                                <a:gd name="T0" fmla="*/ 1829 w 3321"/>
                                <a:gd name="T1" fmla="*/ 1062 h 2900"/>
                                <a:gd name="T2" fmla="*/ 2652 w 3321"/>
                                <a:gd name="T3" fmla="*/ 1060 h 2900"/>
                                <a:gd name="T4" fmla="*/ 3081 w 3321"/>
                                <a:gd name="T5" fmla="*/ 1099 h 2900"/>
                                <a:gd name="T6" fmla="*/ 3257 w 3321"/>
                                <a:gd name="T7" fmla="*/ 1216 h 2900"/>
                                <a:gd name="T8" fmla="*/ 3319 w 3321"/>
                                <a:gd name="T9" fmla="*/ 1446 h 2900"/>
                                <a:gd name="T10" fmla="*/ 3320 w 3321"/>
                                <a:gd name="T11" fmla="*/ 1497 h 2900"/>
                                <a:gd name="T12" fmla="*/ 3312 w 3321"/>
                                <a:gd name="T13" fmla="*/ 1553 h 2900"/>
                                <a:gd name="T14" fmla="*/ 3294 w 3321"/>
                                <a:gd name="T15" fmla="*/ 1611 h 2900"/>
                                <a:gd name="T16" fmla="*/ 3269 w 3321"/>
                                <a:gd name="T17" fmla="*/ 1672 h 2900"/>
                                <a:gd name="T18" fmla="*/ 3235 w 3321"/>
                                <a:gd name="T19" fmla="*/ 1735 h 2900"/>
                                <a:gd name="T20" fmla="*/ 3195 w 3321"/>
                                <a:gd name="T21" fmla="*/ 1800 h 2900"/>
                                <a:gd name="T22" fmla="*/ 3148 w 3321"/>
                                <a:gd name="T23" fmla="*/ 1867 h 2900"/>
                                <a:gd name="T24" fmla="*/ 3096 w 3321"/>
                                <a:gd name="T25" fmla="*/ 1935 h 2900"/>
                                <a:gd name="T26" fmla="*/ 3039 w 3321"/>
                                <a:gd name="T27" fmla="*/ 2004 h 2900"/>
                                <a:gd name="T28" fmla="*/ 2978 w 3321"/>
                                <a:gd name="T29" fmla="*/ 2073 h 2900"/>
                                <a:gd name="T30" fmla="*/ 2914 w 3321"/>
                                <a:gd name="T31" fmla="*/ 2141 h 2900"/>
                                <a:gd name="T32" fmla="*/ 2847 w 3321"/>
                                <a:gd name="T33" fmla="*/ 2210 h 2900"/>
                                <a:gd name="T34" fmla="*/ 2778 w 3321"/>
                                <a:gd name="T35" fmla="*/ 2278 h 2900"/>
                                <a:gd name="T36" fmla="*/ 2709 w 3321"/>
                                <a:gd name="T37" fmla="*/ 2344 h 2900"/>
                                <a:gd name="T38" fmla="*/ 2638 w 3321"/>
                                <a:gd name="T39" fmla="*/ 2409 h 2900"/>
                                <a:gd name="T40" fmla="*/ 2568 w 3321"/>
                                <a:gd name="T41" fmla="*/ 2471 h 2900"/>
                                <a:gd name="T42" fmla="*/ 2499 w 3321"/>
                                <a:gd name="T43" fmla="*/ 2531 h 2900"/>
                                <a:gd name="T44" fmla="*/ 2432 w 3321"/>
                                <a:gd name="T45" fmla="*/ 2589 h 2900"/>
                                <a:gd name="T46" fmla="*/ 2367 w 3321"/>
                                <a:gd name="T47" fmla="*/ 2643 h 2900"/>
                                <a:gd name="T48" fmla="*/ 2306 w 3321"/>
                                <a:gd name="T49" fmla="*/ 2694 h 2900"/>
                                <a:gd name="T50" fmla="*/ 2248 w 3321"/>
                                <a:gd name="T51" fmla="*/ 2740 h 2900"/>
                                <a:gd name="T52" fmla="*/ 2195 w 3321"/>
                                <a:gd name="T53" fmla="*/ 2782 h 2900"/>
                                <a:gd name="T54" fmla="*/ 2148 w 3321"/>
                                <a:gd name="T55" fmla="*/ 2820 h 2900"/>
                                <a:gd name="T56" fmla="*/ 2106 w 3321"/>
                                <a:gd name="T57" fmla="*/ 2852 h 2900"/>
                                <a:gd name="T58" fmla="*/ 2071 w 3321"/>
                                <a:gd name="T59" fmla="*/ 2878 h 2900"/>
                                <a:gd name="T60" fmla="*/ 2044 w 3321"/>
                                <a:gd name="T61" fmla="*/ 2899 h 29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321" h="2900">
                                  <a:moveTo>
                                    <a:pt x="1829" y="1062"/>
                                  </a:moveTo>
                                  <a:lnTo>
                                    <a:pt x="2652" y="1060"/>
                                  </a:lnTo>
                                  <a:lnTo>
                                    <a:pt x="3081" y="1099"/>
                                  </a:lnTo>
                                  <a:lnTo>
                                    <a:pt x="3257" y="1216"/>
                                  </a:lnTo>
                                  <a:lnTo>
                                    <a:pt x="3319" y="1446"/>
                                  </a:lnTo>
                                  <a:lnTo>
                                    <a:pt x="3320" y="1497"/>
                                  </a:lnTo>
                                  <a:lnTo>
                                    <a:pt x="3312" y="1553"/>
                                  </a:lnTo>
                                  <a:lnTo>
                                    <a:pt x="3294" y="1611"/>
                                  </a:lnTo>
                                  <a:lnTo>
                                    <a:pt x="3269" y="1672"/>
                                  </a:lnTo>
                                  <a:lnTo>
                                    <a:pt x="3235" y="1735"/>
                                  </a:lnTo>
                                  <a:lnTo>
                                    <a:pt x="3195" y="1800"/>
                                  </a:lnTo>
                                  <a:lnTo>
                                    <a:pt x="3148" y="1867"/>
                                  </a:lnTo>
                                  <a:lnTo>
                                    <a:pt x="3096" y="1935"/>
                                  </a:lnTo>
                                  <a:lnTo>
                                    <a:pt x="3039" y="2004"/>
                                  </a:lnTo>
                                  <a:lnTo>
                                    <a:pt x="2978" y="2073"/>
                                  </a:lnTo>
                                  <a:lnTo>
                                    <a:pt x="2914" y="2141"/>
                                  </a:lnTo>
                                  <a:lnTo>
                                    <a:pt x="2847" y="2210"/>
                                  </a:lnTo>
                                  <a:lnTo>
                                    <a:pt x="2778" y="2278"/>
                                  </a:lnTo>
                                  <a:lnTo>
                                    <a:pt x="2709" y="2344"/>
                                  </a:lnTo>
                                  <a:lnTo>
                                    <a:pt x="2638" y="2409"/>
                                  </a:lnTo>
                                  <a:lnTo>
                                    <a:pt x="2568" y="2471"/>
                                  </a:lnTo>
                                  <a:lnTo>
                                    <a:pt x="2499" y="2531"/>
                                  </a:lnTo>
                                  <a:lnTo>
                                    <a:pt x="2432" y="2589"/>
                                  </a:lnTo>
                                  <a:lnTo>
                                    <a:pt x="2367" y="2643"/>
                                  </a:lnTo>
                                  <a:lnTo>
                                    <a:pt x="2306" y="2694"/>
                                  </a:lnTo>
                                  <a:lnTo>
                                    <a:pt x="2248" y="2740"/>
                                  </a:lnTo>
                                  <a:lnTo>
                                    <a:pt x="2195" y="2782"/>
                                  </a:lnTo>
                                  <a:lnTo>
                                    <a:pt x="2148" y="2820"/>
                                  </a:lnTo>
                                  <a:lnTo>
                                    <a:pt x="2106" y="2852"/>
                                  </a:lnTo>
                                  <a:lnTo>
                                    <a:pt x="2071" y="2878"/>
                                  </a:lnTo>
                                  <a:lnTo>
                                    <a:pt x="2044" y="2899"/>
                                  </a:lnTo>
                                </a:path>
                              </a:pathLst>
                            </a:custGeom>
                            <a:noFill/>
                            <a:ln w="5397">
                              <a:solidFill>
                                <a:srgbClr val="00AEEF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1670995" name="Group 9259"/>
                        <wpg:cNvGrpSpPr>
                          <a:grpSpLocks/>
                        </wpg:cNvGrpSpPr>
                        <wpg:grpSpPr bwMode="auto">
                          <a:xfrm>
                            <a:off x="1258" y="10913"/>
                            <a:ext cx="9517" cy="4190"/>
                            <a:chOff x="1258" y="10913"/>
                            <a:chExt cx="9517" cy="4190"/>
                          </a:xfrm>
                        </wpg:grpSpPr>
                        <wps:wsp>
                          <wps:cNvPr id="432809893" name="Freeform 9260"/>
                          <wps:cNvSpPr>
                            <a:spLocks/>
                          </wps:cNvSpPr>
                          <wps:spPr bwMode="auto">
                            <a:xfrm>
                              <a:off x="1258" y="10913"/>
                              <a:ext cx="9517" cy="4190"/>
                            </a:xfrm>
                            <a:custGeom>
                              <a:avLst/>
                              <a:gdLst>
                                <a:gd name="T0" fmla="*/ 9516 w 9517"/>
                                <a:gd name="T1" fmla="*/ 3960 h 4190"/>
                                <a:gd name="T2" fmla="*/ 0 w 9517"/>
                                <a:gd name="T3" fmla="*/ 3960 h 4190"/>
                                <a:gd name="T4" fmla="*/ 0 w 9517"/>
                                <a:gd name="T5" fmla="*/ 4189 h 4190"/>
                                <a:gd name="T6" fmla="*/ 9516 w 9517"/>
                                <a:gd name="T7" fmla="*/ 4189 h 4190"/>
                                <a:gd name="T8" fmla="*/ 9516 w 9517"/>
                                <a:gd name="T9" fmla="*/ 3960 h 4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517" h="4190">
                                  <a:moveTo>
                                    <a:pt x="9516" y="3960"/>
                                  </a:moveTo>
                                  <a:lnTo>
                                    <a:pt x="0" y="3960"/>
                                  </a:lnTo>
                                  <a:lnTo>
                                    <a:pt x="0" y="4189"/>
                                  </a:lnTo>
                                  <a:lnTo>
                                    <a:pt x="9516" y="4189"/>
                                  </a:lnTo>
                                  <a:lnTo>
                                    <a:pt x="9516" y="39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656110" name="Freeform 9261"/>
                          <wps:cNvSpPr>
                            <a:spLocks/>
                          </wps:cNvSpPr>
                          <wps:spPr bwMode="auto">
                            <a:xfrm>
                              <a:off x="1258" y="10913"/>
                              <a:ext cx="9517" cy="4190"/>
                            </a:xfrm>
                            <a:custGeom>
                              <a:avLst/>
                              <a:gdLst>
                                <a:gd name="T0" fmla="*/ 9516 w 9517"/>
                                <a:gd name="T1" fmla="*/ 0 h 4190"/>
                                <a:gd name="T2" fmla="*/ 0 w 9517"/>
                                <a:gd name="T3" fmla="*/ 0 h 4190"/>
                                <a:gd name="T4" fmla="*/ 0 w 9517"/>
                                <a:gd name="T5" fmla="*/ 360 h 4190"/>
                                <a:gd name="T6" fmla="*/ 0 w 9517"/>
                                <a:gd name="T7" fmla="*/ 720 h 4190"/>
                                <a:gd name="T8" fmla="*/ 0 w 9517"/>
                                <a:gd name="T9" fmla="*/ 1080 h 4190"/>
                                <a:gd name="T10" fmla="*/ 0 w 9517"/>
                                <a:gd name="T11" fmla="*/ 1440 h 4190"/>
                                <a:gd name="T12" fmla="*/ 0 w 9517"/>
                                <a:gd name="T13" fmla="*/ 1800 h 4190"/>
                                <a:gd name="T14" fmla="*/ 0 w 9517"/>
                                <a:gd name="T15" fmla="*/ 2160 h 4190"/>
                                <a:gd name="T16" fmla="*/ 0 w 9517"/>
                                <a:gd name="T17" fmla="*/ 2520 h 4190"/>
                                <a:gd name="T18" fmla="*/ 0 w 9517"/>
                                <a:gd name="T19" fmla="*/ 2880 h 4190"/>
                                <a:gd name="T20" fmla="*/ 0 w 9517"/>
                                <a:gd name="T21" fmla="*/ 3240 h 4190"/>
                                <a:gd name="T22" fmla="*/ 0 w 9517"/>
                                <a:gd name="T23" fmla="*/ 3600 h 4190"/>
                                <a:gd name="T24" fmla="*/ 0 w 9517"/>
                                <a:gd name="T25" fmla="*/ 3960 h 4190"/>
                                <a:gd name="T26" fmla="*/ 9516 w 9517"/>
                                <a:gd name="T27" fmla="*/ 3960 h 4190"/>
                                <a:gd name="T28" fmla="*/ 9516 w 9517"/>
                                <a:gd name="T29" fmla="*/ 3600 h 4190"/>
                                <a:gd name="T30" fmla="*/ 9516 w 9517"/>
                                <a:gd name="T31" fmla="*/ 3240 h 4190"/>
                                <a:gd name="T32" fmla="*/ 9516 w 9517"/>
                                <a:gd name="T33" fmla="*/ 2880 h 4190"/>
                                <a:gd name="T34" fmla="*/ 9516 w 9517"/>
                                <a:gd name="T35" fmla="*/ 2520 h 4190"/>
                                <a:gd name="T36" fmla="*/ 9516 w 9517"/>
                                <a:gd name="T37" fmla="*/ 2160 h 4190"/>
                                <a:gd name="T38" fmla="*/ 9516 w 9517"/>
                                <a:gd name="T39" fmla="*/ 1800 h 4190"/>
                                <a:gd name="T40" fmla="*/ 9516 w 9517"/>
                                <a:gd name="T41" fmla="*/ 1440 h 4190"/>
                                <a:gd name="T42" fmla="*/ 9516 w 9517"/>
                                <a:gd name="T43" fmla="*/ 1080 h 4190"/>
                                <a:gd name="T44" fmla="*/ 9516 w 9517"/>
                                <a:gd name="T45" fmla="*/ 720 h 4190"/>
                                <a:gd name="T46" fmla="*/ 9516 w 9517"/>
                                <a:gd name="T47" fmla="*/ 360 h 4190"/>
                                <a:gd name="T48" fmla="*/ 9516 w 9517"/>
                                <a:gd name="T49" fmla="*/ 0 h 4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9517" h="4190">
                                  <a:moveTo>
                                    <a:pt x="95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0" y="720"/>
                                  </a:lnTo>
                                  <a:lnTo>
                                    <a:pt x="0" y="1080"/>
                                  </a:lnTo>
                                  <a:lnTo>
                                    <a:pt x="0" y="1440"/>
                                  </a:lnTo>
                                  <a:lnTo>
                                    <a:pt x="0" y="1800"/>
                                  </a:lnTo>
                                  <a:lnTo>
                                    <a:pt x="0" y="2160"/>
                                  </a:lnTo>
                                  <a:lnTo>
                                    <a:pt x="0" y="2520"/>
                                  </a:lnTo>
                                  <a:lnTo>
                                    <a:pt x="0" y="2880"/>
                                  </a:lnTo>
                                  <a:lnTo>
                                    <a:pt x="0" y="3240"/>
                                  </a:lnTo>
                                  <a:lnTo>
                                    <a:pt x="0" y="3600"/>
                                  </a:lnTo>
                                  <a:lnTo>
                                    <a:pt x="0" y="3960"/>
                                  </a:lnTo>
                                  <a:lnTo>
                                    <a:pt x="9516" y="3960"/>
                                  </a:lnTo>
                                  <a:lnTo>
                                    <a:pt x="9516" y="3600"/>
                                  </a:lnTo>
                                  <a:lnTo>
                                    <a:pt x="9516" y="3240"/>
                                  </a:lnTo>
                                  <a:lnTo>
                                    <a:pt x="9516" y="2880"/>
                                  </a:lnTo>
                                  <a:lnTo>
                                    <a:pt x="9516" y="2520"/>
                                  </a:lnTo>
                                  <a:lnTo>
                                    <a:pt x="9516" y="2160"/>
                                  </a:lnTo>
                                  <a:lnTo>
                                    <a:pt x="9516" y="1800"/>
                                  </a:lnTo>
                                  <a:lnTo>
                                    <a:pt x="9516" y="1440"/>
                                  </a:lnTo>
                                  <a:lnTo>
                                    <a:pt x="9516" y="1080"/>
                                  </a:lnTo>
                                  <a:lnTo>
                                    <a:pt x="9516" y="720"/>
                                  </a:lnTo>
                                  <a:lnTo>
                                    <a:pt x="9516" y="360"/>
                                  </a:lnTo>
                                  <a:lnTo>
                                    <a:pt x="95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68EEC2" id="Group 9246" o:spid="_x0000_s1026" style="position:absolute;margin-left:59.3pt;margin-top:41.65pt;width:482.3pt;height:713.5pt;z-index:-251613184;mso-position-horizontal-relative:page" coordorigin="1186,833" coordsize="9646,14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" o:allowincell="f">
                <v:shape id="Freeform 9247" o:spid="_x0000_s1027" style="position:absolute;left:1186;top:833;width:9646;height:14270;visibility:visible;mso-wrap-style:square;v-text-anchor:top" coordsize="9646,14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" path="m9645,r-57,l72,,,,,14269r72,l72,4680r9516,l9588,14269r57,l9645,xe" fillcolor="#e7e8e9" stroked="f">
                  <v:path arrowok="t" o:connecttype="custom" o:connectlocs="9645,0;9588,0;72,0;0,0;0,14269;72,14269;72,4680;9588,4680;9588,14269;9645,14269;9645,0" o:connectangles="0,0,0,0,0,0,0,0,0,0,0"/>
                </v:shape>
                <v:shape id="Freeform 9248" o:spid="_x0000_s1028" style="position:absolute;left:3769;top:2406;width:65;height:788;visibility:visible;mso-wrap-style:square;v-text-anchor:top" coordsize="65,7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" path="m,l64,r,787l,787e" filled="f" strokecolor="#00aeef" strokeweight=".25011mm">
                  <v:path arrowok="t" o:connecttype="custom" o:connectlocs="0,0;64,0;64,787;0,787" o:connectangles="0,0,0,0"/>
                </v:shape>
                <v:shape id="Freeform 9249" o:spid="_x0000_s1029" style="position:absolute;left:3860;top:3859;width:65;height:732;visibility:visible;mso-wrap-style:square;v-text-anchor:top" coordsize="65,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" path="m,l64,r,731l,731e" filled="f" strokecolor="#00aeef" strokeweight=".25011mm">
                  <v:path arrowok="t" o:connecttype="custom" o:connectlocs="0,0;64,0;64,731;0,731" o:connectangles="0,0,0,0"/>
                </v:shape>
                <v:group id="Group 9250" o:spid="_x0000_s1030" style="position:absolute;left:1882;top:2249;width:3261;height:2732" coordorigin="1882,2249" coordsize="3261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">
                  <v:shape id="Freeform 9251" o:spid="_x0000_s1031" style="position:absolute;left:1882;top:2249;width:3261;height:2732;visibility:visible;mso-wrap-style:square;v-text-anchor:top" coordsize="3261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" path="m755,2689l408,1733,222,1214,136,951,85,762,73,717,59,669,45,618,31,566,19,512,9,458,2,405,,352,2,300r9,-49l27,204,50,160,83,121,126,85,179,55,245,31,323,13,415,3,522,e" filled="f" strokecolor="#00aeef" strokeweight=".14992mm">
                    <v:stroke dashstyle="dash"/>
                    <v:path arrowok="t" o:connecttype="custom" o:connectlocs="755,2689;408,1733;222,1214;136,951;85,762;73,717;59,669;45,618;31,566;19,512;9,458;2,405;0,352;2,300;11,251;27,204;50,160;83,121;126,85;179,55;245,31;323,13;415,3;522,0" o:connectangles="0,0,0,0,0,0,0,0,0,0,0,0,0,0,0,0,0,0,0,0,0,0,0,0"/>
                  </v:shape>
                  <v:shape id="Freeform 9252" o:spid="_x0000_s1032" style="position:absolute;left:1882;top:2249;width:3261;height:2732;visibility:visible;mso-wrap-style:square;v-text-anchor:top" coordsize="3261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" path="m1825,1062r790,-2l3028,1099r169,117l3258,1446r2,53l3251,1554r-17,58l3207,1671r-34,61l3132,1794r-48,63l3031,1920r-57,63l2912,2046r-64,63l2780,2170r-68,60l2642,2289r-69,57l2504,2400r-68,52l2371,2501r-62,46l2250,2588r-54,38l2148,2660r-43,29l2069,2712r-28,19e" filled="f" strokecolor="#00aeef" strokeweight=".14992mm">
                    <v:stroke dashstyle="dash"/>
                    <v:path arrowok="t" o:connecttype="custom" o:connectlocs="1825,1062;2615,1060;3028,1099;3197,1216;3258,1446;3260,1499;3251,1554;3234,1612;3207,1671;3173,1732;3132,1794;3084,1857;3031,1920;2974,1983;2912,2046;2848,2109;2780,2170;2712,2230;2642,2289;2573,2346;2504,2400;2436,2452;2371,2501;2309,2547;2250,2588;2196,2626;2148,2660;2105,2689;2069,2712;2041,2731" o:connectangles="0,0,0,0,0,0,0,0,0,0,0,0,0,0,0,0,0,0,0,0,0,0,0,0,0,0,0,0,0,0"/>
                  </v:shape>
                </v:group>
                <v:shape id="Freeform 9253" o:spid="_x0000_s1033" style="position:absolute;left:1258;top:5513;width:9517;height:5401;visibility:visible;mso-wrap-style:square;v-text-anchor:top" coordsize="9517,54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" path="m9516,l,,,360,,5400r9516,l9516,360,9516,xe" fillcolor="#e7e8e9" stroked="f">
                  <v:path arrowok="t" o:connecttype="custom" o:connectlocs="9516,0;0,0;0,360;0,5400;9516,5400;9516,360;9516,0" o:connectangles="0,0,0,0,0,0,0"/>
                </v:shape>
                <v:shape id="Freeform 9254" o:spid="_x0000_s1034" style="position:absolute;left:3723;top:7543;width:65;height:788;visibility:visible;mso-wrap-style:square;v-text-anchor:top" coordsize="65,7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" path="m,l64,r,787l,787e" filled="f" strokecolor="#00aeef" strokeweight=".24975mm">
                  <v:path arrowok="t" o:connecttype="custom" o:connectlocs="0,0;64,0;64,787;0,787" o:connectangles="0,0,0,0"/>
                </v:shape>
                <v:shape id="Freeform 9255" o:spid="_x0000_s1035" style="position:absolute;left:4040;top:8996;width:65;height:922;visibility:visible;mso-wrap-style:square;v-text-anchor:top" coordsize="65,9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" path="m,l64,r,921l,921e" filled="f" strokecolor="#00aeef" strokeweight=".24975mm">
                  <v:path arrowok="t" o:connecttype="custom" o:connectlocs="0,0;64,0;64,921;0,921" o:connectangles="0,0,0,0"/>
                </v:shape>
                <v:group id="Group 9256" o:spid="_x0000_s1036" style="position:absolute;left:1831;top:7386;width:3321;height:2900" coordorigin="1831,7386" coordsize="3321,2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">
                  <v:shape id="Freeform 9257" o:spid="_x0000_s1037" style="position:absolute;left:1831;top:7386;width:3321;height:2900;visibility:visible;mso-wrap-style:square;v-text-anchor:top" coordsize="3321,2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" path="m748,2870l427,1850,251,1291,160,994,90,762,76,718,61,670,46,619,32,567,19,514,9,460,2,406,,353,2,301,12,252,28,205,52,161,86,121,129,86,183,56,249,31,328,14,420,3,527,e" filled="f" strokecolor="#00aeef" strokeweight=".14992mm">
                    <v:stroke dashstyle="dash"/>
                    <v:path arrowok="t" o:connecttype="custom" o:connectlocs="748,2870;427,1850;251,1291;160,994;90,762;76,718;61,670;46,619;32,567;19,514;9,460;2,406;0,353;2,301;12,252;28,205;52,161;86,121;129,86;183,56;249,31;328,14;420,3;527,0" o:connectangles="0,0,0,0,0,0,0,0,0,0,0,0,0,0,0,0,0,0,0,0,0,0,0,0"/>
                  </v:shape>
                  <v:shape id="Freeform 9258" o:spid="_x0000_s1038" style="position:absolute;left:1831;top:7386;width:3321;height:2900;visibility:visible;mso-wrap-style:square;v-text-anchor:top" coordsize="3321,2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" path="m1829,1062r823,-2l3081,1099r176,117l3319,1446r1,51l3312,1553r-18,58l3269,1672r-34,63l3195,1800r-47,67l3096,1935r-57,69l2978,2073r-64,68l2847,2210r-69,68l2709,2344r-71,65l2568,2471r-69,60l2432,2589r-65,54l2306,2694r-58,46l2195,2782r-47,38l2106,2852r-35,26l2044,2899e" filled="f" strokecolor="#00aeef" strokeweight=".14992mm">
                    <v:stroke dashstyle="dash"/>
                    <v:path arrowok="t" o:connecttype="custom" o:connectlocs="1829,1062;2652,1060;3081,1099;3257,1216;3319,1446;3320,1497;3312,1553;3294,1611;3269,1672;3235,1735;3195,1800;3148,1867;3096,1935;3039,2004;2978,2073;2914,2141;2847,2210;2778,2278;2709,2344;2638,2409;2568,2471;2499,2531;2432,2589;2367,2643;2306,2694;2248,2740;2195,2782;2148,2820;2106,2852;2071,2878;2044,2899" o:connectangles="0,0,0,0,0,0,0,0,0,0,0,0,0,0,0,0,0,0,0,0,0,0,0,0,0,0,0,0,0,0,0"/>
                  </v:shape>
                </v:group>
                <v:group id="Group 9259" o:spid="_x0000_s1039" style="position:absolute;left:1258;top:10913;width:9517;height:4190" coordorigin="1258,10913" coordsize="9517,41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">
                  <v:shape id="Freeform 9260" o:spid="_x0000_s1040" style="position:absolute;left:1258;top:10913;width:9517;height:4190;visibility:visible;mso-wrap-style:square;v-text-anchor:top" coordsize="9517,41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" path="m9516,3960l,3960r,229l9516,4189r,-229xe" fillcolor="#e7e8e9" stroked="f">
                    <v:path arrowok="t" o:connecttype="custom" o:connectlocs="9516,3960;0,3960;0,4189;9516,4189;9516,3960" o:connectangles="0,0,0,0,0"/>
                  </v:shape>
                  <v:shape id="Freeform 9261" o:spid="_x0000_s1041" style="position:absolute;left:1258;top:10913;width:9517;height:4190;visibility:visible;mso-wrap-style:square;v-text-anchor:top" coordsize="9517,41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" path="m9516,l,,,360,,720r,360l,1440r,360l,2160r,360l,2880r,360l,3600r,360l9516,3960r,-360l9516,3240r,-360l9516,2520r,-360l9516,1800r,-360l9516,1080r,-360l9516,360,9516,xe" fillcolor="#e7e8e9" stroked="f">
                    <v:path arrowok="t" o:connecttype="custom" o:connectlocs="9516,0;0,0;0,360;0,720;0,1080;0,1440;0,1800;0,2160;0,2520;0,2880;0,3240;0,3600;0,3960;9516,3960;9516,3600;9516,3240;9516,2880;9516,2520;9516,2160;9516,1800;9516,1440;9516,1080;9516,720;9516,360;9516,0" o:connectangles="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14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4"/>
        <w:rPr>
          <w:rFonts w:asciiTheme="minorEastAsia" w:cs="Lantinghei SC"/>
          <w:sz w:val="20"/>
          <w:szCs w:val="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229" w:line="277" w:lineRule="exact"/>
        <w:ind w:left="2495"/>
        <w:rPr>
          <w:rFonts w:asciiTheme="minorEastAsia" w:hAnsiTheme="minorEastAsia"/>
          <w:color w:val="34BDF0"/>
          <w:spacing w:val="-5"/>
          <w:sz w:val="19"/>
          <w:szCs w:val="19"/>
        </w:rPr>
      </w:pPr>
      <w:r w:rsidRPr="0070218B">
        <w:rPr>
          <w:rFonts w:asciiTheme="minorEastAsia" w:hAnsiTheme="minorEastAsia"/>
          <w:color w:val="332F31"/>
          <w:sz w:val="19"/>
          <w:szCs w:val="19"/>
        </w:rPr>
        <w:t>s</w:t>
      </w:r>
      <w:r w:rsidRPr="0070218B">
        <w:rPr>
          <w:rFonts w:asciiTheme="minorEastAsia" w:hAnsiTheme="minorEastAsia" w:cs="Arial Unicode MS"/>
          <w:color w:val="332F31"/>
          <w:sz w:val="18"/>
          <w:szCs w:val="18"/>
        </w:rPr>
        <w:t>tr</w:t>
      </w:r>
      <w:r w:rsidRPr="0070218B">
        <w:rPr>
          <w:rFonts w:asciiTheme="minorEastAsia" w:hAnsiTheme="minorEastAsia"/>
          <w:color w:val="332F31"/>
          <w:sz w:val="19"/>
          <w:szCs w:val="19"/>
        </w:rPr>
        <w:t>uc</w:t>
      </w:r>
      <w:r w:rsidRPr="0070218B">
        <w:rPr>
          <w:rFonts w:asciiTheme="minorEastAsia" w:hAnsiTheme="minorEastAsia" w:cs="Arial Unicode MS"/>
          <w:color w:val="332F31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32F31"/>
          <w:spacing w:val="52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32F31"/>
          <w:sz w:val="19"/>
          <w:szCs w:val="19"/>
        </w:rPr>
        <w:t>ST{</w:t>
      </w:r>
      <w:r w:rsidRPr="0070218B">
        <w:rPr>
          <w:rFonts w:asciiTheme="minorEastAsia" w:hAnsiTheme="minorEastAsia"/>
          <w:color w:val="332F31"/>
          <w:spacing w:val="-6"/>
          <w:sz w:val="19"/>
          <w:szCs w:val="19"/>
        </w:rPr>
        <w:t xml:space="preserve"> </w:t>
      </w:r>
      <w:r w:rsidRPr="0070218B">
        <w:rPr>
          <w:rFonts w:asciiTheme="minorEastAsia" w:hint="eastAsia"/>
          <w:color w:val="0FB1EF"/>
          <w:sz w:val="19"/>
          <w:szCs w:val="19"/>
        </w:rPr>
        <w:t>·</w:t>
      </w:r>
      <w:r w:rsidRPr="0070218B">
        <w:rPr>
          <w:rFonts w:asciiTheme="minorEastAsia"/>
          <w:color w:val="34BDF0"/>
          <w:sz w:val="19"/>
          <w:szCs w:val="19"/>
        </w:rPr>
        <w:t>,-</w:t>
      </w:r>
      <w:r w:rsidRPr="0070218B">
        <w:rPr>
          <w:rFonts w:asciiTheme="minorEastAsia" w:hAnsiTheme="minorEastAsia"/>
          <w:color w:val="34BDF0"/>
          <w:spacing w:val="-5"/>
          <w:sz w:val="19"/>
          <w:szCs w:val="19"/>
        </w:rPr>
        <w:t>',</w:t>
      </w:r>
    </w:p>
    <w:p w:rsidR="004B05D7" w:rsidRPr="0070218B" w:rsidRDefault="004B05D7" w:rsidP="004B05D7">
      <w:pPr>
        <w:pStyle w:val="ae"/>
        <w:kinsoku w:val="0"/>
        <w:overflowPunct w:val="0"/>
        <w:spacing w:line="223" w:lineRule="exact"/>
        <w:ind w:left="2714"/>
        <w:rPr>
          <w:rFonts w:asciiTheme="minorEastAsia" w:hAnsiTheme="minorEastAsia"/>
          <w:color w:val="332F31"/>
          <w:spacing w:val="-7"/>
          <w:w w:val="115"/>
          <w:sz w:val="19"/>
          <w:szCs w:val="19"/>
        </w:rPr>
      </w:pPr>
      <w:r w:rsidRPr="0070218B">
        <w:rPr>
          <w:rFonts w:asciiTheme="minorEastAsia" w:hAnsiTheme="minorEastAsia" w:cs="Arial Unicode MS"/>
          <w:color w:val="332F31"/>
          <w:w w:val="115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w w:val="11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32F31"/>
          <w:w w:val="115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32F31"/>
          <w:spacing w:val="-7"/>
          <w:w w:val="115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32F31"/>
          <w:spacing w:val="-7"/>
          <w:w w:val="115"/>
          <w:sz w:val="19"/>
          <w:szCs w:val="19"/>
        </w:rPr>
        <w:t>a;</w:t>
      </w:r>
    </w:p>
    <w:p w:rsidR="004B05D7" w:rsidRPr="0070218B" w:rsidRDefault="004B05D7" w:rsidP="004B05D7">
      <w:pPr>
        <w:pStyle w:val="ae"/>
        <w:kinsoku w:val="0"/>
        <w:overflowPunct w:val="0"/>
        <w:spacing w:line="197" w:lineRule="exact"/>
        <w:ind w:left="2714"/>
        <w:rPr>
          <w:rFonts w:asciiTheme="minorEastAsia" w:hAnsiTheme="minorEastAsia"/>
          <w:color w:val="332F31"/>
          <w:spacing w:val="-5"/>
          <w:w w:val="110"/>
          <w:sz w:val="19"/>
          <w:szCs w:val="19"/>
        </w:rPr>
      </w:pP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32F31"/>
          <w:spacing w:val="7"/>
          <w:w w:val="110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32F31"/>
          <w:spacing w:val="-5"/>
          <w:w w:val="110"/>
          <w:sz w:val="19"/>
          <w:szCs w:val="19"/>
        </w:rPr>
        <w:t>b;</w:t>
      </w:r>
    </w:p>
    <w:p w:rsidR="004B05D7" w:rsidRPr="0070218B" w:rsidRDefault="004B05D7" w:rsidP="004B05D7">
      <w:pPr>
        <w:pStyle w:val="ae"/>
        <w:kinsoku w:val="0"/>
        <w:overflowPunct w:val="0"/>
        <w:spacing w:line="303" w:lineRule="exact"/>
        <w:ind w:left="2442"/>
        <w:rPr>
          <w:rFonts w:asciiTheme="minorEastAsia" w:cs="Arial Unicode MS"/>
          <w:color w:val="4D4B4B"/>
          <w:spacing w:val="-5"/>
          <w:sz w:val="21"/>
          <w:szCs w:val="21"/>
        </w:rPr>
      </w:pPr>
      <w:r w:rsidRPr="0070218B">
        <w:rPr>
          <w:rFonts w:asciiTheme="minorEastAsia" w:hAnsiTheme="minorEastAsia" w:cs="Arial Unicode MS" w:hint="eastAsia"/>
          <w:color w:val="332F31"/>
          <w:spacing w:val="-137"/>
          <w:sz w:val="20"/>
          <w:szCs w:val="20"/>
        </w:rPr>
        <w:t>｝</w:t>
      </w:r>
      <w:r w:rsidRPr="0070218B">
        <w:rPr>
          <w:rFonts w:asciiTheme="minorEastAsia" w:hAnsiTheme="minorEastAsia" w:cs="Arial Unicode MS" w:hint="eastAsia"/>
          <w:color w:val="4D4B4B"/>
          <w:spacing w:val="-5"/>
          <w:sz w:val="21"/>
          <w:szCs w:val="21"/>
        </w:rPr>
        <w:t>；</w:t>
      </w:r>
    </w:p>
    <w:p w:rsidR="004B05D7" w:rsidRPr="0070218B" w:rsidRDefault="004B05D7" w:rsidP="004B05D7">
      <w:pPr>
        <w:pStyle w:val="ae"/>
        <w:kinsoku w:val="0"/>
        <w:overflowPunct w:val="0"/>
        <w:spacing w:before="92"/>
        <w:ind w:left="64"/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  <w:r w:rsidRPr="0070218B">
        <w:rPr>
          <w:rFonts w:asciiTheme="minorEastAsia" w:hAnsiTheme="minorEastAsia"/>
          <w:color w:val="34BDF0"/>
          <w:w w:val="105"/>
          <w:sz w:val="19"/>
          <w:szCs w:val="19"/>
        </w:rPr>
        <w:t>''.</w:t>
      </w:r>
      <w:r w:rsidRPr="0070218B">
        <w:rPr>
          <w:rFonts w:asciiTheme="minorEastAsia" w:hAnsiTheme="minorEastAsia"/>
          <w:color w:val="34BDF0"/>
          <w:spacing w:val="-10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  <w:t>(l)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3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 w:line="196" w:lineRule="exact"/>
        <w:ind w:left="518"/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</w:pPr>
      <w:r w:rsidRPr="0070218B">
        <w:rPr>
          <w:rFonts w:asciiTheme="minorEastAsia" w:hAnsiTheme="minorEastAsia"/>
          <w:color w:val="34BDF0"/>
          <w:w w:val="105"/>
          <w:sz w:val="19"/>
          <w:szCs w:val="19"/>
        </w:rPr>
        <w:t>''.</w:t>
      </w:r>
      <w:r w:rsidRPr="0070218B">
        <w:rPr>
          <w:rFonts w:asciiTheme="minorEastAsia" w:hAnsiTheme="minorEastAsia"/>
          <w:color w:val="34BDF0"/>
          <w:spacing w:val="-10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  <w:t>(2)</w:t>
      </w:r>
    </w:p>
    <w:p w:rsidR="004B05D7" w:rsidRPr="0070218B" w:rsidRDefault="004B05D7" w:rsidP="004B05D7">
      <w:pPr>
        <w:pStyle w:val="ae"/>
        <w:kinsoku w:val="0"/>
        <w:overflowPunct w:val="0"/>
        <w:spacing w:before="1" w:line="196" w:lineRule="exact"/>
        <w:ind w:left="518"/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num="3" w:space="720" w:equalWidth="0">
            <w:col w:w="3643" w:space="40"/>
            <w:col w:w="415" w:space="39"/>
            <w:col w:w="7348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line="214" w:lineRule="exact"/>
        <w:ind w:left="2391"/>
        <w:rPr>
          <w:rFonts w:asciiTheme="minorEastAsia" w:hAnsiTheme="minorEastAsia"/>
          <w:color w:val="34BDF0"/>
          <w:spacing w:val="-10"/>
          <w:w w:val="110"/>
          <w:sz w:val="19"/>
          <w:szCs w:val="19"/>
        </w:rPr>
      </w:pPr>
      <w:r w:rsidRPr="0070218B">
        <w:rPr>
          <w:rFonts w:asciiTheme="minorEastAsia"/>
          <w:color w:val="0FB1EF"/>
          <w:w w:val="110"/>
          <w:sz w:val="19"/>
          <w:szCs w:val="19"/>
        </w:rPr>
        <w:t>-</w:t>
      </w:r>
      <w:r w:rsidRPr="0070218B">
        <w:rPr>
          <w:rFonts w:asciiTheme="minorEastAsia" w:hAnsiTheme="minorEastAsia"/>
          <w:color w:val="0FB1EF"/>
          <w:spacing w:val="-9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vo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d</w:t>
      </w:r>
      <w:r w:rsidRPr="0070218B">
        <w:rPr>
          <w:rFonts w:asciiTheme="minorEastAsia" w:hAnsiTheme="minorEastAsia"/>
          <w:color w:val="332F31"/>
          <w:spacing w:val="-10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F(s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t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ruc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32F31"/>
          <w:spacing w:val="-8"/>
          <w:w w:val="110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ST</w:t>
      </w:r>
      <w:r w:rsidRPr="0070218B">
        <w:rPr>
          <w:rFonts w:asciiTheme="minorEastAsia" w:hAnsiTheme="minorEastAsia"/>
          <w:color w:val="332F31"/>
          <w:spacing w:val="-10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m){</w:t>
      </w:r>
      <w:r w:rsidRPr="0070218B">
        <w:rPr>
          <w:rFonts w:asciiTheme="minorEastAsia"/>
          <w:color w:val="0FB1EF"/>
          <w:w w:val="110"/>
          <w:sz w:val="19"/>
          <w:szCs w:val="19"/>
        </w:rPr>
        <w:t>.</w:t>
      </w:r>
      <w:r w:rsidRPr="0070218B">
        <w:rPr>
          <w:rFonts w:asciiTheme="minorEastAsia"/>
          <w:color w:val="34BDF0"/>
          <w:w w:val="110"/>
          <w:sz w:val="19"/>
          <w:szCs w:val="19"/>
        </w:rPr>
        <w:t>---</w:t>
      </w:r>
      <w:r w:rsidRPr="0070218B">
        <w:rPr>
          <w:rFonts w:asciiTheme="minorEastAsia" w:hAnsiTheme="minorEastAsia" w:hint="eastAsia"/>
          <w:color w:val="34BDF0"/>
          <w:spacing w:val="-10"/>
          <w:w w:val="110"/>
          <w:sz w:val="19"/>
          <w:szCs w:val="19"/>
        </w:rPr>
        <w:t>­</w:t>
      </w:r>
    </w:p>
    <w:p w:rsidR="004B05D7" w:rsidRPr="0070218B" w:rsidRDefault="004B05D7" w:rsidP="004B05D7">
      <w:pPr>
        <w:pStyle w:val="ae"/>
        <w:kinsoku w:val="0"/>
        <w:overflowPunct w:val="0"/>
        <w:spacing w:line="214" w:lineRule="exact"/>
        <w:ind w:left="2391"/>
        <w:rPr>
          <w:rFonts w:asciiTheme="minorEastAsia" w:hAnsiTheme="minorEastAsia"/>
          <w:color w:val="34BDF0"/>
          <w:spacing w:val="-10"/>
          <w:w w:val="110"/>
          <w:sz w:val="19"/>
          <w:szCs w:val="19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space="720" w:equalWidth="0">
            <w:col w:w="11485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37"/>
        <w:jc w:val="right"/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</w:pPr>
      <w:r w:rsidRPr="0070218B"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  <w:t>(4)</w:t>
      </w:r>
    </w:p>
    <w:p w:rsidR="004B05D7" w:rsidRPr="0070218B" w:rsidRDefault="004B05D7" w:rsidP="004B05D7">
      <w:pPr>
        <w:pStyle w:val="ae"/>
        <w:kinsoku w:val="0"/>
        <w:overflowPunct w:val="0"/>
        <w:spacing w:before="31" w:line="172" w:lineRule="auto"/>
        <w:ind w:left="914" w:right="353" w:hanging="5"/>
        <w:rPr>
          <w:rFonts w:asciiTheme="minorEastAsia" w:hAnsiTheme="minorEastAsia"/>
          <w:color w:val="332F31"/>
          <w:spacing w:val="-2"/>
          <w:w w:val="110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 xml:space="preserve">t </w:t>
      </w:r>
      <w:r w:rsidRPr="0070218B">
        <w:rPr>
          <w:rFonts w:asciiTheme="minorEastAsia" w:hAnsiTheme="minorEastAsia" w:cs="Arial Unicode MS"/>
          <w:color w:val="332F31"/>
          <w:w w:val="110"/>
          <w:sz w:val="20"/>
          <w:szCs w:val="20"/>
        </w:rPr>
        <w:t xml:space="preserve">tmp; 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t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m</w:t>
      </w:r>
      <w:r w:rsidRPr="0070218B">
        <w:rPr>
          <w:rFonts w:asciiTheme="minorEastAsia" w:hAnsiTheme="minorEastAsia" w:cs="Arial Unicode MS"/>
          <w:color w:val="332F31"/>
          <w:w w:val="110"/>
          <w:sz w:val="20"/>
          <w:szCs w:val="20"/>
        </w:rPr>
        <w:t>p</w:t>
      </w:r>
      <w:r w:rsidRPr="0070218B">
        <w:rPr>
          <w:rFonts w:asciiTheme="minorEastAsia" w:hAnsiTheme="minorEastAsia" w:cs="Arial Unicode MS"/>
          <w:color w:val="332F31"/>
          <w:spacing w:val="-21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=m.a</w:t>
      </w:r>
      <w:r w:rsidRPr="0070218B">
        <w:rPr>
          <w:rFonts w:asciiTheme="minorEastAsia" w:hAnsiTheme="minorEastAsia"/>
          <w:color w:val="4D4B4B"/>
          <w:w w:val="110"/>
          <w:sz w:val="19"/>
          <w:szCs w:val="19"/>
        </w:rPr>
        <w:t xml:space="preserve">; </w:t>
      </w:r>
      <w:r w:rsidRPr="0070218B">
        <w:rPr>
          <w:rFonts w:asciiTheme="minorEastAsia" w:hAnsiTheme="minorEastAsia"/>
          <w:color w:val="332F31"/>
          <w:spacing w:val="-2"/>
          <w:w w:val="110"/>
          <w:sz w:val="19"/>
          <w:szCs w:val="19"/>
        </w:rPr>
        <w:t>m</w:t>
      </w:r>
      <w:r w:rsidRPr="0070218B">
        <w:rPr>
          <w:rFonts w:asciiTheme="minorEastAsia"/>
          <w:color w:val="4D4B4B"/>
          <w:spacing w:val="-2"/>
          <w:w w:val="110"/>
          <w:sz w:val="19"/>
          <w:szCs w:val="19"/>
        </w:rPr>
        <w:t>.</w:t>
      </w:r>
      <w:r w:rsidRPr="0070218B">
        <w:rPr>
          <w:rFonts w:asciiTheme="minorEastAsia" w:hAnsiTheme="minorEastAsia"/>
          <w:color w:val="332F31"/>
          <w:spacing w:val="-2"/>
          <w:w w:val="110"/>
          <w:sz w:val="19"/>
          <w:szCs w:val="19"/>
        </w:rPr>
        <w:t>a</w:t>
      </w:r>
      <w:r w:rsidRPr="0070218B">
        <w:rPr>
          <w:rFonts w:asciiTheme="minorEastAsia" w:hAnsiTheme="minorEastAsia"/>
          <w:color w:val="4D4B4B"/>
          <w:spacing w:val="-2"/>
          <w:w w:val="110"/>
          <w:sz w:val="19"/>
          <w:szCs w:val="19"/>
        </w:rPr>
        <w:t>=</w:t>
      </w:r>
      <w:r w:rsidRPr="0070218B">
        <w:rPr>
          <w:rFonts w:asciiTheme="minorEastAsia" w:hAnsiTheme="minorEastAsia"/>
          <w:color w:val="332F31"/>
          <w:spacing w:val="-2"/>
          <w:w w:val="110"/>
          <w:sz w:val="19"/>
          <w:szCs w:val="19"/>
        </w:rPr>
        <w:t>m.b;</w:t>
      </w:r>
    </w:p>
    <w:p w:rsidR="004B05D7" w:rsidRPr="0070218B" w:rsidRDefault="004B05D7" w:rsidP="004B05D7">
      <w:pPr>
        <w:pStyle w:val="ae"/>
        <w:kinsoku w:val="0"/>
        <w:overflowPunct w:val="0"/>
        <w:spacing w:line="277" w:lineRule="exact"/>
        <w:ind w:left="915"/>
        <w:rPr>
          <w:rFonts w:asciiTheme="minorEastAsia" w:hAnsiTheme="minorEastAsia" w:cs="Arial Unicode MS"/>
          <w:color w:val="4D4B4B"/>
          <w:spacing w:val="-2"/>
          <w:w w:val="115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0" allowOverlap="1" wp14:anchorId="77E7C5AC" wp14:editId="11975465">
                <wp:simplePos x="0" y="0"/>
                <wp:positionH relativeFrom="page">
                  <wp:posOffset>2470785</wp:posOffset>
                </wp:positionH>
                <wp:positionV relativeFrom="paragraph">
                  <wp:posOffset>-137160</wp:posOffset>
                </wp:positionV>
                <wp:extent cx="64770" cy="49530"/>
                <wp:effectExtent l="0" t="0" r="0" b="0"/>
                <wp:wrapNone/>
                <wp:docPr id="1181919572" name="Text Box 9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770" cy="49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pStyle w:val="ae"/>
                              <w:kinsoku w:val="0"/>
                              <w:overflowPunct w:val="0"/>
                              <w:spacing w:line="78" w:lineRule="exact"/>
                              <w:rPr>
                                <w:color w:val="34BDF0"/>
                                <w:spacing w:val="-5"/>
                                <w:w w:val="245"/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color w:val="0FB1EF"/>
                                <w:spacing w:val="-5"/>
                                <w:w w:val="245"/>
                                <w:sz w:val="7"/>
                                <w:szCs w:val="7"/>
                              </w:rPr>
                              <w:t>·</w:t>
                            </w:r>
                            <w:r>
                              <w:rPr>
                                <w:color w:val="34BDF0"/>
                                <w:spacing w:val="-5"/>
                                <w:w w:val="245"/>
                                <w:sz w:val="7"/>
                                <w:szCs w:val="7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7C5AC" id="Text Box 9262" o:spid="_x0000_s1153" type="#_x0000_t202" style="position:absolute;left:0;text-align:left;margin-left:194.55pt;margin-top:-10.8pt;width:5.1pt;height:3.9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pStyle w:val="ae"/>
                        <w:kinsoku w:val="0"/>
                        <w:overflowPunct w:val="0"/>
                        <w:spacing w:line="78" w:lineRule="exact"/>
                        <w:rPr>
                          <w:color w:val="34BDF0"/>
                          <w:spacing w:val="-5"/>
                          <w:w w:val="245"/>
                          <w:sz w:val="7"/>
                          <w:szCs w:val="7"/>
                        </w:rPr>
                      </w:pPr>
                      <w:r>
                        <w:rPr>
                          <w:color w:val="0FB1EF"/>
                          <w:spacing w:val="-5"/>
                          <w:w w:val="245"/>
                          <w:sz w:val="7"/>
                          <w:szCs w:val="7"/>
                        </w:rPr>
                        <w:t>·</w:t>
                      </w:r>
                      <w:r>
                        <w:rPr>
                          <w:color w:val="34BDF0"/>
                          <w:spacing w:val="-5"/>
                          <w:w w:val="245"/>
                          <w:sz w:val="7"/>
                          <w:szCs w:val="7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>m</w:t>
      </w:r>
      <w:r w:rsidRPr="0070218B">
        <w:rPr>
          <w:rFonts w:asciiTheme="minorEastAsia"/>
          <w:color w:val="4D4B4B"/>
          <w:w w:val="105"/>
          <w:sz w:val="19"/>
          <w:szCs w:val="19"/>
        </w:rPr>
        <w:t>.</w:t>
      </w: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>b</w:t>
      </w:r>
      <w:r w:rsidRPr="0070218B">
        <w:rPr>
          <w:rFonts w:asciiTheme="minorEastAsia" w:hAnsiTheme="minorEastAsia"/>
          <w:color w:val="332F31"/>
          <w:spacing w:val="-9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 w:cs="Arial Unicode MS"/>
          <w:color w:val="332F31"/>
          <w:spacing w:val="-2"/>
          <w:w w:val="115"/>
          <w:sz w:val="18"/>
          <w:szCs w:val="18"/>
        </w:rPr>
        <w:t>=t</w:t>
      </w:r>
      <w:r w:rsidRPr="0070218B">
        <w:rPr>
          <w:rFonts w:asciiTheme="minorEastAsia" w:hAnsiTheme="minorEastAsia"/>
          <w:color w:val="332F31"/>
          <w:spacing w:val="-2"/>
          <w:w w:val="115"/>
          <w:sz w:val="19"/>
          <w:szCs w:val="19"/>
        </w:rPr>
        <w:t>m</w:t>
      </w:r>
      <w:r w:rsidRPr="0070218B">
        <w:rPr>
          <w:rFonts w:asciiTheme="minorEastAsia" w:hAnsiTheme="minorEastAsia" w:cs="Arial Unicode MS"/>
          <w:color w:val="332F31"/>
          <w:spacing w:val="-2"/>
          <w:w w:val="115"/>
          <w:sz w:val="20"/>
          <w:szCs w:val="20"/>
        </w:rPr>
        <w:t>p</w:t>
      </w:r>
      <w:r w:rsidRPr="0070218B">
        <w:rPr>
          <w:rFonts w:asciiTheme="minorEastAsia" w:hAnsiTheme="minorEastAsia" w:cs="Arial Unicode MS"/>
          <w:color w:val="4D4B4B"/>
          <w:spacing w:val="-2"/>
          <w:w w:val="115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293" w:line="208" w:lineRule="auto"/>
        <w:ind w:left="913" w:right="353" w:hanging="244"/>
        <w:rPr>
          <w:rFonts w:asciiTheme="minorEastAsia" w:hAnsiTheme="minorEastAsia"/>
          <w:color w:val="4D4B4B"/>
          <w:spacing w:val="-4"/>
          <w:w w:val="110"/>
          <w:sz w:val="19"/>
          <w:szCs w:val="19"/>
        </w:rPr>
      </w:pP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 xml:space="preserve">t 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ma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 xml:space="preserve">n(){ </w:t>
      </w:r>
      <w:r w:rsidRPr="0070218B">
        <w:rPr>
          <w:rFonts w:asciiTheme="minorEastAsia" w:hAnsiTheme="minorEastAsia"/>
          <w:color w:val="332F31"/>
          <w:spacing w:val="-4"/>
          <w:w w:val="110"/>
          <w:sz w:val="19"/>
          <w:szCs w:val="19"/>
        </w:rPr>
        <w:t>s</w:t>
      </w:r>
      <w:r w:rsidRPr="0070218B">
        <w:rPr>
          <w:rFonts w:asciiTheme="minorEastAsia" w:hAnsiTheme="minorEastAsia" w:cs="Arial Unicode MS"/>
          <w:color w:val="332F31"/>
          <w:spacing w:val="-4"/>
          <w:w w:val="110"/>
          <w:sz w:val="18"/>
          <w:szCs w:val="18"/>
        </w:rPr>
        <w:t>t</w:t>
      </w:r>
      <w:r w:rsidRPr="0070218B">
        <w:rPr>
          <w:rFonts w:asciiTheme="minorEastAsia" w:hAnsiTheme="minorEastAsia"/>
          <w:color w:val="332F31"/>
          <w:spacing w:val="-4"/>
          <w:w w:val="110"/>
          <w:sz w:val="19"/>
          <w:szCs w:val="19"/>
        </w:rPr>
        <w:t>ruc</w:t>
      </w:r>
      <w:r w:rsidRPr="0070218B">
        <w:rPr>
          <w:rFonts w:asciiTheme="minorEastAsia" w:hAnsiTheme="minorEastAsia" w:cs="Arial Unicode MS"/>
          <w:color w:val="332F31"/>
          <w:spacing w:val="-4"/>
          <w:w w:val="110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32F31"/>
          <w:spacing w:val="-10"/>
          <w:w w:val="110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32F31"/>
          <w:spacing w:val="-4"/>
          <w:w w:val="110"/>
          <w:sz w:val="19"/>
          <w:szCs w:val="19"/>
        </w:rPr>
        <w:t>ST</w:t>
      </w:r>
      <w:r w:rsidRPr="0070218B">
        <w:rPr>
          <w:rFonts w:asciiTheme="minorEastAsia" w:hAnsiTheme="minorEastAsia"/>
          <w:color w:val="332F31"/>
          <w:spacing w:val="-9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32F31"/>
          <w:spacing w:val="-4"/>
          <w:w w:val="110"/>
          <w:sz w:val="19"/>
          <w:szCs w:val="19"/>
        </w:rPr>
        <w:t>m</w:t>
      </w:r>
      <w:r w:rsidRPr="0070218B">
        <w:rPr>
          <w:rFonts w:asciiTheme="minorEastAsia" w:hAnsiTheme="minorEastAsia"/>
          <w:color w:val="4D4B4B"/>
          <w:spacing w:val="-4"/>
          <w:w w:val="110"/>
          <w:sz w:val="19"/>
          <w:szCs w:val="19"/>
        </w:rPr>
        <w:t>;</w:t>
      </w:r>
    </w:p>
    <w:p w:rsidR="004B05D7" w:rsidRPr="0070218B" w:rsidRDefault="004B05D7" w:rsidP="004B05D7">
      <w:pPr>
        <w:pStyle w:val="ae"/>
        <w:tabs>
          <w:tab w:val="left" w:pos="2140"/>
        </w:tabs>
        <w:kinsoku w:val="0"/>
        <w:overflowPunct w:val="0"/>
        <w:spacing w:before="86" w:line="217" w:lineRule="exact"/>
        <w:ind w:left="915"/>
        <w:rPr>
          <w:rFonts w:asciiTheme="minorEastAsia"/>
          <w:color w:val="34BDF0"/>
          <w:spacing w:val="-5"/>
          <w:w w:val="340"/>
          <w:position w:val="12"/>
          <w:sz w:val="6"/>
          <w:szCs w:val="6"/>
        </w:rPr>
      </w:pP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>m</w:t>
      </w:r>
      <w:r w:rsidRPr="0070218B">
        <w:rPr>
          <w:rFonts w:asciiTheme="minorEastAsia"/>
          <w:color w:val="4D4B4B"/>
          <w:w w:val="105"/>
          <w:sz w:val="19"/>
          <w:szCs w:val="19"/>
        </w:rPr>
        <w:t>.</w:t>
      </w: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>a</w:t>
      </w:r>
      <w:r w:rsidRPr="0070218B">
        <w:rPr>
          <w:rFonts w:asciiTheme="minorEastAsia" w:hAnsiTheme="minorEastAsia"/>
          <w:color w:val="332F31"/>
          <w:spacing w:val="-7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32F31"/>
          <w:spacing w:val="-4"/>
          <w:w w:val="120"/>
          <w:sz w:val="19"/>
          <w:szCs w:val="19"/>
        </w:rPr>
        <w:t>=10</w:t>
      </w:r>
      <w:r w:rsidRPr="0070218B">
        <w:rPr>
          <w:rFonts w:asciiTheme="minorEastAsia" w:hAnsiTheme="minorEastAsia"/>
          <w:color w:val="4D4B4B"/>
          <w:spacing w:val="-4"/>
          <w:w w:val="120"/>
          <w:sz w:val="19"/>
          <w:szCs w:val="19"/>
        </w:rPr>
        <w:t>;</w:t>
      </w:r>
      <w:r w:rsidRPr="0070218B">
        <w:rPr>
          <w:rFonts w:asciiTheme="minorEastAsia"/>
          <w:color w:val="4D4B4B"/>
          <w:sz w:val="19"/>
          <w:szCs w:val="19"/>
        </w:rPr>
        <w:tab/>
      </w:r>
      <w:r w:rsidRPr="0070218B">
        <w:rPr>
          <w:rFonts w:asciiTheme="minorEastAsia" w:hint="eastAsia"/>
          <w:color w:val="0FB1EF"/>
          <w:spacing w:val="-5"/>
          <w:w w:val="340"/>
          <w:position w:val="12"/>
          <w:sz w:val="6"/>
          <w:szCs w:val="6"/>
        </w:rPr>
        <w:t>·</w:t>
      </w:r>
      <w:r w:rsidRPr="0070218B">
        <w:rPr>
          <w:rFonts w:asciiTheme="minorEastAsia"/>
          <w:color w:val="34BDF0"/>
          <w:spacing w:val="-5"/>
          <w:w w:val="340"/>
          <w:position w:val="12"/>
          <w:sz w:val="6"/>
          <w:szCs w:val="6"/>
        </w:rPr>
        <w:t>,</w:t>
      </w:r>
    </w:p>
    <w:p w:rsidR="004B05D7" w:rsidRPr="0070218B" w:rsidRDefault="004B05D7" w:rsidP="004B05D7">
      <w:pPr>
        <w:pStyle w:val="ae"/>
        <w:kinsoku w:val="0"/>
        <w:overflowPunct w:val="0"/>
        <w:spacing w:line="217" w:lineRule="exact"/>
        <w:ind w:left="915"/>
        <w:rPr>
          <w:rFonts w:asciiTheme="minorEastAsia" w:hAnsiTheme="minorEastAsia"/>
          <w:color w:val="4D4B4B"/>
          <w:spacing w:val="-2"/>
          <w:w w:val="115"/>
          <w:sz w:val="19"/>
          <w:szCs w:val="19"/>
        </w:rPr>
      </w:pPr>
      <w:r w:rsidRPr="0070218B">
        <w:rPr>
          <w:rFonts w:asciiTheme="minorEastAsia" w:hAnsiTheme="minorEastAsia"/>
          <w:color w:val="332F31"/>
          <w:spacing w:val="-2"/>
          <w:w w:val="115"/>
          <w:sz w:val="19"/>
          <w:szCs w:val="19"/>
        </w:rPr>
        <w:t>m</w:t>
      </w:r>
      <w:r w:rsidRPr="0070218B">
        <w:rPr>
          <w:rFonts w:asciiTheme="minorEastAsia"/>
          <w:color w:val="4D4B4B"/>
          <w:spacing w:val="-2"/>
          <w:w w:val="115"/>
          <w:sz w:val="19"/>
          <w:szCs w:val="19"/>
        </w:rPr>
        <w:t>.</w:t>
      </w:r>
      <w:r w:rsidRPr="0070218B">
        <w:rPr>
          <w:rFonts w:asciiTheme="minorEastAsia" w:hAnsiTheme="minorEastAsia"/>
          <w:color w:val="332F31"/>
          <w:spacing w:val="-2"/>
          <w:w w:val="115"/>
          <w:sz w:val="19"/>
          <w:szCs w:val="19"/>
        </w:rPr>
        <w:t>a</w:t>
      </w:r>
      <w:r w:rsidRPr="0070218B">
        <w:rPr>
          <w:rFonts w:asciiTheme="minorEastAsia" w:hAnsiTheme="minorEastAsia"/>
          <w:color w:val="4D4B4B"/>
          <w:spacing w:val="-2"/>
          <w:w w:val="115"/>
          <w:sz w:val="19"/>
          <w:szCs w:val="19"/>
        </w:rPr>
        <w:t>=</w:t>
      </w:r>
      <w:r w:rsidRPr="0070218B">
        <w:rPr>
          <w:rFonts w:asciiTheme="minorEastAsia" w:hAnsiTheme="minorEastAsia"/>
          <w:color w:val="332F31"/>
          <w:spacing w:val="-2"/>
          <w:w w:val="115"/>
          <w:sz w:val="19"/>
          <w:szCs w:val="19"/>
        </w:rPr>
        <w:t>20</w:t>
      </w:r>
      <w:r w:rsidRPr="0070218B">
        <w:rPr>
          <w:rFonts w:asciiTheme="minorEastAsia" w:hAnsiTheme="minorEastAsia"/>
          <w:color w:val="4D4B4B"/>
          <w:spacing w:val="-2"/>
          <w:w w:val="115"/>
          <w:sz w:val="19"/>
          <w:szCs w:val="19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185"/>
        <w:ind w:left="168"/>
        <w:rPr>
          <w:rFonts w:asciiTheme="minorEastAsia" w:hAnsiTheme="minorEastAsia"/>
          <w:color w:val="0FB1EF"/>
          <w:spacing w:val="-5"/>
          <w:w w:val="110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  <w:r w:rsidRPr="0070218B">
        <w:rPr>
          <w:rFonts w:asciiTheme="minorEastAsia" w:hAnsiTheme="minorEastAsia"/>
          <w:color w:val="34BDF0"/>
          <w:w w:val="110"/>
          <w:sz w:val="19"/>
          <w:szCs w:val="19"/>
        </w:rPr>
        <w:t>''.</w:t>
      </w:r>
      <w:r w:rsidRPr="0070218B">
        <w:rPr>
          <w:rFonts w:asciiTheme="minorEastAsia" w:hAnsiTheme="minorEastAsia"/>
          <w:color w:val="34BDF0"/>
          <w:spacing w:val="-18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0FB1EF"/>
          <w:spacing w:val="-5"/>
          <w:w w:val="110"/>
          <w:sz w:val="19"/>
          <w:szCs w:val="19"/>
        </w:rPr>
        <w:t>(5)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12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ind w:left="255"/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</w:pPr>
      <w:r w:rsidRPr="0070218B">
        <w:rPr>
          <w:rFonts w:asciiTheme="minorEastAsia" w:hAnsiTheme="minorEastAsia"/>
          <w:color w:val="34BDF0"/>
          <w:w w:val="105"/>
          <w:sz w:val="19"/>
          <w:szCs w:val="19"/>
        </w:rPr>
        <w:t>''.</w:t>
      </w:r>
      <w:r w:rsidRPr="0070218B">
        <w:rPr>
          <w:rFonts w:asciiTheme="minorEastAsia" w:hAnsiTheme="minorEastAsia"/>
          <w:color w:val="34BDF0"/>
          <w:spacing w:val="-10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  <w:t>(3)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92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/>
        <w:ind w:left="376"/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</w:pPr>
      <w:r w:rsidRPr="0070218B"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  <w:t>(6)</w:t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left="376"/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num="4" w:space="720" w:equalWidth="0">
            <w:col w:w="1764" w:space="40"/>
            <w:col w:w="2269" w:space="39"/>
            <w:col w:w="652" w:space="40"/>
            <w:col w:w="6681"/>
          </w:cols>
          <w:noEndnote/>
        </w:sectPr>
      </w:pPr>
    </w:p>
    <w:p w:rsidR="004B05D7" w:rsidRPr="0070218B" w:rsidRDefault="004B05D7" w:rsidP="004B05D7">
      <w:pPr>
        <w:pStyle w:val="a9"/>
        <w:numPr>
          <w:ilvl w:val="0"/>
          <w:numId w:val="4"/>
        </w:numPr>
        <w:tabs>
          <w:tab w:val="left" w:pos="2716"/>
          <w:tab w:val="left" w:pos="5376"/>
        </w:tabs>
        <w:kinsoku w:val="0"/>
        <w:overflowPunct w:val="0"/>
        <w:spacing w:before="176" w:line="182" w:lineRule="exact"/>
        <w:ind w:left="2716" w:hanging="107"/>
        <w:contextualSpacing w:val="0"/>
        <w:rPr>
          <w:rFonts w:asciiTheme="minorEastAsia" w:hAnsiTheme="minorEastAsia"/>
          <w:color w:val="0FB1EF"/>
          <w:spacing w:val="-5"/>
          <w:w w:val="125"/>
          <w:sz w:val="19"/>
          <w:szCs w:val="19"/>
        </w:rPr>
      </w:pPr>
      <w:r w:rsidRPr="0070218B">
        <w:rPr>
          <w:rFonts w:asciiTheme="minorEastAsia" w:hAnsiTheme="minorEastAsia"/>
          <w:color w:val="332F31"/>
          <w:spacing w:val="-2"/>
          <w:w w:val="240"/>
          <w:sz w:val="19"/>
          <w:szCs w:val="19"/>
        </w:rPr>
        <w:t>F(m);</w:t>
      </w:r>
      <w:r w:rsidRPr="0070218B">
        <w:rPr>
          <w:rFonts w:asciiTheme="minorEastAsia" w:hAnsiTheme="minorEastAsia"/>
          <w:color w:val="34BDF0"/>
          <w:spacing w:val="-2"/>
          <w:w w:val="240"/>
          <w:sz w:val="19"/>
          <w:szCs w:val="19"/>
        </w:rPr>
        <w:t>,</w:t>
      </w:r>
      <w:r w:rsidRPr="0070218B">
        <w:rPr>
          <w:rFonts w:asciiTheme="minorEastAsia" w:hAnsiTheme="minorEastAsia"/>
          <w:color w:val="34BDF0"/>
          <w:sz w:val="19"/>
          <w:szCs w:val="19"/>
        </w:rPr>
        <w:tab/>
      </w:r>
      <w:r w:rsidRPr="0070218B">
        <w:rPr>
          <w:rFonts w:asciiTheme="minorEastAsia" w:hAnsiTheme="minorEastAsia"/>
          <w:color w:val="34BDF0"/>
          <w:w w:val="75"/>
          <w:sz w:val="19"/>
          <w:szCs w:val="19"/>
        </w:rPr>
        <w:t>_.</w:t>
      </w:r>
      <w:r w:rsidRPr="0070218B">
        <w:rPr>
          <w:rFonts w:asciiTheme="minorEastAsia" w:hAnsiTheme="minorEastAsia"/>
          <w:color w:val="34BDF0"/>
          <w:spacing w:val="-13"/>
          <w:w w:val="12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0FB1EF"/>
          <w:spacing w:val="-5"/>
          <w:w w:val="125"/>
          <w:sz w:val="19"/>
          <w:szCs w:val="19"/>
        </w:rPr>
        <w:t>(7)</w:t>
      </w:r>
    </w:p>
    <w:p w:rsidR="004B05D7" w:rsidRPr="0070218B" w:rsidRDefault="004B05D7" w:rsidP="004B05D7">
      <w:pPr>
        <w:pStyle w:val="ae"/>
        <w:kinsoku w:val="0"/>
        <w:overflowPunct w:val="0"/>
        <w:spacing w:line="312" w:lineRule="exact"/>
        <w:ind w:left="2702"/>
        <w:rPr>
          <w:rFonts w:asciiTheme="minorEastAsia"/>
          <w:color w:val="5BCAF4"/>
          <w:spacing w:val="-10"/>
          <w:sz w:val="19"/>
          <w:szCs w:val="19"/>
        </w:rPr>
      </w:pPr>
      <w:r w:rsidRPr="0070218B">
        <w:rPr>
          <w:rFonts w:asciiTheme="minorEastAsia" w:hAnsiTheme="minorEastAsia" w:cs="Arial Unicode MS"/>
          <w:color w:val="332F31"/>
          <w:sz w:val="20"/>
          <w:szCs w:val="20"/>
        </w:rPr>
        <w:t>p</w:t>
      </w:r>
      <w:r w:rsidRPr="0070218B">
        <w:rPr>
          <w:rFonts w:asciiTheme="minorEastAsia" w:hAnsiTheme="minorEastAsia"/>
          <w:color w:val="332F31"/>
          <w:sz w:val="19"/>
          <w:szCs w:val="19"/>
        </w:rPr>
        <w:t>r</w:t>
      </w:r>
      <w:r w:rsidRPr="0070218B">
        <w:rPr>
          <w:rFonts w:asciiTheme="minorEastAsia" w:hAnsiTheme="minorEastAsia" w:cs="Arial Unicode MS"/>
          <w:color w:val="332F31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32F31"/>
          <w:sz w:val="18"/>
          <w:szCs w:val="18"/>
        </w:rPr>
        <w:t>tf</w:t>
      </w:r>
      <w:r w:rsidRPr="0070218B">
        <w:rPr>
          <w:rFonts w:asciiTheme="minorEastAsia" w:hAnsiTheme="minorEastAsia"/>
          <w:color w:val="332F31"/>
          <w:sz w:val="19"/>
          <w:szCs w:val="19"/>
        </w:rPr>
        <w:t>(11%d</w:t>
      </w:r>
      <w:r w:rsidRPr="0070218B">
        <w:rPr>
          <w:rFonts w:asciiTheme="minorEastAsia" w:hAnsiTheme="minorEastAsia"/>
          <w:color w:val="332F31"/>
          <w:spacing w:val="66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32F31"/>
          <w:sz w:val="19"/>
          <w:szCs w:val="19"/>
        </w:rPr>
        <w:t>%d",m</w:t>
      </w:r>
      <w:r w:rsidRPr="0070218B">
        <w:rPr>
          <w:rFonts w:asciiTheme="minorEastAsia"/>
          <w:color w:val="4D4B4B"/>
          <w:sz w:val="19"/>
          <w:szCs w:val="19"/>
        </w:rPr>
        <w:t>.</w:t>
      </w:r>
      <w:r w:rsidRPr="0070218B">
        <w:rPr>
          <w:rFonts w:asciiTheme="minorEastAsia" w:hAnsiTheme="minorEastAsia"/>
          <w:color w:val="332F31"/>
          <w:sz w:val="19"/>
          <w:szCs w:val="19"/>
        </w:rPr>
        <w:t>a</w:t>
      </w:r>
      <w:r w:rsidRPr="0070218B">
        <w:rPr>
          <w:rFonts w:asciiTheme="minorEastAsia"/>
          <w:color w:val="4D4B4B"/>
          <w:sz w:val="19"/>
          <w:szCs w:val="19"/>
        </w:rPr>
        <w:t>,</w:t>
      </w:r>
      <w:r w:rsidRPr="0070218B">
        <w:rPr>
          <w:rFonts w:asciiTheme="minorEastAsia" w:hAnsiTheme="minorEastAsia"/>
          <w:color w:val="4D4B4B"/>
          <w:spacing w:val="62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32F31"/>
          <w:sz w:val="19"/>
          <w:szCs w:val="19"/>
        </w:rPr>
        <w:t>m</w:t>
      </w:r>
      <w:r w:rsidRPr="0070218B">
        <w:rPr>
          <w:rFonts w:asciiTheme="minorEastAsia"/>
          <w:color w:val="4D4B4B"/>
          <w:sz w:val="19"/>
          <w:szCs w:val="19"/>
        </w:rPr>
        <w:t>.</w:t>
      </w:r>
      <w:r w:rsidRPr="0070218B">
        <w:rPr>
          <w:rFonts w:asciiTheme="minorEastAsia" w:hAnsiTheme="minorEastAsia"/>
          <w:color w:val="332F31"/>
          <w:sz w:val="19"/>
          <w:szCs w:val="19"/>
        </w:rPr>
        <w:t>b);</w:t>
      </w:r>
      <w:r w:rsidRPr="0070218B">
        <w:rPr>
          <w:rFonts w:asciiTheme="minorEastAsia"/>
          <w:color w:val="0FB1EF"/>
          <w:sz w:val="19"/>
          <w:szCs w:val="19"/>
        </w:rPr>
        <w:t>.</w:t>
      </w:r>
      <w:r w:rsidRPr="0070218B">
        <w:rPr>
          <w:rFonts w:asciiTheme="minorEastAsia"/>
          <w:color w:val="34BDF0"/>
          <w:sz w:val="19"/>
          <w:szCs w:val="19"/>
        </w:rPr>
        <w:t>---</w:t>
      </w:r>
      <w:r w:rsidRPr="0070218B">
        <w:rPr>
          <w:rFonts w:asciiTheme="minorEastAsia"/>
          <w:color w:val="5BCAF4"/>
          <w:spacing w:val="-10"/>
          <w:sz w:val="19"/>
          <w:szCs w:val="19"/>
        </w:rPr>
        <w:t>-</w:t>
      </w:r>
    </w:p>
    <w:p w:rsidR="004B05D7" w:rsidRPr="0070218B" w:rsidRDefault="004B05D7" w:rsidP="004B05D7">
      <w:pPr>
        <w:pStyle w:val="ae"/>
        <w:kinsoku w:val="0"/>
        <w:overflowPunct w:val="0"/>
        <w:spacing w:before="22"/>
        <w:rPr>
          <w:rFonts w:asciiTheme="minorEastAsia"/>
          <w:sz w:val="20"/>
          <w:szCs w:val="20"/>
        </w:rPr>
      </w:pPr>
    </w:p>
    <w:p w:rsidR="004B05D7" w:rsidRPr="0070218B" w:rsidRDefault="004B05D7" w:rsidP="004B05D7">
      <w:pPr>
        <w:pStyle w:val="a9"/>
        <w:numPr>
          <w:ilvl w:val="0"/>
          <w:numId w:val="40"/>
        </w:numPr>
        <w:tabs>
          <w:tab w:val="left" w:pos="1872"/>
        </w:tabs>
        <w:kinsoku w:val="0"/>
        <w:overflowPunct w:val="0"/>
        <w:ind w:left="1872" w:hanging="338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程式執行的過程如下，</w:t>
      </w:r>
    </w:p>
    <w:p w:rsidR="004B05D7" w:rsidRPr="0070218B" w:rsidRDefault="004B05D7" w:rsidP="004B05D7">
      <w:pPr>
        <w:pStyle w:val="ae"/>
        <w:kinsoku w:val="0"/>
        <w:overflowPunct w:val="0"/>
        <w:spacing w:before="92" w:line="201" w:lineRule="exact"/>
        <w:ind w:left="3713"/>
        <w:rPr>
          <w:rFonts w:asciiTheme="minorEastAsia" w:hAnsiTheme="minorEastAsia"/>
          <w:color w:val="0FB1EF"/>
          <w:spacing w:val="-5"/>
          <w:w w:val="120"/>
          <w:sz w:val="19"/>
          <w:szCs w:val="19"/>
        </w:rPr>
      </w:pPr>
      <w:r w:rsidRPr="0070218B">
        <w:rPr>
          <w:rFonts w:asciiTheme="minorEastAsia" w:hAnsiTheme="minorEastAsia"/>
          <w:color w:val="34BDF0"/>
          <w:w w:val="115"/>
          <w:sz w:val="19"/>
          <w:szCs w:val="19"/>
        </w:rPr>
        <w:t>''.</w:t>
      </w:r>
      <w:r w:rsidRPr="0070218B">
        <w:rPr>
          <w:rFonts w:asciiTheme="minorEastAsia" w:hAnsiTheme="minorEastAsia"/>
          <w:color w:val="34BDF0"/>
          <w:spacing w:val="-26"/>
          <w:w w:val="11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0FB1EF"/>
          <w:spacing w:val="-5"/>
          <w:w w:val="120"/>
          <w:sz w:val="19"/>
          <w:szCs w:val="19"/>
        </w:rPr>
        <w:t>(l)</w:t>
      </w:r>
    </w:p>
    <w:p w:rsidR="004B05D7" w:rsidRPr="0070218B" w:rsidRDefault="004B05D7" w:rsidP="004B05D7">
      <w:pPr>
        <w:pStyle w:val="ae"/>
        <w:kinsoku w:val="0"/>
        <w:overflowPunct w:val="0"/>
        <w:spacing w:before="92" w:line="201" w:lineRule="exact"/>
        <w:ind w:left="3713"/>
        <w:rPr>
          <w:rFonts w:asciiTheme="minorEastAsia" w:hAnsiTheme="minorEastAsia"/>
          <w:color w:val="0FB1EF"/>
          <w:spacing w:val="-5"/>
          <w:w w:val="120"/>
          <w:sz w:val="19"/>
          <w:szCs w:val="19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space="720" w:equalWidth="0">
            <w:col w:w="11485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line="234" w:lineRule="exact"/>
        <w:ind w:left="2452"/>
        <w:rPr>
          <w:rFonts w:asciiTheme="minorEastAsia" w:hAnsiTheme="minorEastAsia"/>
          <w:color w:val="34BDF0"/>
          <w:spacing w:val="-10"/>
          <w:w w:val="110"/>
          <w:sz w:val="19"/>
          <w:szCs w:val="19"/>
        </w:rPr>
      </w:pP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s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t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ruc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32F31"/>
          <w:spacing w:val="4"/>
          <w:w w:val="110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ST{</w:t>
      </w:r>
      <w:r w:rsidRPr="0070218B">
        <w:rPr>
          <w:rFonts w:asciiTheme="minorEastAsia"/>
          <w:color w:val="0FB1EF"/>
          <w:w w:val="110"/>
          <w:sz w:val="19"/>
          <w:szCs w:val="19"/>
        </w:rPr>
        <w:t>.</w:t>
      </w:r>
      <w:r w:rsidRPr="0070218B">
        <w:rPr>
          <w:rFonts w:asciiTheme="minorEastAsia"/>
          <w:color w:val="34BDF0"/>
          <w:w w:val="110"/>
          <w:sz w:val="19"/>
          <w:szCs w:val="19"/>
        </w:rPr>
        <w:t>-</w:t>
      </w:r>
      <w:r w:rsidRPr="0070218B">
        <w:rPr>
          <w:rFonts w:asciiTheme="minorEastAsia" w:hAnsiTheme="minorEastAsia" w:hint="eastAsia"/>
          <w:color w:val="34BDF0"/>
          <w:spacing w:val="-10"/>
          <w:w w:val="110"/>
          <w:sz w:val="19"/>
          <w:szCs w:val="19"/>
        </w:rPr>
        <w:t>­</w:t>
      </w:r>
    </w:p>
    <w:p w:rsidR="004B05D7" w:rsidRPr="0070218B" w:rsidRDefault="004B05D7" w:rsidP="004B05D7">
      <w:pPr>
        <w:pStyle w:val="ae"/>
        <w:kinsoku w:val="0"/>
        <w:overflowPunct w:val="0"/>
        <w:spacing w:line="216" w:lineRule="exact"/>
        <w:ind w:left="2665"/>
        <w:rPr>
          <w:rFonts w:asciiTheme="minorEastAsia" w:hAnsiTheme="minorEastAsia"/>
          <w:color w:val="4D4B4B"/>
          <w:spacing w:val="-7"/>
          <w:w w:val="115"/>
          <w:sz w:val="19"/>
          <w:szCs w:val="19"/>
        </w:rPr>
      </w:pPr>
      <w:r w:rsidRPr="0070218B">
        <w:rPr>
          <w:rFonts w:asciiTheme="minorEastAsia" w:hAnsiTheme="minorEastAsia" w:cs="Arial Unicode MS"/>
          <w:color w:val="332F31"/>
          <w:w w:val="115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w w:val="11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32F31"/>
          <w:w w:val="115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32F31"/>
          <w:spacing w:val="-7"/>
          <w:w w:val="115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32F31"/>
          <w:spacing w:val="-7"/>
          <w:w w:val="115"/>
          <w:sz w:val="19"/>
          <w:szCs w:val="19"/>
        </w:rPr>
        <w:t>a</w:t>
      </w:r>
      <w:r w:rsidRPr="0070218B">
        <w:rPr>
          <w:rFonts w:asciiTheme="minorEastAsia" w:hAnsiTheme="minorEastAsia"/>
          <w:color w:val="4D4B4B"/>
          <w:spacing w:val="-7"/>
          <w:w w:val="115"/>
          <w:sz w:val="19"/>
          <w:szCs w:val="19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line="197" w:lineRule="exact"/>
        <w:ind w:left="2665"/>
        <w:rPr>
          <w:rFonts w:asciiTheme="minorEastAsia" w:hAnsiTheme="minorEastAsia"/>
          <w:color w:val="332F31"/>
          <w:spacing w:val="-5"/>
          <w:w w:val="115"/>
          <w:sz w:val="19"/>
          <w:szCs w:val="19"/>
        </w:rPr>
      </w:pPr>
      <w:r w:rsidRPr="0070218B">
        <w:rPr>
          <w:rFonts w:asciiTheme="minorEastAsia" w:hAnsiTheme="minorEastAsia" w:cs="Arial Unicode MS"/>
          <w:color w:val="332F31"/>
          <w:w w:val="115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w w:val="11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32F31"/>
          <w:w w:val="115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32F31"/>
          <w:spacing w:val="-5"/>
          <w:w w:val="115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32F31"/>
          <w:spacing w:val="-5"/>
          <w:w w:val="115"/>
          <w:sz w:val="19"/>
          <w:szCs w:val="19"/>
        </w:rPr>
        <w:t>b;</w:t>
      </w:r>
    </w:p>
    <w:p w:rsidR="004B05D7" w:rsidRPr="0070218B" w:rsidRDefault="004B05D7" w:rsidP="004B05D7">
      <w:pPr>
        <w:pStyle w:val="ae"/>
        <w:kinsoku w:val="0"/>
        <w:overflowPunct w:val="0"/>
        <w:spacing w:line="303" w:lineRule="exact"/>
        <w:ind w:left="2399"/>
        <w:rPr>
          <w:rFonts w:asciiTheme="minorEastAsia" w:cs="Arial Unicode MS"/>
          <w:color w:val="4D4B4B"/>
          <w:spacing w:val="-5"/>
          <w:sz w:val="21"/>
          <w:szCs w:val="21"/>
        </w:rPr>
      </w:pPr>
      <w:r w:rsidRPr="0070218B">
        <w:rPr>
          <w:rFonts w:asciiTheme="minorEastAsia" w:hAnsiTheme="minorEastAsia" w:cs="Arial Unicode MS" w:hint="eastAsia"/>
          <w:color w:val="332F31"/>
          <w:spacing w:val="-137"/>
          <w:sz w:val="20"/>
          <w:szCs w:val="20"/>
        </w:rPr>
        <w:t>｝</w:t>
      </w:r>
      <w:r w:rsidRPr="0070218B">
        <w:rPr>
          <w:rFonts w:asciiTheme="minorEastAsia" w:hAnsiTheme="minorEastAsia" w:cs="Arial Unicode MS" w:hint="eastAsia"/>
          <w:color w:val="4D4B4B"/>
          <w:spacing w:val="-5"/>
          <w:sz w:val="21"/>
          <w:szCs w:val="21"/>
        </w:rPr>
        <w:t>；</w:t>
      </w:r>
    </w:p>
    <w:p w:rsidR="004B05D7" w:rsidRPr="0070218B" w:rsidRDefault="004B05D7" w:rsidP="004B05D7">
      <w:pPr>
        <w:pStyle w:val="a9"/>
        <w:numPr>
          <w:ilvl w:val="1"/>
          <w:numId w:val="40"/>
        </w:numPr>
        <w:tabs>
          <w:tab w:val="left" w:pos="2454"/>
        </w:tabs>
        <w:kinsoku w:val="0"/>
        <w:overflowPunct w:val="0"/>
        <w:spacing w:before="12" w:line="292" w:lineRule="exact"/>
        <w:ind w:left="2454" w:hanging="109"/>
        <w:contextualSpacing w:val="0"/>
        <w:rPr>
          <w:rFonts w:asciiTheme="minorEastAsia" w:hAnsiTheme="minorEastAsia" w:cs="Arial Unicode MS"/>
          <w:color w:val="34BDF0"/>
          <w:spacing w:val="-10"/>
          <w:w w:val="110"/>
          <w:sz w:val="20"/>
          <w:szCs w:val="20"/>
        </w:rPr>
      </w:pP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vo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d</w:t>
      </w:r>
      <w:r w:rsidRPr="0070218B">
        <w:rPr>
          <w:rFonts w:asciiTheme="minorEastAsia" w:hAnsiTheme="minorEastAsia"/>
          <w:color w:val="332F31"/>
          <w:spacing w:val="4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F(s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tr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uc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32F31"/>
          <w:spacing w:val="2"/>
          <w:w w:val="110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 xml:space="preserve">ST </w:t>
      </w:r>
      <w:r w:rsidRPr="0070218B">
        <w:rPr>
          <w:rFonts w:asciiTheme="minorEastAsia" w:hAnsiTheme="minorEastAsia" w:cs="Arial Unicode MS"/>
          <w:color w:val="332F31"/>
          <w:w w:val="110"/>
          <w:sz w:val="20"/>
          <w:szCs w:val="20"/>
        </w:rPr>
        <w:t>*p){</w:t>
      </w:r>
      <w:r w:rsidRPr="0070218B">
        <w:rPr>
          <w:rFonts w:asciiTheme="minorEastAsia" w:hAnsiTheme="minorEastAsia" w:cs="Arial Unicode MS"/>
          <w:color w:val="0FB1EF"/>
          <w:w w:val="110"/>
          <w:sz w:val="20"/>
          <w:szCs w:val="20"/>
        </w:rPr>
        <w:t>.</w:t>
      </w:r>
      <w:r w:rsidRPr="0070218B">
        <w:rPr>
          <w:rFonts w:asciiTheme="minorEastAsia" w:hAnsiTheme="minorEastAsia" w:cs="Arial Unicode MS"/>
          <w:color w:val="34BDF0"/>
          <w:w w:val="110"/>
          <w:sz w:val="20"/>
          <w:szCs w:val="20"/>
        </w:rPr>
        <w:t>---</w:t>
      </w:r>
      <w:r w:rsidRPr="0070218B">
        <w:rPr>
          <w:rFonts w:asciiTheme="minorEastAsia" w:hAnsiTheme="minorEastAsia" w:cs="Arial Unicode MS"/>
          <w:color w:val="34BDF0"/>
          <w:spacing w:val="-10"/>
          <w:w w:val="110"/>
          <w:sz w:val="20"/>
          <w:szCs w:val="20"/>
        </w:rPr>
        <w:t>-</w:t>
      </w:r>
    </w:p>
    <w:p w:rsidR="004B05D7" w:rsidRPr="0070218B" w:rsidRDefault="004B05D7" w:rsidP="004B05D7">
      <w:pPr>
        <w:pStyle w:val="a9"/>
        <w:numPr>
          <w:ilvl w:val="0"/>
          <w:numId w:val="36"/>
        </w:numPr>
        <w:tabs>
          <w:tab w:val="left" w:pos="2665"/>
        </w:tabs>
        <w:kinsoku w:val="0"/>
        <w:overflowPunct w:val="0"/>
        <w:spacing w:line="201" w:lineRule="exact"/>
        <w:ind w:hanging="1135"/>
        <w:contextualSpacing w:val="0"/>
        <w:rPr>
          <w:rFonts w:asciiTheme="minorEastAsia" w:hAnsiTheme="minorEastAsia" w:cs="Arial Unicode MS"/>
          <w:color w:val="4D4B4B"/>
          <w:spacing w:val="-4"/>
          <w:w w:val="110"/>
          <w:sz w:val="20"/>
          <w:szCs w:val="20"/>
        </w:rPr>
      </w:pP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32F31"/>
          <w:spacing w:val="8"/>
          <w:w w:val="110"/>
          <w:sz w:val="18"/>
          <w:szCs w:val="18"/>
        </w:rPr>
        <w:t xml:space="preserve"> </w:t>
      </w:r>
      <w:r w:rsidRPr="0070218B">
        <w:rPr>
          <w:rFonts w:asciiTheme="minorEastAsia" w:hAnsiTheme="minorEastAsia" w:cs="Arial Unicode MS"/>
          <w:color w:val="332F31"/>
          <w:spacing w:val="-4"/>
          <w:w w:val="110"/>
          <w:sz w:val="18"/>
          <w:szCs w:val="18"/>
        </w:rPr>
        <w:t>t</w:t>
      </w:r>
      <w:r w:rsidRPr="0070218B">
        <w:rPr>
          <w:rFonts w:asciiTheme="minorEastAsia" w:hAnsiTheme="minorEastAsia"/>
          <w:color w:val="332F31"/>
          <w:spacing w:val="-4"/>
          <w:w w:val="110"/>
          <w:sz w:val="19"/>
          <w:szCs w:val="19"/>
        </w:rPr>
        <w:t>m</w:t>
      </w:r>
      <w:r w:rsidRPr="0070218B">
        <w:rPr>
          <w:rFonts w:asciiTheme="minorEastAsia" w:hAnsiTheme="minorEastAsia" w:cs="Arial Unicode MS"/>
          <w:color w:val="332F31"/>
          <w:spacing w:val="-4"/>
          <w:w w:val="110"/>
          <w:sz w:val="20"/>
          <w:szCs w:val="20"/>
        </w:rPr>
        <w:t>p</w:t>
      </w:r>
      <w:r w:rsidRPr="0070218B">
        <w:rPr>
          <w:rFonts w:asciiTheme="minorEastAsia" w:hAnsiTheme="minorEastAsia" w:cs="Arial Unicode MS"/>
          <w:color w:val="4D4B4B"/>
          <w:spacing w:val="-4"/>
          <w:w w:val="11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</w:p>
    <w:p w:rsidR="004B05D7" w:rsidRPr="0070218B" w:rsidRDefault="004B05D7" w:rsidP="004B05D7">
      <w:pPr>
        <w:pStyle w:val="ae"/>
        <w:kinsoku w:val="0"/>
        <w:overflowPunct w:val="0"/>
        <w:spacing w:before="160"/>
        <w:rPr>
          <w:rFonts w:asciiTheme="minorEastAsia" w:cs="Arial Unicode MS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/>
        <w:ind w:left="41"/>
        <w:rPr>
          <w:rFonts w:asciiTheme="minorEastAsia" w:hAnsiTheme="minorEastAsia"/>
          <w:color w:val="0FB1EF"/>
          <w:spacing w:val="-5"/>
          <w:w w:val="95"/>
          <w:sz w:val="19"/>
          <w:szCs w:val="19"/>
        </w:rPr>
      </w:pPr>
      <w:r w:rsidRPr="0070218B">
        <w:rPr>
          <w:rFonts w:asciiTheme="minorEastAsia" w:hAnsiTheme="minorEastAsia"/>
          <w:color w:val="34BDF0"/>
          <w:w w:val="80"/>
          <w:sz w:val="19"/>
          <w:szCs w:val="19"/>
        </w:rPr>
        <w:t>''_</w:t>
      </w:r>
      <w:r w:rsidRPr="0070218B">
        <w:rPr>
          <w:rFonts w:asciiTheme="minorEastAsia" w:hAnsiTheme="minorEastAsia"/>
          <w:color w:val="34BDF0"/>
          <w:spacing w:val="-7"/>
          <w:w w:val="8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0FB1EF"/>
          <w:spacing w:val="-5"/>
          <w:w w:val="95"/>
          <w:sz w:val="19"/>
          <w:szCs w:val="19"/>
        </w:rPr>
        <w:t>(2)</w:t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left="41"/>
        <w:rPr>
          <w:rFonts w:asciiTheme="minorEastAsia" w:hAnsiTheme="minorEastAsia"/>
          <w:color w:val="0FB1EF"/>
          <w:spacing w:val="-5"/>
          <w:w w:val="95"/>
          <w:sz w:val="19"/>
          <w:szCs w:val="19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num="2" w:space="720" w:equalWidth="0">
            <w:col w:w="4589" w:space="40"/>
            <w:col w:w="6856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line="228" w:lineRule="exact"/>
        <w:ind w:left="2669"/>
        <w:rPr>
          <w:rFonts w:asciiTheme="minorEastAsia" w:hAnsiTheme="minorEastAsia"/>
          <w:color w:val="332F31"/>
          <w:spacing w:val="-5"/>
          <w:sz w:val="19"/>
          <w:szCs w:val="19"/>
        </w:rPr>
      </w:pPr>
      <w:r w:rsidRPr="0070218B">
        <w:rPr>
          <w:rFonts w:asciiTheme="minorEastAsia" w:hAnsiTheme="minorEastAsia" w:cs="Arial Unicode MS"/>
          <w:color w:val="332F31"/>
          <w:spacing w:val="-2"/>
          <w:sz w:val="20"/>
          <w:szCs w:val="20"/>
        </w:rPr>
        <w:t>tmp</w:t>
      </w:r>
      <w:r w:rsidRPr="0070218B">
        <w:rPr>
          <w:rFonts w:asciiTheme="minorEastAsia" w:hAnsiTheme="minorEastAsia" w:cs="Arial Unicode MS"/>
          <w:color w:val="332F31"/>
          <w:spacing w:val="-1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332F31"/>
          <w:spacing w:val="-2"/>
          <w:sz w:val="21"/>
          <w:szCs w:val="21"/>
        </w:rPr>
        <w:t>=</w:t>
      </w:r>
      <w:r w:rsidRPr="0070218B">
        <w:rPr>
          <w:rFonts w:asciiTheme="minorEastAsia" w:hAnsiTheme="minorEastAsia"/>
          <w:color w:val="332F31"/>
          <w:spacing w:val="-16"/>
          <w:sz w:val="21"/>
          <w:szCs w:val="21"/>
        </w:rPr>
        <w:t xml:space="preserve"> </w:t>
      </w:r>
      <w:r w:rsidRPr="0070218B">
        <w:rPr>
          <w:rFonts w:asciiTheme="minorEastAsia" w:hAnsiTheme="minorEastAsia" w:cs="Arial Unicode MS"/>
          <w:color w:val="332F31"/>
          <w:spacing w:val="-2"/>
          <w:sz w:val="20"/>
          <w:szCs w:val="20"/>
        </w:rPr>
        <w:t>p</w:t>
      </w:r>
      <w:r w:rsidRPr="0070218B">
        <w:rPr>
          <w:rFonts w:asciiTheme="minorEastAsia"/>
          <w:color w:val="332F31"/>
          <w:spacing w:val="-2"/>
          <w:sz w:val="19"/>
          <w:szCs w:val="19"/>
        </w:rPr>
        <w:t>-</w:t>
      </w:r>
      <w:r w:rsidRPr="0070218B">
        <w:rPr>
          <w:rFonts w:asciiTheme="minorEastAsia" w:hAnsiTheme="minorEastAsia"/>
          <w:color w:val="4D4B4B"/>
          <w:spacing w:val="-5"/>
          <w:sz w:val="19"/>
          <w:szCs w:val="19"/>
        </w:rPr>
        <w:t>&gt;</w:t>
      </w:r>
      <w:r w:rsidRPr="0070218B">
        <w:rPr>
          <w:rFonts w:asciiTheme="minorEastAsia" w:hAnsiTheme="minorEastAsia"/>
          <w:color w:val="332F31"/>
          <w:spacing w:val="-5"/>
          <w:sz w:val="19"/>
          <w:szCs w:val="19"/>
        </w:rPr>
        <w:t>a;</w:t>
      </w:r>
    </w:p>
    <w:p w:rsidR="004B05D7" w:rsidRPr="0070218B" w:rsidRDefault="004B05D7" w:rsidP="004B05D7">
      <w:pPr>
        <w:pStyle w:val="ae"/>
        <w:kinsoku w:val="0"/>
        <w:overflowPunct w:val="0"/>
        <w:spacing w:line="271" w:lineRule="exact"/>
        <w:ind w:left="2654"/>
        <w:rPr>
          <w:rFonts w:asciiTheme="minorEastAsia" w:cs="Arial Unicode MS"/>
          <w:color w:val="0FB1EF"/>
          <w:spacing w:val="-10"/>
          <w:w w:val="105"/>
          <w:position w:val="-3"/>
          <w:sz w:val="26"/>
          <w:szCs w:val="26"/>
        </w:rPr>
      </w:pPr>
      <w:r w:rsidRPr="0070218B">
        <w:rPr>
          <w:rFonts w:asciiTheme="minorEastAsia" w:hAnsiTheme="minorEastAsia" w:cs="Arial Unicode MS"/>
          <w:color w:val="332F31"/>
          <w:w w:val="105"/>
          <w:sz w:val="20"/>
          <w:szCs w:val="20"/>
        </w:rPr>
        <w:t>p</w:t>
      </w:r>
      <w:r w:rsidRPr="0070218B">
        <w:rPr>
          <w:rFonts w:asciiTheme="minorEastAsia"/>
          <w:color w:val="332F31"/>
          <w:w w:val="105"/>
          <w:sz w:val="19"/>
          <w:szCs w:val="19"/>
        </w:rPr>
        <w:t>-</w:t>
      </w:r>
      <w:r w:rsidRPr="0070218B">
        <w:rPr>
          <w:rFonts w:asciiTheme="minorEastAsia" w:hAnsiTheme="minorEastAsia"/>
          <w:color w:val="4D4B4B"/>
          <w:w w:val="105"/>
          <w:sz w:val="19"/>
          <w:szCs w:val="19"/>
        </w:rPr>
        <w:t>&gt;</w:t>
      </w: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 xml:space="preserve">a </w:t>
      </w:r>
      <w:r w:rsidRPr="0070218B">
        <w:rPr>
          <w:rFonts w:asciiTheme="minorEastAsia" w:hAnsiTheme="minorEastAsia"/>
          <w:color w:val="4D4B4B"/>
          <w:w w:val="105"/>
          <w:sz w:val="19"/>
          <w:szCs w:val="19"/>
        </w:rPr>
        <w:t>=</w:t>
      </w:r>
      <w:r w:rsidRPr="0070218B">
        <w:rPr>
          <w:rFonts w:asciiTheme="minorEastAsia" w:hAnsiTheme="minorEastAsia"/>
          <w:color w:val="4D4B4B"/>
          <w:spacing w:val="-16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 w:cs="Arial Unicode MS"/>
          <w:color w:val="332F31"/>
          <w:w w:val="105"/>
          <w:sz w:val="20"/>
          <w:szCs w:val="20"/>
        </w:rPr>
        <w:t>p</w:t>
      </w:r>
      <w:r w:rsidRPr="0070218B">
        <w:rPr>
          <w:rFonts w:asciiTheme="minorEastAsia"/>
          <w:color w:val="332F31"/>
          <w:w w:val="105"/>
          <w:sz w:val="19"/>
          <w:szCs w:val="19"/>
        </w:rPr>
        <w:t>-</w:t>
      </w:r>
      <w:r w:rsidRPr="0070218B">
        <w:rPr>
          <w:rFonts w:asciiTheme="minorEastAsia" w:hAnsiTheme="minorEastAsia"/>
          <w:color w:val="4D4B4B"/>
          <w:w w:val="105"/>
          <w:sz w:val="19"/>
          <w:szCs w:val="19"/>
        </w:rPr>
        <w:t>&gt;</w:t>
      </w: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>b</w:t>
      </w:r>
      <w:r w:rsidRPr="0070218B">
        <w:rPr>
          <w:rFonts w:asciiTheme="minorEastAsia" w:hAnsiTheme="minorEastAsia"/>
          <w:color w:val="4D4B4B"/>
          <w:w w:val="105"/>
          <w:sz w:val="19"/>
          <w:szCs w:val="19"/>
        </w:rPr>
        <w:t>;</w:t>
      </w:r>
      <w:r w:rsidRPr="0070218B">
        <w:rPr>
          <w:rFonts w:asciiTheme="minorEastAsia" w:hAnsiTheme="minorEastAsia"/>
          <w:color w:val="4D4B4B"/>
          <w:spacing w:val="1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 w:cs="Arial Unicode MS" w:hint="eastAsia"/>
          <w:color w:val="0FB1EF"/>
          <w:spacing w:val="-10"/>
          <w:w w:val="105"/>
          <w:position w:val="-3"/>
          <w:sz w:val="26"/>
          <w:szCs w:val="26"/>
        </w:rPr>
        <w:t>｀</w:t>
      </w:r>
    </w:p>
    <w:p w:rsidR="004B05D7" w:rsidRPr="0070218B" w:rsidRDefault="004B05D7" w:rsidP="004B05D7">
      <w:pPr>
        <w:pStyle w:val="ae"/>
        <w:kinsoku w:val="0"/>
        <w:overflowPunct w:val="0"/>
        <w:spacing w:line="256" w:lineRule="exact"/>
        <w:ind w:left="2654"/>
        <w:rPr>
          <w:rFonts w:asciiTheme="minorEastAsia" w:hAnsiTheme="minorEastAsia" w:cs="Arial Unicode MS"/>
          <w:color w:val="4D4B4B"/>
          <w:spacing w:val="-4"/>
          <w:w w:val="105"/>
          <w:sz w:val="20"/>
          <w:szCs w:val="20"/>
        </w:rPr>
      </w:pPr>
      <w:r w:rsidRPr="0070218B">
        <w:rPr>
          <w:rFonts w:asciiTheme="minorEastAsia" w:hAnsiTheme="minorEastAsia" w:cs="Arial Unicode MS"/>
          <w:color w:val="332F31"/>
          <w:w w:val="105"/>
          <w:sz w:val="20"/>
          <w:szCs w:val="20"/>
        </w:rPr>
        <w:t>p</w:t>
      </w:r>
      <w:r w:rsidRPr="0070218B">
        <w:rPr>
          <w:rFonts w:asciiTheme="minorEastAsia"/>
          <w:color w:val="332F31"/>
          <w:w w:val="105"/>
          <w:sz w:val="19"/>
          <w:szCs w:val="19"/>
        </w:rPr>
        <w:t>-</w:t>
      </w:r>
      <w:r w:rsidRPr="0070218B">
        <w:rPr>
          <w:rFonts w:asciiTheme="minorEastAsia" w:hAnsiTheme="minorEastAsia"/>
          <w:color w:val="4D4B4B"/>
          <w:w w:val="105"/>
          <w:sz w:val="19"/>
          <w:szCs w:val="19"/>
        </w:rPr>
        <w:t>&gt;</w:t>
      </w: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>b</w:t>
      </w:r>
      <w:r w:rsidRPr="0070218B">
        <w:rPr>
          <w:rFonts w:asciiTheme="minorEastAsia" w:hAnsiTheme="minorEastAsia"/>
          <w:color w:val="332F31"/>
          <w:spacing w:val="2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4D4B4B"/>
          <w:w w:val="105"/>
          <w:sz w:val="19"/>
          <w:szCs w:val="19"/>
        </w:rPr>
        <w:t>=</w:t>
      </w:r>
      <w:r w:rsidRPr="0070218B">
        <w:rPr>
          <w:rFonts w:asciiTheme="minorEastAsia" w:hAnsiTheme="minorEastAsia"/>
          <w:color w:val="4D4B4B"/>
          <w:spacing w:val="-3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 w:cs="Arial Unicode MS"/>
          <w:color w:val="332F31"/>
          <w:spacing w:val="-4"/>
          <w:w w:val="105"/>
          <w:sz w:val="18"/>
          <w:szCs w:val="18"/>
        </w:rPr>
        <w:t>t</w:t>
      </w:r>
      <w:r w:rsidRPr="0070218B">
        <w:rPr>
          <w:rFonts w:asciiTheme="minorEastAsia" w:hAnsiTheme="minorEastAsia"/>
          <w:color w:val="332F31"/>
          <w:spacing w:val="-4"/>
          <w:w w:val="105"/>
          <w:sz w:val="19"/>
          <w:szCs w:val="19"/>
        </w:rPr>
        <w:t>m</w:t>
      </w:r>
      <w:r w:rsidRPr="0070218B">
        <w:rPr>
          <w:rFonts w:asciiTheme="minorEastAsia" w:hAnsiTheme="minorEastAsia" w:cs="Arial Unicode MS"/>
          <w:color w:val="332F31"/>
          <w:spacing w:val="-4"/>
          <w:w w:val="105"/>
          <w:sz w:val="20"/>
          <w:szCs w:val="20"/>
        </w:rPr>
        <w:t>p</w:t>
      </w:r>
      <w:r w:rsidRPr="0070218B">
        <w:rPr>
          <w:rFonts w:asciiTheme="minorEastAsia" w:hAnsiTheme="minorEastAsia" w:cs="Arial Unicode MS"/>
          <w:color w:val="4D4B4B"/>
          <w:spacing w:val="-4"/>
          <w:w w:val="105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line="211" w:lineRule="exact"/>
        <w:ind w:left="122"/>
        <w:rPr>
          <w:rFonts w:asciiTheme="minorEastAsia" w:hAnsiTheme="minorEastAsia"/>
          <w:color w:val="0FB1EF"/>
          <w:spacing w:val="-2"/>
          <w:w w:val="135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  <w:r w:rsidRPr="0070218B">
        <w:rPr>
          <w:rFonts w:asciiTheme="minorEastAsia" w:hAnsiTheme="minorEastAsia"/>
          <w:color w:val="34BDF0"/>
          <w:spacing w:val="-2"/>
          <w:w w:val="135"/>
          <w:sz w:val="19"/>
          <w:szCs w:val="19"/>
        </w:rPr>
        <w:t>'''</w:t>
      </w:r>
      <w:r w:rsidRPr="0070218B">
        <w:rPr>
          <w:rFonts w:asciiTheme="minorEastAsia" w:hAnsiTheme="minorEastAsia"/>
          <w:color w:val="0FB1EF"/>
          <w:spacing w:val="-2"/>
          <w:w w:val="135"/>
          <w:sz w:val="19"/>
          <w:szCs w:val="19"/>
        </w:rPr>
        <w:t>(5)</w:t>
      </w:r>
    </w:p>
    <w:p w:rsidR="004B05D7" w:rsidRPr="0070218B" w:rsidRDefault="004B05D7" w:rsidP="004B05D7">
      <w:pPr>
        <w:pStyle w:val="ae"/>
        <w:kinsoku w:val="0"/>
        <w:overflowPunct w:val="0"/>
        <w:spacing w:line="211" w:lineRule="exact"/>
        <w:ind w:left="122"/>
        <w:rPr>
          <w:rFonts w:asciiTheme="minorEastAsia" w:hAnsiTheme="minorEastAsia"/>
          <w:color w:val="0FB1EF"/>
          <w:spacing w:val="-2"/>
          <w:w w:val="135"/>
          <w:sz w:val="19"/>
          <w:szCs w:val="19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num="2" w:space="720" w:equalWidth="0">
            <w:col w:w="4021" w:space="40"/>
            <w:col w:w="7424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8"/>
        <w:rPr>
          <w:rFonts w:asciiTheme="minorEastAsia"/>
          <w:sz w:val="14"/>
          <w:szCs w:val="1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8"/>
        <w:rPr>
          <w:rFonts w:asciiTheme="minorEastAsia"/>
          <w:sz w:val="14"/>
          <w:szCs w:val="14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space="720" w:equalWidth="0">
            <w:col w:w="11485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23" w:line="262" w:lineRule="exact"/>
        <w:ind w:left="2449"/>
        <w:rPr>
          <w:rFonts w:asciiTheme="minorEastAsia" w:hAnsiTheme="minorEastAsia"/>
          <w:color w:val="332F31"/>
          <w:spacing w:val="-2"/>
          <w:w w:val="110"/>
          <w:sz w:val="19"/>
          <w:szCs w:val="19"/>
        </w:rPr>
      </w:pP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w w:val="110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32F31"/>
          <w:w w:val="110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32F31"/>
          <w:spacing w:val="5"/>
          <w:w w:val="110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32F31"/>
          <w:spacing w:val="-2"/>
          <w:w w:val="110"/>
          <w:sz w:val="19"/>
          <w:szCs w:val="19"/>
        </w:rPr>
        <w:t>ma</w:t>
      </w:r>
      <w:r w:rsidRPr="0070218B">
        <w:rPr>
          <w:rFonts w:asciiTheme="minorEastAsia" w:hAnsiTheme="minorEastAsia" w:cs="Arial Unicode MS"/>
          <w:color w:val="332F31"/>
          <w:spacing w:val="-2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spacing w:val="-2"/>
          <w:w w:val="110"/>
          <w:sz w:val="19"/>
          <w:szCs w:val="19"/>
        </w:rPr>
        <w:t>n(){</w:t>
      </w:r>
    </w:p>
    <w:p w:rsidR="004B05D7" w:rsidRPr="0070218B" w:rsidRDefault="004B05D7" w:rsidP="004B05D7">
      <w:pPr>
        <w:pStyle w:val="ae"/>
        <w:tabs>
          <w:tab w:val="left" w:pos="4127"/>
        </w:tabs>
        <w:kinsoku w:val="0"/>
        <w:overflowPunct w:val="0"/>
        <w:spacing w:before="55" w:line="139" w:lineRule="auto"/>
        <w:ind w:left="2659" w:firstLine="9"/>
        <w:rPr>
          <w:rFonts w:asciiTheme="minorEastAsia" w:cs="Arial Unicode MS"/>
          <w:color w:val="34BDF0"/>
          <w:spacing w:val="-6"/>
          <w:w w:val="115"/>
          <w:position w:val="13"/>
          <w:sz w:val="8"/>
          <w:szCs w:val="8"/>
        </w:rPr>
      </w:pPr>
      <w:r w:rsidRPr="0070218B">
        <w:rPr>
          <w:rFonts w:asciiTheme="minorEastAsia" w:hAnsiTheme="minorEastAsia"/>
          <w:color w:val="332F31"/>
          <w:w w:val="115"/>
          <w:sz w:val="19"/>
          <w:szCs w:val="19"/>
        </w:rPr>
        <w:t>s</w:t>
      </w:r>
      <w:r w:rsidRPr="0070218B">
        <w:rPr>
          <w:rFonts w:asciiTheme="minorEastAsia" w:hAnsiTheme="minorEastAsia" w:cs="Arial Unicode MS"/>
          <w:color w:val="332F31"/>
          <w:w w:val="115"/>
          <w:sz w:val="18"/>
          <w:szCs w:val="18"/>
        </w:rPr>
        <w:t>t</w:t>
      </w:r>
      <w:r w:rsidRPr="0070218B">
        <w:rPr>
          <w:rFonts w:asciiTheme="minorEastAsia" w:hAnsiTheme="minorEastAsia"/>
          <w:color w:val="332F31"/>
          <w:w w:val="115"/>
          <w:sz w:val="19"/>
          <w:szCs w:val="19"/>
        </w:rPr>
        <w:t>ruc</w:t>
      </w:r>
      <w:r w:rsidRPr="0070218B">
        <w:rPr>
          <w:rFonts w:asciiTheme="minorEastAsia" w:hAnsiTheme="minorEastAsia" w:cs="Arial Unicode MS"/>
          <w:color w:val="332F31"/>
          <w:w w:val="115"/>
          <w:sz w:val="18"/>
          <w:szCs w:val="18"/>
        </w:rPr>
        <w:t xml:space="preserve">t </w:t>
      </w:r>
      <w:r w:rsidRPr="0070218B">
        <w:rPr>
          <w:rFonts w:asciiTheme="minorEastAsia" w:hAnsiTheme="minorEastAsia"/>
          <w:color w:val="332F31"/>
          <w:w w:val="115"/>
          <w:sz w:val="19"/>
          <w:szCs w:val="19"/>
        </w:rPr>
        <w:t>ST m</w:t>
      </w:r>
      <w:r w:rsidRPr="0070218B">
        <w:rPr>
          <w:rFonts w:asciiTheme="minorEastAsia" w:hAnsiTheme="minorEastAsia"/>
          <w:color w:val="4D4B4B"/>
          <w:w w:val="115"/>
          <w:sz w:val="19"/>
          <w:szCs w:val="19"/>
        </w:rPr>
        <w:t xml:space="preserve">, </w:t>
      </w:r>
      <w:r w:rsidRPr="0070218B">
        <w:rPr>
          <w:rFonts w:asciiTheme="minorEastAsia" w:hAnsiTheme="minorEastAsia" w:cs="Arial Unicode MS"/>
          <w:color w:val="332F31"/>
          <w:w w:val="115"/>
          <w:sz w:val="20"/>
          <w:szCs w:val="20"/>
        </w:rPr>
        <w:t>*p</w:t>
      </w:r>
      <w:r w:rsidRPr="0070218B">
        <w:rPr>
          <w:rFonts w:asciiTheme="minorEastAsia" w:hAnsiTheme="minorEastAsia" w:cs="Arial Unicode MS"/>
          <w:color w:val="4D4B4B"/>
          <w:w w:val="115"/>
          <w:sz w:val="20"/>
          <w:szCs w:val="20"/>
        </w:rPr>
        <w:t xml:space="preserve">; </w:t>
      </w:r>
      <w:r w:rsidRPr="0070218B">
        <w:rPr>
          <w:rFonts w:asciiTheme="minorEastAsia" w:hAnsiTheme="minorEastAsia" w:cs="Arial Unicode MS"/>
          <w:color w:val="332F31"/>
          <w:spacing w:val="-2"/>
          <w:w w:val="115"/>
          <w:sz w:val="20"/>
          <w:szCs w:val="20"/>
        </w:rPr>
        <w:t>p</w:t>
      </w:r>
      <w:r w:rsidRPr="0070218B">
        <w:rPr>
          <w:rFonts w:asciiTheme="minorEastAsia" w:hAnsiTheme="minorEastAsia"/>
          <w:color w:val="4D4B4B"/>
          <w:spacing w:val="-2"/>
          <w:w w:val="115"/>
          <w:sz w:val="19"/>
          <w:szCs w:val="19"/>
        </w:rPr>
        <w:t>=</w:t>
      </w:r>
      <w:r w:rsidRPr="0070218B">
        <w:rPr>
          <w:rFonts w:asciiTheme="minorEastAsia" w:hAnsiTheme="minorEastAsia"/>
          <w:color w:val="332F31"/>
          <w:spacing w:val="-2"/>
          <w:w w:val="115"/>
          <w:sz w:val="19"/>
          <w:szCs w:val="19"/>
        </w:rPr>
        <w:t>&amp;m</w:t>
      </w:r>
      <w:r w:rsidRPr="0070218B">
        <w:rPr>
          <w:rFonts w:asciiTheme="minorEastAsia" w:hAnsiTheme="minorEastAsia"/>
          <w:color w:val="4D4B4B"/>
          <w:spacing w:val="-2"/>
          <w:w w:val="115"/>
          <w:sz w:val="19"/>
          <w:szCs w:val="19"/>
        </w:rPr>
        <w:t>;</w:t>
      </w:r>
      <w:r w:rsidRPr="0070218B">
        <w:rPr>
          <w:rFonts w:asciiTheme="minorEastAsia"/>
          <w:color w:val="4D4B4B"/>
          <w:sz w:val="19"/>
          <w:szCs w:val="19"/>
        </w:rPr>
        <w:tab/>
      </w:r>
      <w:r w:rsidRPr="0070218B">
        <w:rPr>
          <w:rFonts w:asciiTheme="minorEastAsia" w:hAnsiTheme="minorEastAsia" w:cs="Arial Unicode MS" w:hint="eastAsia"/>
          <w:color w:val="0FB1EF"/>
          <w:spacing w:val="-6"/>
          <w:w w:val="115"/>
          <w:position w:val="13"/>
          <w:sz w:val="8"/>
          <w:szCs w:val="8"/>
        </w:rPr>
        <w:t>．</w:t>
      </w:r>
      <w:r w:rsidRPr="0070218B">
        <w:rPr>
          <w:rFonts w:asciiTheme="minorEastAsia" w:hAnsiTheme="minorEastAsia" w:cs="Arial Unicode MS" w:hint="eastAsia"/>
          <w:color w:val="34BDF0"/>
          <w:spacing w:val="-6"/>
          <w:w w:val="115"/>
          <w:position w:val="13"/>
          <w:sz w:val="8"/>
          <w:szCs w:val="8"/>
        </w:rPr>
        <w:t>，</w:t>
      </w:r>
    </w:p>
    <w:p w:rsidR="004B05D7" w:rsidRPr="0070218B" w:rsidRDefault="004B05D7" w:rsidP="004B05D7">
      <w:pPr>
        <w:pStyle w:val="ae"/>
        <w:kinsoku w:val="0"/>
        <w:overflowPunct w:val="0"/>
        <w:spacing w:before="118" w:line="232" w:lineRule="auto"/>
        <w:ind w:left="2671" w:right="918"/>
        <w:rPr>
          <w:rFonts w:asciiTheme="minorEastAsia" w:hAnsiTheme="minorEastAsia"/>
          <w:color w:val="4D4B4B"/>
          <w:spacing w:val="-2"/>
          <w:w w:val="115"/>
          <w:sz w:val="19"/>
          <w:szCs w:val="19"/>
        </w:rPr>
      </w:pPr>
      <w:r w:rsidRPr="0070218B">
        <w:rPr>
          <w:rFonts w:asciiTheme="minorEastAsia" w:hAnsiTheme="minorEastAsia"/>
          <w:color w:val="332F31"/>
          <w:spacing w:val="-2"/>
          <w:w w:val="115"/>
          <w:sz w:val="19"/>
          <w:szCs w:val="19"/>
        </w:rPr>
        <w:t>m</w:t>
      </w:r>
      <w:r w:rsidRPr="0070218B">
        <w:rPr>
          <w:rFonts w:asciiTheme="minorEastAsia"/>
          <w:color w:val="4D4B4B"/>
          <w:spacing w:val="-2"/>
          <w:w w:val="115"/>
          <w:sz w:val="19"/>
          <w:szCs w:val="19"/>
        </w:rPr>
        <w:t>.</w:t>
      </w:r>
      <w:r w:rsidRPr="0070218B">
        <w:rPr>
          <w:rFonts w:asciiTheme="minorEastAsia" w:hAnsiTheme="minorEastAsia"/>
          <w:color w:val="332F31"/>
          <w:spacing w:val="-2"/>
          <w:w w:val="115"/>
          <w:sz w:val="19"/>
          <w:szCs w:val="19"/>
        </w:rPr>
        <w:t>a</w:t>
      </w:r>
      <w:r w:rsidRPr="0070218B">
        <w:rPr>
          <w:rFonts w:asciiTheme="minorEastAsia" w:hAnsiTheme="minorEastAsia"/>
          <w:color w:val="4D4B4B"/>
          <w:spacing w:val="-2"/>
          <w:w w:val="115"/>
          <w:sz w:val="19"/>
          <w:szCs w:val="19"/>
        </w:rPr>
        <w:t>=</w:t>
      </w:r>
      <w:r w:rsidRPr="0070218B">
        <w:rPr>
          <w:rFonts w:asciiTheme="minorEastAsia" w:hAnsiTheme="minorEastAsia"/>
          <w:color w:val="332F31"/>
          <w:spacing w:val="-2"/>
          <w:w w:val="115"/>
          <w:sz w:val="19"/>
          <w:szCs w:val="19"/>
        </w:rPr>
        <w:t>lO</w:t>
      </w:r>
      <w:r w:rsidRPr="0070218B">
        <w:rPr>
          <w:rFonts w:asciiTheme="minorEastAsia" w:hAnsiTheme="minorEastAsia"/>
          <w:color w:val="4D4B4B"/>
          <w:spacing w:val="-2"/>
          <w:w w:val="115"/>
          <w:sz w:val="19"/>
          <w:szCs w:val="19"/>
        </w:rPr>
        <w:t xml:space="preserve">; </w:t>
      </w:r>
      <w:r w:rsidRPr="0070218B">
        <w:rPr>
          <w:rFonts w:asciiTheme="minorEastAsia" w:hAnsiTheme="minorEastAsia"/>
          <w:color w:val="332F31"/>
          <w:spacing w:val="-2"/>
          <w:w w:val="115"/>
          <w:sz w:val="19"/>
          <w:szCs w:val="19"/>
        </w:rPr>
        <w:t>m</w:t>
      </w:r>
      <w:r w:rsidRPr="0070218B">
        <w:rPr>
          <w:rFonts w:asciiTheme="minorEastAsia"/>
          <w:color w:val="4D4B4B"/>
          <w:spacing w:val="-2"/>
          <w:w w:val="115"/>
          <w:sz w:val="19"/>
          <w:szCs w:val="19"/>
        </w:rPr>
        <w:t>.</w:t>
      </w:r>
      <w:r w:rsidRPr="0070218B">
        <w:rPr>
          <w:rFonts w:asciiTheme="minorEastAsia" w:hAnsiTheme="minorEastAsia"/>
          <w:color w:val="332F31"/>
          <w:spacing w:val="-2"/>
          <w:w w:val="115"/>
          <w:sz w:val="19"/>
          <w:szCs w:val="19"/>
        </w:rPr>
        <w:t>a</w:t>
      </w:r>
      <w:r w:rsidRPr="0070218B">
        <w:rPr>
          <w:rFonts w:asciiTheme="minorEastAsia" w:hAnsiTheme="minorEastAsia"/>
          <w:color w:val="4D4B4B"/>
          <w:spacing w:val="-2"/>
          <w:w w:val="115"/>
          <w:sz w:val="19"/>
          <w:szCs w:val="19"/>
        </w:rPr>
        <w:t>=</w:t>
      </w:r>
      <w:r w:rsidRPr="0070218B">
        <w:rPr>
          <w:rFonts w:asciiTheme="minorEastAsia" w:hAnsiTheme="minorEastAsia"/>
          <w:color w:val="332F31"/>
          <w:spacing w:val="-2"/>
          <w:w w:val="115"/>
          <w:sz w:val="19"/>
          <w:szCs w:val="19"/>
        </w:rPr>
        <w:t>20</w:t>
      </w:r>
      <w:r w:rsidRPr="0070218B">
        <w:rPr>
          <w:rFonts w:asciiTheme="minorEastAsia" w:hAnsiTheme="minorEastAsia"/>
          <w:color w:val="4D4B4B"/>
          <w:spacing w:val="-2"/>
          <w:w w:val="115"/>
          <w:sz w:val="19"/>
          <w:szCs w:val="19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85"/>
        <w:rPr>
          <w:rFonts w:asciiTheme="minorEastAsia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</w:p>
    <w:p w:rsidR="004B05D7" w:rsidRPr="0070218B" w:rsidRDefault="004B05D7" w:rsidP="004B05D7">
      <w:pPr>
        <w:pStyle w:val="ae"/>
        <w:kinsoku w:val="0"/>
        <w:overflowPunct w:val="0"/>
        <w:ind w:left="186"/>
        <w:rPr>
          <w:rFonts w:asciiTheme="minorEastAsia" w:hAnsiTheme="minorEastAsia"/>
          <w:color w:val="0FB1EF"/>
          <w:spacing w:val="-8"/>
          <w:w w:val="110"/>
          <w:sz w:val="19"/>
          <w:szCs w:val="19"/>
        </w:rPr>
      </w:pPr>
      <w:r w:rsidRPr="0070218B">
        <w:rPr>
          <w:rFonts w:asciiTheme="minorEastAsia"/>
          <w:color w:val="34BDF0"/>
          <w:w w:val="110"/>
          <w:sz w:val="19"/>
          <w:szCs w:val="19"/>
        </w:rPr>
        <w:t>--</w:t>
      </w:r>
      <w:r w:rsidRPr="0070218B">
        <w:rPr>
          <w:rFonts w:asciiTheme="minorEastAsia" w:hAnsiTheme="minorEastAsia"/>
          <w:color w:val="34BDF0"/>
          <w:spacing w:val="-29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0FB1EF"/>
          <w:spacing w:val="-8"/>
          <w:w w:val="110"/>
          <w:sz w:val="19"/>
          <w:szCs w:val="19"/>
        </w:rPr>
        <w:t>(3)</w:t>
      </w:r>
    </w:p>
    <w:p w:rsidR="004B05D7" w:rsidRPr="0070218B" w:rsidRDefault="004B05D7" w:rsidP="004B05D7">
      <w:pPr>
        <w:pStyle w:val="ae"/>
        <w:kinsoku w:val="0"/>
        <w:overflowPunct w:val="0"/>
        <w:spacing w:before="92"/>
        <w:ind w:left="236"/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  <w:r w:rsidRPr="0070218B"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  <w:t>(6)</w:t>
      </w:r>
    </w:p>
    <w:p w:rsidR="004B05D7" w:rsidRPr="0070218B" w:rsidRDefault="004B05D7" w:rsidP="004B05D7">
      <w:pPr>
        <w:pStyle w:val="ae"/>
        <w:kinsoku w:val="0"/>
        <w:overflowPunct w:val="0"/>
        <w:spacing w:before="92"/>
        <w:ind w:left="236"/>
        <w:rPr>
          <w:rFonts w:asciiTheme="minorEastAsia" w:hAnsiTheme="minorEastAsia"/>
          <w:color w:val="0FB1EF"/>
          <w:spacing w:val="-5"/>
          <w:w w:val="105"/>
          <w:sz w:val="19"/>
          <w:szCs w:val="19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num="3" w:space="720" w:equalWidth="0">
            <w:col w:w="4319" w:space="40"/>
            <w:col w:w="583" w:space="39"/>
            <w:col w:w="6504"/>
          </w:cols>
          <w:noEndnote/>
        </w:sectPr>
      </w:pPr>
    </w:p>
    <w:p w:rsidR="004B05D7" w:rsidRPr="0070218B" w:rsidRDefault="004B05D7" w:rsidP="004B05D7">
      <w:pPr>
        <w:pStyle w:val="a9"/>
        <w:numPr>
          <w:ilvl w:val="1"/>
          <w:numId w:val="36"/>
        </w:numPr>
        <w:tabs>
          <w:tab w:val="left" w:pos="2669"/>
        </w:tabs>
        <w:kinsoku w:val="0"/>
        <w:overflowPunct w:val="0"/>
        <w:spacing w:before="67" w:line="304" w:lineRule="exact"/>
        <w:ind w:left="2669" w:hanging="117"/>
        <w:contextualSpacing w:val="0"/>
        <w:rPr>
          <w:rFonts w:asciiTheme="minorEastAsia" w:hAnsiTheme="minorEastAsia"/>
          <w:color w:val="0FB1EF"/>
          <w:spacing w:val="-2"/>
          <w:w w:val="510"/>
          <w:sz w:val="19"/>
          <w:szCs w:val="19"/>
        </w:rPr>
      </w:pPr>
      <w:r w:rsidRPr="0070218B">
        <w:rPr>
          <w:rFonts w:asciiTheme="minorEastAsia" w:hAnsiTheme="minorEastAsia"/>
          <w:color w:val="332F31"/>
          <w:spacing w:val="-2"/>
          <w:w w:val="510"/>
          <w:sz w:val="19"/>
          <w:szCs w:val="19"/>
        </w:rPr>
        <w:t>F(</w:t>
      </w:r>
      <w:r w:rsidRPr="0070218B">
        <w:rPr>
          <w:rFonts w:asciiTheme="minorEastAsia" w:hAnsiTheme="minorEastAsia" w:cs="Arial Unicode MS"/>
          <w:color w:val="332F31"/>
          <w:spacing w:val="-2"/>
          <w:w w:val="510"/>
          <w:sz w:val="20"/>
          <w:szCs w:val="20"/>
        </w:rPr>
        <w:t>p);</w:t>
      </w:r>
      <w:r w:rsidRPr="0070218B">
        <w:rPr>
          <w:rFonts w:asciiTheme="minorEastAsia" w:hAnsiTheme="minorEastAsia" w:cs="Arial Unicode MS"/>
          <w:color w:val="0FB1EF"/>
          <w:spacing w:val="-2"/>
          <w:w w:val="510"/>
          <w:sz w:val="20"/>
          <w:szCs w:val="20"/>
        </w:rPr>
        <w:t>,</w:t>
      </w:r>
      <w:r w:rsidRPr="0070218B">
        <w:rPr>
          <w:rFonts w:asciiTheme="minorEastAsia" w:hAnsiTheme="minorEastAsia" w:cs="Arial Unicode MS"/>
          <w:color w:val="34BDF0"/>
          <w:spacing w:val="-2"/>
          <w:w w:val="510"/>
          <w:sz w:val="20"/>
          <w:szCs w:val="20"/>
        </w:rPr>
        <w:t>,</w:t>
      </w:r>
      <w:r w:rsidRPr="0070218B">
        <w:rPr>
          <w:rFonts w:asciiTheme="minorEastAsia" w:hAnsiTheme="minorEastAsia"/>
          <w:color w:val="0FB1EF"/>
          <w:spacing w:val="-2"/>
          <w:w w:val="510"/>
          <w:sz w:val="19"/>
          <w:szCs w:val="19"/>
        </w:rPr>
        <w:t>(7)</w:t>
      </w:r>
    </w:p>
    <w:p w:rsidR="004B05D7" w:rsidRPr="0070218B" w:rsidRDefault="004B05D7" w:rsidP="004B05D7">
      <w:pPr>
        <w:pStyle w:val="ae"/>
        <w:kinsoku w:val="0"/>
        <w:overflowPunct w:val="0"/>
        <w:spacing w:line="304" w:lineRule="exact"/>
        <w:ind w:left="2654"/>
        <w:rPr>
          <w:rFonts w:asciiTheme="minorEastAsia"/>
          <w:color w:val="0FB1EF"/>
          <w:spacing w:val="-10"/>
          <w:w w:val="105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0" allowOverlap="1" wp14:anchorId="758D525F" wp14:editId="499E02BE">
                <wp:simplePos x="0" y="0"/>
                <wp:positionH relativeFrom="page">
                  <wp:posOffset>1524635</wp:posOffset>
                </wp:positionH>
                <wp:positionV relativeFrom="paragraph">
                  <wp:posOffset>168910</wp:posOffset>
                </wp:positionV>
                <wp:extent cx="146685" cy="146685"/>
                <wp:effectExtent l="0" t="0" r="0" b="0"/>
                <wp:wrapNone/>
                <wp:docPr id="2068939385" name="Text Box 9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6685" cy="146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pStyle w:val="ae"/>
                              <w:kinsoku w:val="0"/>
                              <w:overflowPunct w:val="0"/>
                              <w:spacing w:line="144" w:lineRule="auto"/>
                              <w:ind w:left="20"/>
                              <w:rPr>
                                <w:rFonts w:ascii="Arial Unicode MS" w:eastAsia="Arial Unicode MS" w:cs="Arial Unicode MS"/>
                                <w:color w:val="332F31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 Unicode MS" w:eastAsia="Arial Unicode MS" w:cs="Arial Unicode MS" w:hint="eastAsia"/>
                                <w:color w:val="332F31"/>
                                <w:sz w:val="19"/>
                                <w:szCs w:val="19"/>
                              </w:rPr>
                              <w:t>｝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D525F" id="Text Box 9263" o:spid="_x0000_s1154" type="#_x0000_t202" style="position:absolute;left:0;text-align:left;margin-left:120.05pt;margin-top:13.3pt;width:11.55pt;height:11.5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" o:allowincell="f" filled="f" stroked="f">
                <v:path arrowok="t"/>
                <v:textbox style="layout-flow:vertical-ideographic" inset="0,0,0,0">
                  <w:txbxContent>
                    <w:p w:rsidR="004B05D7" w:rsidRDefault="004B05D7" w:rsidP="004B05D7">
                      <w:pPr>
                        <w:pStyle w:val="ae"/>
                        <w:kinsoku w:val="0"/>
                        <w:overflowPunct w:val="0"/>
                        <w:spacing w:line="144" w:lineRule="auto"/>
                        <w:ind w:left="20"/>
                        <w:rPr>
                          <w:rFonts w:ascii="Arial Unicode MS" w:eastAsia="Arial Unicode MS" w:cs="Arial Unicode MS"/>
                          <w:color w:val="332F31"/>
                          <w:sz w:val="19"/>
                          <w:szCs w:val="19"/>
                        </w:rPr>
                      </w:pPr>
                      <w:r>
                        <w:rPr>
                          <w:rFonts w:ascii="Arial Unicode MS" w:eastAsia="Arial Unicode MS" w:cs="Arial Unicode MS" w:hint="eastAsia"/>
                          <w:color w:val="332F31"/>
                          <w:sz w:val="19"/>
                          <w:szCs w:val="19"/>
                        </w:rPr>
                        <w:t>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0218B">
        <w:rPr>
          <w:rFonts w:asciiTheme="minorEastAsia" w:hAnsiTheme="minorEastAsia" w:cs="Arial Unicode MS"/>
          <w:color w:val="332F31"/>
          <w:w w:val="105"/>
          <w:sz w:val="20"/>
          <w:szCs w:val="20"/>
        </w:rPr>
        <w:t>p</w:t>
      </w: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>r</w:t>
      </w:r>
      <w:r w:rsidRPr="0070218B">
        <w:rPr>
          <w:rFonts w:asciiTheme="minorEastAsia" w:hAnsiTheme="minorEastAsia" w:cs="Arial Unicode MS"/>
          <w:color w:val="332F31"/>
          <w:w w:val="105"/>
          <w:sz w:val="18"/>
          <w:szCs w:val="18"/>
        </w:rPr>
        <w:t>i</w:t>
      </w: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32F31"/>
          <w:w w:val="105"/>
          <w:sz w:val="18"/>
          <w:szCs w:val="18"/>
        </w:rPr>
        <w:t>tf</w:t>
      </w: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>("%d</w:t>
      </w:r>
      <w:r w:rsidRPr="0070218B">
        <w:rPr>
          <w:rFonts w:asciiTheme="minorEastAsia" w:hAnsiTheme="minorEastAsia"/>
          <w:color w:val="332F31"/>
          <w:spacing w:val="14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>%d"</w:t>
      </w:r>
      <w:r w:rsidRPr="0070218B">
        <w:rPr>
          <w:rFonts w:asciiTheme="minorEastAsia"/>
          <w:color w:val="4D4B4B"/>
          <w:w w:val="105"/>
          <w:sz w:val="19"/>
          <w:szCs w:val="19"/>
        </w:rPr>
        <w:t>,</w:t>
      </w: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>m.a</w:t>
      </w:r>
      <w:r w:rsidRPr="0070218B">
        <w:rPr>
          <w:rFonts w:asciiTheme="minorEastAsia"/>
          <w:color w:val="4D4B4B"/>
          <w:w w:val="105"/>
          <w:sz w:val="19"/>
          <w:szCs w:val="19"/>
        </w:rPr>
        <w:t>,</w:t>
      </w:r>
      <w:r w:rsidRPr="0070218B">
        <w:rPr>
          <w:rFonts w:asciiTheme="minorEastAsia" w:hAnsiTheme="minorEastAsia"/>
          <w:color w:val="4D4B4B"/>
          <w:spacing w:val="12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>m</w:t>
      </w:r>
      <w:r w:rsidRPr="0070218B">
        <w:rPr>
          <w:rFonts w:asciiTheme="minorEastAsia"/>
          <w:color w:val="4D4B4B"/>
          <w:w w:val="105"/>
          <w:sz w:val="19"/>
          <w:szCs w:val="19"/>
        </w:rPr>
        <w:t>.</w:t>
      </w:r>
      <w:r w:rsidRPr="0070218B">
        <w:rPr>
          <w:rFonts w:asciiTheme="minorEastAsia" w:hAnsiTheme="minorEastAsia"/>
          <w:color w:val="332F31"/>
          <w:w w:val="105"/>
          <w:sz w:val="19"/>
          <w:szCs w:val="19"/>
        </w:rPr>
        <w:t>b);</w:t>
      </w:r>
      <w:r w:rsidRPr="0070218B">
        <w:rPr>
          <w:rFonts w:asciiTheme="minorEastAsia" w:hAnsiTheme="minorEastAsia"/>
          <w:color w:val="332F31"/>
          <w:spacing w:val="60"/>
          <w:w w:val="150"/>
          <w:sz w:val="19"/>
          <w:szCs w:val="19"/>
        </w:rPr>
        <w:t xml:space="preserve"> </w:t>
      </w:r>
      <w:r w:rsidRPr="0070218B">
        <w:rPr>
          <w:rFonts w:asciiTheme="minorEastAsia"/>
          <w:color w:val="0FB1EF"/>
          <w:spacing w:val="-10"/>
          <w:w w:val="105"/>
          <w:sz w:val="19"/>
          <w:szCs w:val="19"/>
        </w:rPr>
        <w:t>•</w:t>
      </w:r>
    </w:p>
    <w:p w:rsidR="004B05D7" w:rsidRPr="0070218B" w:rsidRDefault="004B05D7" w:rsidP="004B05D7">
      <w:pPr>
        <w:pStyle w:val="ae"/>
        <w:kinsoku w:val="0"/>
        <w:overflowPunct w:val="0"/>
        <w:spacing w:before="73"/>
        <w:rPr>
          <w:rFonts w:asciiTheme="minorEastAsia"/>
          <w:sz w:val="20"/>
          <w:szCs w:val="20"/>
        </w:rPr>
      </w:pPr>
    </w:p>
    <w:p w:rsidR="004B05D7" w:rsidRPr="0070218B" w:rsidRDefault="004B05D7" w:rsidP="004B05D7">
      <w:pPr>
        <w:pStyle w:val="a9"/>
        <w:numPr>
          <w:ilvl w:val="0"/>
          <w:numId w:val="35"/>
        </w:numPr>
        <w:tabs>
          <w:tab w:val="left" w:pos="2219"/>
        </w:tabs>
        <w:kinsoku w:val="0"/>
        <w:overflowPunct w:val="0"/>
        <w:spacing w:line="362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定義一結構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ST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0"/>
          <w:numId w:val="35"/>
        </w:numPr>
        <w:tabs>
          <w:tab w:val="left" w:pos="2221"/>
        </w:tabs>
        <w:kinsoku w:val="0"/>
        <w:overflowPunct w:val="0"/>
        <w:spacing w:before="1" w:line="237" w:lineRule="auto"/>
        <w:ind w:right="787"/>
        <w:contextualSpacing w:val="0"/>
        <w:rPr>
          <w:rFonts w:asciiTheme="minorEastAsia" w:hAnsiTheme="minorEastAsia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5"/>
          <w:sz w:val="20"/>
          <w:szCs w:val="20"/>
        </w:rPr>
        <w:t>定義一函式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F(struct</w:t>
      </w:r>
      <w:r w:rsidRPr="0070218B">
        <w:rPr>
          <w:rFonts w:asciiTheme="minorEastAsia" w:hAnsiTheme="minorEastAsia"/>
          <w:color w:val="231F20"/>
          <w:spacing w:val="-11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ST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＊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p)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，參數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p</w:t>
      </w:r>
      <w:r w:rsidRPr="0070218B">
        <w:rPr>
          <w:rFonts w:asciiTheme="minorEastAsia" w:hAnsiTheme="minorEastAsia"/>
          <w:color w:val="231F20"/>
          <w:spacing w:val="-11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為結構指標變數，呼叫該函式時，傳入的引數必須是結構變數</w:t>
      </w: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的位址。</w:t>
      </w:r>
    </w:p>
    <w:p w:rsidR="004B05D7" w:rsidRPr="0070218B" w:rsidRDefault="004B05D7" w:rsidP="004B05D7">
      <w:pPr>
        <w:pStyle w:val="a9"/>
        <w:numPr>
          <w:ilvl w:val="0"/>
          <w:numId w:val="35"/>
        </w:numPr>
        <w:tabs>
          <w:tab w:val="left" w:pos="2219"/>
        </w:tabs>
        <w:kinsoku w:val="0"/>
        <w:overflowPunct w:val="0"/>
        <w:spacing w:line="359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宣告結構變數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m</w:t>
      </w:r>
      <w:r w:rsidRPr="0070218B">
        <w:rPr>
          <w:rFonts w:asciiTheme="minorEastAsia" w:hAnsiTheme="minorEastAsia"/>
          <w:color w:val="231F20"/>
          <w:spacing w:val="-1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和結構指標變數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，使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指向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m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0"/>
          <w:numId w:val="35"/>
        </w:numPr>
        <w:tabs>
          <w:tab w:val="left" w:pos="2221"/>
        </w:tabs>
        <w:kinsoku w:val="0"/>
        <w:overflowPunct w:val="0"/>
        <w:spacing w:line="237" w:lineRule="auto"/>
        <w:ind w:right="739"/>
        <w:contextualSpacing w:val="0"/>
        <w:rPr>
          <w:rFonts w:asciiTheme="minorEastAsia" w:hAnsiTheme="minorEastAsia"/>
          <w:color w:val="231F20"/>
          <w:spacing w:val="-2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呼叫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F(p)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，屬於傳址呼叫，此時參數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</w:t>
      </w:r>
      <w:r w:rsidRPr="0070218B">
        <w:rPr>
          <w:rFonts w:asciiTheme="minorEastAsia" w:hAnsiTheme="minorEastAsia"/>
          <w:color w:val="231F20"/>
          <w:spacing w:val="-1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也會指向結構變數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m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(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參數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和結構指標變數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皆為區域變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數，允許同名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)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0"/>
          <w:numId w:val="35"/>
        </w:numPr>
        <w:tabs>
          <w:tab w:val="left" w:pos="2221"/>
        </w:tabs>
        <w:kinsoku w:val="0"/>
        <w:overflowPunct w:val="0"/>
        <w:spacing w:line="237" w:lineRule="auto"/>
        <w:ind w:right="701"/>
        <w:contextualSpacing w:val="0"/>
        <w:rPr>
          <w:rFonts w:asciiTheme="minorEastAsia" w:hAnsiTheme="minorEastAsia"/>
          <w:color w:val="231F20"/>
          <w:spacing w:val="-6"/>
          <w:w w:val="105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參數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 xml:space="preserve">p 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使用指標運算子「</w:t>
      </w:r>
      <w:r w:rsidRPr="0070218B">
        <w:rPr>
          <w:rFonts w:asciiTheme="minorEastAsia" w:hAnsiTheme="minorEastAsia"/>
          <w:color w:val="231F20"/>
          <w:sz w:val="20"/>
          <w:szCs w:val="20"/>
        </w:rPr>
        <w:t>-&gt;j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將指向的結構變數成員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 xml:space="preserve">a 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 xml:space="preserve">b </w:t>
      </w:r>
      <w:r w:rsidRPr="0070218B">
        <w:rPr>
          <w:rFonts w:asciiTheme="minorEastAsia" w:hAnsiTheme="minorEastAsia" w:hint="eastAsia"/>
          <w:color w:val="231F20"/>
          <w:spacing w:val="-1"/>
          <w:sz w:val="20"/>
          <w:szCs w:val="20"/>
        </w:rPr>
        <w:t>互換，會直接改變來源結構變數</w:t>
      </w:r>
      <w:r w:rsidRPr="0070218B">
        <w:rPr>
          <w:rFonts w:asciiTheme="minorEastAsia" w:hAnsiTheme="minorEastAsia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 xml:space="preserve">m 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的成</w:t>
      </w:r>
      <w:r w:rsidRPr="0070218B">
        <w:rPr>
          <w:rFonts w:asciiTheme="minorEastAsia" w:hAnsiTheme="minorEastAsia" w:hint="eastAsia"/>
          <w:color w:val="231F20"/>
          <w:spacing w:val="-6"/>
          <w:w w:val="105"/>
          <w:sz w:val="20"/>
          <w:szCs w:val="20"/>
        </w:rPr>
        <w:t>員。</w:t>
      </w:r>
    </w:p>
    <w:p w:rsidR="004B05D7" w:rsidRPr="0070218B" w:rsidRDefault="004B05D7" w:rsidP="004B05D7">
      <w:pPr>
        <w:pStyle w:val="a9"/>
        <w:numPr>
          <w:ilvl w:val="0"/>
          <w:numId w:val="35"/>
        </w:numPr>
        <w:tabs>
          <w:tab w:val="left" w:pos="2219"/>
        </w:tabs>
        <w:kinsoku w:val="0"/>
        <w:overflowPunct w:val="0"/>
        <w:spacing w:line="359" w:lineRule="exact"/>
        <w:ind w:left="2219" w:hanging="345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函式結束，返回原程式位置。</w:t>
      </w:r>
    </w:p>
    <w:p w:rsidR="004B05D7" w:rsidRPr="0070218B" w:rsidRDefault="004B05D7" w:rsidP="004B05D7">
      <w:pPr>
        <w:pStyle w:val="a9"/>
        <w:numPr>
          <w:ilvl w:val="0"/>
          <w:numId w:val="35"/>
        </w:numPr>
        <w:tabs>
          <w:tab w:val="left" w:pos="2219"/>
        </w:tabs>
        <w:kinsoku w:val="0"/>
        <w:overflowPunct w:val="0"/>
        <w:spacing w:line="362" w:lineRule="exact"/>
        <w:ind w:left="2219" w:hanging="345"/>
        <w:contextualSpacing w:val="0"/>
        <w:rPr>
          <w:rFonts w:asciiTheme="minorEastAsia" w:hAnsiTheme="minorEastAsia"/>
          <w:color w:val="231F20"/>
          <w:spacing w:val="-12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結構變數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m</w:t>
      </w:r>
      <w:r w:rsidRPr="0070218B">
        <w:rPr>
          <w:rFonts w:asciiTheme="minorEastAsia" w:hAnsiTheme="minorEastAsia"/>
          <w:color w:val="231F20"/>
          <w:spacing w:val="-8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5"/>
          <w:sz w:val="20"/>
          <w:szCs w:val="20"/>
        </w:rPr>
        <w:t>的成員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a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9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b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已經被互換，輸出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20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9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10</w:t>
      </w:r>
      <w:r w:rsidRPr="0070218B">
        <w:rPr>
          <w:rFonts w:asciiTheme="minorEastAsia" w:hAnsiTheme="minorEastAsia" w:hint="eastAsia"/>
          <w:color w:val="231F20"/>
          <w:spacing w:val="-12"/>
          <w:sz w:val="20"/>
          <w:szCs w:val="2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86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space="720" w:equalWidth="0">
            <w:col w:w="11485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77"/>
        <w:rPr>
          <w:rFonts w:asciiTheme="minorEastAsia" w:cs="Lantinghei SC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6368" behindDoc="0" locked="0" layoutInCell="0" allowOverlap="1" wp14:anchorId="4DDC1302" wp14:editId="0ED2015B">
                <wp:simplePos x="0" y="0"/>
                <wp:positionH relativeFrom="page">
                  <wp:posOffset>717550</wp:posOffset>
                </wp:positionH>
                <wp:positionV relativeFrom="paragraph">
                  <wp:posOffset>295275</wp:posOffset>
                </wp:positionV>
                <wp:extent cx="6120765" cy="328930"/>
                <wp:effectExtent l="0" t="0" r="0" b="0"/>
                <wp:wrapTopAndBottom/>
                <wp:docPr id="1730657989" name="Group 9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328930"/>
                          <a:chOff x="1130" y="465"/>
                          <a:chExt cx="9639" cy="518"/>
                        </a:xfrm>
                      </wpg:grpSpPr>
                      <pic:pic xmlns:pic="http://schemas.openxmlformats.org/drawingml/2006/picture">
                        <pic:nvPicPr>
                          <pic:cNvPr id="1573733768" name="Picture 9265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0" y="466"/>
                            <a:ext cx="9640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0357940" name="Text Box 9266"/>
                        <wps:cNvSpPr txBox="1">
                          <a:spLocks/>
                        </wps:cNvSpPr>
                        <wps:spPr bwMode="auto">
                          <a:xfrm>
                            <a:off x="1480" y="466"/>
                            <a:ext cx="621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500" w:lineRule="exact"/>
                                <w:rPr>
                                  <w:rFonts w:ascii="Arial Black" w:hAnsi="Arial Black" w:cs="Arial Black"/>
                                  <w:color w:val="FFFFFF"/>
                                  <w:spacing w:val="-1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 Black" w:hAnsi="Arial Black" w:cs="Arial Black"/>
                                  <w:color w:val="FFFFFF"/>
                                  <w:sz w:val="36"/>
                                  <w:szCs w:val="36"/>
                                </w:rPr>
                                <w:t>7-</w:t>
                              </w:r>
                              <w:r>
                                <w:rPr>
                                  <w:rFonts w:ascii="Arial Black" w:hAnsi="Arial Black" w:cs="Arial Black"/>
                                  <w:color w:val="FFFFFF"/>
                                  <w:spacing w:val="-10"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2088935" name="Text Box 9267"/>
                        <wps:cNvSpPr txBox="1">
                          <a:spLocks/>
                        </wps:cNvSpPr>
                        <wps:spPr bwMode="auto">
                          <a:xfrm>
                            <a:off x="2682" y="548"/>
                            <a:ext cx="661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332" w:lineRule="exact"/>
                                <w:rPr>
                                  <w:rFonts w:ascii="Hiragino Mincho ProN W3" w:eastAsia="Hiragino Mincho ProN W3" w:cs="Hiragino Mincho ProN W3"/>
                                  <w:color w:val="231F20"/>
                                  <w:spacing w:val="-5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Hiragino Mincho ProN W3" w:eastAsia="Hiragino Mincho ProN W3" w:cs="Hiragino Mincho ProN W3" w:hint="eastAsia"/>
                                  <w:color w:val="231F20"/>
                                  <w:spacing w:val="-5"/>
                                  <w:sz w:val="32"/>
                                  <w:szCs w:val="32"/>
                                </w:rPr>
                                <w:t>類別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DC1302" id="Group 9264" o:spid="_x0000_s1155" style="position:absolute;margin-left:56.5pt;margin-top:23.25pt;width:481.95pt;height:25.9pt;z-index:251706368;mso-wrap-distance-left:0;mso-wrap-distance-right:0;mso-position-horizontal-relative:page" coordorigin="1130,465" coordsize="9639,5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" o:allowincell="f">
                <v:shape id="Picture 9265" o:spid="_x0000_s1156" type="#_x0000_t75" style="position:absolute;left:1130;top:466;width:9640;height:5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">
                  <v:imagedata r:id="rId10" o:title=""/>
                  <v:path arrowok="t"/>
                  <o:lock v:ext="edit" aspectratio="f"/>
                </v:shape>
                <v:shape id="Text Box 9266" o:spid="_x0000_s1157" type="#_x0000_t202" style="position:absolute;left:1480;top:466;width:621;height:5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500" w:lineRule="exact"/>
                          <w:rPr>
                            <w:rFonts w:ascii="Arial Black" w:hAnsi="Arial Black" w:cs="Arial Black"/>
                            <w:color w:val="FFFFFF"/>
                            <w:spacing w:val="-1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 Black" w:hAnsi="Arial Black" w:cs="Arial Black"/>
                            <w:color w:val="FFFFFF"/>
                            <w:sz w:val="36"/>
                            <w:szCs w:val="36"/>
                          </w:rPr>
                          <w:t>7-</w:t>
                        </w:r>
                        <w:r>
                          <w:rPr>
                            <w:rFonts w:ascii="Arial Black" w:hAnsi="Arial Black" w:cs="Arial Black"/>
                            <w:color w:val="FFFFFF"/>
                            <w:spacing w:val="-10"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  <v:shape id="Text Box 9267" o:spid="_x0000_s1158" type="#_x0000_t202" style="position:absolute;left:2682;top:548;width:661;height: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332" w:lineRule="exact"/>
                          <w:rPr>
                            <w:rFonts w:ascii="Hiragino Mincho ProN W3" w:eastAsia="Hiragino Mincho ProN W3" w:cs="Hiragino Mincho ProN W3"/>
                            <w:color w:val="231F20"/>
                            <w:spacing w:val="-5"/>
                            <w:sz w:val="32"/>
                            <w:szCs w:val="32"/>
                          </w:rPr>
                        </w:pPr>
                        <w:r>
                          <w:rPr>
                            <w:rFonts w:ascii="Hiragino Mincho ProN W3" w:eastAsia="Hiragino Mincho ProN W3" w:cs="Hiragino Mincho ProN W3" w:hint="eastAsia"/>
                            <w:color w:val="231F20"/>
                            <w:spacing w:val="-5"/>
                            <w:sz w:val="32"/>
                            <w:szCs w:val="32"/>
                          </w:rPr>
                          <w:t>類別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7392" behindDoc="0" locked="0" layoutInCell="0" allowOverlap="1" wp14:anchorId="298ABA6E" wp14:editId="4A1ED48B">
                <wp:simplePos x="0" y="0"/>
                <wp:positionH relativeFrom="page">
                  <wp:posOffset>716915</wp:posOffset>
                </wp:positionH>
                <wp:positionV relativeFrom="paragraph">
                  <wp:posOffset>842010</wp:posOffset>
                </wp:positionV>
                <wp:extent cx="698500" cy="215900"/>
                <wp:effectExtent l="0" t="0" r="0" b="0"/>
                <wp:wrapTopAndBottom/>
                <wp:docPr id="1863387350" name="Rectangle 9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4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E3B818" wp14:editId="611A5D83">
                                  <wp:extent cx="702310" cy="212090"/>
                                  <wp:effectExtent l="0" t="0" r="0" b="0"/>
                                  <wp:docPr id="858" name="圖片 30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2310" cy="212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8ABA6E" id="Rectangle 9268" o:spid="_x0000_s1159" style="position:absolute;margin-left:56.45pt;margin-top:66.3pt;width:55pt;height:17pt;z-index: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34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EE3B818" wp14:editId="611A5D83">
                            <wp:extent cx="702310" cy="212090"/>
                            <wp:effectExtent l="0" t="0" r="0" b="0"/>
                            <wp:docPr id="858" name="圖片 3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5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2310" cy="212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0"/>
        <w:rPr>
          <w:rFonts w:asciiTheme="minorEastAsia" w:cs="Lantinghei SC"/>
          <w:sz w:val="17"/>
          <w:szCs w:val="17"/>
        </w:rPr>
      </w:pPr>
    </w:p>
    <w:p w:rsidR="004B05D7" w:rsidRPr="0070218B" w:rsidRDefault="004B05D7" w:rsidP="004B05D7">
      <w:pPr>
        <w:pStyle w:val="a9"/>
        <w:numPr>
          <w:ilvl w:val="2"/>
          <w:numId w:val="41"/>
        </w:numPr>
        <w:tabs>
          <w:tab w:val="left" w:pos="1486"/>
        </w:tabs>
        <w:kinsoku w:val="0"/>
        <w:overflowPunct w:val="0"/>
        <w:spacing w:before="95"/>
        <w:ind w:left="1486" w:hanging="356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/>
          <w:color w:val="231F20"/>
          <w:sz w:val="23"/>
          <w:szCs w:val="23"/>
        </w:rPr>
        <w:t>c</w:t>
      </w:r>
      <w:r w:rsidRPr="0070218B">
        <w:rPr>
          <w:rFonts w:asciiTheme="minorEastAsia" w:hAnsiTheme="minorEastAsia"/>
          <w:color w:val="231F20"/>
          <w:spacing w:val="63"/>
          <w:w w:val="150"/>
          <w:sz w:val="23"/>
          <w:szCs w:val="23"/>
        </w:rPr>
        <w:t xml:space="preserve"> 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語言是程序導向語言，</w:t>
      </w:r>
      <w:r w:rsidRPr="0070218B">
        <w:rPr>
          <w:rFonts w:asciiTheme="minorEastAsia" w:hAnsiTheme="minorEastAsia"/>
          <w:color w:val="231F20"/>
          <w:sz w:val="23"/>
          <w:szCs w:val="23"/>
        </w:rPr>
        <w:t>c++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是物件導向語言。</w:t>
      </w:r>
    </w:p>
    <w:p w:rsidR="004B05D7" w:rsidRPr="0070218B" w:rsidRDefault="004B05D7" w:rsidP="004B05D7">
      <w:pPr>
        <w:pStyle w:val="a9"/>
        <w:numPr>
          <w:ilvl w:val="2"/>
          <w:numId w:val="41"/>
        </w:numPr>
        <w:tabs>
          <w:tab w:val="left" w:pos="1486"/>
        </w:tabs>
        <w:kinsoku w:val="0"/>
        <w:overflowPunct w:val="0"/>
        <w:spacing w:before="31" w:line="389" w:lineRule="exact"/>
        <w:ind w:left="1486" w:hanging="356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物件導向</w:t>
      </w:r>
      <w:r w:rsidRPr="0070218B">
        <w:rPr>
          <w:rFonts w:asciiTheme="minorEastAsia" w:hAnsiTheme="minorEastAsia"/>
          <w:color w:val="231F20"/>
          <w:sz w:val="23"/>
          <w:szCs w:val="23"/>
        </w:rPr>
        <w:t>(Ob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」</w:t>
      </w:r>
      <w:r w:rsidRPr="0070218B">
        <w:rPr>
          <w:rFonts w:asciiTheme="minorEastAsia" w:hAnsiTheme="minorEastAsia"/>
          <w:color w:val="231F20"/>
          <w:sz w:val="23"/>
          <w:szCs w:val="23"/>
        </w:rPr>
        <w:t>ect-Oriented)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語言，使用類別</w:t>
      </w:r>
      <w:r w:rsidRPr="0070218B">
        <w:rPr>
          <w:rFonts w:asciiTheme="minorEastAsia" w:hAnsiTheme="minorEastAsia"/>
          <w:color w:val="231F20"/>
          <w:sz w:val="23"/>
          <w:szCs w:val="23"/>
        </w:rPr>
        <w:t>(class)</w:t>
      </w: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定義資料的屬性與操作資料的方法，物件</w:t>
      </w:r>
    </w:p>
    <w:p w:rsidR="004B05D7" w:rsidRPr="0070218B" w:rsidRDefault="004B05D7" w:rsidP="004B05D7">
      <w:pPr>
        <w:pStyle w:val="ae"/>
        <w:kinsoku w:val="0"/>
        <w:overflowPunct w:val="0"/>
        <w:spacing w:line="389" w:lineRule="exact"/>
        <w:ind w:left="1488"/>
        <w:rPr>
          <w:rFonts w:asciiTheme="minorEastAsia" w:cs="Wawati SC"/>
          <w:color w:val="231F20"/>
          <w:spacing w:val="-5"/>
        </w:rPr>
      </w:pPr>
      <w:r w:rsidRPr="0070218B">
        <w:rPr>
          <w:rFonts w:asciiTheme="minorEastAsia" w:hAnsiTheme="minorEastAsia"/>
          <w:color w:val="231F20"/>
          <w:spacing w:val="-4"/>
        </w:rPr>
        <w:t>(Ob</w:t>
      </w:r>
      <w:r w:rsidRPr="0070218B">
        <w:rPr>
          <w:rFonts w:asciiTheme="minorEastAsia" w:hAnsiTheme="minorEastAsia" w:hint="eastAsia"/>
          <w:color w:val="231F20"/>
          <w:spacing w:val="-4"/>
        </w:rPr>
        <w:t>」</w:t>
      </w:r>
      <w:r w:rsidRPr="0070218B">
        <w:rPr>
          <w:rFonts w:asciiTheme="minorEastAsia" w:hAnsiTheme="minorEastAsia"/>
          <w:color w:val="231F20"/>
          <w:spacing w:val="-4"/>
        </w:rPr>
        <w:t>ect)</w:t>
      </w:r>
      <w:r w:rsidRPr="0070218B">
        <w:rPr>
          <w:rFonts w:asciiTheme="minorEastAsia" w:hAnsiTheme="minorEastAsia" w:cs="Wawati SC" w:hint="eastAsia"/>
          <w:color w:val="231F20"/>
          <w:spacing w:val="-5"/>
        </w:rPr>
        <w:t>則為類別的實作。</w:t>
      </w:r>
    </w:p>
    <w:p w:rsidR="004B05D7" w:rsidRPr="0070218B" w:rsidRDefault="004B05D7" w:rsidP="004B05D7">
      <w:pPr>
        <w:pStyle w:val="a9"/>
        <w:numPr>
          <w:ilvl w:val="2"/>
          <w:numId w:val="41"/>
        </w:numPr>
        <w:tabs>
          <w:tab w:val="left" w:pos="1486"/>
        </w:tabs>
        <w:kinsoku w:val="0"/>
        <w:overflowPunct w:val="0"/>
        <w:spacing w:before="32"/>
        <w:ind w:left="1486" w:hanging="356"/>
        <w:contextualSpacing w:val="0"/>
        <w:rPr>
          <w:rFonts w:asciiTheme="minorEastAsia" w:hAnsiTheme="minorEastAsia"/>
          <w:color w:val="231F20"/>
          <w:spacing w:val="-5"/>
          <w:sz w:val="23"/>
          <w:szCs w:val="23"/>
        </w:rPr>
      </w:pPr>
      <w:r w:rsidRPr="0070218B">
        <w:rPr>
          <w:rFonts w:asciiTheme="minorEastAsia" w:hAnsiTheme="minorEastAsia"/>
          <w:color w:val="231F20"/>
          <w:sz w:val="23"/>
          <w:szCs w:val="23"/>
        </w:rPr>
        <w:t>c++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語言宣告類別的語法</w:t>
      </w:r>
      <w:r w:rsidRPr="0070218B">
        <w:rPr>
          <w:rFonts w:asciiTheme="minorEastAsia" w:hAnsiTheme="minorEastAsia"/>
          <w:color w:val="231F20"/>
          <w:sz w:val="23"/>
          <w:szCs w:val="23"/>
        </w:rPr>
        <w:t>(</w:t>
      </w:r>
      <w:r w:rsidRPr="0070218B">
        <w:rPr>
          <w:rFonts w:asciiTheme="minorEastAsia" w:hAnsiTheme="minorEastAsia" w:hint="eastAsia"/>
          <w:color w:val="231F20"/>
          <w:spacing w:val="25"/>
          <w:sz w:val="23"/>
          <w:szCs w:val="23"/>
        </w:rPr>
        <w:t>使用</w:t>
      </w:r>
      <w:r w:rsidRPr="0070218B">
        <w:rPr>
          <w:rFonts w:asciiTheme="minorEastAsia" w:hAnsiTheme="minorEastAsia"/>
          <w:color w:val="231F20"/>
          <w:spacing w:val="25"/>
          <w:sz w:val="23"/>
          <w:szCs w:val="23"/>
        </w:rPr>
        <w:t xml:space="preserve"> </w:t>
      </w:r>
      <w:r w:rsidRPr="0070218B">
        <w:rPr>
          <w:rFonts w:asciiTheme="minorEastAsia" w:hAnsiTheme="minorEastAsia"/>
          <w:b/>
          <w:bCs/>
          <w:color w:val="00AEEF"/>
          <w:sz w:val="23"/>
          <w:szCs w:val="23"/>
        </w:rPr>
        <w:t>class</w:t>
      </w:r>
      <w:r w:rsidRPr="0070218B">
        <w:rPr>
          <w:rFonts w:asciiTheme="minorEastAsia" w:hAnsiTheme="minorEastAsia"/>
          <w:b/>
          <w:bCs/>
          <w:color w:val="00AEEF"/>
          <w:spacing w:val="61"/>
          <w:w w:val="150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關鍵字</w:t>
      </w:r>
      <w:r w:rsidRPr="0070218B">
        <w:rPr>
          <w:rFonts w:asciiTheme="minorEastAsia" w:hAnsiTheme="minorEastAsia"/>
          <w:color w:val="231F20"/>
          <w:spacing w:val="-5"/>
          <w:sz w:val="23"/>
          <w:szCs w:val="23"/>
        </w:rPr>
        <w:t>)</w:t>
      </w:r>
      <w:r w:rsidRPr="0070218B">
        <w:rPr>
          <w:rFonts w:asciiTheme="minorEastAsia" w:hAnsiTheme="minorEastAsia" w:hint="eastAsia"/>
          <w:color w:val="231F20"/>
          <w:spacing w:val="-5"/>
          <w:sz w:val="23"/>
          <w:szCs w:val="23"/>
        </w:rPr>
        <w:t>，</w:t>
      </w:r>
    </w:p>
    <w:p w:rsidR="004B05D7" w:rsidRPr="0070218B" w:rsidRDefault="004B05D7" w:rsidP="004B05D7">
      <w:pPr>
        <w:pStyle w:val="ae"/>
        <w:kinsoku w:val="0"/>
        <w:overflowPunct w:val="0"/>
        <w:spacing w:before="16" w:line="273" w:lineRule="auto"/>
        <w:ind w:left="2574" w:right="7084" w:hanging="65"/>
        <w:rPr>
          <w:rFonts w:asciiTheme="minorEastAsia" w:hAnsiTheme="minorEastAsia" w:cs="Arial"/>
          <w:color w:val="00AEEF"/>
          <w:spacing w:val="-2"/>
          <w:sz w:val="22"/>
          <w:szCs w:val="22"/>
        </w:rPr>
      </w:pPr>
      <w:r w:rsidRPr="0070218B">
        <w:rPr>
          <w:rFonts w:asciiTheme="minorEastAsia" w:hAnsiTheme="minorEastAsia" w:cs="Arial"/>
          <w:color w:val="00AEEF"/>
          <w:w w:val="95"/>
          <w:sz w:val="22"/>
          <w:szCs w:val="22"/>
        </w:rPr>
        <w:t>class</w:t>
      </w:r>
      <w:r w:rsidRPr="0070218B">
        <w:rPr>
          <w:rFonts w:asciiTheme="minorEastAsia" w:hAnsiTheme="minorEastAsia" w:cs="Arial"/>
          <w:color w:val="00AEEF"/>
          <w:spacing w:val="33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類�名稱</w:t>
      </w:r>
      <w:r w:rsidRPr="0070218B">
        <w:rPr>
          <w:rFonts w:asciiTheme="minorEastAsia" w:hAnsiTheme="minorEastAsia" w:cs="Arial" w:hint="eastAsia"/>
          <w:color w:val="00AEEF"/>
          <w:w w:val="85"/>
          <w:sz w:val="22"/>
          <w:szCs w:val="22"/>
        </w:rPr>
        <w:t>｛</w:t>
      </w:r>
      <w:r w:rsidRPr="0070218B">
        <w:rPr>
          <w:rFonts w:asciiTheme="minorEastAsia" w:hAnsiTheme="minorEastAsia" w:cs="Arial"/>
          <w:color w:val="00AEEF"/>
          <w:w w:val="85"/>
          <w:sz w:val="22"/>
          <w:szCs w:val="22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sz w:val="22"/>
          <w:szCs w:val="22"/>
        </w:rPr>
        <w:t>private:</w:t>
      </w:r>
    </w:p>
    <w:p w:rsidR="004B05D7" w:rsidRPr="0070218B" w:rsidRDefault="004B05D7" w:rsidP="004B05D7">
      <w:pPr>
        <w:pStyle w:val="ae"/>
        <w:kinsoku w:val="0"/>
        <w:overflowPunct w:val="0"/>
        <w:spacing w:before="47" w:line="398" w:lineRule="exact"/>
        <w:ind w:left="3054"/>
        <w:rPr>
          <w:rFonts w:asciiTheme="minorEastAsia" w:cs="Arial"/>
          <w:color w:val="00AEEF"/>
          <w:spacing w:val="-10"/>
          <w:w w:val="65"/>
          <w:sz w:val="22"/>
          <w:szCs w:val="22"/>
        </w:rPr>
      </w:pPr>
      <w:r w:rsidRPr="0070218B">
        <w:rPr>
          <w:rFonts w:asciiTheme="minorEastAsia" w:hAnsiTheme="minorEastAsia" w:cs="Lantinghei SC" w:hint="eastAsia"/>
          <w:color w:val="00AEEF"/>
          <w:sz w:val="22"/>
          <w:szCs w:val="22"/>
        </w:rPr>
        <w:t>資料型態</w:t>
      </w:r>
      <w:r w:rsidRPr="0070218B">
        <w:rPr>
          <w:rFonts w:asciiTheme="minorEastAsia" w:hAnsiTheme="minorEastAsia" w:cs="Lantinghei SC"/>
          <w:color w:val="00AEEF"/>
          <w:spacing w:val="71"/>
          <w:w w:val="150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sz w:val="22"/>
          <w:szCs w:val="22"/>
        </w:rPr>
        <w:t>資料成員</w:t>
      </w:r>
      <w:r w:rsidRPr="0070218B">
        <w:rPr>
          <w:rFonts w:asciiTheme="minorEastAsia" w:hAnsiTheme="minorEastAsia" w:cs="Arial" w:hint="eastAsia"/>
          <w:color w:val="00AEEF"/>
          <w:spacing w:val="-10"/>
          <w:w w:val="65"/>
          <w:sz w:val="22"/>
          <w:szCs w:val="22"/>
        </w:rPr>
        <w:t>；</w:t>
      </w:r>
    </w:p>
    <w:p w:rsidR="004B05D7" w:rsidRPr="0070218B" w:rsidRDefault="004B05D7" w:rsidP="004B05D7">
      <w:pPr>
        <w:pStyle w:val="ae"/>
        <w:kinsoku w:val="0"/>
        <w:overflowPunct w:val="0"/>
        <w:spacing w:line="273" w:lineRule="auto"/>
        <w:ind w:left="2574" w:right="3736" w:firstLine="479"/>
        <w:rPr>
          <w:rFonts w:asciiTheme="minorEastAsia" w:hAnsiTheme="minorEastAsia" w:cs="Arial"/>
          <w:color w:val="00AEEF"/>
          <w:spacing w:val="-2"/>
          <w:sz w:val="22"/>
          <w:szCs w:val="22"/>
        </w:rPr>
      </w:pP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回傳恒資料型態</w:t>
      </w:r>
      <w:r w:rsidRPr="0070218B">
        <w:rPr>
          <w:rFonts w:asciiTheme="minorEastAsia" w:hAnsiTheme="minorEastAsia" w:cs="Lantinghei SC"/>
          <w:color w:val="00AEEF"/>
          <w:spacing w:val="40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成員函式</w:t>
      </w:r>
      <w:r w:rsidRPr="0070218B">
        <w:rPr>
          <w:rFonts w:asciiTheme="minorEastAsia" w:hAnsiTheme="minorEastAsia" w:cs="Arial" w:hint="eastAsia"/>
          <w:color w:val="00AEEF"/>
          <w:w w:val="85"/>
          <w:sz w:val="22"/>
          <w:szCs w:val="22"/>
        </w:rPr>
        <w:t>（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參數資料型態</w:t>
      </w:r>
      <w:r w:rsidRPr="0070218B">
        <w:rPr>
          <w:rFonts w:asciiTheme="minorEastAsia" w:cs="Arial" w:hint="eastAsia"/>
          <w:color w:val="00AEEF"/>
          <w:w w:val="85"/>
          <w:sz w:val="22"/>
          <w:szCs w:val="22"/>
        </w:rPr>
        <w:t>…</w:t>
      </w:r>
      <w:r w:rsidRPr="0070218B">
        <w:rPr>
          <w:rFonts w:asciiTheme="minorEastAsia" w:hAnsiTheme="minorEastAsia" w:cs="Arial" w:hint="eastAsia"/>
          <w:color w:val="00AEEF"/>
          <w:w w:val="85"/>
          <w:sz w:val="22"/>
          <w:szCs w:val="22"/>
        </w:rPr>
        <w:t>）；</w:t>
      </w:r>
      <w:r w:rsidRPr="0070218B">
        <w:rPr>
          <w:rFonts w:asciiTheme="minorEastAsia" w:hAnsiTheme="minorEastAsia" w:cs="Arial"/>
          <w:color w:val="00AEEF"/>
          <w:w w:val="85"/>
          <w:sz w:val="22"/>
          <w:szCs w:val="22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sz w:val="22"/>
          <w:szCs w:val="22"/>
        </w:rPr>
        <w:t>public:</w:t>
      </w:r>
    </w:p>
    <w:p w:rsidR="004B05D7" w:rsidRPr="0070218B" w:rsidRDefault="004B05D7" w:rsidP="004B05D7">
      <w:pPr>
        <w:pStyle w:val="ae"/>
        <w:kinsoku w:val="0"/>
        <w:overflowPunct w:val="0"/>
        <w:spacing w:before="45" w:line="398" w:lineRule="exact"/>
        <w:ind w:left="3054"/>
        <w:rPr>
          <w:rFonts w:asciiTheme="minorEastAsia" w:cs="Arial"/>
          <w:color w:val="00AEEF"/>
          <w:spacing w:val="-10"/>
          <w:w w:val="65"/>
          <w:sz w:val="22"/>
          <w:szCs w:val="22"/>
        </w:rPr>
      </w:pPr>
      <w:r w:rsidRPr="0070218B">
        <w:rPr>
          <w:rFonts w:asciiTheme="minorEastAsia" w:hAnsiTheme="minorEastAsia" w:cs="Lantinghei SC" w:hint="eastAsia"/>
          <w:color w:val="00AEEF"/>
          <w:sz w:val="22"/>
          <w:szCs w:val="22"/>
        </w:rPr>
        <w:t>資料型態</w:t>
      </w:r>
      <w:r w:rsidRPr="0070218B">
        <w:rPr>
          <w:rFonts w:asciiTheme="minorEastAsia" w:hAnsiTheme="minorEastAsia" w:cs="Lantinghei SC"/>
          <w:color w:val="00AEEF"/>
          <w:spacing w:val="71"/>
          <w:w w:val="150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sz w:val="22"/>
          <w:szCs w:val="22"/>
        </w:rPr>
        <w:t>資料成員</w:t>
      </w:r>
      <w:r w:rsidRPr="0070218B">
        <w:rPr>
          <w:rFonts w:asciiTheme="minorEastAsia" w:hAnsiTheme="minorEastAsia" w:cs="Arial" w:hint="eastAsia"/>
          <w:color w:val="00AEEF"/>
          <w:spacing w:val="-10"/>
          <w:w w:val="65"/>
          <w:sz w:val="22"/>
          <w:szCs w:val="22"/>
        </w:rPr>
        <w:t>；</w:t>
      </w:r>
    </w:p>
    <w:p w:rsidR="004B05D7" w:rsidRPr="0070218B" w:rsidRDefault="004B05D7" w:rsidP="004B05D7">
      <w:pPr>
        <w:pStyle w:val="ae"/>
        <w:kinsoku w:val="0"/>
        <w:overflowPunct w:val="0"/>
        <w:spacing w:line="398" w:lineRule="exact"/>
        <w:ind w:left="3054"/>
        <w:rPr>
          <w:rFonts w:asciiTheme="minorEastAsia" w:cs="Arial"/>
          <w:color w:val="00AEEF"/>
          <w:spacing w:val="-5"/>
          <w:w w:val="80"/>
          <w:sz w:val="22"/>
          <w:szCs w:val="22"/>
        </w:rPr>
      </w:pP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回傳恒資料型態</w:t>
      </w:r>
      <w:r w:rsidRPr="0070218B">
        <w:rPr>
          <w:rFonts w:asciiTheme="minorEastAsia" w:hAnsiTheme="minorEastAsia" w:cs="Lantinghei SC"/>
          <w:color w:val="00AEEF"/>
          <w:spacing w:val="71"/>
          <w:w w:val="150"/>
          <w:sz w:val="22"/>
          <w:szCs w:val="22"/>
        </w:rPr>
        <w:t xml:space="preserve">  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成員函式</w:t>
      </w:r>
      <w:r w:rsidRPr="0070218B">
        <w:rPr>
          <w:rFonts w:asciiTheme="minorEastAsia" w:hAnsiTheme="minorEastAsia" w:cs="Arial" w:hint="eastAsia"/>
          <w:color w:val="00AEEF"/>
          <w:w w:val="80"/>
          <w:sz w:val="22"/>
          <w:szCs w:val="22"/>
        </w:rPr>
        <w:t>（</w:t>
      </w:r>
      <w:r w:rsidRPr="0070218B">
        <w:rPr>
          <w:rFonts w:asciiTheme="minorEastAsia" w:hAnsiTheme="minorEastAsia" w:cs="Lantinghei SC" w:hint="eastAsia"/>
          <w:color w:val="00AEEF"/>
          <w:w w:val="95"/>
          <w:sz w:val="22"/>
          <w:szCs w:val="22"/>
        </w:rPr>
        <w:t>參數資料型態</w:t>
      </w:r>
      <w:r w:rsidRPr="0070218B">
        <w:rPr>
          <w:rFonts w:asciiTheme="minorEastAsia" w:cs="Arial" w:hint="eastAsia"/>
          <w:color w:val="00AEEF"/>
          <w:spacing w:val="-5"/>
          <w:w w:val="80"/>
          <w:sz w:val="22"/>
          <w:szCs w:val="22"/>
        </w:rPr>
        <w:t>…</w:t>
      </w:r>
      <w:r w:rsidRPr="0070218B">
        <w:rPr>
          <w:rFonts w:asciiTheme="minorEastAsia" w:hAnsiTheme="minorEastAsia" w:cs="Arial" w:hint="eastAsia"/>
          <w:color w:val="00AEEF"/>
          <w:spacing w:val="-5"/>
          <w:w w:val="80"/>
          <w:sz w:val="22"/>
          <w:szCs w:val="22"/>
        </w:rPr>
        <w:t>）；</w:t>
      </w:r>
    </w:p>
    <w:p w:rsidR="004B05D7" w:rsidRPr="0070218B" w:rsidRDefault="004B05D7" w:rsidP="004B05D7">
      <w:pPr>
        <w:pStyle w:val="ae"/>
        <w:kinsoku w:val="0"/>
        <w:overflowPunct w:val="0"/>
        <w:spacing w:before="57"/>
        <w:ind w:left="2510"/>
        <w:rPr>
          <w:rFonts w:asciiTheme="minorEastAsia" w:cs="Arial"/>
          <w:color w:val="00AEEF"/>
          <w:spacing w:val="-5"/>
          <w:w w:val="65"/>
          <w:sz w:val="22"/>
          <w:szCs w:val="22"/>
        </w:rPr>
      </w:pPr>
      <w:r w:rsidRPr="0070218B">
        <w:rPr>
          <w:rFonts w:asciiTheme="minorEastAsia" w:cs="Arial"/>
          <w:color w:val="00AEEF"/>
          <w:spacing w:val="-5"/>
          <w:w w:val="65"/>
          <w:sz w:val="22"/>
          <w:szCs w:val="22"/>
        </w:rPr>
        <w:t>}</w:t>
      </w:r>
      <w:r w:rsidRPr="0070218B">
        <w:rPr>
          <w:rFonts w:asciiTheme="minorEastAsia" w:hAnsiTheme="minorEastAsia" w:cs="Arial" w:hint="eastAsia"/>
          <w:color w:val="00AEEF"/>
          <w:spacing w:val="-5"/>
          <w:w w:val="65"/>
          <w:sz w:val="22"/>
          <w:szCs w:val="22"/>
        </w:rPr>
        <w:t>；</w:t>
      </w:r>
    </w:p>
    <w:p w:rsidR="004B05D7" w:rsidRPr="0070218B" w:rsidRDefault="004B05D7" w:rsidP="004B05D7">
      <w:pPr>
        <w:pStyle w:val="ae"/>
        <w:kinsoku w:val="0"/>
        <w:overflowPunct w:val="0"/>
        <w:spacing w:before="151"/>
        <w:ind w:left="1488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 w:cs="Wawati SC" w:hint="eastAsia"/>
          <w:color w:val="231F20"/>
          <w:spacing w:val="-1"/>
        </w:rPr>
        <w:t>類別的成員可以是資料或函式，</w:t>
      </w:r>
    </w:p>
    <w:p w:rsidR="004B05D7" w:rsidRPr="0070218B" w:rsidRDefault="004B05D7" w:rsidP="004B05D7">
      <w:pPr>
        <w:pStyle w:val="a9"/>
        <w:numPr>
          <w:ilvl w:val="0"/>
          <w:numId w:val="34"/>
        </w:numPr>
        <w:tabs>
          <w:tab w:val="left" w:pos="1843"/>
        </w:tabs>
        <w:kinsoku w:val="0"/>
        <w:overflowPunct w:val="0"/>
        <w:spacing w:before="31" w:line="389" w:lineRule="exact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資料成員</w:t>
      </w:r>
      <w:r w:rsidRPr="0070218B">
        <w:rPr>
          <w:rFonts w:asciiTheme="minorEastAsia" w:hAnsiTheme="minorEastAsia"/>
          <w:color w:val="231F20"/>
          <w:sz w:val="23"/>
          <w:szCs w:val="23"/>
        </w:rPr>
        <w:t>(data</w:t>
      </w:r>
      <w:r w:rsidRPr="0070218B">
        <w:rPr>
          <w:rFonts w:asciiTheme="minorEastAsia" w:hAnsiTheme="minorEastAsia"/>
          <w:color w:val="231F20"/>
          <w:spacing w:val="54"/>
          <w:w w:val="150"/>
          <w:sz w:val="23"/>
          <w:szCs w:val="23"/>
        </w:rPr>
        <w:t xml:space="preserve">  </w:t>
      </w:r>
      <w:r w:rsidRPr="0070218B">
        <w:rPr>
          <w:rFonts w:asciiTheme="minorEastAsia" w:hAnsiTheme="minorEastAsia"/>
          <w:color w:val="231F20"/>
          <w:sz w:val="23"/>
          <w:szCs w:val="23"/>
        </w:rPr>
        <w:t>member)</w:t>
      </w: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：即屬於該類別的變數，用來描述物件的屬性。</w:t>
      </w:r>
    </w:p>
    <w:p w:rsidR="004B05D7" w:rsidRPr="0070218B" w:rsidRDefault="004B05D7" w:rsidP="004B05D7">
      <w:pPr>
        <w:pStyle w:val="a9"/>
        <w:numPr>
          <w:ilvl w:val="0"/>
          <w:numId w:val="34"/>
        </w:numPr>
        <w:tabs>
          <w:tab w:val="left" w:pos="1843"/>
        </w:tabs>
        <w:kinsoku w:val="0"/>
        <w:overflowPunct w:val="0"/>
        <w:spacing w:line="389" w:lineRule="exact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成員函式</w:t>
      </w:r>
      <w:r w:rsidRPr="0070218B">
        <w:rPr>
          <w:rFonts w:asciiTheme="minorEastAsia" w:hAnsiTheme="minorEastAsia"/>
          <w:color w:val="231F20"/>
          <w:sz w:val="23"/>
          <w:szCs w:val="23"/>
        </w:rPr>
        <w:t>(member</w:t>
      </w:r>
      <w:r w:rsidRPr="0070218B">
        <w:rPr>
          <w:rFonts w:asciiTheme="minorEastAsia" w:hAnsiTheme="minorEastAsia"/>
          <w:color w:val="231F20"/>
          <w:spacing w:val="73"/>
          <w:w w:val="150"/>
          <w:sz w:val="23"/>
          <w:szCs w:val="23"/>
        </w:rPr>
        <w:t xml:space="preserve">  </w:t>
      </w:r>
      <w:r w:rsidRPr="0070218B">
        <w:rPr>
          <w:rFonts w:asciiTheme="minorEastAsia" w:hAnsiTheme="minorEastAsia"/>
          <w:color w:val="231F20"/>
          <w:sz w:val="23"/>
          <w:szCs w:val="23"/>
        </w:rPr>
        <w:t>function)</w:t>
      </w: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：即操作資料的方法，用來存取資料成員或進行運算。</w:t>
      </w:r>
    </w:p>
    <w:p w:rsidR="004B05D7" w:rsidRPr="0070218B" w:rsidRDefault="004B05D7" w:rsidP="004B05D7">
      <w:pPr>
        <w:pStyle w:val="ae"/>
        <w:kinsoku w:val="0"/>
        <w:overflowPunct w:val="0"/>
        <w:spacing w:before="125" w:line="389" w:lineRule="exact"/>
        <w:ind w:left="1486"/>
        <w:rPr>
          <w:rFonts w:asciiTheme="minorEastAsia" w:cs="Wawati SC"/>
          <w:color w:val="231F20"/>
          <w:spacing w:val="-5"/>
        </w:rPr>
      </w:pPr>
      <w:r w:rsidRPr="0070218B">
        <w:rPr>
          <w:rFonts w:asciiTheme="minorEastAsia" w:hAnsiTheme="minorEastAsia" w:cs="Wawati SC" w:hint="eastAsia"/>
          <w:color w:val="231F20"/>
        </w:rPr>
        <w:t>而資料成員或成員函式所屬的區塊</w:t>
      </w:r>
      <w:r w:rsidRPr="0070218B">
        <w:rPr>
          <w:rFonts w:asciiTheme="minorEastAsia" w:hAnsiTheme="minorEastAsia"/>
          <w:color w:val="231F20"/>
        </w:rPr>
        <w:t>(private</w:t>
      </w:r>
      <w:r w:rsidRPr="0070218B">
        <w:rPr>
          <w:rFonts w:asciiTheme="minorEastAsia" w:hAnsiTheme="minorEastAsia"/>
          <w:color w:val="231F20"/>
          <w:spacing w:val="37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  <w:spacing w:val="15"/>
        </w:rPr>
        <w:t>或</w:t>
      </w:r>
      <w:r w:rsidRPr="0070218B">
        <w:rPr>
          <w:rFonts w:asciiTheme="minorEastAsia" w:hAnsiTheme="minorEastAsia" w:cs="Wawati SC"/>
          <w:color w:val="231F20"/>
          <w:spacing w:val="15"/>
        </w:rPr>
        <w:t xml:space="preserve">  </w:t>
      </w:r>
      <w:r w:rsidRPr="0070218B">
        <w:rPr>
          <w:rFonts w:asciiTheme="minorEastAsia" w:hAnsiTheme="minorEastAsia"/>
          <w:color w:val="231F20"/>
        </w:rPr>
        <w:t>public)</w:t>
      </w:r>
      <w:r w:rsidRPr="0070218B">
        <w:rPr>
          <w:rFonts w:asciiTheme="minorEastAsia" w:hAnsiTheme="minorEastAsia" w:cs="Wawati SC" w:hint="eastAsia"/>
          <w:color w:val="231F20"/>
        </w:rPr>
        <w:t>，決定該成員的可存取範圍</w:t>
      </w: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 w:cs="Wawati SC" w:hint="eastAsia"/>
          <w:color w:val="231F20"/>
        </w:rPr>
        <w:t>權限</w:t>
      </w:r>
      <w:r w:rsidRPr="0070218B">
        <w:rPr>
          <w:rFonts w:asciiTheme="minorEastAsia" w:hAnsiTheme="minorEastAsia"/>
          <w:color w:val="231F20"/>
          <w:spacing w:val="-5"/>
        </w:rPr>
        <w:t>)</w:t>
      </w:r>
      <w:r w:rsidRPr="0070218B">
        <w:rPr>
          <w:rFonts w:asciiTheme="minorEastAsia" w:hAnsiTheme="minorEastAsia" w:cs="Wawati SC" w:hint="eastAsia"/>
          <w:color w:val="231F20"/>
          <w:spacing w:val="-5"/>
        </w:rPr>
        <w:t>：</w:t>
      </w:r>
    </w:p>
    <w:p w:rsidR="004B05D7" w:rsidRPr="0070218B" w:rsidRDefault="004B05D7" w:rsidP="004B05D7">
      <w:pPr>
        <w:pStyle w:val="a9"/>
        <w:numPr>
          <w:ilvl w:val="0"/>
          <w:numId w:val="34"/>
        </w:numPr>
        <w:tabs>
          <w:tab w:val="left" w:pos="1843"/>
        </w:tabs>
        <w:kinsoku w:val="0"/>
        <w:overflowPunct w:val="0"/>
        <w:spacing w:before="12" w:line="206" w:lineRule="auto"/>
        <w:ind w:right="715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/>
          <w:b/>
          <w:bCs/>
          <w:color w:val="00AEEF"/>
          <w:sz w:val="23"/>
          <w:szCs w:val="23"/>
        </w:rPr>
        <w:t>private</w:t>
      </w:r>
      <w:r w:rsidRPr="0070218B">
        <w:rPr>
          <w:rFonts w:asciiTheme="minorEastAsia" w:hAnsiTheme="minorEastAsia"/>
          <w:b/>
          <w:bCs/>
          <w:color w:val="00AEEF"/>
          <w:spacing w:val="33"/>
          <w:sz w:val="23"/>
          <w:szCs w:val="23"/>
        </w:rPr>
        <w:t xml:space="preserve"> 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區塊：成員只能在該類別內部被存取，此區塊內的成員稱為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z w:val="23"/>
          <w:szCs w:val="23"/>
        </w:rPr>
        <w:t>私有成員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，可視為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被封裝起來的隠藏性資料。</w:t>
      </w:r>
    </w:p>
    <w:p w:rsidR="004B05D7" w:rsidRPr="0070218B" w:rsidRDefault="004B05D7" w:rsidP="004B05D7">
      <w:pPr>
        <w:pStyle w:val="a9"/>
        <w:numPr>
          <w:ilvl w:val="0"/>
          <w:numId w:val="34"/>
        </w:numPr>
        <w:tabs>
          <w:tab w:val="left" w:pos="1843"/>
        </w:tabs>
        <w:kinsoku w:val="0"/>
        <w:overflowPunct w:val="0"/>
        <w:spacing w:line="206" w:lineRule="auto"/>
        <w:ind w:right="716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/>
          <w:b/>
          <w:bCs/>
          <w:color w:val="00AEEF"/>
          <w:sz w:val="23"/>
          <w:szCs w:val="23"/>
        </w:rPr>
        <w:t xml:space="preserve">public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區塊：成員可以在程式的任何位置被存取，此區塊內的成員稱為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z w:val="23"/>
          <w:szCs w:val="23"/>
        </w:rPr>
        <w:t>公有成員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，一般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做為存取資料成員的介面。</w:t>
      </w:r>
    </w:p>
    <w:p w:rsidR="004B05D7" w:rsidRPr="0070218B" w:rsidRDefault="004B05D7" w:rsidP="004B05D7">
      <w:pPr>
        <w:pStyle w:val="ae"/>
        <w:kinsoku w:val="0"/>
        <w:overflowPunct w:val="0"/>
        <w:spacing w:before="11"/>
        <w:rPr>
          <w:rFonts w:asciiTheme="minorEastAsia" w:cs="Wawati SC"/>
          <w:sz w:val="7"/>
          <w:szCs w:val="7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 xml:space="preserve">/*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15"/>
                <w:sz w:val="18"/>
                <w:szCs w:val="18"/>
              </w:rPr>
              <w:t>建立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-1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類�</w:t>
            </w:r>
            <w:r w:rsidRPr="0070218B">
              <w:rPr>
                <w:rFonts w:asciiTheme="minorEastAsia" w:hAnsiTheme="minorEastAsia" w:cs="Lantinghei SC"/>
                <w:color w:val="231F20"/>
                <w:spacing w:val="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class</w:t>
            </w:r>
            <w:r w:rsidRPr="0070218B">
              <w:rPr>
                <w:rFonts w:asciiTheme="minorEastAsia" w:hAnsiTheme="minorEastAsia" w:cs="Arial"/>
                <w:color w:val="231F20"/>
                <w:spacing w:val="3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date{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48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1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私有成員區塊</w:t>
            </w:r>
            <w:r w:rsidRPr="0070218B">
              <w:rPr>
                <w:rFonts w:asciiTheme="minorEastAsia" w:hAnsiTheme="minorEastAsia" w:cs="Lantinghei SC"/>
                <w:color w:val="231F20"/>
                <w:spacing w:val="13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private: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888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資料成員</w:t>
            </w:r>
            <w:r w:rsidRPr="0070218B">
              <w:rPr>
                <w:rFonts w:asciiTheme="minorEastAsia" w:hAnsiTheme="minorEastAsia" w:cs="Lantinghei SC"/>
                <w:color w:val="231F20"/>
                <w:spacing w:val="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69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month;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4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69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35"/>
                <w:sz w:val="18"/>
                <w:szCs w:val="18"/>
              </w:rPr>
              <w:t>day;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20"/>
                <w:szCs w:val="20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888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77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5"/>
                <w:sz w:val="18"/>
                <w:szCs w:val="18"/>
              </w:rPr>
              <w:t>成員函式，只宣告函式原型</w:t>
            </w:r>
            <w:r w:rsidRPr="0070218B">
              <w:rPr>
                <w:rFonts w:asciiTheme="minorEastAsia" w:hAnsiTheme="minorEastAsia" w:cs="Lantinghei SC"/>
                <w:color w:val="231F20"/>
                <w:spacing w:val="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57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getMonth();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57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getDay();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20"/>
                <w:szCs w:val="20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48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1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公有成員區塊</w:t>
            </w:r>
            <w:r w:rsidRPr="0070218B">
              <w:rPr>
                <w:rFonts w:asciiTheme="minorEastAsia" w:hAnsiTheme="minorEastAsia" w:cs="Lantinghei SC"/>
                <w:color w:val="231F20"/>
                <w:spacing w:val="13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  <w:t>public: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57"/>
        <w:rPr>
          <w:rFonts w:asciiTheme="minorEastAsia" w:cs="Wawati SC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9"/>
        </w:tabs>
        <w:kinsoku w:val="0"/>
        <w:overflowPunct w:val="0"/>
        <w:ind w:left="479" w:right="374" w:hanging="479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9"/>
        </w:tabs>
        <w:kinsoku w:val="0"/>
        <w:overflowPunct w:val="0"/>
        <w:ind w:left="479" w:right="374" w:hanging="479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95"/>
        <w:rPr>
          <w:rFonts w:asciiTheme="minorEastAsia" w:cs="Lantinghei SC"/>
          <w:sz w:val="20"/>
          <w:szCs w:val="20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888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資料成員</w:t>
            </w:r>
            <w:r w:rsidRPr="0070218B">
              <w:rPr>
                <w:rFonts w:asciiTheme="minorEastAsia" w:hAnsiTheme="minorEastAsia" w:cs="Lantinghei SC"/>
                <w:color w:val="231F20"/>
                <w:spacing w:val="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7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-16"/>
                <w:w w:val="17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  <w:t>id;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888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77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5"/>
                <w:sz w:val="18"/>
                <w:szCs w:val="18"/>
              </w:rPr>
              <w:t>成員函式，只宣告函式原型</w:t>
            </w:r>
            <w:r w:rsidRPr="0070218B">
              <w:rPr>
                <w:rFonts w:asciiTheme="minorEastAsia" w:hAnsiTheme="minorEastAsia" w:cs="Lantinghei SC"/>
                <w:color w:val="231F20"/>
                <w:spacing w:val="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88"/>
              <w:rPr>
                <w:rFonts w:asciiTheme="minorEastAsia" w:hAnsiTheme="minorEastAsia" w:cs="Arial"/>
                <w:color w:val="231F20"/>
                <w:spacing w:val="-4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setDate(int,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30"/>
                <w:sz w:val="18"/>
                <w:szCs w:val="18"/>
              </w:rPr>
              <w:t>int);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printDate();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5"/>
                <w:w w:val="180"/>
                <w:sz w:val="18"/>
                <w:szCs w:val="18"/>
              </w:rPr>
              <w:t>}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  <w:t>;</w:t>
            </w:r>
          </w:p>
        </w:tc>
      </w:tr>
    </w:tbl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8"/>
        </w:tabs>
        <w:kinsoku w:val="0"/>
        <w:overflowPunct w:val="0"/>
        <w:spacing w:before="136" w:line="206" w:lineRule="auto"/>
        <w:ind w:right="715"/>
        <w:contextualSpacing w:val="0"/>
        <w:rPr>
          <w:rFonts w:asciiTheme="minorEastAsia" w:hAnsiTheme="minorEastAsia"/>
          <w:color w:val="231F20"/>
          <w:spacing w:val="-4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8"/>
          <w:sz w:val="23"/>
          <w:szCs w:val="23"/>
        </w:rPr>
        <w:t>上例的</w:t>
      </w:r>
      <w:r w:rsidRPr="0070218B">
        <w:rPr>
          <w:rFonts w:asciiTheme="minorEastAsia" w:hAnsiTheme="minorEastAsia"/>
          <w:color w:val="231F20"/>
          <w:spacing w:val="8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date</w:t>
      </w:r>
      <w:r w:rsidRPr="0070218B">
        <w:rPr>
          <w:rFonts w:asciiTheme="minorEastAsia" w:hAnsiTheme="minorEastAsia"/>
          <w:color w:val="231F20"/>
          <w:spacing w:val="40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類別，只有宣告成員函式的函式原型，因此需在類別外部實作成員函式，語法</w:t>
      </w:r>
      <w:r w:rsidRPr="0070218B">
        <w:rPr>
          <w:rFonts w:asciiTheme="minorEastAsia" w:hAnsiTheme="minorEastAsia" w:hint="eastAsia"/>
          <w:color w:val="231F20"/>
          <w:spacing w:val="-4"/>
          <w:sz w:val="23"/>
          <w:szCs w:val="23"/>
        </w:rPr>
        <w:t>如下，</w:t>
      </w:r>
    </w:p>
    <w:p w:rsidR="004B05D7" w:rsidRPr="0070218B" w:rsidRDefault="004B05D7" w:rsidP="004B05D7">
      <w:pPr>
        <w:pStyle w:val="ae"/>
        <w:kinsoku w:val="0"/>
        <w:overflowPunct w:val="0"/>
        <w:spacing w:before="72" w:after="49"/>
        <w:ind w:left="1820"/>
        <w:rPr>
          <w:rFonts w:asciiTheme="minorEastAsia" w:cs="Arial"/>
          <w:color w:val="00AEEF"/>
          <w:spacing w:val="-10"/>
          <w:w w:val="90"/>
          <w:sz w:val="22"/>
          <w:szCs w:val="22"/>
        </w:rPr>
      </w:pPr>
      <w:r w:rsidRPr="0070218B">
        <w:rPr>
          <w:rFonts w:asciiTheme="minorEastAsia" w:hAnsiTheme="minorEastAsia" w:cs="Lantinghei SC" w:hint="eastAsia"/>
          <w:color w:val="00AEEF"/>
          <w:w w:val="90"/>
          <w:sz w:val="22"/>
          <w:szCs w:val="22"/>
        </w:rPr>
        <w:t>回傳恒資料型態</w:t>
      </w:r>
      <w:r w:rsidRPr="0070218B">
        <w:rPr>
          <w:rFonts w:asciiTheme="minorEastAsia" w:hAnsiTheme="minorEastAsia" w:cs="Lantinghei SC"/>
          <w:color w:val="00AEEF"/>
          <w:spacing w:val="59"/>
          <w:sz w:val="22"/>
          <w:szCs w:val="22"/>
        </w:rPr>
        <w:t xml:space="preserve">  </w:t>
      </w:r>
      <w:r w:rsidRPr="0070218B">
        <w:rPr>
          <w:rFonts w:asciiTheme="minorEastAsia" w:hAnsiTheme="minorEastAsia" w:cs="Lantinghei SC" w:hint="eastAsia"/>
          <w:color w:val="00AEEF"/>
          <w:w w:val="90"/>
          <w:sz w:val="22"/>
          <w:szCs w:val="22"/>
        </w:rPr>
        <w:t>類�名稱</w:t>
      </w:r>
      <w:r w:rsidRPr="0070218B">
        <w:rPr>
          <w:rFonts w:asciiTheme="minorEastAsia" w:hAnsiTheme="minorEastAsia" w:cs="Arial"/>
          <w:color w:val="00AEEF"/>
          <w:w w:val="90"/>
          <w:sz w:val="22"/>
          <w:szCs w:val="22"/>
        </w:rPr>
        <w:t>::</w:t>
      </w:r>
      <w:r w:rsidRPr="0070218B">
        <w:rPr>
          <w:rFonts w:asciiTheme="minorEastAsia" w:hAnsiTheme="minorEastAsia" w:cs="Lantinghei SC" w:hint="eastAsia"/>
          <w:color w:val="00AEEF"/>
          <w:w w:val="90"/>
          <w:sz w:val="22"/>
          <w:szCs w:val="22"/>
        </w:rPr>
        <w:t>成員函式</w:t>
      </w:r>
      <w:r w:rsidRPr="0070218B">
        <w:rPr>
          <w:rFonts w:asciiTheme="minorEastAsia" w:hAnsiTheme="minorEastAsia" w:cs="Arial" w:hint="eastAsia"/>
          <w:color w:val="00AEEF"/>
          <w:w w:val="75"/>
          <w:sz w:val="22"/>
          <w:szCs w:val="22"/>
        </w:rPr>
        <w:t>（</w:t>
      </w:r>
      <w:r w:rsidRPr="0070218B">
        <w:rPr>
          <w:rFonts w:asciiTheme="minorEastAsia" w:hAnsiTheme="minorEastAsia" w:cs="Lantinghei SC" w:hint="eastAsia"/>
          <w:color w:val="00AEEF"/>
          <w:w w:val="90"/>
          <w:sz w:val="22"/>
          <w:szCs w:val="22"/>
        </w:rPr>
        <w:t>參數資料型態</w:t>
      </w:r>
      <w:r w:rsidRPr="0070218B">
        <w:rPr>
          <w:rFonts w:asciiTheme="minorEastAsia" w:hAnsiTheme="minorEastAsia" w:cs="Lantinghei SC"/>
          <w:color w:val="00AEEF"/>
          <w:spacing w:val="60"/>
          <w:sz w:val="22"/>
          <w:szCs w:val="22"/>
        </w:rPr>
        <w:t xml:space="preserve">  </w:t>
      </w:r>
      <w:r w:rsidRPr="0070218B">
        <w:rPr>
          <w:rFonts w:asciiTheme="minorEastAsia" w:hAnsiTheme="minorEastAsia" w:cs="Lantinghei SC" w:hint="eastAsia"/>
          <w:color w:val="00AEEF"/>
          <w:w w:val="90"/>
          <w:sz w:val="22"/>
          <w:szCs w:val="22"/>
        </w:rPr>
        <w:t>參數名稱</w:t>
      </w:r>
      <w:r w:rsidRPr="0070218B">
        <w:rPr>
          <w:rFonts w:asciiTheme="minorEastAsia" w:hAnsiTheme="minorEastAsia" w:cs="Arial" w:hint="eastAsia"/>
          <w:color w:val="00AEEF"/>
          <w:w w:val="75"/>
          <w:sz w:val="22"/>
          <w:szCs w:val="22"/>
        </w:rPr>
        <w:t>，</w:t>
      </w:r>
      <w:r w:rsidRPr="0070218B">
        <w:rPr>
          <w:rFonts w:asciiTheme="minorEastAsia" w:hAnsiTheme="minorEastAsia" w:cs="Arial"/>
          <w:color w:val="00AEEF"/>
          <w:spacing w:val="72"/>
          <w:sz w:val="22"/>
          <w:szCs w:val="22"/>
        </w:rPr>
        <w:t xml:space="preserve"> </w:t>
      </w:r>
      <w:r w:rsidRPr="0070218B">
        <w:rPr>
          <w:rFonts w:asciiTheme="minorEastAsia" w:cs="Arial" w:hint="eastAsia"/>
          <w:color w:val="00AEEF"/>
          <w:w w:val="90"/>
          <w:sz w:val="22"/>
          <w:szCs w:val="22"/>
        </w:rPr>
        <w:t>…</w:t>
      </w:r>
      <w:r w:rsidRPr="0070218B">
        <w:rPr>
          <w:rFonts w:asciiTheme="minorEastAsia" w:hAnsiTheme="minorEastAsia" w:cs="Arial" w:hint="eastAsia"/>
          <w:color w:val="00AEEF"/>
          <w:w w:val="90"/>
          <w:sz w:val="22"/>
          <w:szCs w:val="22"/>
        </w:rPr>
        <w:t>）｛</w:t>
      </w:r>
      <w:r w:rsidRPr="0070218B">
        <w:rPr>
          <w:rFonts w:asciiTheme="minorEastAsia" w:hAnsiTheme="minorEastAsia" w:cs="Arial"/>
          <w:color w:val="00AEEF"/>
          <w:spacing w:val="55"/>
          <w:sz w:val="22"/>
          <w:szCs w:val="22"/>
        </w:rPr>
        <w:t xml:space="preserve">  </w:t>
      </w:r>
      <w:r w:rsidRPr="0070218B">
        <w:rPr>
          <w:rFonts w:asciiTheme="minorEastAsia" w:hAnsiTheme="minorEastAsia" w:cs="Lantinghei SC" w:hint="eastAsia"/>
          <w:color w:val="00AEEF"/>
          <w:w w:val="90"/>
          <w:sz w:val="22"/>
          <w:szCs w:val="22"/>
        </w:rPr>
        <w:t>程式碼區塊</w:t>
      </w:r>
      <w:r w:rsidRPr="0070218B">
        <w:rPr>
          <w:rFonts w:asciiTheme="minorEastAsia" w:hAnsiTheme="minorEastAsia" w:cs="Lantinghei SC"/>
          <w:color w:val="00AEEF"/>
          <w:spacing w:val="61"/>
          <w:sz w:val="22"/>
          <w:szCs w:val="22"/>
        </w:rPr>
        <w:t xml:space="preserve">  </w:t>
      </w:r>
      <w:r w:rsidRPr="0070218B">
        <w:rPr>
          <w:rFonts w:asciiTheme="minorEastAsia" w:cs="Arial"/>
          <w:color w:val="00AEEF"/>
          <w:spacing w:val="-10"/>
          <w:w w:val="90"/>
          <w:sz w:val="22"/>
          <w:szCs w:val="22"/>
        </w:rPr>
        <w:t>}</w:t>
      </w: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57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date::getMonth(){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return</w:t>
            </w:r>
            <w:r w:rsidRPr="0070218B">
              <w:rPr>
                <w:rFonts w:asciiTheme="minorEastAsia" w:hAnsiTheme="minorEastAsia" w:cs="Arial"/>
                <w:color w:val="231F20"/>
                <w:spacing w:val="36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month;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57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date::getDay(){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return</w:t>
            </w:r>
            <w:r w:rsidRPr="0070218B">
              <w:rPr>
                <w:rFonts w:asciiTheme="minorEastAsia" w:hAnsiTheme="minorEastAsia" w:cs="Arial"/>
                <w:color w:val="231F20"/>
                <w:spacing w:val="36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  <w:t>day;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date::setDate(int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m,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  <w:t>d){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month</w:t>
            </w:r>
            <w:r w:rsidRPr="0070218B">
              <w:rPr>
                <w:rFonts w:asciiTheme="minorEastAsia" w:hAnsiTheme="minorEastAsia" w:cs="Arial"/>
                <w:color w:val="231F20"/>
                <w:spacing w:val="39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m;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day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date::printDate(){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4"/>
                <w:w w:val="14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month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6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45"/>
                <w:sz w:val="18"/>
                <w:szCs w:val="18"/>
              </w:rPr>
              <w:t>"/"</w:t>
            </w:r>
            <w:r w:rsidRPr="0070218B">
              <w:rPr>
                <w:rFonts w:asciiTheme="minorEastAsia" w:hAnsiTheme="minorEastAsia" w:cs="Arial"/>
                <w:color w:val="231F20"/>
                <w:spacing w:val="-7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day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6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4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51"/>
        <w:ind w:left="1866"/>
        <w:rPr>
          <w:rFonts w:asciiTheme="minorEastAsia" w:cs="Lantinghei SC"/>
          <w:color w:val="231F20"/>
          <w:spacing w:val="-2"/>
          <w:w w:val="11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0" allowOverlap="1" wp14:anchorId="1BCCB662" wp14:editId="177D97EF">
                <wp:simplePos x="0" y="0"/>
                <wp:positionH relativeFrom="page">
                  <wp:posOffset>988060</wp:posOffset>
                </wp:positionH>
                <wp:positionV relativeFrom="paragraph">
                  <wp:posOffset>62230</wp:posOffset>
                </wp:positionV>
                <wp:extent cx="162560" cy="160020"/>
                <wp:effectExtent l="0" t="0" r="0" b="0"/>
                <wp:wrapNone/>
                <wp:docPr id="215437964" name="Group 9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560" cy="160020"/>
                          <a:chOff x="1556" y="98"/>
                          <a:chExt cx="256" cy="252"/>
                        </a:xfrm>
                      </wpg:grpSpPr>
                      <pic:pic xmlns:pic="http://schemas.openxmlformats.org/drawingml/2006/picture">
                        <pic:nvPicPr>
                          <pic:cNvPr id="78082630" name="Picture 9270"/>
                          <pic:cNvPicPr>
                            <a:picLocks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6" y="98"/>
                            <a:ext cx="2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962621" name="Text Box 9271"/>
                        <wps:cNvSpPr txBox="1">
                          <a:spLocks/>
                        </wps:cNvSpPr>
                        <wps:spPr bwMode="auto">
                          <a:xfrm>
                            <a:off x="1556" y="98"/>
                            <a:ext cx="25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2" w:line="249" w:lineRule="exact"/>
                                <w:ind w:left="21"/>
                                <w:rPr>
                                  <w:rFonts w:ascii="Hiragino Mincho ProN W3" w:eastAsia="Hiragino Mincho ProN W3" w:cs="Hiragino Mincho ProN W3"/>
                                  <w:color w:val="FFFFFF"/>
                                  <w:spacing w:val="-1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Hiragino Mincho ProN W3" w:eastAsia="Hiragino Mincho ProN W3" w:cs="Hiragino Mincho ProN W3" w:hint="eastAsia"/>
                                  <w:color w:val="FFFFFF"/>
                                  <w:spacing w:val="-10"/>
                                  <w:sz w:val="20"/>
                                  <w:szCs w:val="20"/>
                                </w:rPr>
                                <w:t>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CCB662" id="Group 9269" o:spid="_x0000_s1160" style="position:absolute;left:0;text-align:left;margin-left:77.8pt;margin-top:4.9pt;width:12.8pt;height:12.6pt;z-index:251708416;mso-position-horizontal-relative:page" coordorigin="1556,98" coordsize="256,25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" o:allowincell="f">
                <v:shape id="Picture 9270" o:spid="_x0000_s1161" type="#_x0000_t75" style="position:absolute;left:1556;top:98;width:260;height:2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">
                  <v:imagedata r:id="rId126" o:title=""/>
                  <v:path arrowok="t"/>
                  <o:lock v:ext="edit" aspectratio="f"/>
                </v:shape>
                <v:shape id="Text Box 9271" o:spid="_x0000_s1162" type="#_x0000_t202" style="position:absolute;left:1556;top:98;width:256;height:2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2" w:line="249" w:lineRule="exact"/>
                          <w:ind w:left="21"/>
                          <w:rPr>
                            <w:rFonts w:ascii="Hiragino Mincho ProN W3" w:eastAsia="Hiragino Mincho ProN W3" w:cs="Hiragino Mincho ProN W3"/>
                            <w:color w:val="FFFFFF"/>
                            <w:spacing w:val="-1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Hiragino Mincho ProN W3" w:eastAsia="Hiragino Mincho ProN W3" w:cs="Hiragino Mincho ProN W3" w:hint="eastAsia"/>
                            <w:color w:val="FFFFFF"/>
                            <w:spacing w:val="-10"/>
                            <w:sz w:val="20"/>
                            <w:szCs w:val="20"/>
                          </w:rPr>
                          <w:t>註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70218B">
        <w:rPr>
          <w:rFonts w:asciiTheme="minorEastAsia" w:hAnsiTheme="minorEastAsia" w:cs="Lantinghei SC" w:hint="eastAsia"/>
          <w:color w:val="231F20"/>
          <w:w w:val="110"/>
          <w:sz w:val="20"/>
          <w:szCs w:val="20"/>
        </w:rPr>
        <w:t>「</w:t>
      </w:r>
      <w:r w:rsidRPr="0070218B">
        <w:rPr>
          <w:rFonts w:asciiTheme="minorEastAsia"/>
          <w:color w:val="231F20"/>
          <w:w w:val="110"/>
          <w:position w:val="1"/>
          <w:sz w:val="20"/>
          <w:szCs w:val="20"/>
        </w:rPr>
        <w:t>..</w:t>
      </w:r>
      <w:r w:rsidRPr="0070218B">
        <w:rPr>
          <w:rFonts w:asciiTheme="minorEastAsia" w:hAnsiTheme="minorEastAsia" w:cs="Lantinghei SC"/>
          <w:color w:val="231F20"/>
          <w:w w:val="110"/>
          <w:sz w:val="20"/>
          <w:szCs w:val="20"/>
        </w:rPr>
        <w:t>j</w:t>
      </w:r>
      <w:r w:rsidRPr="0070218B">
        <w:rPr>
          <w:rFonts w:asciiTheme="minorEastAsia" w:hAnsiTheme="minorEastAsia" w:cs="Lantinghei SC" w:hint="eastAsia"/>
          <w:color w:val="231F20"/>
          <w:spacing w:val="-2"/>
          <w:w w:val="110"/>
          <w:sz w:val="20"/>
          <w:szCs w:val="20"/>
        </w:rPr>
        <w:t>為範圍運算子。</w:t>
      </w:r>
    </w:p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6"/>
        </w:tabs>
        <w:kinsoku w:val="0"/>
        <w:overflowPunct w:val="0"/>
        <w:spacing w:before="65"/>
        <w:ind w:left="1486" w:hanging="356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若在類別宣告時直接實作成員函式，則可以省略函式原型的宣告，</w:t>
      </w: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 xml:space="preserve">/*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15"/>
                <w:sz w:val="18"/>
                <w:szCs w:val="18"/>
              </w:rPr>
              <w:t>建立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-1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類�</w:t>
            </w:r>
            <w:r w:rsidRPr="0070218B">
              <w:rPr>
                <w:rFonts w:asciiTheme="minorEastAsia" w:hAnsiTheme="minorEastAsia" w:cs="Lantinghei SC"/>
                <w:color w:val="231F20"/>
                <w:spacing w:val="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class</w:t>
            </w:r>
            <w:r w:rsidRPr="0070218B">
              <w:rPr>
                <w:rFonts w:asciiTheme="minorEastAsia" w:hAnsiTheme="minorEastAsia" w:cs="Arial"/>
                <w:color w:val="231F20"/>
                <w:spacing w:val="3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date{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48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1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私有成員區塊</w:t>
            </w:r>
            <w:r w:rsidRPr="0070218B">
              <w:rPr>
                <w:rFonts w:asciiTheme="minorEastAsia" w:hAnsiTheme="minorEastAsia" w:cs="Lantinghei SC"/>
                <w:color w:val="231F20"/>
                <w:spacing w:val="13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private: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897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資料成員</w:t>
            </w:r>
            <w:r w:rsidRPr="0070218B">
              <w:rPr>
                <w:rFonts w:asciiTheme="minorEastAsia" w:hAnsiTheme="minorEastAsia" w:cs="Lantinghei SC"/>
                <w:color w:val="231F20"/>
                <w:spacing w:val="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69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month;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4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69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35"/>
                <w:sz w:val="18"/>
                <w:szCs w:val="18"/>
              </w:rPr>
              <w:t>day;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897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77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4"/>
                <w:sz w:val="18"/>
                <w:szCs w:val="18"/>
              </w:rPr>
              <w:t>不宣告函式原型，直接實作成員函式</w:t>
            </w:r>
            <w:r w:rsidRPr="0070218B">
              <w:rPr>
                <w:rFonts w:asciiTheme="minorEastAsia" w:hAnsiTheme="minorEastAsia" w:cs="Lantinghei SC"/>
                <w:color w:val="231F20"/>
                <w:spacing w:val="4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57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getMonth(){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108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return</w:t>
            </w:r>
            <w:r w:rsidRPr="0070218B">
              <w:rPr>
                <w:rFonts w:asciiTheme="minorEastAsia" w:hAnsiTheme="minorEastAsia" w:cs="Arial"/>
                <w:color w:val="231F20"/>
                <w:spacing w:val="36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month;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148"/>
        <w:rPr>
          <w:rFonts w:asciiTheme="minorEastAsia" w:cs="Wawati SC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95"/>
        <w:rPr>
          <w:rFonts w:asciiTheme="minorEastAsia" w:cs="Lantinghei SC"/>
          <w:sz w:val="20"/>
          <w:szCs w:val="20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97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57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getDay(){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108"/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return</w:t>
            </w:r>
            <w:r w:rsidRPr="0070218B">
              <w:rPr>
                <w:rFonts w:asciiTheme="minorEastAsia" w:hAnsiTheme="minorEastAsia" w:cs="Arial"/>
                <w:color w:val="231F20"/>
                <w:spacing w:val="36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  <w:t>day;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97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48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1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公有成員區塊</w:t>
            </w:r>
            <w:r w:rsidRPr="0070218B">
              <w:rPr>
                <w:rFonts w:asciiTheme="minorEastAsia" w:hAnsiTheme="minorEastAsia" w:cs="Lantinghei SC"/>
                <w:color w:val="231F20"/>
                <w:spacing w:val="13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  <w:t>public: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7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-16"/>
                <w:w w:val="17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  <w:t>id;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897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77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4"/>
                <w:sz w:val="18"/>
                <w:szCs w:val="18"/>
              </w:rPr>
              <w:t>不宣告函式原型，直接實作成員函式</w:t>
            </w:r>
            <w:r w:rsidRPr="0070218B">
              <w:rPr>
                <w:rFonts w:asciiTheme="minorEastAsia" w:hAnsiTheme="minorEastAsia" w:cs="Lantinghei SC"/>
                <w:color w:val="231F20"/>
                <w:spacing w:val="4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setDate(int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m,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  <w:t>d){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0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month</w:t>
            </w:r>
            <w:r w:rsidRPr="0070218B">
              <w:rPr>
                <w:rFonts w:asciiTheme="minorEastAsia" w:hAnsiTheme="minorEastAsia" w:cs="Arial"/>
                <w:color w:val="231F20"/>
                <w:spacing w:val="39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39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m;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0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day</w:t>
            </w:r>
            <w:r w:rsidRPr="0070218B">
              <w:rPr>
                <w:rFonts w:asciiTheme="minorEastAsia" w:hAnsiTheme="minorEastAsia" w:cs="Arial"/>
                <w:color w:val="231F20"/>
                <w:spacing w:val="2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23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printDate(){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04"/>
              <w:rPr>
                <w:rFonts w:asciiTheme="minorEastAsia" w:hAnsiTheme="minorEastAsia" w:cs="Arial"/>
                <w:color w:val="231F20"/>
                <w:spacing w:val="-4"/>
                <w:w w:val="14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month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6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45"/>
                <w:sz w:val="18"/>
                <w:szCs w:val="18"/>
              </w:rPr>
              <w:t>"/"</w:t>
            </w:r>
            <w:r w:rsidRPr="0070218B">
              <w:rPr>
                <w:rFonts w:asciiTheme="minorEastAsia" w:hAnsiTheme="minorEastAsia" w:cs="Arial"/>
                <w:color w:val="231F20"/>
                <w:spacing w:val="-7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day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7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4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5"/>
                <w:w w:val="180"/>
                <w:sz w:val="18"/>
                <w:szCs w:val="18"/>
              </w:rPr>
              <w:t>}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  <w:t>;</w:t>
            </w:r>
          </w:p>
        </w:tc>
      </w:tr>
    </w:tbl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6"/>
        </w:tabs>
        <w:kinsoku w:val="0"/>
        <w:overflowPunct w:val="0"/>
        <w:spacing w:before="141"/>
        <w:ind w:left="1486" w:hanging="356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完成類別宣告後，即可建立該類別的物件，宣告物件的語法如下，</w:t>
      </w:r>
    </w:p>
    <w:p w:rsidR="004B05D7" w:rsidRPr="0070218B" w:rsidRDefault="004B05D7" w:rsidP="004B05D7">
      <w:pPr>
        <w:pStyle w:val="ae"/>
        <w:kinsoku w:val="0"/>
        <w:overflowPunct w:val="0"/>
        <w:spacing w:before="54"/>
        <w:ind w:left="2510"/>
        <w:rPr>
          <w:rFonts w:asciiTheme="minorEastAsia" w:hAnsiTheme="minorEastAsia" w:cs="Arial"/>
          <w:color w:val="00AEEF"/>
          <w:spacing w:val="-10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9440" behindDoc="0" locked="0" layoutInCell="0" allowOverlap="1" wp14:anchorId="483A667E" wp14:editId="037AD23C">
                <wp:simplePos x="0" y="0"/>
                <wp:positionH relativeFrom="page">
                  <wp:posOffset>920750</wp:posOffset>
                </wp:positionH>
                <wp:positionV relativeFrom="paragraph">
                  <wp:posOffset>319405</wp:posOffset>
                </wp:positionV>
                <wp:extent cx="5789930" cy="228600"/>
                <wp:effectExtent l="0" t="0" r="0" b="0"/>
                <wp:wrapTopAndBottom/>
                <wp:docPr id="714153531" name="Group 9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9930" cy="228600"/>
                          <a:chOff x="1450" y="503"/>
                          <a:chExt cx="9118" cy="360"/>
                        </a:xfrm>
                      </wpg:grpSpPr>
                      <wps:wsp>
                        <wps:cNvPr id="1557716872" name="Freeform 9273"/>
                        <wps:cNvSpPr>
                          <a:spLocks/>
                        </wps:cNvSpPr>
                        <wps:spPr bwMode="auto">
                          <a:xfrm>
                            <a:off x="1480" y="503"/>
                            <a:ext cx="9088" cy="360"/>
                          </a:xfrm>
                          <a:custGeom>
                            <a:avLst/>
                            <a:gdLst>
                              <a:gd name="T0" fmla="*/ 9087 w 9088"/>
                              <a:gd name="T1" fmla="*/ 0 h 360"/>
                              <a:gd name="T2" fmla="*/ 0 w 9088"/>
                              <a:gd name="T3" fmla="*/ 0 h 360"/>
                              <a:gd name="T4" fmla="*/ 0 w 9088"/>
                              <a:gd name="T5" fmla="*/ 360 h 360"/>
                              <a:gd name="T6" fmla="*/ 9087 w 9088"/>
                              <a:gd name="T7" fmla="*/ 360 h 360"/>
                              <a:gd name="T8" fmla="*/ 9087 w 9088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088" h="360">
                                <a:moveTo>
                                  <a:pt x="90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9087" y="360"/>
                                </a:lnTo>
                                <a:lnTo>
                                  <a:pt x="9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F5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561893" name="Freeform 9274"/>
                        <wps:cNvSpPr>
                          <a:spLocks/>
                        </wps:cNvSpPr>
                        <wps:spPr bwMode="auto">
                          <a:xfrm>
                            <a:off x="1450" y="503"/>
                            <a:ext cx="30" cy="360"/>
                          </a:xfrm>
                          <a:custGeom>
                            <a:avLst/>
                            <a:gdLst>
                              <a:gd name="T0" fmla="*/ 30 w 30"/>
                              <a:gd name="T1" fmla="*/ 0 h 360"/>
                              <a:gd name="T2" fmla="*/ 0 w 30"/>
                              <a:gd name="T3" fmla="*/ 0 h 360"/>
                              <a:gd name="T4" fmla="*/ 0 w 30"/>
                              <a:gd name="T5" fmla="*/ 360 h 360"/>
                              <a:gd name="T6" fmla="*/ 30 w 30"/>
                              <a:gd name="T7" fmla="*/ 360 h 360"/>
                              <a:gd name="T8" fmla="*/ 30 w 30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60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30" y="36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742442" name="Text Box 9275"/>
                        <wps:cNvSpPr txBox="1">
                          <a:spLocks/>
                        </wps:cNvSpPr>
                        <wps:spPr bwMode="auto">
                          <a:xfrm>
                            <a:off x="1481" y="504"/>
                            <a:ext cx="9088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25"/>
                                <w:ind w:left="109"/>
                                <w:rPr>
                                  <w:rFonts w:ascii="Arial" w:eastAsia="Lantinghei SC" w:hAnsi="Arial" w:cs="Arial"/>
                                  <w:color w:val="231F20"/>
                                  <w:spacing w:val="-5"/>
                                  <w:w w:val="11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231F20"/>
                                  <w:w w:val="115"/>
                                  <w:sz w:val="18"/>
                                  <w:szCs w:val="18"/>
                                </w:rPr>
                                <w:t>date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6"/>
                                  <w:w w:val="11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w w:val="115"/>
                                  <w:sz w:val="18"/>
                                  <w:szCs w:val="18"/>
                                </w:rPr>
                                <w:t>birthday;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3"/>
                                  <w:w w:val="115"/>
                                  <w:sz w:val="18"/>
                                  <w:szCs w:val="18"/>
                                </w:rPr>
                                <w:t xml:space="preserve"> /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w w:val="115"/>
                                  <w:sz w:val="18"/>
                                  <w:szCs w:val="18"/>
                                </w:rPr>
                                <w:t>*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3"/>
                                  <w:w w:val="11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color w:val="231F20"/>
                                  <w:spacing w:val="22"/>
                                  <w:w w:val="115"/>
                                  <w:sz w:val="18"/>
                                  <w:szCs w:val="18"/>
                                </w:rPr>
                                <w:t>建立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w w:val="115"/>
                                  <w:sz w:val="18"/>
                                  <w:szCs w:val="18"/>
                                </w:rPr>
                                <w:t>birthday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-14"/>
                                  <w:w w:val="11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color w:val="231F20"/>
                                  <w:spacing w:val="11"/>
                                  <w:w w:val="115"/>
                                  <w:sz w:val="18"/>
                                  <w:szCs w:val="18"/>
                                </w:rPr>
                                <w:t>物件，為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w w:val="115"/>
                                  <w:sz w:val="18"/>
                                  <w:szCs w:val="18"/>
                                </w:rPr>
                                <w:t>date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-15"/>
                                  <w:w w:val="11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color w:val="231F20"/>
                                  <w:w w:val="115"/>
                                  <w:sz w:val="18"/>
                                  <w:szCs w:val="18"/>
                                </w:rPr>
                                <w:t>類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color w:val="231F20"/>
                                  <w:w w:val="115"/>
                                  <w:sz w:val="18"/>
                                  <w:szCs w:val="18"/>
                                </w:rPr>
                                <w:t>�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color w:val="231F20"/>
                                  <w:w w:val="115"/>
                                  <w:sz w:val="18"/>
                                  <w:szCs w:val="18"/>
                                </w:rPr>
                                <w:t>的實作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color w:val="231F20"/>
                                  <w:spacing w:val="8"/>
                                  <w:w w:val="11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-5"/>
                                  <w:w w:val="115"/>
                                  <w:sz w:val="18"/>
                                  <w:szCs w:val="18"/>
                                </w:rPr>
                                <w:t>*/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3A667E" id="Group 9272" o:spid="_x0000_s1163" style="position:absolute;left:0;text-align:left;margin-left:72.5pt;margin-top:25.15pt;width:455.9pt;height:18pt;z-index:251709440;mso-wrap-distance-left:0;mso-wrap-distance-right:0;mso-position-horizontal-relative:page" coordorigin="1450,503" coordsize="9118,3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" o:allowincell="f">
                <v:shape id="Freeform 9273" o:spid="_x0000_s1164" style="position:absolute;left:1480;top:503;width:9088;height:360;visibility:visible;mso-wrap-style:square;v-text-anchor:top" coordsize="9088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" path="m9087,l,,,360r9087,l9087,xe" fillcolor="#e7f5f7" stroked="f">
                  <v:path arrowok="t" o:connecttype="custom" o:connectlocs="9087,0;0,0;0,360;9087,360;9087,0" o:connectangles="0,0,0,0,0"/>
                </v:shape>
                <v:shape id="Freeform 9274" o:spid="_x0000_s1165" style="position:absolute;left:1450;top:503;width:30;height:360;visibility:visible;mso-wrap-style:square;v-text-anchor:top" coordsize="3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" path="m30,l,,,360r30,l30,xe" fillcolor="#00aeef" stroked="f">
                  <v:path arrowok="t" o:connecttype="custom" o:connectlocs="30,0;0,0;0,360;30,360;30,0" o:connectangles="0,0,0,0,0"/>
                </v:shape>
                <v:shape id="Text Box 9275" o:spid="_x0000_s1166" type="#_x0000_t202" style="position:absolute;left:1481;top:504;width:9088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25"/>
                          <w:ind w:left="109"/>
                          <w:rPr>
                            <w:rFonts w:ascii="Arial" w:eastAsia="Lantinghei SC" w:hAnsi="Arial" w:cs="Arial"/>
                            <w:color w:val="231F20"/>
                            <w:spacing w:val="-5"/>
                            <w:w w:val="11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231F20"/>
                            <w:w w:val="115"/>
                            <w:sz w:val="18"/>
                            <w:szCs w:val="18"/>
                          </w:rPr>
                          <w:t>date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6"/>
                            <w:w w:val="11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w w:val="115"/>
                            <w:sz w:val="18"/>
                            <w:szCs w:val="18"/>
                          </w:rPr>
                          <w:t>birthday;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3"/>
                            <w:w w:val="115"/>
                            <w:sz w:val="18"/>
                            <w:szCs w:val="18"/>
                          </w:rPr>
                          <w:t xml:space="preserve"> /</w:t>
                        </w:r>
                        <w:r>
                          <w:rPr>
                            <w:rFonts w:ascii="Arial" w:hAnsi="Arial" w:cs="Arial"/>
                            <w:color w:val="231F20"/>
                            <w:w w:val="115"/>
                            <w:sz w:val="18"/>
                            <w:szCs w:val="18"/>
                          </w:rPr>
                          <w:t>*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3"/>
                            <w:w w:val="11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color w:val="231F20"/>
                            <w:spacing w:val="22"/>
                            <w:w w:val="115"/>
                            <w:sz w:val="18"/>
                            <w:szCs w:val="18"/>
                          </w:rPr>
                          <w:t>建立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w w:val="115"/>
                            <w:sz w:val="18"/>
                            <w:szCs w:val="18"/>
                          </w:rPr>
                          <w:t>birthday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-14"/>
                            <w:w w:val="11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color w:val="231F20"/>
                            <w:spacing w:val="11"/>
                            <w:w w:val="115"/>
                            <w:sz w:val="18"/>
                            <w:szCs w:val="18"/>
                          </w:rPr>
                          <w:t>物件，為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w w:val="115"/>
                            <w:sz w:val="18"/>
                            <w:szCs w:val="18"/>
                          </w:rPr>
                          <w:t>date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-15"/>
                            <w:w w:val="11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color w:val="231F20"/>
                            <w:w w:val="115"/>
                            <w:sz w:val="18"/>
                            <w:szCs w:val="18"/>
                          </w:rPr>
                          <w:t>類</w:t>
                        </w:r>
                        <w:r>
                          <w:rPr>
                            <w:rFonts w:ascii="Lantinghei SC" w:eastAsia="Lantinghei SC" w:hAnsi="Arial" w:cs="Lantinghei SC"/>
                            <w:color w:val="231F20"/>
                            <w:w w:val="115"/>
                            <w:sz w:val="18"/>
                            <w:szCs w:val="18"/>
                          </w:rPr>
                          <w:t>�</w:t>
                        </w:r>
                        <w:r>
                          <w:rPr>
                            <w:rFonts w:ascii="Lantinghei SC" w:eastAsia="Lantinghei SC" w:hAnsi="Arial" w:cs="Lantinghei SC" w:hint="eastAsia"/>
                            <w:color w:val="231F20"/>
                            <w:w w:val="115"/>
                            <w:sz w:val="18"/>
                            <w:szCs w:val="18"/>
                          </w:rPr>
                          <w:t>的實作</w:t>
                        </w:r>
                        <w:r>
                          <w:rPr>
                            <w:rFonts w:ascii="Lantinghei SC" w:eastAsia="Lantinghei SC" w:hAnsi="Arial" w:cs="Lantinghei SC"/>
                            <w:color w:val="231F20"/>
                            <w:spacing w:val="8"/>
                            <w:w w:val="11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-5"/>
                            <w:w w:val="115"/>
                            <w:sz w:val="18"/>
                            <w:szCs w:val="18"/>
                          </w:rPr>
                          <w:t>*/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70218B">
        <w:rPr>
          <w:rFonts w:asciiTheme="minorEastAsia" w:hAnsiTheme="minorEastAsia" w:cs="Lantinghei SC" w:hint="eastAsia"/>
          <w:color w:val="00AEEF"/>
          <w:sz w:val="22"/>
          <w:szCs w:val="22"/>
        </w:rPr>
        <w:t>類�名稱</w:t>
      </w:r>
      <w:r w:rsidRPr="0070218B">
        <w:rPr>
          <w:rFonts w:asciiTheme="minorEastAsia" w:hAnsiTheme="minorEastAsia" w:cs="Lantinghei SC"/>
          <w:color w:val="00AEEF"/>
          <w:spacing w:val="72"/>
          <w:w w:val="150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sz w:val="22"/>
          <w:szCs w:val="22"/>
        </w:rPr>
        <w:t>物件名稱</w:t>
      </w:r>
      <w:r w:rsidRPr="0070218B">
        <w:rPr>
          <w:rFonts w:asciiTheme="minorEastAsia" w:hAnsiTheme="minorEastAsia" w:cs="Arial"/>
          <w:color w:val="00AEEF"/>
          <w:spacing w:val="-10"/>
          <w:sz w:val="22"/>
          <w:szCs w:val="22"/>
        </w:rPr>
        <w:t>;</w:t>
      </w:r>
    </w:p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6"/>
        </w:tabs>
        <w:kinsoku w:val="0"/>
        <w:overflowPunct w:val="0"/>
        <w:spacing w:before="142"/>
        <w:ind w:left="1486" w:hanging="356"/>
        <w:contextualSpacing w:val="0"/>
        <w:rPr>
          <w:rFonts w:asciiTheme="minorEastAsia" w:hAnsiTheme="minorEastAsia"/>
          <w:color w:val="231F20"/>
          <w:spacing w:val="-10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每個類別可以建立多個物件，這些物件皆為該類別的實作，稱為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z w:val="23"/>
          <w:szCs w:val="23"/>
        </w:rPr>
        <w:t>實例</w:t>
      </w:r>
      <w:r w:rsidRPr="0070218B">
        <w:rPr>
          <w:rFonts w:asciiTheme="minorEastAsia" w:hAnsiTheme="minorEastAsia"/>
          <w:b/>
          <w:bCs/>
          <w:color w:val="00AEEF"/>
          <w:sz w:val="23"/>
          <w:szCs w:val="23"/>
        </w:rPr>
        <w:t>(instances)</w:t>
      </w:r>
      <w:r w:rsidRPr="0070218B">
        <w:rPr>
          <w:rFonts w:asciiTheme="minorEastAsia" w:hAnsiTheme="minorEastAsia" w:hint="eastAsia"/>
          <w:color w:val="231F20"/>
          <w:spacing w:val="-10"/>
          <w:sz w:val="23"/>
          <w:szCs w:val="23"/>
        </w:rPr>
        <w:t>。</w:t>
      </w:r>
    </w:p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8"/>
        </w:tabs>
        <w:kinsoku w:val="0"/>
        <w:overflowPunct w:val="0"/>
        <w:spacing w:before="72" w:line="206" w:lineRule="auto"/>
        <w:ind w:right="717"/>
        <w:contextualSpacing w:val="0"/>
        <w:rPr>
          <w:rFonts w:asciiTheme="minorEastAsia" w:hAnsiTheme="minorEastAsia"/>
          <w:color w:val="231F20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6"/>
          <w:sz w:val="23"/>
          <w:szCs w:val="23"/>
        </w:rPr>
        <w:t>物件可以直接存取公有成員，但私有成員無法直接存取，需透過公有成員函式，例如要存取</w:t>
      </w:r>
      <w:r w:rsidRPr="0070218B">
        <w:rPr>
          <w:rFonts w:asciiTheme="minorEastAsia" w:hAnsiTheme="minorEastAsia"/>
          <w:color w:val="231F20"/>
          <w:spacing w:val="-1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1"/>
          <w:sz w:val="23"/>
          <w:szCs w:val="23"/>
        </w:rPr>
        <w:t>m</w:t>
      </w:r>
      <w:r w:rsidRPr="0070218B">
        <w:rPr>
          <w:rFonts w:asciiTheme="minorEastAsia" w:hAnsiTheme="minorEastAsia"/>
          <w:color w:val="231F20"/>
          <w:spacing w:val="4"/>
          <w:sz w:val="23"/>
          <w:szCs w:val="23"/>
        </w:rPr>
        <w:t>o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>nt</w:t>
      </w:r>
      <w:r w:rsidRPr="0070218B">
        <w:rPr>
          <w:rFonts w:asciiTheme="minorEastAsia" w:hAnsiTheme="minorEastAsia"/>
          <w:color w:val="231F20"/>
          <w:sz w:val="23"/>
          <w:szCs w:val="23"/>
        </w:rPr>
        <w:t>h</w:t>
      </w:r>
      <w:r w:rsidRPr="0070218B">
        <w:rPr>
          <w:rFonts w:asciiTheme="minorEastAsia" w:hAnsiTheme="minorEastAsia"/>
          <w:color w:val="231F20"/>
          <w:spacing w:val="7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或</w:t>
      </w:r>
      <w:r w:rsidRPr="0070218B">
        <w:rPr>
          <w:rFonts w:asciiTheme="minorEastAsia" w:hAnsiTheme="minorEastAsia"/>
          <w:color w:val="231F20"/>
          <w:spacing w:val="-1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>da</w:t>
      </w:r>
      <w:r w:rsidRPr="0070218B">
        <w:rPr>
          <w:rFonts w:asciiTheme="minorEastAsia" w:hAnsiTheme="minorEastAsia"/>
          <w:color w:val="231F20"/>
          <w:sz w:val="23"/>
          <w:szCs w:val="23"/>
        </w:rPr>
        <w:t>y</w:t>
      </w:r>
      <w:r w:rsidRPr="0070218B">
        <w:rPr>
          <w:rFonts w:asciiTheme="minorEastAsia" w:hAnsiTheme="minorEastAsia"/>
          <w:color w:val="231F20"/>
          <w:spacing w:val="7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6"/>
          <w:sz w:val="23"/>
          <w:szCs w:val="23"/>
        </w:rPr>
        <w:t>等私有資料成員，</w:t>
      </w:r>
      <w:r w:rsidRPr="0070218B">
        <w:rPr>
          <w:rFonts w:asciiTheme="minorEastAsia" w:hAnsiTheme="minorEastAsia"/>
          <w:color w:val="231F20"/>
          <w:spacing w:val="-12"/>
          <w:sz w:val="23"/>
          <w:szCs w:val="23"/>
        </w:rPr>
        <w:t xml:space="preserve">  </w:t>
      </w:r>
      <w:r w:rsidRPr="0070218B">
        <w:rPr>
          <w:rFonts w:asciiTheme="minorEastAsia" w:hAnsiTheme="minorEastAsia" w:hint="eastAsia"/>
          <w:color w:val="231F20"/>
          <w:spacing w:val="4"/>
          <w:sz w:val="23"/>
          <w:szCs w:val="23"/>
        </w:rPr>
        <w:t>需透過</w:t>
      </w:r>
      <w:r w:rsidRPr="0070218B">
        <w:rPr>
          <w:rFonts w:asciiTheme="minorEastAsia" w:hAnsiTheme="minorEastAsia"/>
          <w:color w:val="231F20"/>
          <w:spacing w:val="-1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4"/>
          <w:sz w:val="23"/>
          <w:szCs w:val="23"/>
        </w:rPr>
        <w:t>s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>etD</w:t>
      </w:r>
      <w:r w:rsidRPr="0070218B">
        <w:rPr>
          <w:rFonts w:asciiTheme="minorEastAsia" w:hAnsiTheme="minorEastAsia"/>
          <w:color w:val="231F20"/>
          <w:spacing w:val="4"/>
          <w:sz w:val="23"/>
          <w:szCs w:val="23"/>
        </w:rPr>
        <w:t>a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>te</w:t>
      </w:r>
      <w:r w:rsidRPr="0070218B">
        <w:rPr>
          <w:rFonts w:asciiTheme="minorEastAsia" w:hAnsiTheme="minorEastAsia"/>
          <w:color w:val="231F20"/>
          <w:sz w:val="23"/>
          <w:szCs w:val="23"/>
        </w:rPr>
        <w:t>(</w:t>
      </w:r>
      <w:r w:rsidRPr="0070218B">
        <w:rPr>
          <w:rFonts w:asciiTheme="minorEastAsia" w:hAnsiTheme="minorEastAsia"/>
          <w:color w:val="231F20"/>
          <w:spacing w:val="8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>)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或</w:t>
      </w:r>
      <w:r w:rsidRPr="0070218B">
        <w:rPr>
          <w:rFonts w:asciiTheme="minorEastAsia" w:hAnsiTheme="minorEastAsia"/>
          <w:color w:val="231F20"/>
          <w:spacing w:val="-9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>pri</w:t>
      </w:r>
      <w:r w:rsidRPr="0070218B">
        <w:rPr>
          <w:rFonts w:asciiTheme="minorEastAsia" w:hAnsiTheme="minorEastAsia"/>
          <w:color w:val="231F20"/>
          <w:spacing w:val="4"/>
          <w:sz w:val="23"/>
          <w:szCs w:val="23"/>
        </w:rPr>
        <w:t>n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>tDate</w:t>
      </w:r>
      <w:r w:rsidRPr="0070218B">
        <w:rPr>
          <w:rFonts w:asciiTheme="minorEastAsia" w:hAnsiTheme="minorEastAsia"/>
          <w:color w:val="231F20"/>
          <w:sz w:val="23"/>
          <w:szCs w:val="23"/>
        </w:rPr>
        <w:t>(</w:t>
      </w:r>
      <w:r w:rsidRPr="0070218B">
        <w:rPr>
          <w:rFonts w:asciiTheme="minorEastAsia" w:hAnsiTheme="minorEastAsia"/>
          <w:color w:val="231F20"/>
          <w:spacing w:val="7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5"/>
          <w:sz w:val="23"/>
          <w:szCs w:val="23"/>
        </w:rPr>
        <w:t>)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11"/>
        <w:rPr>
          <w:rFonts w:asciiTheme="minorEastAsia" w:cs="Wawati SC"/>
          <w:sz w:val="3"/>
          <w:szCs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0464" behindDoc="0" locked="0" layoutInCell="0" allowOverlap="1" wp14:anchorId="19DFEED6" wp14:editId="3EDA5392">
                <wp:simplePos x="0" y="0"/>
                <wp:positionH relativeFrom="page">
                  <wp:posOffset>920750</wp:posOffset>
                </wp:positionH>
                <wp:positionV relativeFrom="paragraph">
                  <wp:posOffset>56515</wp:posOffset>
                </wp:positionV>
                <wp:extent cx="5789930" cy="685800"/>
                <wp:effectExtent l="0" t="0" r="0" b="0"/>
                <wp:wrapTopAndBottom/>
                <wp:docPr id="1680233587" name="Group 9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9930" cy="685800"/>
                          <a:chOff x="1450" y="89"/>
                          <a:chExt cx="9118" cy="1080"/>
                        </a:xfrm>
                      </wpg:grpSpPr>
                      <wps:wsp>
                        <wps:cNvPr id="1313869080" name="Freeform 9277"/>
                        <wps:cNvSpPr>
                          <a:spLocks/>
                        </wps:cNvSpPr>
                        <wps:spPr bwMode="auto">
                          <a:xfrm>
                            <a:off x="1480" y="89"/>
                            <a:ext cx="9088" cy="360"/>
                          </a:xfrm>
                          <a:custGeom>
                            <a:avLst/>
                            <a:gdLst>
                              <a:gd name="T0" fmla="*/ 9087 w 9088"/>
                              <a:gd name="T1" fmla="*/ 0 h 360"/>
                              <a:gd name="T2" fmla="*/ 0 w 9088"/>
                              <a:gd name="T3" fmla="*/ 0 h 360"/>
                              <a:gd name="T4" fmla="*/ 0 w 9088"/>
                              <a:gd name="T5" fmla="*/ 360 h 360"/>
                              <a:gd name="T6" fmla="*/ 9087 w 9088"/>
                              <a:gd name="T7" fmla="*/ 360 h 360"/>
                              <a:gd name="T8" fmla="*/ 9087 w 9088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088" h="360">
                                <a:moveTo>
                                  <a:pt x="90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9087" y="360"/>
                                </a:lnTo>
                                <a:lnTo>
                                  <a:pt x="9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F5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7619282" name="Freeform 9278"/>
                        <wps:cNvSpPr>
                          <a:spLocks/>
                        </wps:cNvSpPr>
                        <wps:spPr bwMode="auto">
                          <a:xfrm>
                            <a:off x="1450" y="89"/>
                            <a:ext cx="30" cy="360"/>
                          </a:xfrm>
                          <a:custGeom>
                            <a:avLst/>
                            <a:gdLst>
                              <a:gd name="T0" fmla="*/ 30 w 30"/>
                              <a:gd name="T1" fmla="*/ 0 h 360"/>
                              <a:gd name="T2" fmla="*/ 0 w 30"/>
                              <a:gd name="T3" fmla="*/ 0 h 360"/>
                              <a:gd name="T4" fmla="*/ 0 w 30"/>
                              <a:gd name="T5" fmla="*/ 360 h 360"/>
                              <a:gd name="T6" fmla="*/ 30 w 30"/>
                              <a:gd name="T7" fmla="*/ 360 h 360"/>
                              <a:gd name="T8" fmla="*/ 30 w 30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" h="360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30" y="36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045137" name="Freeform 9279"/>
                        <wps:cNvSpPr>
                          <a:spLocks/>
                        </wps:cNvSpPr>
                        <wps:spPr bwMode="auto">
                          <a:xfrm>
                            <a:off x="1480" y="449"/>
                            <a:ext cx="9088" cy="360"/>
                          </a:xfrm>
                          <a:custGeom>
                            <a:avLst/>
                            <a:gdLst>
                              <a:gd name="T0" fmla="*/ 9087 w 9088"/>
                              <a:gd name="T1" fmla="*/ 0 h 360"/>
                              <a:gd name="T2" fmla="*/ 0 w 9088"/>
                              <a:gd name="T3" fmla="*/ 0 h 360"/>
                              <a:gd name="T4" fmla="*/ 0 w 9088"/>
                              <a:gd name="T5" fmla="*/ 360 h 360"/>
                              <a:gd name="T6" fmla="*/ 9087 w 9088"/>
                              <a:gd name="T7" fmla="*/ 360 h 360"/>
                              <a:gd name="T8" fmla="*/ 9087 w 9088"/>
                              <a:gd name="T9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088" h="360">
                                <a:moveTo>
                                  <a:pt x="90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9087" y="360"/>
                                </a:lnTo>
                                <a:lnTo>
                                  <a:pt x="9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ED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823850" name="Freeform 9280"/>
                        <wps:cNvSpPr>
                          <a:spLocks/>
                        </wps:cNvSpPr>
                        <wps:spPr bwMode="auto">
                          <a:xfrm>
                            <a:off x="1450" y="449"/>
                            <a:ext cx="30" cy="720"/>
                          </a:xfrm>
                          <a:custGeom>
                            <a:avLst/>
                            <a:gdLst>
                              <a:gd name="T0" fmla="*/ 30 w 30"/>
                              <a:gd name="T1" fmla="*/ 0 h 720"/>
                              <a:gd name="T2" fmla="*/ 0 w 30"/>
                              <a:gd name="T3" fmla="*/ 0 h 720"/>
                              <a:gd name="T4" fmla="*/ 0 w 30"/>
                              <a:gd name="T5" fmla="*/ 360 h 720"/>
                              <a:gd name="T6" fmla="*/ 0 w 30"/>
                              <a:gd name="T7" fmla="*/ 720 h 720"/>
                              <a:gd name="T8" fmla="*/ 30 w 30"/>
                              <a:gd name="T9" fmla="*/ 720 h 720"/>
                              <a:gd name="T10" fmla="*/ 30 w 30"/>
                              <a:gd name="T11" fmla="*/ 360 h 720"/>
                              <a:gd name="T12" fmla="*/ 30 w 30"/>
                              <a:gd name="T13" fmla="*/ 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720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30" y="720"/>
                                </a:lnTo>
                                <a:lnTo>
                                  <a:pt x="30" y="36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504750" name="Text Box 9281"/>
                        <wps:cNvSpPr txBox="1">
                          <a:spLocks/>
                        </wps:cNvSpPr>
                        <wps:spPr bwMode="auto">
                          <a:xfrm>
                            <a:off x="1481" y="810"/>
                            <a:ext cx="9088" cy="360"/>
                          </a:xfrm>
                          <a:prstGeom prst="rect">
                            <a:avLst/>
                          </a:prstGeom>
                          <a:solidFill>
                            <a:srgbClr val="E7F5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71"/>
                                <w:ind w:left="109"/>
                                <w:rPr>
                                  <w:rFonts w:ascii="Arial" w:hAnsi="Arial" w:cs="Arial"/>
                                  <w:color w:val="231F20"/>
                                  <w:spacing w:val="-2"/>
                                  <w:w w:val="13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2"/>
                                  <w:w w:val="135"/>
                                  <w:sz w:val="18"/>
                                  <w:szCs w:val="18"/>
                                </w:rPr>
                                <w:t>birthday.printDate();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3187606" name="Text Box 9282"/>
                        <wps:cNvSpPr txBox="1">
                          <a:spLocks/>
                        </wps:cNvSpPr>
                        <wps:spPr bwMode="auto">
                          <a:xfrm>
                            <a:off x="4981" y="516"/>
                            <a:ext cx="5345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236" w:lineRule="exact"/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pacing w:val="-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231F20"/>
                                  <w:sz w:val="18"/>
                                  <w:szCs w:val="18"/>
                                </w:rPr>
                                <w:t>/*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63"/>
                                  <w:w w:val="15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color w:val="231F20"/>
                                  <w:spacing w:val="2"/>
                                  <w:sz w:val="18"/>
                                  <w:szCs w:val="18"/>
                                </w:rPr>
                                <w:t>透過公有成員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color w:val="231F20"/>
                                  <w:spacing w:val="2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z w:val="18"/>
                                  <w:szCs w:val="18"/>
                                </w:rPr>
                                <w:t>setDate()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smallCaps/>
                                  <w:color w:val="231F20"/>
                                  <w:spacing w:val="2"/>
                                  <w:sz w:val="18"/>
                                  <w:szCs w:val="18"/>
                                </w:rPr>
                                <w:t>，間接存取私有成員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smallCaps/>
                                  <w:color w:val="231F20"/>
                                  <w:spacing w:val="2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z w:val="18"/>
                                  <w:szCs w:val="18"/>
                                </w:rPr>
                                <w:t>month</w:t>
                              </w:r>
                              <w:r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pacing w:val="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smallCaps/>
                                  <w:color w:val="231F20"/>
                                  <w:spacing w:val="10"/>
                                  <w:sz w:val="18"/>
                                  <w:szCs w:val="18"/>
                                </w:rPr>
                                <w:t>和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smallCaps/>
                                  <w:color w:val="231F20"/>
                                  <w:spacing w:val="1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z w:val="18"/>
                                  <w:szCs w:val="18"/>
                                </w:rPr>
                                <w:t>day</w:t>
                              </w:r>
                              <w:r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pacing w:val="28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eastAsia="Lantinghei SC" w:hAnsi="Arial" w:cs="Arial"/>
                                  <w:smallCaps/>
                                  <w:color w:val="231F20"/>
                                  <w:spacing w:val="-5"/>
                                  <w:sz w:val="18"/>
                                  <w:szCs w:val="18"/>
                                </w:rPr>
                                <w:t>*/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097079" name="Text Box 9283"/>
                        <wps:cNvSpPr txBox="1">
                          <a:spLocks/>
                        </wps:cNvSpPr>
                        <wps:spPr bwMode="auto">
                          <a:xfrm>
                            <a:off x="1590" y="516"/>
                            <a:ext cx="2497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3"/>
                                <w:rPr>
                                  <w:rFonts w:ascii="Arial" w:hAnsi="Arial" w:cs="Arial"/>
                                  <w:color w:val="231F20"/>
                                  <w:spacing w:val="-4"/>
                                  <w:w w:val="13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231F20"/>
                                  <w:w w:val="120"/>
                                  <w:sz w:val="18"/>
                                  <w:szCs w:val="18"/>
                                </w:rPr>
                                <w:t>birthday.setDate(10,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50"/>
                                  <w:w w:val="13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4"/>
                                  <w:w w:val="130"/>
                                  <w:sz w:val="18"/>
                                  <w:szCs w:val="18"/>
                                </w:rPr>
                                <w:t>10);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313486" name="Text Box 9284"/>
                        <wps:cNvSpPr txBox="1">
                          <a:spLocks/>
                        </wps:cNvSpPr>
                        <wps:spPr bwMode="auto">
                          <a:xfrm>
                            <a:off x="4981" y="156"/>
                            <a:ext cx="1926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236" w:lineRule="exact"/>
                                <w:rPr>
                                  <w:rFonts w:ascii="Arial" w:eastAsia="Lantinghei SC" w:hAnsi="Arial" w:cs="Arial"/>
                                  <w:color w:val="231F20"/>
                                  <w:spacing w:val="-5"/>
                                  <w:w w:val="11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231F20"/>
                                  <w:w w:val="110"/>
                                  <w:sz w:val="18"/>
                                  <w:szCs w:val="18"/>
                                </w:rPr>
                                <w:t>/*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31"/>
                                  <w:w w:val="11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Lantinghei SC" w:eastAsia="Lantinghei SC" w:hAnsi="Arial" w:cs="Lantinghei SC" w:hint="eastAsia"/>
                                  <w:color w:val="231F20"/>
                                  <w:spacing w:val="-2"/>
                                  <w:w w:val="110"/>
                                  <w:sz w:val="18"/>
                                  <w:szCs w:val="18"/>
                                </w:rPr>
                                <w:t>存取公有成員</w:t>
                              </w:r>
                              <w:r>
                                <w:rPr>
                                  <w:rFonts w:ascii="Lantinghei SC" w:eastAsia="Lantinghei SC" w:hAnsi="Arial" w:cs="Lantinghei SC"/>
                                  <w:color w:val="231F20"/>
                                  <w:spacing w:val="-2"/>
                                  <w:w w:val="11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w w:val="110"/>
                                  <w:sz w:val="18"/>
                                  <w:szCs w:val="18"/>
                                </w:rPr>
                                <w:t>id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44"/>
                                  <w:w w:val="11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Lantinghei SC" w:hAnsi="Arial" w:cs="Arial"/>
                                  <w:color w:val="231F20"/>
                                  <w:spacing w:val="-5"/>
                                  <w:w w:val="110"/>
                                  <w:sz w:val="18"/>
                                  <w:szCs w:val="18"/>
                                </w:rPr>
                                <w:t>*/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1763258" name="Text Box 9285"/>
                        <wps:cNvSpPr txBox="1">
                          <a:spLocks/>
                        </wps:cNvSpPr>
                        <wps:spPr bwMode="auto">
                          <a:xfrm>
                            <a:off x="1590" y="156"/>
                            <a:ext cx="1605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3"/>
                                <w:rPr>
                                  <w:rFonts w:ascii="Arial" w:hAnsi="Arial" w:cs="Arial"/>
                                  <w:color w:val="231F20"/>
                                  <w:spacing w:val="-5"/>
                                  <w:w w:val="12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231F20"/>
                                  <w:w w:val="125"/>
                                  <w:sz w:val="18"/>
                                  <w:szCs w:val="18"/>
                                </w:rPr>
                                <w:t>birthday.id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41"/>
                                  <w:w w:val="12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w w:val="125"/>
                                  <w:sz w:val="18"/>
                                  <w:szCs w:val="18"/>
                                </w:rPr>
                                <w:t>=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38"/>
                                  <w:w w:val="12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5"/>
                                  <w:w w:val="125"/>
                                  <w:sz w:val="18"/>
                                  <w:szCs w:val="18"/>
                                </w:rPr>
                                <w:t>1;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DFEED6" id="Group 9276" o:spid="_x0000_s1167" style="position:absolute;margin-left:72.5pt;margin-top:4.45pt;width:455.9pt;height:54pt;z-index:251710464;mso-wrap-distance-left:0;mso-wrap-distance-right:0;mso-position-horizontal-relative:page" coordorigin="1450,89" coordsize="9118,1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" o:allowincell="f">
                <v:shape id="Freeform 9277" o:spid="_x0000_s1168" style="position:absolute;left:1480;top:89;width:9088;height:360;visibility:visible;mso-wrap-style:square;v-text-anchor:top" coordsize="9088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" path="m9087,l,,,360r9087,l9087,xe" fillcolor="#e7f5f7" stroked="f">
                  <v:path arrowok="t" o:connecttype="custom" o:connectlocs="9087,0;0,0;0,360;9087,360;9087,0" o:connectangles="0,0,0,0,0"/>
                </v:shape>
                <v:shape id="Freeform 9278" o:spid="_x0000_s1169" style="position:absolute;left:1450;top:89;width:30;height:360;visibility:visible;mso-wrap-style:square;v-text-anchor:top" coordsize="3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" path="m30,l,,,360r30,l30,xe" fillcolor="#00aeef" stroked="f">
                  <v:path arrowok="t" o:connecttype="custom" o:connectlocs="30,0;0,0;0,360;30,360;30,0" o:connectangles="0,0,0,0,0"/>
                </v:shape>
                <v:shape id="Freeform 9279" o:spid="_x0000_s1170" style="position:absolute;left:1480;top:449;width:9088;height:360;visibility:visible;mso-wrap-style:square;v-text-anchor:top" coordsize="9088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" path="m9087,l,,,360r9087,l9087,xe" fillcolor="#d2edf2" stroked="f">
                  <v:path arrowok="t" o:connecttype="custom" o:connectlocs="9087,0;0,0;0,360;9087,360;9087,0" o:connectangles="0,0,0,0,0"/>
                </v:shape>
                <v:shape id="Freeform 9280" o:spid="_x0000_s1171" style="position:absolute;left:1450;top:449;width:30;height:720;visibility:visible;mso-wrap-style:square;v-text-anchor:top" coordsize="30,7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" path="m30,l,,,360,,720r30,l30,360,30,xe" fillcolor="#00aeef" stroked="f">
                  <v:path arrowok="t" o:connecttype="custom" o:connectlocs="30,0;0,0;0,360;0,720;30,720;30,360;30,0" o:connectangles="0,0,0,0,0,0,0"/>
                </v:shape>
                <v:shape id="Text Box 9281" o:spid="_x0000_s1172" type="#_x0000_t202" style="position:absolute;left:1481;top:810;width:9088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" fillcolor="#e7f5f7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71"/>
                          <w:ind w:left="109"/>
                          <w:rPr>
                            <w:rFonts w:ascii="Arial" w:hAnsi="Arial" w:cs="Arial"/>
                            <w:color w:val="231F20"/>
                            <w:spacing w:val="-2"/>
                            <w:w w:val="13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231F20"/>
                            <w:spacing w:val="-2"/>
                            <w:w w:val="135"/>
                            <w:sz w:val="18"/>
                            <w:szCs w:val="18"/>
                          </w:rPr>
                          <w:t>birthday.printDate();</w:t>
                        </w:r>
                      </w:p>
                    </w:txbxContent>
                  </v:textbox>
                </v:shape>
                <v:shape id="Text Box 9282" o:spid="_x0000_s1173" type="#_x0000_t202" style="position:absolute;left:4981;top:516;width:5345;height:2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236" w:lineRule="exact"/>
                          <w:rPr>
                            <w:rFonts w:ascii="Arial" w:eastAsia="Lantinghei SC" w:hAnsi="Arial" w:cs="Arial"/>
                            <w:smallCaps/>
                            <w:color w:val="231F20"/>
                            <w:spacing w:val="-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231F20"/>
                            <w:sz w:val="18"/>
                            <w:szCs w:val="18"/>
                          </w:rPr>
                          <w:t>/*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63"/>
                            <w:w w:val="15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color w:val="231F20"/>
                            <w:spacing w:val="2"/>
                            <w:sz w:val="18"/>
                            <w:szCs w:val="18"/>
                          </w:rPr>
                          <w:t>透過公有成員</w:t>
                        </w:r>
                        <w:r>
                          <w:rPr>
                            <w:rFonts w:ascii="Lantinghei SC" w:eastAsia="Lantinghei SC" w:hAnsi="Arial" w:cs="Lantinghei SC"/>
                            <w:color w:val="231F20"/>
                            <w:spacing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z w:val="18"/>
                            <w:szCs w:val="18"/>
                          </w:rPr>
                          <w:t>setDate()</w:t>
                        </w:r>
                        <w:r>
                          <w:rPr>
                            <w:rFonts w:ascii="Lantinghei SC" w:eastAsia="Lantinghei SC" w:hAnsi="Arial" w:cs="Lantinghei SC" w:hint="eastAsia"/>
                            <w:smallCaps/>
                            <w:color w:val="231F20"/>
                            <w:spacing w:val="2"/>
                            <w:sz w:val="18"/>
                            <w:szCs w:val="18"/>
                          </w:rPr>
                          <w:t>，間接存取私有成員</w:t>
                        </w:r>
                        <w:r>
                          <w:rPr>
                            <w:rFonts w:ascii="Lantinghei SC" w:eastAsia="Lantinghei SC" w:hAnsi="Arial" w:cs="Lantinghei SC"/>
                            <w:smallCaps/>
                            <w:color w:val="231F20"/>
                            <w:spacing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smallCaps/>
                            <w:color w:val="231F20"/>
                            <w:sz w:val="18"/>
                            <w:szCs w:val="18"/>
                          </w:rPr>
                          <w:t>month</w:t>
                        </w:r>
                        <w:r>
                          <w:rPr>
                            <w:rFonts w:ascii="Arial" w:eastAsia="Lantinghei SC" w:hAnsi="Arial" w:cs="Arial"/>
                            <w:smallCaps/>
                            <w:color w:val="231F20"/>
                            <w:spacing w:val="2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smallCaps/>
                            <w:color w:val="231F20"/>
                            <w:spacing w:val="10"/>
                            <w:sz w:val="18"/>
                            <w:szCs w:val="18"/>
                          </w:rPr>
                          <w:t>和</w:t>
                        </w:r>
                        <w:r>
                          <w:rPr>
                            <w:rFonts w:ascii="Lantinghei SC" w:eastAsia="Lantinghei SC" w:hAnsi="Arial" w:cs="Lantinghei SC"/>
                            <w:smallCaps/>
                            <w:color w:val="231F20"/>
                            <w:spacing w:val="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smallCaps/>
                            <w:color w:val="231F20"/>
                            <w:sz w:val="18"/>
                            <w:szCs w:val="18"/>
                          </w:rPr>
                          <w:t>day</w:t>
                        </w:r>
                        <w:r>
                          <w:rPr>
                            <w:rFonts w:ascii="Arial" w:eastAsia="Lantinghei SC" w:hAnsi="Arial" w:cs="Arial"/>
                            <w:smallCaps/>
                            <w:color w:val="231F20"/>
                            <w:spacing w:val="28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rFonts w:ascii="Arial" w:eastAsia="Lantinghei SC" w:hAnsi="Arial" w:cs="Arial"/>
                            <w:smallCaps/>
                            <w:color w:val="231F20"/>
                            <w:spacing w:val="-5"/>
                            <w:sz w:val="18"/>
                            <w:szCs w:val="18"/>
                          </w:rPr>
                          <w:t>*/</w:t>
                        </w:r>
                      </w:p>
                    </w:txbxContent>
                  </v:textbox>
                </v:shape>
                <v:shape id="Text Box 9283" o:spid="_x0000_s1174" type="#_x0000_t202" style="position:absolute;left:1590;top:516;width:2497;height:2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3"/>
                          <w:rPr>
                            <w:rFonts w:ascii="Arial" w:hAnsi="Arial" w:cs="Arial"/>
                            <w:color w:val="231F20"/>
                            <w:spacing w:val="-4"/>
                            <w:w w:val="13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231F20"/>
                            <w:w w:val="120"/>
                            <w:sz w:val="18"/>
                            <w:szCs w:val="18"/>
                          </w:rPr>
                          <w:t>birthday.setDate(10,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50"/>
                            <w:w w:val="13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-4"/>
                            <w:w w:val="130"/>
                            <w:sz w:val="18"/>
                            <w:szCs w:val="18"/>
                          </w:rPr>
                          <w:t>10);</w:t>
                        </w:r>
                      </w:p>
                    </w:txbxContent>
                  </v:textbox>
                </v:shape>
                <v:shape id="Text Box 9284" o:spid="_x0000_s1175" type="#_x0000_t202" style="position:absolute;left:4981;top:156;width:1926;height:2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236" w:lineRule="exact"/>
                          <w:rPr>
                            <w:rFonts w:ascii="Arial" w:eastAsia="Lantinghei SC" w:hAnsi="Arial" w:cs="Arial"/>
                            <w:color w:val="231F20"/>
                            <w:spacing w:val="-5"/>
                            <w:w w:val="11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231F20"/>
                            <w:w w:val="110"/>
                            <w:sz w:val="18"/>
                            <w:szCs w:val="18"/>
                          </w:rPr>
                          <w:t>/*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31"/>
                            <w:w w:val="1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Lantinghei SC" w:eastAsia="Lantinghei SC" w:hAnsi="Arial" w:cs="Lantinghei SC" w:hint="eastAsia"/>
                            <w:color w:val="231F20"/>
                            <w:spacing w:val="-2"/>
                            <w:w w:val="110"/>
                            <w:sz w:val="18"/>
                            <w:szCs w:val="18"/>
                          </w:rPr>
                          <w:t>存取公有成員</w:t>
                        </w:r>
                        <w:r>
                          <w:rPr>
                            <w:rFonts w:ascii="Lantinghei SC" w:eastAsia="Lantinghei SC" w:hAnsi="Arial" w:cs="Lantinghei SC"/>
                            <w:color w:val="231F20"/>
                            <w:spacing w:val="-2"/>
                            <w:w w:val="1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w w:val="110"/>
                            <w:sz w:val="18"/>
                            <w:szCs w:val="18"/>
                          </w:rPr>
                          <w:t>id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44"/>
                            <w:w w:val="1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Lantinghei SC" w:hAnsi="Arial" w:cs="Arial"/>
                            <w:color w:val="231F20"/>
                            <w:spacing w:val="-5"/>
                            <w:w w:val="110"/>
                            <w:sz w:val="18"/>
                            <w:szCs w:val="18"/>
                          </w:rPr>
                          <w:t>*/</w:t>
                        </w:r>
                      </w:p>
                    </w:txbxContent>
                  </v:textbox>
                </v:shape>
                <v:shape id="Text Box 9285" o:spid="_x0000_s1176" type="#_x0000_t202" style="position:absolute;left:1590;top:156;width:1605;height:2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3"/>
                          <w:rPr>
                            <w:rFonts w:ascii="Arial" w:hAnsi="Arial" w:cs="Arial"/>
                            <w:color w:val="231F20"/>
                            <w:spacing w:val="-5"/>
                            <w:w w:val="12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231F20"/>
                            <w:w w:val="125"/>
                            <w:sz w:val="18"/>
                            <w:szCs w:val="18"/>
                          </w:rPr>
                          <w:t>birthday.id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41"/>
                            <w:w w:val="12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w w:val="125"/>
                            <w:sz w:val="18"/>
                            <w:szCs w:val="18"/>
                          </w:rPr>
                          <w:t>=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38"/>
                            <w:w w:val="12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-5"/>
                            <w:w w:val="125"/>
                            <w:sz w:val="18"/>
                            <w:szCs w:val="18"/>
                          </w:rPr>
                          <w:t>1;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8"/>
        </w:tabs>
        <w:kinsoku w:val="0"/>
        <w:overflowPunct w:val="0"/>
        <w:spacing w:before="136" w:line="206" w:lineRule="auto"/>
        <w:ind w:right="718"/>
        <w:contextualSpacing w:val="0"/>
        <w:rPr>
          <w:rFonts w:asciiTheme="minorEastAsia" w:hAnsiTheme="minorEastAsia"/>
          <w:color w:val="231F20"/>
          <w:spacing w:val="7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7"/>
          <w:sz w:val="23"/>
          <w:szCs w:val="23"/>
        </w:rPr>
        <w:t>「</w:t>
      </w:r>
      <w:r w:rsidRPr="0070218B">
        <w:rPr>
          <w:rFonts w:asciiTheme="minorEastAsia" w:hAnsiTheme="minorEastAsia"/>
          <w:b/>
          <w:bCs/>
          <w:color w:val="00AEEF"/>
          <w:spacing w:val="3"/>
          <w:sz w:val="23"/>
          <w:szCs w:val="23"/>
        </w:rPr>
        <w:t>thi</w:t>
      </w:r>
      <w:r w:rsidRPr="0070218B">
        <w:rPr>
          <w:rFonts w:asciiTheme="minorEastAsia" w:hAnsiTheme="minorEastAsia"/>
          <w:b/>
          <w:bCs/>
          <w:color w:val="00AEEF"/>
          <w:spacing w:val="5"/>
          <w:sz w:val="23"/>
          <w:szCs w:val="23"/>
        </w:rPr>
        <w:t>s</w:t>
      </w:r>
      <w:r w:rsidRPr="0070218B">
        <w:rPr>
          <w:rFonts w:asciiTheme="minorEastAsia" w:hAnsiTheme="minorEastAsia"/>
          <w:color w:val="231F20"/>
          <w:spacing w:val="-12"/>
          <w:w w:val="154"/>
          <w:sz w:val="23"/>
          <w:szCs w:val="23"/>
        </w:rPr>
        <w:t>j</w:t>
      </w:r>
      <w:r w:rsidRPr="0070218B">
        <w:rPr>
          <w:rFonts w:asciiTheme="minorEastAsia" w:hAnsiTheme="minorEastAsia" w:hint="eastAsia"/>
          <w:color w:val="231F20"/>
          <w:spacing w:val="8"/>
          <w:w w:val="154"/>
          <w:sz w:val="23"/>
          <w:szCs w:val="23"/>
        </w:rPr>
        <w:t>關</w:t>
      </w: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鍵字，表示指向物件本身的指標，可以透個指標運算子「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>-&gt;</w:t>
      </w:r>
      <w:r w:rsidRPr="0070218B">
        <w:rPr>
          <w:rFonts w:asciiTheme="minorEastAsia" w:hAnsiTheme="minorEastAsia"/>
          <w:color w:val="231F20"/>
          <w:spacing w:val="-11"/>
          <w:w w:val="333"/>
          <w:sz w:val="23"/>
          <w:szCs w:val="23"/>
        </w:rPr>
        <w:t>j</w:t>
      </w:r>
      <w:r w:rsidRPr="0070218B">
        <w:rPr>
          <w:rFonts w:asciiTheme="minorEastAsia" w:hAnsiTheme="minorEastAsia" w:hint="eastAsia"/>
          <w:color w:val="231F20"/>
          <w:spacing w:val="2"/>
          <w:sz w:val="23"/>
          <w:szCs w:val="23"/>
        </w:rPr>
        <w:t>存取自身成員，但</w:t>
      </w:r>
      <w:r w:rsidRPr="0070218B">
        <w:rPr>
          <w:rFonts w:asciiTheme="minorEastAsia" w:hAnsiTheme="minorEastAsia" w:hint="eastAsia"/>
          <w:color w:val="231F20"/>
          <w:spacing w:val="7"/>
          <w:sz w:val="23"/>
          <w:szCs w:val="23"/>
        </w:rPr>
        <w:t>只能在類別內部使用，</w:t>
      </w: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date::setDate(int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m,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  <w:t>d){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this-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&gt;month</w:t>
            </w:r>
            <w:r w:rsidRPr="0070218B">
              <w:rPr>
                <w:rFonts w:asciiTheme="minorEastAsia" w:hAnsiTheme="minorEastAsia" w:cs="Arial"/>
                <w:color w:val="231F20"/>
                <w:spacing w:val="29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27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m;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this-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&gt;day</w:t>
            </w:r>
            <w:r w:rsidRPr="0070218B">
              <w:rPr>
                <w:rFonts w:asciiTheme="minorEastAsia" w:hAnsiTheme="minorEastAsia" w:cs="Arial"/>
                <w:color w:val="231F20"/>
                <w:spacing w:val="24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17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30"/>
                <w:sz w:val="18"/>
                <w:szCs w:val="18"/>
              </w:rPr>
              <w:t>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</w:tbl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5"/>
        </w:tabs>
        <w:kinsoku w:val="0"/>
        <w:overflowPunct w:val="0"/>
        <w:spacing w:before="232"/>
        <w:ind w:left="1485" w:hanging="355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類別的成員函式可以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z w:val="23"/>
          <w:szCs w:val="23"/>
        </w:rPr>
        <w:t>重載</w:t>
      </w:r>
      <w:r w:rsidRPr="0070218B">
        <w:rPr>
          <w:rFonts w:asciiTheme="minorEastAsia" w:hAnsiTheme="minorEastAsia"/>
          <w:b/>
          <w:bCs/>
          <w:color w:val="00AEEF"/>
          <w:sz w:val="23"/>
          <w:szCs w:val="23"/>
        </w:rPr>
        <w:t>(overload)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，下例為</w:t>
      </w:r>
      <w:r w:rsidRPr="0070218B">
        <w:rPr>
          <w:rFonts w:asciiTheme="minorEastAsia" w:hAnsiTheme="minorEastAsia"/>
          <w:color w:val="231F20"/>
          <w:spacing w:val="52"/>
          <w:w w:val="15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3</w:t>
      </w:r>
      <w:r w:rsidRPr="0070218B">
        <w:rPr>
          <w:rFonts w:asciiTheme="minorEastAsia" w:hAnsiTheme="minorEastAsia"/>
          <w:color w:val="231F20"/>
          <w:spacing w:val="70"/>
          <w:w w:val="150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個重載的成員函式：</w:t>
      </w:r>
    </w:p>
    <w:p w:rsidR="004B05D7" w:rsidRPr="0070218B" w:rsidRDefault="004B05D7" w:rsidP="004B05D7">
      <w:pPr>
        <w:pStyle w:val="ae"/>
        <w:kinsoku w:val="0"/>
        <w:overflowPunct w:val="0"/>
        <w:spacing w:before="11"/>
        <w:rPr>
          <w:rFonts w:asciiTheme="minorEastAsia" w:cs="Wawati SC"/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1488" behindDoc="0" locked="0" layoutInCell="0" allowOverlap="1" wp14:anchorId="58C4DAFC" wp14:editId="1311D250">
                <wp:simplePos x="0" y="0"/>
                <wp:positionH relativeFrom="page">
                  <wp:posOffset>920750</wp:posOffset>
                </wp:positionH>
                <wp:positionV relativeFrom="paragraph">
                  <wp:posOffset>45085</wp:posOffset>
                </wp:positionV>
                <wp:extent cx="5789930" cy="685800"/>
                <wp:effectExtent l="0" t="0" r="0" b="0"/>
                <wp:wrapTopAndBottom/>
                <wp:docPr id="1193976876" name="Group 9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9930" cy="685800"/>
                          <a:chOff x="1450" y="71"/>
                          <a:chExt cx="9118" cy="1080"/>
                        </a:xfrm>
                      </wpg:grpSpPr>
                      <wps:wsp>
                        <wps:cNvPr id="1219519671" name="Text Box 9287"/>
                        <wps:cNvSpPr txBox="1">
                          <a:spLocks/>
                        </wps:cNvSpPr>
                        <wps:spPr bwMode="auto">
                          <a:xfrm>
                            <a:off x="1481" y="71"/>
                            <a:ext cx="9088" cy="360"/>
                          </a:xfrm>
                          <a:prstGeom prst="rect">
                            <a:avLst/>
                          </a:prstGeom>
                          <a:solidFill>
                            <a:srgbClr val="E7F5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71"/>
                                <w:ind w:left="109"/>
                                <w:rPr>
                                  <w:rFonts w:ascii="Arial" w:hAnsi="Arial" w:cs="Arial"/>
                                  <w:color w:val="231F20"/>
                                  <w:spacing w:val="-4"/>
                                  <w:w w:val="13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231F20"/>
                                  <w:w w:val="135"/>
                                  <w:sz w:val="18"/>
                                  <w:szCs w:val="18"/>
                                </w:rPr>
                                <w:t>void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15"/>
                                  <w:w w:val="13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w w:val="135"/>
                                  <w:sz w:val="18"/>
                                  <w:szCs w:val="18"/>
                                </w:rPr>
                                <w:t>setDate(int,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15"/>
                                  <w:w w:val="13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w w:val="135"/>
                                  <w:sz w:val="18"/>
                                  <w:szCs w:val="18"/>
                                </w:rPr>
                                <w:t>int,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15"/>
                                  <w:w w:val="13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4"/>
                                  <w:w w:val="135"/>
                                  <w:sz w:val="18"/>
                                  <w:szCs w:val="18"/>
                                </w:rPr>
                                <w:t>int);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6556719" name="Freeform 9288"/>
                        <wps:cNvSpPr>
                          <a:spLocks/>
                        </wps:cNvSpPr>
                        <wps:spPr bwMode="auto">
                          <a:xfrm>
                            <a:off x="1450" y="71"/>
                            <a:ext cx="30" cy="1080"/>
                          </a:xfrm>
                          <a:custGeom>
                            <a:avLst/>
                            <a:gdLst>
                              <a:gd name="T0" fmla="*/ 30 w 30"/>
                              <a:gd name="T1" fmla="*/ 0 h 1080"/>
                              <a:gd name="T2" fmla="*/ 0 w 30"/>
                              <a:gd name="T3" fmla="*/ 0 h 1080"/>
                              <a:gd name="T4" fmla="*/ 0 w 30"/>
                              <a:gd name="T5" fmla="*/ 360 h 1080"/>
                              <a:gd name="T6" fmla="*/ 0 w 30"/>
                              <a:gd name="T7" fmla="*/ 720 h 1080"/>
                              <a:gd name="T8" fmla="*/ 0 w 30"/>
                              <a:gd name="T9" fmla="*/ 1080 h 1080"/>
                              <a:gd name="T10" fmla="*/ 30 w 30"/>
                              <a:gd name="T11" fmla="*/ 1080 h 1080"/>
                              <a:gd name="T12" fmla="*/ 30 w 30"/>
                              <a:gd name="T13" fmla="*/ 720 h 1080"/>
                              <a:gd name="T14" fmla="*/ 30 w 30"/>
                              <a:gd name="T15" fmla="*/ 360 h 1080"/>
                              <a:gd name="T16" fmla="*/ 30 w 30"/>
                              <a:gd name="T17" fmla="*/ 0 h 10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0" h="1080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0" y="1080"/>
                                </a:lnTo>
                                <a:lnTo>
                                  <a:pt x="30" y="1080"/>
                                </a:lnTo>
                                <a:lnTo>
                                  <a:pt x="30" y="720"/>
                                </a:lnTo>
                                <a:lnTo>
                                  <a:pt x="30" y="360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510329" name="Text Box 9289"/>
                        <wps:cNvSpPr txBox="1">
                          <a:spLocks/>
                        </wps:cNvSpPr>
                        <wps:spPr bwMode="auto">
                          <a:xfrm>
                            <a:off x="1481" y="791"/>
                            <a:ext cx="9088" cy="360"/>
                          </a:xfrm>
                          <a:prstGeom prst="rect">
                            <a:avLst/>
                          </a:prstGeom>
                          <a:solidFill>
                            <a:srgbClr val="E7F5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71"/>
                                <w:ind w:left="109"/>
                                <w:rPr>
                                  <w:rFonts w:ascii="Arial" w:hAnsi="Arial" w:cs="Arial"/>
                                  <w:color w:val="231F20"/>
                                  <w:spacing w:val="-2"/>
                                  <w:w w:val="12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231F20"/>
                                  <w:w w:val="120"/>
                                  <w:sz w:val="18"/>
                                  <w:szCs w:val="18"/>
                                </w:rPr>
                                <w:t>void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35"/>
                                  <w:w w:val="1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2"/>
                                  <w:w w:val="120"/>
                                  <w:sz w:val="18"/>
                                  <w:szCs w:val="18"/>
                                </w:rPr>
                                <w:t>setDate(double);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1574392" name="Text Box 9290"/>
                        <wps:cNvSpPr txBox="1">
                          <a:spLocks/>
                        </wps:cNvSpPr>
                        <wps:spPr bwMode="auto">
                          <a:xfrm>
                            <a:off x="1481" y="431"/>
                            <a:ext cx="9088" cy="360"/>
                          </a:xfrm>
                          <a:prstGeom prst="rect">
                            <a:avLst/>
                          </a:prstGeom>
                          <a:solidFill>
                            <a:srgbClr val="D2ED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71"/>
                                <w:ind w:left="109"/>
                                <w:rPr>
                                  <w:rFonts w:ascii="Arial" w:hAnsi="Arial" w:cs="Arial"/>
                                  <w:color w:val="231F20"/>
                                  <w:spacing w:val="-2"/>
                                  <w:w w:val="135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2"/>
                                  <w:w w:val="130"/>
                                  <w:sz w:val="18"/>
                                  <w:szCs w:val="18"/>
                                </w:rPr>
                                <w:t>void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3"/>
                                  <w:w w:val="135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231F20"/>
                                  <w:spacing w:val="-2"/>
                                  <w:w w:val="135"/>
                                  <w:sz w:val="18"/>
                                  <w:szCs w:val="18"/>
                                </w:rPr>
                                <w:t>setDate(int);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C4DAFC" id="Group 9286" o:spid="_x0000_s1177" style="position:absolute;margin-left:72.5pt;margin-top:3.55pt;width:455.9pt;height:54pt;z-index:251711488;mso-wrap-distance-left:0;mso-wrap-distance-right:0;mso-position-horizontal-relative:page" coordorigin="1450,71" coordsize="9118,1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" o:allowincell="f">
                <v:shape id="Text Box 9287" o:spid="_x0000_s1178" type="#_x0000_t202" style="position:absolute;left:1481;top:71;width:9088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" fillcolor="#e7f5f7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71"/>
                          <w:ind w:left="109"/>
                          <w:rPr>
                            <w:rFonts w:ascii="Arial" w:hAnsi="Arial" w:cs="Arial"/>
                            <w:color w:val="231F20"/>
                            <w:spacing w:val="-4"/>
                            <w:w w:val="13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231F20"/>
                            <w:w w:val="135"/>
                            <w:sz w:val="18"/>
                            <w:szCs w:val="18"/>
                          </w:rPr>
                          <w:t>void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15"/>
                            <w:w w:val="13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w w:val="135"/>
                            <w:sz w:val="18"/>
                            <w:szCs w:val="18"/>
                          </w:rPr>
                          <w:t>setDate(int,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15"/>
                            <w:w w:val="13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w w:val="135"/>
                            <w:sz w:val="18"/>
                            <w:szCs w:val="18"/>
                          </w:rPr>
                          <w:t>int,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15"/>
                            <w:w w:val="13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-4"/>
                            <w:w w:val="135"/>
                            <w:sz w:val="18"/>
                            <w:szCs w:val="18"/>
                          </w:rPr>
                          <w:t>int);</w:t>
                        </w:r>
                      </w:p>
                    </w:txbxContent>
                  </v:textbox>
                </v:shape>
                <v:shape id="Freeform 9288" o:spid="_x0000_s1179" style="position:absolute;left:1450;top:71;width:30;height:1080;visibility:visible;mso-wrap-style:square;v-text-anchor:top" coordsize="30,1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" path="m30,l,,,360,,720r,360l30,1080r,-360l30,360,30,xe" fillcolor="#00aeef" stroked="f">
                  <v:path arrowok="t" o:connecttype="custom" o:connectlocs="30,0;0,0;0,360;0,720;0,1080;30,1080;30,720;30,360;30,0" o:connectangles="0,0,0,0,0,0,0,0,0"/>
                </v:shape>
                <v:shape id="Text Box 9289" o:spid="_x0000_s1180" type="#_x0000_t202" style="position:absolute;left:1481;top:791;width:9088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" fillcolor="#e7f5f7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71"/>
                          <w:ind w:left="109"/>
                          <w:rPr>
                            <w:rFonts w:ascii="Arial" w:hAnsi="Arial" w:cs="Arial"/>
                            <w:color w:val="231F20"/>
                            <w:spacing w:val="-2"/>
                            <w:w w:val="1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231F20"/>
                            <w:w w:val="120"/>
                            <w:sz w:val="18"/>
                            <w:szCs w:val="18"/>
                          </w:rPr>
                          <w:t>void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35"/>
                            <w:w w:val="12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-2"/>
                            <w:w w:val="120"/>
                            <w:sz w:val="18"/>
                            <w:szCs w:val="18"/>
                          </w:rPr>
                          <w:t>setDate(double);</w:t>
                        </w:r>
                      </w:p>
                    </w:txbxContent>
                  </v:textbox>
                </v:shape>
                <v:shape id="Text Box 9290" o:spid="_x0000_s1181" type="#_x0000_t202" style="position:absolute;left:1481;top:431;width:9088;height:3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" fillcolor="#d2edf2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71"/>
                          <w:ind w:left="109"/>
                          <w:rPr>
                            <w:rFonts w:ascii="Arial" w:hAnsi="Arial" w:cs="Arial"/>
                            <w:color w:val="231F20"/>
                            <w:spacing w:val="-2"/>
                            <w:w w:val="135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231F20"/>
                            <w:spacing w:val="-2"/>
                            <w:w w:val="130"/>
                            <w:sz w:val="18"/>
                            <w:szCs w:val="18"/>
                          </w:rPr>
                          <w:t>void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3"/>
                            <w:w w:val="135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231F20"/>
                            <w:spacing w:val="-2"/>
                            <w:w w:val="135"/>
                            <w:sz w:val="18"/>
                            <w:szCs w:val="18"/>
                          </w:rPr>
                          <w:t>setDate(int);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22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spacing w:before="1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spacing w:before="1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141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8"/>
        </w:tabs>
        <w:kinsoku w:val="0"/>
        <w:overflowPunct w:val="0"/>
        <w:spacing w:before="1" w:line="206" w:lineRule="auto"/>
        <w:ind w:right="708"/>
        <w:contextualSpacing w:val="0"/>
        <w:rPr>
          <w:rFonts w:asciiTheme="minorEastAsia" w:hAnsiTheme="minorEastAsia"/>
          <w:color w:val="231F20"/>
          <w:spacing w:val="6"/>
          <w:sz w:val="23"/>
          <w:szCs w:val="23"/>
        </w:rPr>
      </w:pPr>
      <w:r w:rsidRPr="0070218B">
        <w:rPr>
          <w:rFonts w:asciiTheme="minorEastAsia" w:hAnsiTheme="minorEastAsia" w:cs="Hiragino Mincho ProN W6" w:hint="eastAsia"/>
          <w:b/>
          <w:bCs/>
          <w:color w:val="00AEEF"/>
          <w:spacing w:val="8"/>
          <w:sz w:val="23"/>
          <w:szCs w:val="23"/>
        </w:rPr>
        <w:t>建構子</w:t>
      </w:r>
      <w:r w:rsidRPr="0070218B">
        <w:rPr>
          <w:rFonts w:asciiTheme="minorEastAsia" w:hAnsiTheme="minorEastAsia"/>
          <w:b/>
          <w:bCs/>
          <w:color w:val="00AEEF"/>
          <w:spacing w:val="3"/>
          <w:sz w:val="23"/>
          <w:szCs w:val="23"/>
        </w:rPr>
        <w:t>(Construct</w:t>
      </w:r>
      <w:r w:rsidRPr="0070218B">
        <w:rPr>
          <w:rFonts w:asciiTheme="minorEastAsia" w:hAnsiTheme="minorEastAsia"/>
          <w:b/>
          <w:bCs/>
          <w:color w:val="00AEEF"/>
          <w:spacing w:val="4"/>
          <w:sz w:val="23"/>
          <w:szCs w:val="23"/>
        </w:rPr>
        <w:t>o</w:t>
      </w:r>
      <w:r w:rsidRPr="0070218B">
        <w:rPr>
          <w:rFonts w:asciiTheme="minorEastAsia" w:hAnsiTheme="minorEastAsia"/>
          <w:b/>
          <w:bCs/>
          <w:color w:val="00AEEF"/>
          <w:spacing w:val="3"/>
          <w:sz w:val="23"/>
          <w:szCs w:val="23"/>
        </w:rPr>
        <w:t>r</w:t>
      </w:r>
      <w:r w:rsidRPr="0070218B">
        <w:rPr>
          <w:rFonts w:asciiTheme="minorEastAsia" w:hAnsiTheme="minorEastAsia"/>
          <w:b/>
          <w:bCs/>
          <w:color w:val="00AEEF"/>
          <w:spacing w:val="5"/>
          <w:sz w:val="23"/>
          <w:szCs w:val="23"/>
        </w:rPr>
        <w:t>)</w:t>
      </w:r>
      <w:r w:rsidRPr="0070218B">
        <w:rPr>
          <w:rFonts w:asciiTheme="minorEastAsia" w:hAnsiTheme="minorEastAsia" w:hint="eastAsia"/>
          <w:color w:val="231F20"/>
          <w:spacing w:val="7"/>
          <w:sz w:val="23"/>
          <w:szCs w:val="23"/>
        </w:rPr>
        <w:t>：或稱為建構函式，在宣告物件時，會自動呼叫建構子，建構子會對</w:t>
      </w:r>
      <w:r w:rsidRPr="0070218B">
        <w:rPr>
          <w:rFonts w:asciiTheme="minorEastAsia" w:hAnsiTheme="minorEastAsia" w:hint="eastAsia"/>
          <w:color w:val="231F20"/>
          <w:spacing w:val="6"/>
          <w:sz w:val="23"/>
          <w:szCs w:val="23"/>
        </w:rPr>
        <w:t>物件進行初始化。</w:t>
      </w:r>
    </w:p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5"/>
        </w:tabs>
        <w:kinsoku w:val="0"/>
        <w:overflowPunct w:val="0"/>
        <w:spacing w:before="49"/>
        <w:ind w:left="1485" w:hanging="355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建構子的特性如下：</w:t>
      </w:r>
    </w:p>
    <w:p w:rsidR="004B05D7" w:rsidRPr="0070218B" w:rsidRDefault="004B05D7" w:rsidP="004B05D7">
      <w:pPr>
        <w:pStyle w:val="a9"/>
        <w:numPr>
          <w:ilvl w:val="1"/>
          <w:numId w:val="33"/>
        </w:numPr>
        <w:tabs>
          <w:tab w:val="left" w:pos="1840"/>
        </w:tabs>
        <w:kinsoku w:val="0"/>
        <w:overflowPunct w:val="0"/>
        <w:spacing w:before="31" w:line="389" w:lineRule="exact"/>
        <w:ind w:left="1840" w:hanging="354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建構子需與類別同名。</w:t>
      </w:r>
    </w:p>
    <w:p w:rsidR="004B05D7" w:rsidRPr="0070218B" w:rsidRDefault="004B05D7" w:rsidP="004B05D7">
      <w:pPr>
        <w:pStyle w:val="a9"/>
        <w:numPr>
          <w:ilvl w:val="1"/>
          <w:numId w:val="33"/>
        </w:numPr>
        <w:tabs>
          <w:tab w:val="left" w:pos="1840"/>
        </w:tabs>
        <w:kinsoku w:val="0"/>
        <w:overflowPunct w:val="0"/>
        <w:spacing w:line="360" w:lineRule="exact"/>
        <w:ind w:left="1840" w:hanging="354"/>
        <w:contextualSpacing w:val="0"/>
        <w:rPr>
          <w:rFonts w:asciiTheme="minorEastAsia" w:hAnsiTheme="minorEastAsia"/>
          <w:color w:val="231F20"/>
          <w:spacing w:val="-3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3"/>
          <w:sz w:val="23"/>
          <w:szCs w:val="23"/>
        </w:rPr>
        <w:t>建構子沒有回傳值，也不需加上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void</w:t>
      </w:r>
      <w:r w:rsidRPr="0070218B">
        <w:rPr>
          <w:rFonts w:asciiTheme="minorEastAsia" w:hAnsiTheme="minorEastAsia"/>
          <w:color w:val="231F20"/>
          <w:spacing w:val="68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3"/>
          <w:sz w:val="23"/>
          <w:szCs w:val="23"/>
        </w:rPr>
        <w:t>關鍵字。</w:t>
      </w:r>
    </w:p>
    <w:p w:rsidR="004B05D7" w:rsidRPr="0070218B" w:rsidRDefault="004B05D7" w:rsidP="004B05D7">
      <w:pPr>
        <w:pStyle w:val="a9"/>
        <w:numPr>
          <w:ilvl w:val="1"/>
          <w:numId w:val="33"/>
        </w:numPr>
        <w:tabs>
          <w:tab w:val="left" w:pos="1840"/>
        </w:tabs>
        <w:kinsoku w:val="0"/>
        <w:overflowPunct w:val="0"/>
        <w:spacing w:line="389" w:lineRule="exact"/>
        <w:ind w:left="1840" w:hanging="354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一個類別可以擁有多個建構子，即建構子可以重載。</w:t>
      </w:r>
    </w:p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7"/>
        </w:tabs>
        <w:kinsoku w:val="0"/>
        <w:overflowPunct w:val="0"/>
        <w:spacing w:before="72" w:line="206" w:lineRule="auto"/>
        <w:ind w:left="1487" w:right="716"/>
        <w:contextualSpacing w:val="0"/>
        <w:rPr>
          <w:rFonts w:asciiTheme="minorEastAsia" w:hAnsiTheme="minorEastAsia"/>
          <w:color w:val="231F20"/>
          <w:spacing w:val="7"/>
          <w:sz w:val="23"/>
          <w:szCs w:val="23"/>
        </w:rPr>
      </w:pPr>
      <w:r w:rsidRPr="0070218B">
        <w:rPr>
          <w:rFonts w:asciiTheme="minorEastAsia" w:hAnsiTheme="minorEastAsia" w:cs="Hiragino Mincho ProN W6" w:hint="eastAsia"/>
          <w:b/>
          <w:bCs/>
          <w:color w:val="00AEEF"/>
          <w:spacing w:val="8"/>
          <w:sz w:val="23"/>
          <w:szCs w:val="23"/>
        </w:rPr>
        <w:t>解構子</w:t>
      </w:r>
      <w:r w:rsidRPr="0070218B">
        <w:rPr>
          <w:rFonts w:asciiTheme="minorEastAsia" w:hAnsiTheme="minorEastAsia"/>
          <w:b/>
          <w:bCs/>
          <w:color w:val="00AEEF"/>
          <w:spacing w:val="2"/>
          <w:sz w:val="23"/>
          <w:szCs w:val="23"/>
        </w:rPr>
        <w:t>(</w:t>
      </w:r>
      <w:r w:rsidRPr="0070218B">
        <w:rPr>
          <w:rFonts w:asciiTheme="minorEastAsia" w:hAnsiTheme="minorEastAsia"/>
          <w:b/>
          <w:bCs/>
          <w:color w:val="00AEEF"/>
          <w:spacing w:val="4"/>
          <w:sz w:val="23"/>
          <w:szCs w:val="23"/>
        </w:rPr>
        <w:t>D</w:t>
      </w:r>
      <w:r w:rsidRPr="0070218B">
        <w:rPr>
          <w:rFonts w:asciiTheme="minorEastAsia" w:hAnsiTheme="minorEastAsia"/>
          <w:b/>
          <w:bCs/>
          <w:color w:val="00AEEF"/>
          <w:spacing w:val="3"/>
          <w:sz w:val="23"/>
          <w:szCs w:val="23"/>
        </w:rPr>
        <w:t>estructor</w:t>
      </w:r>
      <w:r w:rsidRPr="0070218B">
        <w:rPr>
          <w:rFonts w:asciiTheme="minorEastAsia" w:hAnsiTheme="minorEastAsia"/>
          <w:b/>
          <w:bCs/>
          <w:color w:val="00AEEF"/>
          <w:spacing w:val="-6"/>
          <w:sz w:val="23"/>
          <w:szCs w:val="23"/>
        </w:rPr>
        <w:t>)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：又稱為解構函式，當物件消滅時，會自動呼叫解構子，解構子執行物</w:t>
      </w:r>
      <w:r w:rsidRPr="0070218B">
        <w:rPr>
          <w:rFonts w:asciiTheme="minorEastAsia" w:hAnsiTheme="minorEastAsia" w:hint="eastAsia"/>
          <w:color w:val="231F20"/>
          <w:spacing w:val="7"/>
          <w:sz w:val="23"/>
          <w:szCs w:val="23"/>
        </w:rPr>
        <w:t>件結束時要進行的動作，如釋放記憶體或關閉檔案等。</w:t>
      </w:r>
    </w:p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5"/>
        </w:tabs>
        <w:kinsoku w:val="0"/>
        <w:overflowPunct w:val="0"/>
        <w:spacing w:before="49"/>
        <w:ind w:left="1485" w:hanging="355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解構子的特性如下：</w:t>
      </w:r>
    </w:p>
    <w:p w:rsidR="004B05D7" w:rsidRPr="0070218B" w:rsidRDefault="004B05D7" w:rsidP="004B05D7">
      <w:pPr>
        <w:pStyle w:val="a9"/>
        <w:numPr>
          <w:ilvl w:val="1"/>
          <w:numId w:val="33"/>
        </w:numPr>
        <w:tabs>
          <w:tab w:val="left" w:pos="1840"/>
        </w:tabs>
        <w:kinsoku w:val="0"/>
        <w:overflowPunct w:val="0"/>
        <w:spacing w:before="32" w:line="389" w:lineRule="exact"/>
        <w:ind w:left="1840" w:hanging="354"/>
        <w:contextualSpacing w:val="0"/>
        <w:rPr>
          <w:rFonts w:asciiTheme="minorEastAsia" w:hAnsiTheme="minorEastAsia"/>
          <w:color w:val="231F20"/>
          <w:spacing w:val="-4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解構子需與類別同名，且名稱前面要加上「</w:t>
      </w:r>
      <w:r w:rsidRPr="0070218B">
        <w:rPr>
          <w:rFonts w:asciiTheme="minorEastAsia" w:hAnsiTheme="minorEastAsia"/>
          <w:color w:val="231F20"/>
          <w:sz w:val="23"/>
          <w:szCs w:val="23"/>
        </w:rPr>
        <w:t>~j</w:t>
      </w:r>
      <w:r w:rsidRPr="0070218B">
        <w:rPr>
          <w:rFonts w:asciiTheme="minorEastAsia" w:hAnsiTheme="minorEastAsia" w:hint="eastAsia"/>
          <w:color w:val="231F20"/>
          <w:spacing w:val="-4"/>
          <w:sz w:val="23"/>
          <w:szCs w:val="23"/>
        </w:rPr>
        <w:t>符號。</w:t>
      </w:r>
    </w:p>
    <w:p w:rsidR="004B05D7" w:rsidRPr="0070218B" w:rsidRDefault="004B05D7" w:rsidP="004B05D7">
      <w:pPr>
        <w:pStyle w:val="a9"/>
        <w:numPr>
          <w:ilvl w:val="1"/>
          <w:numId w:val="33"/>
        </w:numPr>
        <w:tabs>
          <w:tab w:val="left" w:pos="1840"/>
        </w:tabs>
        <w:kinsoku w:val="0"/>
        <w:overflowPunct w:val="0"/>
        <w:spacing w:line="360" w:lineRule="exact"/>
        <w:ind w:left="1840" w:hanging="354"/>
        <w:contextualSpacing w:val="0"/>
        <w:rPr>
          <w:rFonts w:asciiTheme="minorEastAsia" w:hAnsiTheme="minorEastAsia"/>
          <w:color w:val="231F20"/>
          <w:spacing w:val="-3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3"/>
          <w:sz w:val="23"/>
          <w:szCs w:val="23"/>
        </w:rPr>
        <w:t>解構子沒有回傳值，也不需加上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void</w:t>
      </w:r>
      <w:r w:rsidRPr="0070218B">
        <w:rPr>
          <w:rFonts w:asciiTheme="minorEastAsia" w:hAnsiTheme="minorEastAsia"/>
          <w:color w:val="231F20"/>
          <w:spacing w:val="68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3"/>
          <w:sz w:val="23"/>
          <w:szCs w:val="23"/>
        </w:rPr>
        <w:t>關鍵字。</w:t>
      </w:r>
    </w:p>
    <w:p w:rsidR="004B05D7" w:rsidRPr="0070218B" w:rsidRDefault="004B05D7" w:rsidP="004B05D7">
      <w:pPr>
        <w:pStyle w:val="a9"/>
        <w:numPr>
          <w:ilvl w:val="1"/>
          <w:numId w:val="33"/>
        </w:numPr>
        <w:tabs>
          <w:tab w:val="left" w:pos="1840"/>
        </w:tabs>
        <w:kinsoku w:val="0"/>
        <w:overflowPunct w:val="0"/>
        <w:spacing w:line="389" w:lineRule="exact"/>
        <w:ind w:left="1840" w:hanging="354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解構子只能有一個（不可重載</w:t>
      </w:r>
      <w:r w:rsidRPr="0070218B">
        <w:rPr>
          <w:rFonts w:asciiTheme="minorEastAsia" w:hAnsiTheme="minorEastAsia" w:hint="eastAsia"/>
          <w:color w:val="231F20"/>
          <w:spacing w:val="-112"/>
          <w:sz w:val="23"/>
          <w:szCs w:val="23"/>
        </w:rPr>
        <w:t>）</w:t>
      </w: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，且不可傳入任何參數。</w:t>
      </w:r>
    </w:p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5"/>
        </w:tabs>
        <w:kinsoku w:val="0"/>
        <w:overflowPunct w:val="0"/>
        <w:spacing w:before="31"/>
        <w:ind w:left="1485" w:hanging="355"/>
        <w:contextualSpacing w:val="0"/>
        <w:rPr>
          <w:rFonts w:asciiTheme="minorEastAsia" w:hAnsiTheme="minorEastAsia"/>
          <w:color w:val="231F20"/>
          <w:spacing w:val="-3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2"/>
          <w:sz w:val="23"/>
          <w:szCs w:val="23"/>
        </w:rPr>
        <w:t>下例中的</w:t>
      </w:r>
      <w:r w:rsidRPr="0070218B">
        <w:rPr>
          <w:rFonts w:asciiTheme="minorEastAsia" w:hAnsiTheme="minorEastAsia"/>
          <w:color w:val="231F20"/>
          <w:spacing w:val="2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date</w:t>
      </w:r>
      <w:r w:rsidRPr="0070218B">
        <w:rPr>
          <w:rFonts w:asciiTheme="minorEastAsia" w:hAnsiTheme="minorEastAsia"/>
          <w:color w:val="231F20"/>
          <w:spacing w:val="26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2"/>
          <w:sz w:val="23"/>
          <w:szCs w:val="23"/>
        </w:rPr>
        <w:t>類別，有</w:t>
      </w:r>
      <w:r w:rsidRPr="0070218B">
        <w:rPr>
          <w:rFonts w:asciiTheme="minorEastAsia" w:hAnsiTheme="minorEastAsia"/>
          <w:color w:val="231F20"/>
          <w:spacing w:val="2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2</w:t>
      </w:r>
      <w:r w:rsidRPr="0070218B">
        <w:rPr>
          <w:rFonts w:asciiTheme="minorEastAsia" w:hAnsiTheme="minorEastAsia"/>
          <w:color w:val="231F20"/>
          <w:spacing w:val="27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1"/>
          <w:sz w:val="23"/>
          <w:szCs w:val="23"/>
        </w:rPr>
        <w:t>個重載的建構子和</w:t>
      </w:r>
      <w:r w:rsidRPr="0070218B">
        <w:rPr>
          <w:rFonts w:asciiTheme="minorEastAsia" w:hAnsiTheme="minorEastAsia"/>
          <w:color w:val="231F20"/>
          <w:spacing w:val="1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1</w:t>
      </w:r>
      <w:r w:rsidRPr="0070218B">
        <w:rPr>
          <w:rFonts w:asciiTheme="minorEastAsia" w:hAnsiTheme="minorEastAsia"/>
          <w:color w:val="231F20"/>
          <w:spacing w:val="27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3"/>
          <w:sz w:val="23"/>
          <w:szCs w:val="23"/>
        </w:rPr>
        <w:t>個解構子</w:t>
      </w:r>
    </w:p>
    <w:p w:rsidR="004B05D7" w:rsidRPr="0070218B" w:rsidRDefault="004B05D7" w:rsidP="004B05D7">
      <w:pPr>
        <w:pStyle w:val="ae"/>
        <w:kinsoku w:val="0"/>
        <w:overflowPunct w:val="0"/>
        <w:spacing w:before="9" w:after="1"/>
        <w:rPr>
          <w:rFonts w:asciiTheme="minorEastAsia" w:cs="Wawati SC"/>
          <w:sz w:val="11"/>
          <w:szCs w:val="11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 xml:space="preserve">/*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15"/>
                <w:sz w:val="18"/>
                <w:szCs w:val="18"/>
              </w:rPr>
              <w:t>建立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-1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類�</w:t>
            </w:r>
            <w:r w:rsidRPr="0070218B">
              <w:rPr>
                <w:rFonts w:asciiTheme="minorEastAsia" w:hAnsiTheme="minorEastAsia" w:cs="Lantinghei SC"/>
                <w:color w:val="231F20"/>
                <w:spacing w:val="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class</w:t>
            </w:r>
            <w:r w:rsidRPr="0070218B">
              <w:rPr>
                <w:rFonts w:asciiTheme="minorEastAsia" w:hAnsiTheme="minorEastAsia" w:cs="Arial"/>
                <w:color w:val="231F20"/>
                <w:spacing w:val="38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date{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48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1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私有成員區塊</w:t>
            </w:r>
            <w:r w:rsidRPr="0070218B">
              <w:rPr>
                <w:rFonts w:asciiTheme="minorEastAsia" w:hAnsiTheme="minorEastAsia" w:cs="Lantinghei SC"/>
                <w:color w:val="231F20"/>
                <w:spacing w:val="13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private: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10"/>
                <w:w w:val="19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95"/>
                <w:sz w:val="18"/>
                <w:szCs w:val="18"/>
              </w:rPr>
              <w:t>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20"/>
                <w:szCs w:val="20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48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1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公有成員區塊</w:t>
            </w:r>
            <w:r w:rsidRPr="0070218B">
              <w:rPr>
                <w:rFonts w:asciiTheme="minorEastAsia" w:hAnsiTheme="minorEastAsia" w:cs="Lantinghei SC"/>
                <w:color w:val="231F20"/>
                <w:spacing w:val="13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  <w:t>public: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10"/>
                <w:w w:val="19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95"/>
                <w:sz w:val="18"/>
                <w:szCs w:val="18"/>
              </w:rPr>
              <w:t>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2368"/>
              </w:tabs>
              <w:kinsoku w:val="0"/>
              <w:overflowPunct w:val="0"/>
              <w:spacing w:before="25" w:line="315" w:lineRule="exact"/>
              <w:ind w:right="3768"/>
              <w:jc w:val="right"/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date();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30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建構子</w:t>
            </w:r>
            <w:r w:rsidRPr="0070218B">
              <w:rPr>
                <w:rFonts w:asciiTheme="minorEastAsia" w:hAnsiTheme="minorEastAsia" w:cs="Lantinghei SC"/>
                <w:color w:val="231F20"/>
                <w:w w:val="105"/>
                <w:sz w:val="18"/>
                <w:szCs w:val="18"/>
              </w:rPr>
              <w:t>—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的原型宣告</w:t>
            </w:r>
            <w:r w:rsidRPr="0070218B">
              <w:rPr>
                <w:rFonts w:asciiTheme="minorEastAsia" w:hAnsiTheme="minorEastAsia" w:cs="Lantinghei SC"/>
                <w:color w:val="231F20"/>
                <w:spacing w:val="32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2366"/>
              </w:tabs>
              <w:kinsoku w:val="0"/>
              <w:overflowPunct w:val="0"/>
              <w:spacing w:before="25" w:line="315" w:lineRule="exact"/>
              <w:ind w:right="3770"/>
              <w:jc w:val="right"/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date(int,</w:t>
            </w:r>
            <w:r w:rsidRPr="0070218B">
              <w:rPr>
                <w:rFonts w:asciiTheme="minorEastAsia" w:hAnsiTheme="minorEastAsia" w:cs="Arial"/>
                <w:color w:val="231F20"/>
                <w:spacing w:val="60"/>
                <w:w w:val="15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50"/>
                <w:sz w:val="18"/>
                <w:szCs w:val="18"/>
              </w:rPr>
              <w:t>int);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30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建構子二的原型宣告</w:t>
            </w:r>
            <w:r w:rsidRPr="0070218B">
              <w:rPr>
                <w:rFonts w:asciiTheme="minorEastAsia" w:hAnsiTheme="minorEastAsia" w:cs="Lantinghei SC"/>
                <w:color w:val="231F20"/>
                <w:spacing w:val="31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3123"/>
              </w:tabs>
              <w:kinsoku w:val="0"/>
              <w:overflowPunct w:val="0"/>
              <w:spacing w:before="25" w:line="315" w:lineRule="exact"/>
              <w:ind w:left="754"/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~date();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34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解構子的原型宣告</w:t>
            </w:r>
            <w:r w:rsidRPr="0070218B">
              <w:rPr>
                <w:rFonts w:asciiTheme="minorEastAsia" w:hAnsiTheme="minorEastAsia" w:cs="Lantinghei SC"/>
                <w:color w:val="231F20"/>
                <w:spacing w:val="36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44"/>
              <w:rPr>
                <w:rFonts w:asciiTheme="minorEastAsia" w:hAnsiTheme="minorEastAsia" w:cs="Arial"/>
                <w:color w:val="231F20"/>
                <w:spacing w:val="-10"/>
                <w:w w:val="19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95"/>
                <w:sz w:val="18"/>
                <w:szCs w:val="18"/>
              </w:rPr>
              <w:t>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5"/>
                <w:w w:val="180"/>
                <w:sz w:val="18"/>
                <w:szCs w:val="18"/>
              </w:rPr>
              <w:t>}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  <w:t>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20"/>
                <w:szCs w:val="20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3123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date::date(){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建構子</w:t>
            </w:r>
            <w:r w:rsidRPr="0070218B">
              <w:rPr>
                <w:rFonts w:asciiTheme="minorEastAsia" w:hAnsiTheme="minorEastAsia" w:cs="Lantinghei SC"/>
                <w:color w:val="231F20"/>
                <w:w w:val="110"/>
                <w:sz w:val="18"/>
                <w:szCs w:val="18"/>
              </w:rPr>
              <w:t>—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的實作</w:t>
            </w:r>
            <w:r w:rsidRPr="0070218B">
              <w:rPr>
                <w:rFonts w:asciiTheme="minorEastAsia" w:hAnsiTheme="minorEastAsia" w:cs="Lantinghei SC"/>
                <w:color w:val="231F20"/>
                <w:spacing w:val="3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30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month</w:t>
            </w:r>
            <w:r w:rsidRPr="0070218B">
              <w:rPr>
                <w:rFonts w:asciiTheme="minorEastAsia" w:hAnsiTheme="minorEastAsia" w:cs="Arial"/>
                <w:color w:val="231F20"/>
                <w:spacing w:val="39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304"/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day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1;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20"/>
                <w:szCs w:val="20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3121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date::date(int</w:t>
            </w:r>
            <w:r w:rsidRPr="0070218B">
              <w:rPr>
                <w:rFonts w:asciiTheme="minorEastAsia" w:hAnsiTheme="minorEastAsia" w:cs="Arial"/>
                <w:color w:val="231F20"/>
                <w:spacing w:val="13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m,</w:t>
            </w:r>
            <w:r w:rsidRPr="0070218B">
              <w:rPr>
                <w:rFonts w:asciiTheme="minorEastAsia" w:hAnsiTheme="minorEastAsia" w:cs="Arial"/>
                <w:color w:val="231F20"/>
                <w:spacing w:val="14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14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35"/>
                <w:sz w:val="18"/>
                <w:szCs w:val="18"/>
              </w:rPr>
              <w:t>d){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建構子二的實作</w:t>
            </w:r>
            <w:r w:rsidRPr="0070218B">
              <w:rPr>
                <w:rFonts w:asciiTheme="minorEastAsia" w:hAnsiTheme="minorEastAsia" w:cs="Lantinghei SC"/>
                <w:color w:val="231F20"/>
                <w:spacing w:val="3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30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month</w:t>
            </w:r>
            <w:r w:rsidRPr="0070218B">
              <w:rPr>
                <w:rFonts w:asciiTheme="minorEastAsia" w:hAnsiTheme="minorEastAsia" w:cs="Arial"/>
                <w:color w:val="231F20"/>
                <w:spacing w:val="39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m;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304"/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day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20"/>
                <w:szCs w:val="20"/>
              </w:rPr>
            </w:pP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174"/>
        <w:rPr>
          <w:rFonts w:asciiTheme="minorEastAsia" w:cs="Wawati SC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95"/>
        <w:rPr>
          <w:rFonts w:asciiTheme="minorEastAsia" w:cs="Lantinghei SC"/>
          <w:sz w:val="20"/>
          <w:szCs w:val="20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3123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date::~date(){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11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解構子的實作</w:t>
            </w:r>
            <w:r w:rsidRPr="0070218B">
              <w:rPr>
                <w:rFonts w:asciiTheme="minorEastAsia" w:hAnsiTheme="minorEastAsia" w:cs="Lantinghei SC"/>
                <w:color w:val="231F20"/>
                <w:spacing w:val="1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304"/>
              <w:rPr>
                <w:rFonts w:asciiTheme="minorEastAsia" w:hAnsiTheme="minorEastAsia" w:cs="Arial"/>
                <w:color w:val="231F20"/>
                <w:spacing w:val="-4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"Goodbye"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10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3123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smallCaps/>
                <w:color w:val="231F20"/>
                <w:spacing w:val="-5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50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  <w:t>day1;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4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3"/>
                <w:w w:val="105"/>
                <w:sz w:val="18"/>
                <w:szCs w:val="18"/>
              </w:rPr>
              <w:t>宣告物件</w:t>
            </w:r>
            <w:r w:rsidRPr="0070218B">
              <w:rPr>
                <w:rFonts w:asciiTheme="minorEastAsia" w:hAnsiTheme="minorEastAsia" w:cs="Lantinghei SC"/>
                <w:color w:val="231F20"/>
                <w:spacing w:val="-3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day1</w:t>
            </w:r>
            <w:r w:rsidRPr="0070218B">
              <w:rPr>
                <w:rFonts w:asciiTheme="minorEastAsia" w:hAnsiTheme="minorEastAsia" w:cs="Lantinghei SC" w:hint="eastAsia"/>
                <w:smallCaps/>
                <w:color w:val="231F20"/>
                <w:w w:val="105"/>
                <w:sz w:val="18"/>
                <w:szCs w:val="18"/>
              </w:rPr>
              <w:t>，自動呼叫建構子</w:t>
            </w:r>
            <w:r w:rsidRPr="0070218B">
              <w:rPr>
                <w:rFonts w:asciiTheme="minorEastAsia" w:hAnsiTheme="minorEastAsia" w:cs="Lantinghei SC"/>
                <w:smallCaps/>
                <w:color w:val="231F20"/>
                <w:w w:val="105"/>
                <w:sz w:val="18"/>
                <w:szCs w:val="18"/>
              </w:rPr>
              <w:t>—</w:t>
            </w:r>
            <w:r w:rsidRPr="0070218B">
              <w:rPr>
                <w:rFonts w:asciiTheme="minorEastAsia" w:hAnsiTheme="minorEastAsia" w:cs="Lantinghei SC"/>
                <w:smallCaps/>
                <w:color w:val="231F20"/>
                <w:spacing w:val="8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smallCaps/>
                <w:color w:val="231F20"/>
                <w:spacing w:val="-5"/>
                <w:w w:val="10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3121"/>
              </w:tabs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smallCaps/>
                <w:color w:val="231F20"/>
                <w:spacing w:val="-5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day2(12,</w:t>
            </w:r>
            <w:r w:rsidRPr="0070218B">
              <w:rPr>
                <w:rFonts w:asciiTheme="minorEastAsia" w:hAnsiTheme="minorEastAsia" w:cs="Arial"/>
                <w:color w:val="231F20"/>
                <w:spacing w:val="23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  <w:t>31);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4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3"/>
                <w:w w:val="105"/>
                <w:sz w:val="18"/>
                <w:szCs w:val="18"/>
              </w:rPr>
              <w:t>宣告物件</w:t>
            </w:r>
            <w:r w:rsidRPr="0070218B">
              <w:rPr>
                <w:rFonts w:asciiTheme="minorEastAsia" w:hAnsiTheme="minorEastAsia" w:cs="Lantinghei SC"/>
                <w:color w:val="231F20"/>
                <w:spacing w:val="-3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day2</w:t>
            </w:r>
            <w:r w:rsidRPr="0070218B">
              <w:rPr>
                <w:rFonts w:asciiTheme="minorEastAsia" w:hAnsiTheme="minorEastAsia" w:cs="Lantinghei SC" w:hint="eastAsia"/>
                <w:smallCaps/>
                <w:color w:val="231F20"/>
                <w:w w:val="105"/>
                <w:sz w:val="18"/>
                <w:szCs w:val="18"/>
              </w:rPr>
              <w:t>，自動呼叫建構子二</w:t>
            </w:r>
            <w:r w:rsidRPr="0070218B">
              <w:rPr>
                <w:rFonts w:asciiTheme="minorEastAsia" w:hAnsiTheme="minorEastAsia" w:cs="Lantinghei SC"/>
                <w:smallCaps/>
                <w:color w:val="231F20"/>
                <w:spacing w:val="8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smallCaps/>
                <w:color w:val="231F20"/>
                <w:spacing w:val="-5"/>
                <w:w w:val="105"/>
                <w:sz w:val="18"/>
                <w:szCs w:val="18"/>
              </w:rPr>
              <w:t>*/</w:t>
            </w:r>
          </w:p>
        </w:tc>
      </w:tr>
    </w:tbl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8"/>
        </w:tabs>
        <w:kinsoku w:val="0"/>
        <w:overflowPunct w:val="0"/>
        <w:spacing w:before="320" w:line="206" w:lineRule="auto"/>
        <w:ind w:right="705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8"/>
          <w:sz w:val="23"/>
          <w:szCs w:val="23"/>
        </w:rPr>
        <w:t>類別的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pacing w:val="8"/>
          <w:sz w:val="23"/>
          <w:szCs w:val="23"/>
        </w:rPr>
        <w:t>繼承</w:t>
      </w:r>
      <w:r w:rsidRPr="0070218B">
        <w:rPr>
          <w:rFonts w:asciiTheme="minorEastAsia" w:hAnsiTheme="minorEastAsia"/>
          <w:b/>
          <w:bCs/>
          <w:color w:val="00AEEF"/>
          <w:sz w:val="23"/>
          <w:szCs w:val="23"/>
        </w:rPr>
        <w:t>(inheritance)</w:t>
      </w:r>
      <w:r w:rsidRPr="0070218B">
        <w:rPr>
          <w:rFonts w:asciiTheme="minorEastAsia" w:hAnsiTheme="minorEastAsia" w:hint="eastAsia"/>
          <w:color w:val="231F20"/>
          <w:spacing w:val="5"/>
          <w:sz w:val="23"/>
          <w:szCs w:val="23"/>
        </w:rPr>
        <w:t>：被繼承的類別稱為父類別，而繼承的類別稱為子類別，子類別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會擁有父類別的公有成員，語法如下：</w:t>
      </w:r>
    </w:p>
    <w:p w:rsidR="004B05D7" w:rsidRPr="0070218B" w:rsidRDefault="004B05D7" w:rsidP="004B05D7">
      <w:pPr>
        <w:pStyle w:val="ae"/>
        <w:kinsoku w:val="0"/>
        <w:overflowPunct w:val="0"/>
        <w:spacing w:before="71"/>
        <w:ind w:left="2510"/>
        <w:rPr>
          <w:rFonts w:asciiTheme="minorEastAsia" w:cs="Arial"/>
          <w:color w:val="00AEEF"/>
          <w:spacing w:val="-5"/>
          <w:sz w:val="22"/>
          <w:szCs w:val="22"/>
        </w:rPr>
      </w:pPr>
      <w:r w:rsidRPr="0070218B">
        <w:rPr>
          <w:rFonts w:asciiTheme="minorEastAsia" w:hAnsiTheme="minorEastAsia" w:cs="Arial"/>
          <w:color w:val="00AEEF"/>
          <w:sz w:val="22"/>
          <w:szCs w:val="22"/>
        </w:rPr>
        <w:t>calss</w:t>
      </w:r>
      <w:r w:rsidRPr="0070218B">
        <w:rPr>
          <w:rFonts w:asciiTheme="minorEastAsia" w:hAnsiTheme="minorEastAsia" w:cs="Arial"/>
          <w:color w:val="00AEEF"/>
          <w:spacing w:val="72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sz w:val="22"/>
          <w:szCs w:val="22"/>
        </w:rPr>
        <w:t>子類�</w:t>
      </w:r>
      <w:r w:rsidRPr="0070218B">
        <w:rPr>
          <w:rFonts w:asciiTheme="minorEastAsia" w:hAnsiTheme="minorEastAsia" w:cs="Lantinghei SC"/>
          <w:color w:val="00AEEF"/>
          <w:spacing w:val="77"/>
          <w:sz w:val="22"/>
          <w:szCs w:val="22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7"/>
          <w:sz w:val="22"/>
          <w:szCs w:val="22"/>
        </w:rPr>
        <w:t xml:space="preserve">: </w:t>
      </w:r>
      <w:r w:rsidRPr="0070218B">
        <w:rPr>
          <w:rFonts w:asciiTheme="minorEastAsia" w:hAnsiTheme="minorEastAsia" w:cs="Arial"/>
          <w:color w:val="00AEEF"/>
          <w:sz w:val="22"/>
          <w:szCs w:val="22"/>
        </w:rPr>
        <w:t>public</w:t>
      </w:r>
      <w:r w:rsidRPr="0070218B">
        <w:rPr>
          <w:rFonts w:asciiTheme="minorEastAsia" w:hAnsiTheme="minorEastAsia" w:cs="Arial"/>
          <w:color w:val="00AEEF"/>
          <w:spacing w:val="73"/>
          <w:sz w:val="22"/>
          <w:szCs w:val="22"/>
        </w:rPr>
        <w:t xml:space="preserve"> </w:t>
      </w:r>
      <w:r w:rsidRPr="0070218B">
        <w:rPr>
          <w:rFonts w:asciiTheme="minorEastAsia" w:hAnsiTheme="minorEastAsia" w:cs="Lantinghei SC" w:hint="eastAsia"/>
          <w:color w:val="00AEEF"/>
          <w:sz w:val="22"/>
          <w:szCs w:val="22"/>
        </w:rPr>
        <w:t>父類</w:t>
      </w:r>
      <w:r w:rsidRPr="0070218B">
        <w:rPr>
          <w:rFonts w:asciiTheme="minorEastAsia" w:hAnsiTheme="minorEastAsia" w:cs="Lantinghei SC" w:hint="eastAsia"/>
          <w:color w:val="00AEEF"/>
          <w:spacing w:val="-5"/>
          <w:sz w:val="22"/>
          <w:szCs w:val="22"/>
        </w:rPr>
        <w:t>�</w:t>
      </w:r>
      <w:r w:rsidRPr="0070218B">
        <w:rPr>
          <w:rFonts w:asciiTheme="minorEastAsia" w:hAnsiTheme="minorEastAsia" w:cs="Arial" w:hint="eastAsia"/>
          <w:color w:val="00AEEF"/>
          <w:spacing w:val="-5"/>
          <w:sz w:val="22"/>
          <w:szCs w:val="22"/>
        </w:rPr>
        <w:t>｛</w:t>
      </w:r>
    </w:p>
    <w:p w:rsidR="004B05D7" w:rsidRPr="0070218B" w:rsidRDefault="004B05D7" w:rsidP="004B05D7">
      <w:pPr>
        <w:pStyle w:val="ae"/>
        <w:kinsoku w:val="0"/>
        <w:overflowPunct w:val="0"/>
        <w:spacing w:before="110"/>
        <w:ind w:left="2745"/>
        <w:rPr>
          <w:rFonts w:asciiTheme="minorEastAsia" w:hAnsiTheme="minorEastAsia" w:cs="Arial"/>
          <w:color w:val="00AEEF"/>
          <w:spacing w:val="-10"/>
          <w:sz w:val="22"/>
          <w:szCs w:val="22"/>
        </w:rPr>
      </w:pPr>
      <w:r w:rsidRPr="0070218B">
        <w:rPr>
          <w:rFonts w:asciiTheme="minorEastAsia" w:hAnsiTheme="minorEastAsia" w:cs="Arial"/>
          <w:color w:val="00AEEF"/>
          <w:spacing w:val="-10"/>
          <w:sz w:val="22"/>
          <w:szCs w:val="22"/>
        </w:rPr>
        <w:t>:</w:t>
      </w:r>
    </w:p>
    <w:p w:rsidR="004B05D7" w:rsidRPr="0070218B" w:rsidRDefault="004B05D7" w:rsidP="004B05D7">
      <w:pPr>
        <w:pStyle w:val="ae"/>
        <w:kinsoku w:val="0"/>
        <w:overflowPunct w:val="0"/>
        <w:spacing w:before="179"/>
        <w:ind w:left="2510"/>
        <w:rPr>
          <w:rFonts w:asciiTheme="minorEastAsia" w:cs="Arial"/>
          <w:color w:val="00AEEF"/>
          <w:spacing w:val="-5"/>
          <w:w w:val="65"/>
          <w:sz w:val="22"/>
          <w:szCs w:val="22"/>
        </w:rPr>
      </w:pPr>
      <w:r w:rsidRPr="0070218B">
        <w:rPr>
          <w:rFonts w:asciiTheme="minorEastAsia" w:cs="Arial"/>
          <w:color w:val="00AEEF"/>
          <w:spacing w:val="-5"/>
          <w:w w:val="65"/>
          <w:sz w:val="22"/>
          <w:szCs w:val="22"/>
        </w:rPr>
        <w:t>}</w:t>
      </w:r>
      <w:r w:rsidRPr="0070218B">
        <w:rPr>
          <w:rFonts w:asciiTheme="minorEastAsia" w:hAnsiTheme="minorEastAsia" w:cs="Arial" w:hint="eastAsia"/>
          <w:color w:val="00AEEF"/>
          <w:spacing w:val="-5"/>
          <w:w w:val="65"/>
          <w:sz w:val="22"/>
          <w:szCs w:val="22"/>
        </w:rPr>
        <w:t>；</w:t>
      </w:r>
    </w:p>
    <w:p w:rsidR="004B05D7" w:rsidRPr="0070218B" w:rsidRDefault="004B05D7" w:rsidP="004B05D7">
      <w:pPr>
        <w:pStyle w:val="ae"/>
        <w:kinsoku w:val="0"/>
        <w:overflowPunct w:val="0"/>
        <w:spacing w:before="95" w:line="390" w:lineRule="exact"/>
        <w:ind w:left="1488"/>
        <w:rPr>
          <w:rFonts w:asciiTheme="minorEastAsia" w:cs="Wawati SC"/>
          <w:color w:val="231F20"/>
          <w:spacing w:val="-2"/>
          <w:w w:val="105"/>
        </w:rPr>
      </w:pPr>
      <w:r w:rsidRPr="0070218B">
        <w:rPr>
          <w:rFonts w:asciiTheme="minorEastAsia" w:hAnsiTheme="minorEastAsia" w:cs="Wawati SC" w:hint="eastAsia"/>
          <w:color w:val="231F20"/>
          <w:w w:val="105"/>
        </w:rPr>
        <w:t>下例中的</w:t>
      </w:r>
      <w:r w:rsidRPr="0070218B">
        <w:rPr>
          <w:rFonts w:asciiTheme="minorEastAsia" w:hAnsiTheme="minorEastAsia" w:cs="Wawati SC"/>
          <w:color w:val="231F20"/>
          <w:spacing w:val="26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policecar</w:t>
      </w:r>
      <w:r w:rsidRPr="0070218B">
        <w:rPr>
          <w:rFonts w:asciiTheme="minorEastAsia" w:hAnsiTheme="minorEastAsia"/>
          <w:color w:val="231F20"/>
          <w:spacing w:val="44"/>
          <w:w w:val="10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w w:val="105"/>
        </w:rPr>
        <w:t>類別繼承</w:t>
      </w:r>
      <w:r w:rsidRPr="0070218B">
        <w:rPr>
          <w:rFonts w:asciiTheme="minorEastAsia" w:hAnsiTheme="minorEastAsia" w:cs="Wawati SC"/>
          <w:color w:val="231F20"/>
          <w:spacing w:val="27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car</w:t>
      </w:r>
      <w:r w:rsidRPr="0070218B">
        <w:rPr>
          <w:rFonts w:asciiTheme="minorEastAsia" w:hAnsiTheme="minorEastAsia"/>
          <w:color w:val="231F20"/>
          <w:spacing w:val="46"/>
          <w:w w:val="10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w w:val="105"/>
        </w:rPr>
        <w:t>類別，所以</w:t>
      </w:r>
      <w:r w:rsidRPr="0070218B">
        <w:rPr>
          <w:rFonts w:asciiTheme="minorEastAsia" w:hAnsiTheme="minorEastAsia" w:cs="Wawati SC"/>
          <w:color w:val="231F20"/>
          <w:spacing w:val="26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policecar</w:t>
      </w:r>
      <w:r w:rsidRPr="0070218B">
        <w:rPr>
          <w:rFonts w:asciiTheme="minorEastAsia" w:hAnsiTheme="minorEastAsia"/>
          <w:color w:val="231F20"/>
          <w:spacing w:val="43"/>
          <w:w w:val="10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w w:val="105"/>
        </w:rPr>
        <w:t>類別會擁有</w:t>
      </w:r>
      <w:r w:rsidRPr="0070218B">
        <w:rPr>
          <w:rFonts w:asciiTheme="minorEastAsia" w:hAnsiTheme="minorEastAsia" w:cs="Wawati SC"/>
          <w:color w:val="231F20"/>
          <w:spacing w:val="27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car</w:t>
      </w:r>
      <w:r w:rsidRPr="0070218B">
        <w:rPr>
          <w:rFonts w:asciiTheme="minorEastAsia" w:hAnsiTheme="minorEastAsia"/>
          <w:color w:val="231F20"/>
          <w:spacing w:val="43"/>
          <w:w w:val="10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2"/>
          <w:w w:val="105"/>
        </w:rPr>
        <w:t>類別的成員函式</w:t>
      </w:r>
    </w:p>
    <w:p w:rsidR="004B05D7" w:rsidRPr="0070218B" w:rsidRDefault="004B05D7" w:rsidP="004B05D7">
      <w:pPr>
        <w:pStyle w:val="ae"/>
        <w:kinsoku w:val="0"/>
        <w:overflowPunct w:val="0"/>
        <w:spacing w:line="390" w:lineRule="exact"/>
        <w:ind w:left="1487"/>
        <w:rPr>
          <w:rFonts w:asciiTheme="minorEastAsia" w:cs="Wawati SC"/>
          <w:color w:val="231F20"/>
          <w:spacing w:val="-5"/>
        </w:rPr>
      </w:pPr>
      <w:r w:rsidRPr="0070218B">
        <w:rPr>
          <w:rFonts w:asciiTheme="minorEastAsia" w:hAnsiTheme="minorEastAsia"/>
          <w:color w:val="231F20"/>
        </w:rPr>
        <w:t>power</w:t>
      </w:r>
      <w:r w:rsidRPr="0070218B">
        <w:rPr>
          <w:rFonts w:asciiTheme="minorEastAsia" w:hAnsiTheme="minorEastAsia"/>
          <w:color w:val="231F20"/>
          <w:spacing w:val="14"/>
        </w:rPr>
        <w:t>( )</w:t>
      </w:r>
      <w:r w:rsidRPr="0070218B">
        <w:rPr>
          <w:rFonts w:asciiTheme="minorEastAsia" w:hAnsiTheme="minorEastAsia" w:cs="Wawati SC" w:hint="eastAsia"/>
          <w:color w:val="231F20"/>
          <w:spacing w:val="2"/>
        </w:rPr>
        <w:t>，另外再新增一成員函式</w:t>
      </w:r>
      <w:r w:rsidRPr="0070218B">
        <w:rPr>
          <w:rFonts w:asciiTheme="minorEastAsia" w:hAnsiTheme="minorEastAsia" w:cs="Wawati SC"/>
          <w:color w:val="231F20"/>
          <w:spacing w:val="2"/>
        </w:rPr>
        <w:t xml:space="preserve"> </w:t>
      </w:r>
      <w:r w:rsidRPr="0070218B">
        <w:rPr>
          <w:rFonts w:asciiTheme="minorEastAsia" w:hAnsiTheme="minorEastAsia"/>
          <w:color w:val="231F20"/>
        </w:rPr>
        <w:t>flash</w:t>
      </w:r>
      <w:r w:rsidRPr="0070218B">
        <w:rPr>
          <w:rFonts w:asciiTheme="minorEastAsia" w:hAnsiTheme="minorEastAsia"/>
          <w:color w:val="231F20"/>
          <w:spacing w:val="13"/>
        </w:rPr>
        <w:t>( )</w:t>
      </w:r>
      <w:r w:rsidRPr="0070218B">
        <w:rPr>
          <w:rFonts w:asciiTheme="minorEastAsia" w:hAnsiTheme="minorEastAsia" w:cs="Wawati SC" w:hint="eastAsia"/>
          <w:color w:val="231F20"/>
          <w:spacing w:val="-5"/>
        </w:rPr>
        <w:t>，</w:t>
      </w:r>
    </w:p>
    <w:p w:rsidR="004B05D7" w:rsidRPr="0070218B" w:rsidRDefault="004B05D7" w:rsidP="004B05D7">
      <w:pPr>
        <w:pStyle w:val="ae"/>
        <w:kinsoku w:val="0"/>
        <w:overflowPunct w:val="0"/>
        <w:spacing w:before="9"/>
        <w:rPr>
          <w:rFonts w:asciiTheme="minorEastAsia" w:cs="Wawati SC"/>
          <w:sz w:val="15"/>
          <w:szCs w:val="15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15"/>
                <w:sz w:val="18"/>
                <w:szCs w:val="18"/>
              </w:rPr>
              <w:t>宣告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car</w:t>
            </w:r>
            <w:r w:rsidRPr="0070218B">
              <w:rPr>
                <w:rFonts w:asciiTheme="minorEastAsia" w:hAnsiTheme="minorEastAsia" w:cs="Arial"/>
                <w:color w:val="231F20"/>
                <w:spacing w:val="-14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類�</w:t>
            </w:r>
            <w:r w:rsidRPr="0070218B">
              <w:rPr>
                <w:rFonts w:asciiTheme="minorEastAsia" w:hAnsiTheme="minorEastAsia" w:cs="Lantinghei SC"/>
                <w:color w:val="231F20"/>
                <w:spacing w:val="17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class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  <w:t>car{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394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private: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84"/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7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-16"/>
                <w:w w:val="17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  <w:t>id;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394"/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  <w:t>public: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484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2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power(){cout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13"/>
                <w:w w:val="115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啓動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"};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5"/>
                <w:w w:val="180"/>
                <w:sz w:val="18"/>
                <w:szCs w:val="18"/>
              </w:rPr>
              <w:t>}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  <w:t>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124"/>
              <w:rPr>
                <w:rFonts w:asciiTheme="minorEastAsia" w:hAnsiTheme="minorEastAsia" w:cs="Arial"/>
                <w:smallCaps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20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10"/>
                <w:sz w:val="18"/>
                <w:szCs w:val="18"/>
              </w:rPr>
              <w:t>宣告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policeCar</w:t>
            </w:r>
            <w:r w:rsidRPr="0070218B">
              <w:rPr>
                <w:rFonts w:asciiTheme="minorEastAsia" w:hAnsiTheme="minorEastAsia" w:cs="Arial"/>
                <w:color w:val="231F20"/>
                <w:spacing w:val="-13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類�</w:t>
            </w:r>
            <w:r w:rsidRPr="0070218B">
              <w:rPr>
                <w:rFonts w:asciiTheme="minorEastAsia" w:hAnsiTheme="minorEastAsia" w:cs="Lantinghei SC" w:hint="eastAsia"/>
                <w:smallCaps/>
                <w:color w:val="231F20"/>
                <w:spacing w:val="-4"/>
                <w:w w:val="110"/>
                <w:sz w:val="18"/>
                <w:szCs w:val="18"/>
              </w:rPr>
              <w:t>，繼承</w:t>
            </w:r>
            <w:r w:rsidRPr="0070218B">
              <w:rPr>
                <w:rFonts w:asciiTheme="minorEastAsia" w:hAnsiTheme="minorEastAsia" w:cs="Lantinghei SC"/>
                <w:smallCaps/>
                <w:color w:val="231F20"/>
                <w:spacing w:val="-4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smallCaps/>
                <w:color w:val="231F20"/>
                <w:w w:val="110"/>
                <w:sz w:val="18"/>
                <w:szCs w:val="18"/>
              </w:rPr>
              <w:t>car</w:t>
            </w:r>
            <w:r w:rsidRPr="0070218B">
              <w:rPr>
                <w:rFonts w:asciiTheme="minorEastAsia" w:hAnsiTheme="minorEastAsia" w:cs="Arial"/>
                <w:smallCaps/>
                <w:color w:val="231F20"/>
                <w:spacing w:val="-14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smallCaps/>
                <w:color w:val="231F20"/>
                <w:w w:val="110"/>
                <w:sz w:val="18"/>
                <w:szCs w:val="18"/>
              </w:rPr>
              <w:t>類�</w:t>
            </w:r>
            <w:r w:rsidRPr="0070218B">
              <w:rPr>
                <w:rFonts w:asciiTheme="minorEastAsia" w:hAnsiTheme="minorEastAsia" w:cs="Lantinghei SC"/>
                <w:smallCaps/>
                <w:color w:val="231F20"/>
                <w:spacing w:val="27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smallCaps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class</w:t>
            </w:r>
            <w:r w:rsidRPr="0070218B">
              <w:rPr>
                <w:rFonts w:asciiTheme="minorEastAsia" w:hAnsiTheme="minorEastAsia" w:cs="Arial"/>
                <w:color w:val="231F20"/>
                <w:spacing w:val="-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policeCar :</w:t>
            </w:r>
            <w:r w:rsidRPr="0070218B">
              <w:rPr>
                <w:rFonts w:asciiTheme="minorEastAsia" w:hAnsiTheme="minorEastAsia" w:cs="Arial"/>
                <w:color w:val="231F20"/>
                <w:spacing w:val="-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 xml:space="preserve">public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30"/>
                <w:sz w:val="18"/>
                <w:szCs w:val="18"/>
              </w:rPr>
              <w:t>car{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394"/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  <w:t>public: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484"/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flash(){cout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25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20"/>
                <w:sz w:val="18"/>
                <w:szCs w:val="18"/>
              </w:rPr>
              <w:t>閃燈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"};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5"/>
                <w:w w:val="180"/>
                <w:sz w:val="18"/>
                <w:szCs w:val="18"/>
              </w:rPr>
              <w:t>}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  <w:t>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5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6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6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50"/>
                <w:sz w:val="18"/>
                <w:szCs w:val="18"/>
              </w:rPr>
              <w:t>main(){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3995"/>
              </w:tabs>
              <w:kinsoku w:val="0"/>
              <w:overflowPunct w:val="0"/>
              <w:spacing w:before="25" w:line="315" w:lineRule="exact"/>
              <w:ind w:left="39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policeCar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pCar;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10"/>
                <w:sz w:val="18"/>
                <w:szCs w:val="18"/>
              </w:rPr>
              <w:t>建立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pCar</w:t>
            </w:r>
            <w:r w:rsidRPr="0070218B">
              <w:rPr>
                <w:rFonts w:asciiTheme="minorEastAsia" w:hAnsiTheme="minorEastAsia" w:cs="Arial"/>
                <w:color w:val="231F20"/>
                <w:spacing w:val="-14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物件</w:t>
            </w:r>
            <w:r w:rsidRPr="0070218B">
              <w:rPr>
                <w:rFonts w:asciiTheme="minorEastAsia" w:hAnsiTheme="minorEastAsia" w:cs="Lantinghei SC"/>
                <w:color w:val="231F20"/>
                <w:spacing w:val="19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3995"/>
              </w:tabs>
              <w:kinsoku w:val="0"/>
              <w:overflowPunct w:val="0"/>
              <w:spacing w:before="25" w:line="315" w:lineRule="exact"/>
              <w:ind w:left="394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pCar.flash();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1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flash()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8"/>
                <w:w w:val="115"/>
                <w:sz w:val="18"/>
                <w:szCs w:val="18"/>
              </w:rPr>
              <w:t>是</w:t>
            </w:r>
            <w:r w:rsidRPr="0070218B">
              <w:rPr>
                <w:rFonts w:asciiTheme="minorEastAsia" w:hAnsiTheme="minorEastAsia" w:cs="Lantinghei SC"/>
                <w:color w:val="231F20"/>
                <w:spacing w:val="-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policeCar</w:t>
            </w:r>
            <w:r w:rsidRPr="0070218B">
              <w:rPr>
                <w:rFonts w:asciiTheme="minorEastAsia" w:hAnsiTheme="minorEastAsia" w:cs="Arial"/>
                <w:color w:val="231F20"/>
                <w:spacing w:val="-14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類�的成員函式</w:t>
            </w:r>
            <w:r w:rsidRPr="0070218B">
              <w:rPr>
                <w:rFonts w:asciiTheme="minorEastAsia" w:hAnsiTheme="minorEastAsia" w:cs="Lantinghei SC"/>
                <w:color w:val="231F20"/>
                <w:spacing w:val="19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3995"/>
              </w:tabs>
              <w:kinsoku w:val="0"/>
              <w:overflowPunct w:val="0"/>
              <w:spacing w:before="25" w:line="315" w:lineRule="exact"/>
              <w:ind w:left="394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pCar.power();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power()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7"/>
                <w:w w:val="110"/>
                <w:sz w:val="18"/>
                <w:szCs w:val="18"/>
              </w:rPr>
              <w:t>是</w:t>
            </w:r>
            <w:r w:rsidRPr="0070218B">
              <w:rPr>
                <w:rFonts w:asciiTheme="minorEastAsia" w:hAnsiTheme="minorEastAsia" w:cs="Lantinghei SC"/>
                <w:color w:val="231F20"/>
                <w:spacing w:val="-7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policeCar</w:t>
            </w:r>
            <w:r w:rsidRPr="0070218B">
              <w:rPr>
                <w:rFonts w:asciiTheme="minorEastAsia" w:hAnsiTheme="minorEastAsia" w:cs="Arial"/>
                <w:color w:val="231F20"/>
                <w:spacing w:val="-14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7"/>
                <w:w w:val="110"/>
                <w:sz w:val="18"/>
                <w:szCs w:val="18"/>
              </w:rPr>
              <w:t>從</w:t>
            </w:r>
            <w:r w:rsidRPr="0070218B">
              <w:rPr>
                <w:rFonts w:asciiTheme="minorEastAsia" w:hAnsiTheme="minorEastAsia" w:cs="Lantinghei SC"/>
                <w:color w:val="231F20"/>
                <w:spacing w:val="-7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car</w:t>
            </w:r>
            <w:r w:rsidRPr="0070218B">
              <w:rPr>
                <w:rFonts w:asciiTheme="minorEastAsia" w:hAnsiTheme="minorEastAsia" w:cs="Arial"/>
                <w:color w:val="231F20"/>
                <w:spacing w:val="-14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類�繼承的成員函式</w:t>
            </w:r>
            <w:r w:rsidRPr="0070218B">
              <w:rPr>
                <w:rFonts w:asciiTheme="minorEastAsia" w:hAnsiTheme="minorEastAsia" w:cs="Lantinghei SC"/>
                <w:color w:val="231F20"/>
                <w:spacing w:val="2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54"/>
        <w:ind w:left="1866"/>
        <w:rPr>
          <w:rFonts w:asciiTheme="minorEastAsia" w:cs="Lantinghei SC"/>
          <w:color w:val="231F20"/>
          <w:spacing w:val="-10"/>
          <w:w w:val="105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0" allowOverlap="1" wp14:anchorId="2DBDF598" wp14:editId="6B839A56">
                <wp:simplePos x="0" y="0"/>
                <wp:positionH relativeFrom="page">
                  <wp:posOffset>988060</wp:posOffset>
                </wp:positionH>
                <wp:positionV relativeFrom="paragraph">
                  <wp:posOffset>62865</wp:posOffset>
                </wp:positionV>
                <wp:extent cx="162560" cy="160020"/>
                <wp:effectExtent l="0" t="0" r="0" b="0"/>
                <wp:wrapNone/>
                <wp:docPr id="1314822163" name="Group 9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560" cy="160020"/>
                          <a:chOff x="1556" y="99"/>
                          <a:chExt cx="256" cy="252"/>
                        </a:xfrm>
                      </wpg:grpSpPr>
                      <pic:pic xmlns:pic="http://schemas.openxmlformats.org/drawingml/2006/picture">
                        <pic:nvPicPr>
                          <pic:cNvPr id="213225499" name="Picture 9292"/>
                          <pic:cNvPicPr>
                            <a:picLocks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6" y="99"/>
                            <a:ext cx="2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164705" name="Text Box 9293"/>
                        <wps:cNvSpPr txBox="1">
                          <a:spLocks/>
                        </wps:cNvSpPr>
                        <wps:spPr bwMode="auto">
                          <a:xfrm>
                            <a:off x="1556" y="99"/>
                            <a:ext cx="25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3" w:line="249" w:lineRule="exact"/>
                                <w:ind w:left="21"/>
                                <w:rPr>
                                  <w:rFonts w:ascii="Hiragino Mincho ProN W3" w:eastAsia="Hiragino Mincho ProN W3" w:cs="Hiragino Mincho ProN W3"/>
                                  <w:color w:val="FFFFFF"/>
                                  <w:spacing w:val="-1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Hiragino Mincho ProN W3" w:eastAsia="Hiragino Mincho ProN W3" w:cs="Hiragino Mincho ProN W3" w:hint="eastAsia"/>
                                  <w:color w:val="FFFFFF"/>
                                  <w:spacing w:val="-10"/>
                                  <w:sz w:val="20"/>
                                  <w:szCs w:val="20"/>
                                </w:rPr>
                                <w:t>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BDF598" id="Group 9291" o:spid="_x0000_s1182" style="position:absolute;left:0;text-align:left;margin-left:77.8pt;margin-top:4.95pt;width:12.8pt;height:12.6pt;z-index:251712512;mso-position-horizontal-relative:page" coordorigin="1556,99" coordsize="256,25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" o:allowincell="f">
                <v:shape id="Picture 9292" o:spid="_x0000_s1183" type="#_x0000_t75" style="position:absolute;left:1556;top:99;width:260;height:2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">
                  <v:imagedata r:id="rId128" o:title=""/>
                  <v:path arrowok="t"/>
                  <o:lock v:ext="edit" aspectratio="f"/>
                </v:shape>
                <v:shape id="Text Box 9293" o:spid="_x0000_s1184" type="#_x0000_t202" style="position:absolute;left:1556;top:99;width:256;height:2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3" w:line="249" w:lineRule="exact"/>
                          <w:ind w:left="21"/>
                          <w:rPr>
                            <w:rFonts w:ascii="Hiragino Mincho ProN W3" w:eastAsia="Hiragino Mincho ProN W3" w:cs="Hiragino Mincho ProN W3"/>
                            <w:color w:val="FFFFFF"/>
                            <w:spacing w:val="-1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Hiragino Mincho ProN W3" w:eastAsia="Hiragino Mincho ProN W3" w:cs="Hiragino Mincho ProN W3" w:hint="eastAsia"/>
                            <w:color w:val="FFFFFF"/>
                            <w:spacing w:val="-10"/>
                            <w:sz w:val="20"/>
                            <w:szCs w:val="20"/>
                          </w:rPr>
                          <w:t>註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70218B">
        <w:rPr>
          <w:rFonts w:asciiTheme="minorEastAsia" w:hAnsiTheme="minorEastAsia" w:cs="Lantinghei SC" w:hint="eastAsia"/>
          <w:color w:val="231F20"/>
          <w:w w:val="105"/>
          <w:sz w:val="20"/>
          <w:szCs w:val="20"/>
        </w:rPr>
        <w:t>使用「</w:t>
      </w:r>
      <w:r w:rsidRPr="0070218B">
        <w:rPr>
          <w:rFonts w:asciiTheme="minorEastAsia"/>
          <w:color w:val="231F20"/>
          <w:w w:val="105"/>
          <w:position w:val="1"/>
          <w:sz w:val="20"/>
          <w:szCs w:val="20"/>
        </w:rPr>
        <w:t>.</w:t>
      </w:r>
      <w:r w:rsidRPr="0070218B">
        <w:rPr>
          <w:rFonts w:asciiTheme="minorEastAsia" w:hAnsiTheme="minorEastAsia" w:cs="Lantinghei SC"/>
          <w:color w:val="231F20"/>
          <w:w w:val="105"/>
          <w:sz w:val="20"/>
          <w:szCs w:val="20"/>
        </w:rPr>
        <w:t>j</w:t>
      </w:r>
      <w:r w:rsidRPr="0070218B">
        <w:rPr>
          <w:rFonts w:asciiTheme="minorEastAsia" w:hAnsiTheme="minorEastAsia" w:cs="Lantinghei SC" w:hint="eastAsia"/>
          <w:color w:val="231F20"/>
          <w:w w:val="105"/>
          <w:sz w:val="20"/>
          <w:szCs w:val="20"/>
        </w:rPr>
        <w:t>表示子類�繼承的父類�</w:t>
      </w:r>
      <w:r w:rsidRPr="0070218B">
        <w:rPr>
          <w:rFonts w:asciiTheme="minorEastAsia" w:hAnsiTheme="minorEastAsia" w:cs="Lantinghei SC" w:hint="eastAsia"/>
          <w:color w:val="231F20"/>
          <w:spacing w:val="-10"/>
          <w:w w:val="105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0"/>
          <w:numId w:val="33"/>
        </w:numPr>
        <w:tabs>
          <w:tab w:val="left" w:pos="1485"/>
        </w:tabs>
        <w:kinsoku w:val="0"/>
        <w:overflowPunct w:val="0"/>
        <w:spacing w:before="320"/>
        <w:ind w:left="1485" w:hanging="355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子類別可以繼承多個父類別，子類別擁有所有父類別的公有成員，稱為多重繼承。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54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0" allowOverlap="1" wp14:anchorId="32C4D871" wp14:editId="44B042FD">
                <wp:simplePos x="0" y="0"/>
                <wp:positionH relativeFrom="page">
                  <wp:posOffset>2067560</wp:posOffset>
                </wp:positionH>
                <wp:positionV relativeFrom="paragraph">
                  <wp:posOffset>2065655</wp:posOffset>
                </wp:positionV>
                <wp:extent cx="3412490" cy="1537335"/>
                <wp:effectExtent l="0" t="0" r="0" b="0"/>
                <wp:wrapNone/>
                <wp:docPr id="771764065" name="Text Box 9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412490" cy="153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056"/>
                              <w:gridCol w:w="3258"/>
                            </w:tblGrid>
                            <w:tr w:rsidR="004B05D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59"/>
                              </w:trPr>
                              <w:tc>
                                <w:tcPr>
                                  <w:tcW w:w="2056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8AD4E2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340" w:lineRule="exact"/>
                                    <w:ind w:left="25" w:right="3"/>
                                    <w:jc w:val="center"/>
                                    <w:rPr>
                                      <w:rFonts w:ascii="Lantinghei SC" w:eastAsia="Lantinghei SC" w:cs="Lantinghei SC"/>
                                      <w:color w:val="FFFFFF"/>
                                      <w:spacing w:val="-3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Lantinghei SC" w:eastAsia="Lantinghei SC" w:cs="Lantinghei SC" w:hint="eastAsia"/>
                                      <w:color w:val="FFFFFF"/>
                                      <w:spacing w:val="-3"/>
                                      <w:sz w:val="21"/>
                                      <w:szCs w:val="21"/>
                                    </w:rPr>
                                    <w:t>私有成員</w:t>
                                  </w:r>
                                </w:p>
                              </w:tc>
                              <w:tc>
                                <w:tcPr>
                                  <w:tcW w:w="3258" w:type="dxa"/>
                                  <w:tcBorders>
                                    <w:top w:val="none" w:sz="6" w:space="0" w:color="auto"/>
                                    <w:left w:val="single" w:sz="8" w:space="0" w:color="FFFFFF"/>
                                    <w:bottom w:val="single" w:sz="8" w:space="0" w:color="FFFFFF"/>
                                    <w:right w:val="none" w:sz="6" w:space="0" w:color="auto"/>
                                  </w:tcBorders>
                                  <w:shd w:val="clear" w:color="auto" w:fill="8AD4E2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340" w:lineRule="exact"/>
                                    <w:ind w:left="2" w:right="11"/>
                                    <w:jc w:val="center"/>
                                    <w:rPr>
                                      <w:rFonts w:ascii="Lantinghei SC" w:eastAsia="Lantinghei SC" w:cs="Lantinghei SC"/>
                                      <w:color w:val="FFFFFF"/>
                                      <w:spacing w:val="-5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Lantinghei SC" w:eastAsia="Lantinghei SC" w:cs="Lantinghei SC" w:hint="eastAsia"/>
                                      <w:color w:val="FFFFFF"/>
                                      <w:spacing w:val="-5"/>
                                      <w:sz w:val="21"/>
                                      <w:szCs w:val="21"/>
                                    </w:rPr>
                                    <w:t>說明</w:t>
                                  </w:r>
                                </w:p>
                              </w:tc>
                            </w:tr>
                            <w:tr w:rsidR="004B05D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60"/>
                              </w:trPr>
                              <w:tc>
                                <w:tcPr>
                                  <w:tcW w:w="2056" w:type="dxa"/>
                                  <w:tcBorders>
                                    <w:top w:val="single" w:sz="8" w:space="0" w:color="FFFFFF"/>
                                    <w:left w:val="none" w:sz="6" w:space="0" w:color="auto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E7F5F7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6"/>
                                    <w:ind w:left="25" w:right="1"/>
                                    <w:jc w:val="center"/>
                                    <w:rPr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month</w:t>
                                  </w:r>
                                </w:p>
                              </w:tc>
                              <w:tc>
                                <w:tcPr>
                                  <w:tcW w:w="3258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none" w:sz="6" w:space="0" w:color="auto"/>
                                  </w:tcBorders>
                                  <w:shd w:val="clear" w:color="auto" w:fill="E7F5F7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3" w:line="337" w:lineRule="exact"/>
                                    <w:ind w:right="11"/>
                                    <w:jc w:val="center"/>
                                    <w:rPr>
                                      <w:rFonts w:ascii="Wawati SC" w:eastAsia="Wawati SC" w:cs="Wawati SC"/>
                                      <w:color w:val="231F20"/>
                                      <w:spacing w:val="-1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10"/>
                                      <w:sz w:val="20"/>
                                      <w:szCs w:val="20"/>
                                    </w:rPr>
                                    <w:t>月</w:t>
                                  </w:r>
                                </w:p>
                              </w:tc>
                            </w:tr>
                            <w:tr w:rsidR="004B05D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60"/>
                              </w:trPr>
                              <w:tc>
                                <w:tcPr>
                                  <w:tcW w:w="2056" w:type="dxa"/>
                                  <w:tcBorders>
                                    <w:top w:val="single" w:sz="8" w:space="0" w:color="FFFFFF"/>
                                    <w:left w:val="none" w:sz="6" w:space="0" w:color="auto"/>
                                    <w:bottom w:val="none" w:sz="6" w:space="0" w:color="auto"/>
                                    <w:right w:val="single" w:sz="8" w:space="0" w:color="FFFFFF"/>
                                  </w:tcBorders>
                                  <w:shd w:val="clear" w:color="auto" w:fill="E7F5F7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6"/>
                                    <w:ind w:left="25" w:right="1"/>
                                    <w:jc w:val="center"/>
                                    <w:rPr>
                                      <w:color w:val="231F20"/>
                                      <w:spacing w:val="-5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0"/>
                                      <w:szCs w:val="20"/>
                                    </w:rPr>
                                    <w:t>day</w:t>
                                  </w:r>
                                </w:p>
                              </w:tc>
                              <w:tc>
                                <w:tcPr>
                                  <w:tcW w:w="3258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F5F7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3" w:line="337" w:lineRule="exact"/>
                                    <w:ind w:right="11"/>
                                    <w:jc w:val="center"/>
                                    <w:rPr>
                                      <w:rFonts w:ascii="Wawati SC" w:eastAsia="Wawati SC" w:cs="Wawati SC"/>
                                      <w:color w:val="231F20"/>
                                      <w:spacing w:val="-1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10"/>
                                      <w:sz w:val="20"/>
                                      <w:szCs w:val="20"/>
                                    </w:rPr>
                                    <w:t>日</w:t>
                                  </w:r>
                                </w:p>
                              </w:tc>
                            </w:tr>
                            <w:tr w:rsidR="004B05D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83"/>
                              </w:trPr>
                              <w:tc>
                                <w:tcPr>
                                  <w:tcW w:w="2056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single" w:sz="8" w:space="0" w:color="FFFFFF"/>
                                  </w:tcBorders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58" w:type="dxa"/>
                                  <w:tcBorders>
                                    <w:top w:val="none" w:sz="6" w:space="0" w:color="auto"/>
                                    <w:left w:val="single" w:sz="8" w:space="0" w:color="FFFFFF"/>
                                    <w:bottom w:val="none" w:sz="6" w:space="0" w:color="auto"/>
                                    <w:right w:val="none" w:sz="6" w:space="0" w:color="auto"/>
                                  </w:tcBorders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</w:tr>
                            <w:tr w:rsidR="004B05D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59"/>
                              </w:trPr>
                              <w:tc>
                                <w:tcPr>
                                  <w:tcW w:w="2056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8AD4E2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340" w:lineRule="exact"/>
                                    <w:ind w:left="25" w:right="3"/>
                                    <w:jc w:val="center"/>
                                    <w:rPr>
                                      <w:rFonts w:ascii="Lantinghei SC" w:eastAsia="Lantinghei SC" w:cs="Lantinghei SC"/>
                                      <w:color w:val="FFFFFF"/>
                                      <w:spacing w:val="-3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Lantinghei SC" w:eastAsia="Lantinghei SC" w:cs="Lantinghei SC" w:hint="eastAsia"/>
                                      <w:color w:val="FFFFFF"/>
                                      <w:spacing w:val="-3"/>
                                      <w:sz w:val="21"/>
                                      <w:szCs w:val="21"/>
                                    </w:rPr>
                                    <w:t>公有成員</w:t>
                                  </w:r>
                                </w:p>
                              </w:tc>
                              <w:tc>
                                <w:tcPr>
                                  <w:tcW w:w="3258" w:type="dxa"/>
                                  <w:tcBorders>
                                    <w:top w:val="none" w:sz="6" w:space="0" w:color="auto"/>
                                    <w:left w:val="single" w:sz="8" w:space="0" w:color="FFFFFF"/>
                                    <w:bottom w:val="single" w:sz="8" w:space="0" w:color="FFFFFF"/>
                                    <w:right w:val="none" w:sz="6" w:space="0" w:color="auto"/>
                                  </w:tcBorders>
                                  <w:shd w:val="clear" w:color="auto" w:fill="8AD4E2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4B05D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60"/>
                              </w:trPr>
                              <w:tc>
                                <w:tcPr>
                                  <w:tcW w:w="2056" w:type="dxa"/>
                                  <w:tcBorders>
                                    <w:top w:val="single" w:sz="8" w:space="0" w:color="FFFFFF"/>
                                    <w:left w:val="none" w:sz="6" w:space="0" w:color="auto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E7F5F7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6"/>
                                    <w:ind w:left="25"/>
                                    <w:jc w:val="center"/>
                                    <w:rPr>
                                      <w:color w:val="231F20"/>
                                      <w:spacing w:val="-4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20"/>
                                      <w:szCs w:val="20"/>
                                    </w:rPr>
                                    <w:t>setDate(int</w:t>
                                  </w:r>
                                  <w:r>
                                    <w:rPr>
                                      <w:rFonts w:hint="eastAsia"/>
                                      <w:color w:val="231F20"/>
                                      <w:w w:val="90"/>
                                      <w:sz w:val="20"/>
                                      <w:szCs w:val="20"/>
                                    </w:rPr>
                                    <w:t>，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20"/>
                                      <w:szCs w:val="20"/>
                                    </w:rPr>
                                    <w:t>int)</w:t>
                                  </w:r>
                                </w:p>
                              </w:tc>
                              <w:tc>
                                <w:tcPr>
                                  <w:tcW w:w="3258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none" w:sz="6" w:space="0" w:color="auto"/>
                                  </w:tcBorders>
                                  <w:shd w:val="clear" w:color="auto" w:fill="E7F5F7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3" w:line="337" w:lineRule="exact"/>
                                    <w:ind w:left="2" w:right="11"/>
                                    <w:jc w:val="center"/>
                                    <w:rPr>
                                      <w:rFonts w:ascii="Wawati SC" w:eastAsia="Wawati SC" w:cs="Wawati SC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>設定日期</w:t>
                                  </w:r>
                                </w:p>
                              </w:tc>
                            </w:tr>
                            <w:tr w:rsidR="004B05D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60"/>
                              </w:trPr>
                              <w:tc>
                                <w:tcPr>
                                  <w:tcW w:w="2056" w:type="dxa"/>
                                  <w:tcBorders>
                                    <w:top w:val="single" w:sz="8" w:space="0" w:color="FFFFFF"/>
                                    <w:left w:val="none" w:sz="6" w:space="0" w:color="auto"/>
                                    <w:bottom w:val="none" w:sz="6" w:space="0" w:color="auto"/>
                                    <w:right w:val="single" w:sz="8" w:space="0" w:color="FFFFFF"/>
                                  </w:tcBorders>
                                  <w:shd w:val="clear" w:color="auto" w:fill="E7F5F7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6"/>
                                    <w:ind w:left="25" w:right="1"/>
                                    <w:jc w:val="center"/>
                                    <w:rPr>
                                      <w:color w:val="231F20"/>
                                      <w:spacing w:val="-1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  <w:szCs w:val="20"/>
                                    </w:rPr>
                                    <w:t>printDate(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258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F5F7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3" w:line="337" w:lineRule="exact"/>
                                    <w:ind w:left="2" w:right="11"/>
                                    <w:jc w:val="center"/>
                                    <w:rPr>
                                      <w:rFonts w:ascii="Wawati SC" w:eastAsia="Wawati SC" w:cs="Wawati SC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>顯示日期</w:t>
                                  </w:r>
                                </w:p>
                              </w:tc>
                            </w:tr>
                          </w:tbl>
                          <w:p w:rsidR="004B05D7" w:rsidRDefault="004B05D7" w:rsidP="004B05D7">
                            <w:pPr>
                              <w:pStyle w:val="ae"/>
                              <w:kinsoku w:val="0"/>
                              <w:overflowPunct w:val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4D871" id="Text Box 9294" o:spid="_x0000_s1185" type="#_x0000_t202" style="position:absolute;left:0;text-align:left;margin-left:162.8pt;margin-top:162.65pt;width:268.7pt;height:121.05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" o:allowincell="f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056"/>
                        <w:gridCol w:w="3258"/>
                      </w:tblGrid>
                      <w:tr w:rsidR="004B05D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59"/>
                        </w:trPr>
                        <w:tc>
                          <w:tcPr>
                            <w:tcW w:w="2056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8AD4E2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line="340" w:lineRule="exact"/>
                              <w:ind w:left="25" w:right="3"/>
                              <w:jc w:val="center"/>
                              <w:rPr>
                                <w:rFonts w:ascii="Lantinghei SC" w:eastAsia="Lantinghei SC" w:cs="Lantinghei SC"/>
                                <w:color w:val="FFFFFF"/>
                                <w:spacing w:val="-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Lantinghei SC" w:eastAsia="Lantinghei SC" w:cs="Lantinghei SC" w:hint="eastAsia"/>
                                <w:color w:val="FFFFFF"/>
                                <w:spacing w:val="-3"/>
                                <w:sz w:val="21"/>
                                <w:szCs w:val="21"/>
                              </w:rPr>
                              <w:t>私有成員</w:t>
                            </w:r>
                          </w:p>
                        </w:tc>
                        <w:tc>
                          <w:tcPr>
                            <w:tcW w:w="3258" w:type="dxa"/>
                            <w:tcBorders>
                              <w:top w:val="none" w:sz="6" w:space="0" w:color="auto"/>
                              <w:left w:val="single" w:sz="8" w:space="0" w:color="FFFFFF"/>
                              <w:bottom w:val="single" w:sz="8" w:space="0" w:color="FFFFFF"/>
                              <w:right w:val="none" w:sz="6" w:space="0" w:color="auto"/>
                            </w:tcBorders>
                            <w:shd w:val="clear" w:color="auto" w:fill="8AD4E2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line="340" w:lineRule="exact"/>
                              <w:ind w:left="2" w:right="11"/>
                              <w:jc w:val="center"/>
                              <w:rPr>
                                <w:rFonts w:ascii="Lantinghei SC" w:eastAsia="Lantinghei SC" w:cs="Lantinghei SC"/>
                                <w:color w:val="FFFFFF"/>
                                <w:spacing w:val="-5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Lantinghei SC" w:eastAsia="Lantinghei SC" w:cs="Lantinghei SC" w:hint="eastAsia"/>
                                <w:color w:val="FFFFFF"/>
                                <w:spacing w:val="-5"/>
                                <w:sz w:val="21"/>
                                <w:szCs w:val="21"/>
                              </w:rPr>
                              <w:t>說明</w:t>
                            </w:r>
                          </w:p>
                        </w:tc>
                      </w:tr>
                      <w:tr w:rsidR="004B05D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60"/>
                        </w:trPr>
                        <w:tc>
                          <w:tcPr>
                            <w:tcW w:w="2056" w:type="dxa"/>
                            <w:tcBorders>
                              <w:top w:val="single" w:sz="8" w:space="0" w:color="FFFFFF"/>
                              <w:left w:val="none" w:sz="6" w:space="0" w:color="auto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E7F5F7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66"/>
                              <w:ind w:left="25" w:right="1"/>
                              <w:jc w:val="center"/>
                              <w:rPr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month</w:t>
                            </w:r>
                          </w:p>
                        </w:tc>
                        <w:tc>
                          <w:tcPr>
                            <w:tcW w:w="3258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none" w:sz="6" w:space="0" w:color="auto"/>
                            </w:tcBorders>
                            <w:shd w:val="clear" w:color="auto" w:fill="E7F5F7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3" w:line="337" w:lineRule="exact"/>
                              <w:ind w:right="11"/>
                              <w:jc w:val="center"/>
                              <w:rPr>
                                <w:rFonts w:ascii="Wawati SC" w:eastAsia="Wawati SC" w:cs="Wawati SC"/>
                                <w:color w:val="231F20"/>
                                <w:spacing w:val="-1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10"/>
                                <w:sz w:val="20"/>
                                <w:szCs w:val="20"/>
                              </w:rPr>
                              <w:t>月</w:t>
                            </w:r>
                          </w:p>
                        </w:tc>
                      </w:tr>
                      <w:tr w:rsidR="004B05D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60"/>
                        </w:trPr>
                        <w:tc>
                          <w:tcPr>
                            <w:tcW w:w="2056" w:type="dxa"/>
                            <w:tcBorders>
                              <w:top w:val="single" w:sz="8" w:space="0" w:color="FFFFFF"/>
                              <w:left w:val="none" w:sz="6" w:space="0" w:color="auto"/>
                              <w:bottom w:val="none" w:sz="6" w:space="0" w:color="auto"/>
                              <w:right w:val="single" w:sz="8" w:space="0" w:color="FFFFFF"/>
                            </w:tcBorders>
                            <w:shd w:val="clear" w:color="auto" w:fill="E7F5F7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66"/>
                              <w:ind w:left="25" w:right="1"/>
                              <w:jc w:val="center"/>
                              <w:rPr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  <w:t>day</w:t>
                            </w:r>
                          </w:p>
                        </w:tc>
                        <w:tc>
                          <w:tcPr>
                            <w:tcW w:w="3258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F5F7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3" w:line="337" w:lineRule="exact"/>
                              <w:ind w:right="11"/>
                              <w:jc w:val="center"/>
                              <w:rPr>
                                <w:rFonts w:ascii="Wawati SC" w:eastAsia="Wawati SC" w:cs="Wawati SC"/>
                                <w:color w:val="231F20"/>
                                <w:spacing w:val="-1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10"/>
                                <w:sz w:val="20"/>
                                <w:szCs w:val="20"/>
                              </w:rPr>
                              <w:t>日</w:t>
                            </w:r>
                          </w:p>
                        </w:tc>
                      </w:tr>
                      <w:tr w:rsidR="004B05D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83"/>
                        </w:trPr>
                        <w:tc>
                          <w:tcPr>
                            <w:tcW w:w="2056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single" w:sz="8" w:space="0" w:color="FFFFFF"/>
                            </w:tcBorders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c>
                        <w:tc>
                          <w:tcPr>
                            <w:tcW w:w="3258" w:type="dxa"/>
                            <w:tcBorders>
                              <w:top w:val="none" w:sz="6" w:space="0" w:color="auto"/>
                              <w:left w:val="single" w:sz="8" w:space="0" w:color="FFFFFF"/>
                              <w:bottom w:val="none" w:sz="6" w:space="0" w:color="auto"/>
                              <w:right w:val="none" w:sz="6" w:space="0" w:color="auto"/>
                            </w:tcBorders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c>
                      </w:tr>
                      <w:tr w:rsidR="004B05D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59"/>
                        </w:trPr>
                        <w:tc>
                          <w:tcPr>
                            <w:tcW w:w="2056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8AD4E2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line="340" w:lineRule="exact"/>
                              <w:ind w:left="25" w:right="3"/>
                              <w:jc w:val="center"/>
                              <w:rPr>
                                <w:rFonts w:ascii="Lantinghei SC" w:eastAsia="Lantinghei SC" w:cs="Lantinghei SC"/>
                                <w:color w:val="FFFFFF"/>
                                <w:spacing w:val="-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Lantinghei SC" w:eastAsia="Lantinghei SC" w:cs="Lantinghei SC" w:hint="eastAsia"/>
                                <w:color w:val="FFFFFF"/>
                                <w:spacing w:val="-3"/>
                                <w:sz w:val="21"/>
                                <w:szCs w:val="21"/>
                              </w:rPr>
                              <w:t>公有成員</w:t>
                            </w:r>
                          </w:p>
                        </w:tc>
                        <w:tc>
                          <w:tcPr>
                            <w:tcW w:w="3258" w:type="dxa"/>
                            <w:tcBorders>
                              <w:top w:val="none" w:sz="6" w:space="0" w:color="auto"/>
                              <w:left w:val="single" w:sz="8" w:space="0" w:color="FFFFFF"/>
                              <w:bottom w:val="single" w:sz="8" w:space="0" w:color="FFFFFF"/>
                              <w:right w:val="none" w:sz="6" w:space="0" w:color="auto"/>
                            </w:tcBorders>
                            <w:shd w:val="clear" w:color="auto" w:fill="8AD4E2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4B05D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60"/>
                        </w:trPr>
                        <w:tc>
                          <w:tcPr>
                            <w:tcW w:w="2056" w:type="dxa"/>
                            <w:tcBorders>
                              <w:top w:val="single" w:sz="8" w:space="0" w:color="FFFFFF"/>
                              <w:left w:val="none" w:sz="6" w:space="0" w:color="auto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E7F5F7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66"/>
                              <w:ind w:left="25"/>
                              <w:jc w:val="center"/>
                              <w:rPr>
                                <w:color w:val="231F20"/>
                                <w:spacing w:val="-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20"/>
                                <w:szCs w:val="20"/>
                              </w:rPr>
                              <w:t>setDate(int</w:t>
                            </w:r>
                            <w:r>
                              <w:rPr>
                                <w:rFonts w:hint="eastAsia"/>
                                <w:color w:val="231F20"/>
                                <w:w w:val="90"/>
                                <w:sz w:val="20"/>
                                <w:szCs w:val="20"/>
                              </w:rPr>
                              <w:t>，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20"/>
                                <w:szCs w:val="20"/>
                              </w:rPr>
                              <w:t>int)</w:t>
                            </w:r>
                          </w:p>
                        </w:tc>
                        <w:tc>
                          <w:tcPr>
                            <w:tcW w:w="3258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none" w:sz="6" w:space="0" w:color="auto"/>
                            </w:tcBorders>
                            <w:shd w:val="clear" w:color="auto" w:fill="E7F5F7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3" w:line="337" w:lineRule="exact"/>
                              <w:ind w:left="2" w:right="11"/>
                              <w:jc w:val="center"/>
                              <w:rPr>
                                <w:rFonts w:ascii="Wawati SC" w:eastAsia="Wawati SC" w:cs="Wawati SC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設定日期</w:t>
                            </w:r>
                          </w:p>
                        </w:tc>
                      </w:tr>
                      <w:tr w:rsidR="004B05D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60"/>
                        </w:trPr>
                        <w:tc>
                          <w:tcPr>
                            <w:tcW w:w="2056" w:type="dxa"/>
                            <w:tcBorders>
                              <w:top w:val="single" w:sz="8" w:space="0" w:color="FFFFFF"/>
                              <w:left w:val="none" w:sz="6" w:space="0" w:color="auto"/>
                              <w:bottom w:val="none" w:sz="6" w:space="0" w:color="auto"/>
                              <w:right w:val="single" w:sz="8" w:space="0" w:color="FFFFFF"/>
                            </w:tcBorders>
                            <w:shd w:val="clear" w:color="auto" w:fill="E7F5F7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66"/>
                              <w:ind w:left="25" w:right="1"/>
                              <w:jc w:val="center"/>
                              <w:rPr>
                                <w:color w:val="231F20"/>
                                <w:spacing w:val="-1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printDate(</w:t>
                            </w:r>
                            <w:r>
                              <w:rPr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258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F5F7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3" w:line="337" w:lineRule="exact"/>
                              <w:ind w:left="2" w:right="11"/>
                              <w:jc w:val="center"/>
                              <w:rPr>
                                <w:rFonts w:ascii="Wawati SC" w:eastAsia="Wawati SC" w:cs="Wawati SC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顯示日期</w:t>
                            </w:r>
                          </w:p>
                        </w:tc>
                      </w:tr>
                    </w:tbl>
                    <w:p w:rsidR="004B05D7" w:rsidRDefault="004B05D7" w:rsidP="004B05D7">
                      <w:pPr>
                        <w:pStyle w:val="ae"/>
                        <w:kinsoku w:val="0"/>
                        <w:overflowPunct w:val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0" allowOverlap="1" wp14:anchorId="3906B8E1" wp14:editId="51EF68D4">
                <wp:simplePos x="0" y="0"/>
                <wp:positionH relativeFrom="page">
                  <wp:posOffset>717550</wp:posOffset>
                </wp:positionH>
                <wp:positionV relativeFrom="paragraph">
                  <wp:posOffset>683260</wp:posOffset>
                </wp:positionV>
                <wp:extent cx="6120130" cy="213360"/>
                <wp:effectExtent l="0" t="0" r="0" b="0"/>
                <wp:wrapNone/>
                <wp:docPr id="527872646" name="Freeform 9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20130" cy="213360"/>
                        </a:xfrm>
                        <a:custGeom>
                          <a:avLst/>
                          <a:gdLst>
                            <a:gd name="T0" fmla="*/ 6119495 w 9638"/>
                            <a:gd name="T1" fmla="*/ 177165 h 336"/>
                            <a:gd name="T2" fmla="*/ 1440815 w 9638"/>
                            <a:gd name="T3" fmla="*/ 177165 h 336"/>
                            <a:gd name="T4" fmla="*/ 1436370 w 9638"/>
                            <a:gd name="T5" fmla="*/ 168275 h 336"/>
                            <a:gd name="T6" fmla="*/ 1410970 w 9638"/>
                            <a:gd name="T7" fmla="*/ 132080 h 336"/>
                            <a:gd name="T8" fmla="*/ 1380490 w 9638"/>
                            <a:gd name="T9" fmla="*/ 99695 h 336"/>
                            <a:gd name="T10" fmla="*/ 1345565 w 9638"/>
                            <a:gd name="T11" fmla="*/ 70485 h 336"/>
                            <a:gd name="T12" fmla="*/ 1306830 w 9638"/>
                            <a:gd name="T13" fmla="*/ 46355 h 336"/>
                            <a:gd name="T14" fmla="*/ 1264920 w 9638"/>
                            <a:gd name="T15" fmla="*/ 26670 h 336"/>
                            <a:gd name="T16" fmla="*/ 1220470 w 9638"/>
                            <a:gd name="T17" fmla="*/ 12065 h 336"/>
                            <a:gd name="T18" fmla="*/ 1172845 w 9638"/>
                            <a:gd name="T19" fmla="*/ 2540 h 336"/>
                            <a:gd name="T20" fmla="*/ 1123315 w 9638"/>
                            <a:gd name="T21" fmla="*/ 0 h 336"/>
                            <a:gd name="T22" fmla="*/ 1073785 w 9638"/>
                            <a:gd name="T23" fmla="*/ 2540 h 336"/>
                            <a:gd name="T24" fmla="*/ 1026160 w 9638"/>
                            <a:gd name="T25" fmla="*/ 12065 h 336"/>
                            <a:gd name="T26" fmla="*/ 981075 w 9638"/>
                            <a:gd name="T27" fmla="*/ 26670 h 336"/>
                            <a:gd name="T28" fmla="*/ 939165 w 9638"/>
                            <a:gd name="T29" fmla="*/ 46355 h 336"/>
                            <a:gd name="T30" fmla="*/ 900430 w 9638"/>
                            <a:gd name="T31" fmla="*/ 70485 h 336"/>
                            <a:gd name="T32" fmla="*/ 866140 w 9638"/>
                            <a:gd name="T33" fmla="*/ 99695 h 336"/>
                            <a:gd name="T34" fmla="*/ 835660 w 9638"/>
                            <a:gd name="T35" fmla="*/ 132080 h 336"/>
                            <a:gd name="T36" fmla="*/ 810260 w 9638"/>
                            <a:gd name="T37" fmla="*/ 168275 h 336"/>
                            <a:gd name="T38" fmla="*/ 805180 w 9638"/>
                            <a:gd name="T39" fmla="*/ 177165 h 336"/>
                            <a:gd name="T40" fmla="*/ 0 w 9638"/>
                            <a:gd name="T41" fmla="*/ 177165 h 336"/>
                            <a:gd name="T42" fmla="*/ 0 w 9638"/>
                            <a:gd name="T43" fmla="*/ 212725 h 336"/>
                            <a:gd name="T44" fmla="*/ 6119495 w 9638"/>
                            <a:gd name="T45" fmla="*/ 212725 h 336"/>
                            <a:gd name="T46" fmla="*/ 6119495 w 9638"/>
                            <a:gd name="T47" fmla="*/ 177165 h 3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</a:gdLst>
                          <a:ahLst/>
                          <a:cxnLst>
                            <a:cxn ang="T48">
                              <a:pos x="T0" y="T1"/>
                            </a:cxn>
                            <a:cxn ang="T49">
                              <a:pos x="T2" y="T3"/>
                            </a:cxn>
                            <a:cxn ang="T50">
                              <a:pos x="T4" y="T5"/>
                            </a:cxn>
                            <a:cxn ang="T51">
                              <a:pos x="T6" y="T7"/>
                            </a:cxn>
                            <a:cxn ang="T52">
                              <a:pos x="T8" y="T9"/>
                            </a:cxn>
                            <a:cxn ang="T53">
                              <a:pos x="T10" y="T11"/>
                            </a:cxn>
                            <a:cxn ang="T54">
                              <a:pos x="T12" y="T13"/>
                            </a:cxn>
                            <a:cxn ang="T55">
                              <a:pos x="T14" y="T15"/>
                            </a:cxn>
                            <a:cxn ang="T56">
                              <a:pos x="T16" y="T17"/>
                            </a:cxn>
                            <a:cxn ang="T57">
                              <a:pos x="T18" y="T19"/>
                            </a:cxn>
                            <a:cxn ang="T58">
                              <a:pos x="T20" y="T21"/>
                            </a:cxn>
                            <a:cxn ang="T59">
                              <a:pos x="T22" y="T23"/>
                            </a:cxn>
                            <a:cxn ang="T60">
                              <a:pos x="T24" y="T25"/>
                            </a:cxn>
                            <a:cxn ang="T61">
                              <a:pos x="T26" y="T27"/>
                            </a:cxn>
                            <a:cxn ang="T62">
                              <a:pos x="T28" y="T29"/>
                            </a:cxn>
                            <a:cxn ang="T63">
                              <a:pos x="T30" y="T31"/>
                            </a:cxn>
                            <a:cxn ang="T64">
                              <a:pos x="T32" y="T33"/>
                            </a:cxn>
                            <a:cxn ang="T65">
                              <a:pos x="T34" y="T35"/>
                            </a:cxn>
                            <a:cxn ang="T66">
                              <a:pos x="T36" y="T37"/>
                            </a:cxn>
                            <a:cxn ang="T67">
                              <a:pos x="T38" y="T39"/>
                            </a:cxn>
                            <a:cxn ang="T68">
                              <a:pos x="T40" y="T41"/>
                            </a:cxn>
                            <a:cxn ang="T69">
                              <a:pos x="T42" y="T43"/>
                            </a:cxn>
                            <a:cxn ang="T70">
                              <a:pos x="T44" y="T45"/>
                            </a:cxn>
                            <a:cxn ang="T71">
                              <a:pos x="T46" y="T47"/>
                            </a:cxn>
                          </a:cxnLst>
                          <a:rect l="0" t="0" r="r" b="b"/>
                          <a:pathLst>
                            <a:path w="9638" h="336">
                              <a:moveTo>
                                <a:pt x="9637" y="279"/>
                              </a:moveTo>
                              <a:lnTo>
                                <a:pt x="2269" y="279"/>
                              </a:lnTo>
                              <a:lnTo>
                                <a:pt x="2262" y="265"/>
                              </a:lnTo>
                              <a:lnTo>
                                <a:pt x="2222" y="208"/>
                              </a:lnTo>
                              <a:lnTo>
                                <a:pt x="2174" y="157"/>
                              </a:lnTo>
                              <a:lnTo>
                                <a:pt x="2119" y="111"/>
                              </a:lnTo>
                              <a:lnTo>
                                <a:pt x="2058" y="73"/>
                              </a:lnTo>
                              <a:lnTo>
                                <a:pt x="1992" y="42"/>
                              </a:lnTo>
                              <a:lnTo>
                                <a:pt x="1922" y="19"/>
                              </a:lnTo>
                              <a:lnTo>
                                <a:pt x="1847" y="4"/>
                              </a:lnTo>
                              <a:lnTo>
                                <a:pt x="1769" y="0"/>
                              </a:lnTo>
                              <a:lnTo>
                                <a:pt x="1691" y="4"/>
                              </a:lnTo>
                              <a:lnTo>
                                <a:pt x="1616" y="19"/>
                              </a:lnTo>
                              <a:lnTo>
                                <a:pt x="1545" y="42"/>
                              </a:lnTo>
                              <a:lnTo>
                                <a:pt x="1479" y="73"/>
                              </a:lnTo>
                              <a:lnTo>
                                <a:pt x="1418" y="111"/>
                              </a:lnTo>
                              <a:lnTo>
                                <a:pt x="1364" y="157"/>
                              </a:lnTo>
                              <a:lnTo>
                                <a:pt x="1316" y="208"/>
                              </a:lnTo>
                              <a:lnTo>
                                <a:pt x="1276" y="265"/>
                              </a:lnTo>
                              <a:lnTo>
                                <a:pt x="1268" y="279"/>
                              </a:lnTo>
                              <a:lnTo>
                                <a:pt x="0" y="279"/>
                              </a:lnTo>
                              <a:lnTo>
                                <a:pt x="0" y="335"/>
                              </a:lnTo>
                              <a:lnTo>
                                <a:pt x="9637" y="335"/>
                              </a:lnTo>
                              <a:lnTo>
                                <a:pt x="9637" y="2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E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D4EBE" id="Freeform 9295" o:spid="_x0000_s1026" style="position:absolute;margin-left:56.5pt;margin-top:53.8pt;width:481.9pt;height:16.8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38,3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" o:allowincell="f" path="m9637,279r-7368,l2262,265r-40,-57l2174,157r-55,-46l2058,73,1992,42,1922,19,1847,4,1769,r-78,4l1616,19r-71,23l1479,73r-61,38l1364,157r-48,51l1276,265r-8,14l,279r,56l9637,335r,-56xe" fillcolor="#00aeef" stroked="f">
                <v:path arrowok="t" o:connecttype="custom" o:connectlocs="2147483646,112499775;914917525,112499775;912094950,106854625;895965950,83870800;876611150,63306325;854433775,44757975;829837050,29435425;803224200,16935450;774998450,7661275;744756575,1612900;713305025,0;681853475,1612900;651611600,7661275;622982625,16935450;596369775,29435425;571773050,44757975;549998900,63306325;530644100,83870800;514515100,106854625;511289300,112499775;0,112499775;0,135080375;2147483646,135080375;2147483646,112499775" o:connectangles="0,0,0,0,0,0,0,0,0,0,0,0,0,0,0,0,0,0,0,0,0,0,0,0"/>
                <w10:wrap anchorx="page"/>
              </v:shape>
            </w:pict>
          </mc:Fallback>
        </mc:AlternateContent>
      </w: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77"/>
        <w:rPr>
          <w:rFonts w:asciiTheme="minorEastAsia" w:cs="Lantinghei SC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5584" behindDoc="0" locked="0" layoutInCell="0" allowOverlap="1" wp14:anchorId="689565BB" wp14:editId="466C932C">
                <wp:simplePos x="0" y="0"/>
                <wp:positionH relativeFrom="page">
                  <wp:posOffset>717550</wp:posOffset>
                </wp:positionH>
                <wp:positionV relativeFrom="paragraph">
                  <wp:posOffset>295275</wp:posOffset>
                </wp:positionV>
                <wp:extent cx="6120130" cy="416560"/>
                <wp:effectExtent l="0" t="0" r="0" b="0"/>
                <wp:wrapTopAndBottom/>
                <wp:docPr id="427988896" name="Text Box 9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pStyle w:val="ae"/>
                              <w:tabs>
                                <w:tab w:val="left" w:pos="1468"/>
                              </w:tabs>
                              <w:kinsoku w:val="0"/>
                              <w:overflowPunct w:val="0"/>
                              <w:spacing w:before="47"/>
                              <w:ind w:left="18"/>
                              <w:rPr>
                                <w:color w:val="00AEEF"/>
                                <w:spacing w:val="-59"/>
                                <w:sz w:val="49"/>
                                <w:szCs w:val="49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AEEF"/>
                                <w:position w:val="1"/>
                                <w:sz w:val="49"/>
                                <w:szCs w:val="49"/>
                              </w:rPr>
                              <w:t>04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AEEF"/>
                                <w:spacing w:val="-36"/>
                                <w:position w:val="1"/>
                                <w:sz w:val="49"/>
                                <w:szCs w:val="4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00AEEF"/>
                                <w:spacing w:val="-59"/>
                                <w:position w:val="2"/>
                                <w:sz w:val="49"/>
                                <w:szCs w:val="49"/>
                              </w:rPr>
                              <w:drawing>
                                <wp:inline distT="0" distB="0" distL="0" distR="0" wp14:anchorId="52FD0DCF" wp14:editId="51078EE5">
                                  <wp:extent cx="326390" cy="163195"/>
                                  <wp:effectExtent l="0" t="0" r="0" b="0"/>
                                  <wp:docPr id="861" name="圖片 30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61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6390" cy="163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AEEF"/>
                                <w:sz w:val="49"/>
                                <w:szCs w:val="49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AEEF"/>
                                <w:spacing w:val="-59"/>
                                <w:sz w:val="49"/>
                                <w:szCs w:val="49"/>
                              </w:rPr>
                              <w:drawing>
                                <wp:inline distT="0" distB="0" distL="0" distR="0" wp14:anchorId="2A01D916" wp14:editId="23F1D811">
                                  <wp:extent cx="375285" cy="114300"/>
                                  <wp:effectExtent l="0" t="0" r="0" b="0"/>
                                  <wp:docPr id="862" name="圖片 30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6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285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565BB" id="Text Box 9296" o:spid="_x0000_s1186" type="#_x0000_t202" style="position:absolute;margin-left:56.5pt;margin-top:23.25pt;width:481.9pt;height:32.8pt;z-index:251715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pStyle w:val="ae"/>
                        <w:tabs>
                          <w:tab w:val="left" w:pos="1468"/>
                        </w:tabs>
                        <w:kinsoku w:val="0"/>
                        <w:overflowPunct w:val="0"/>
                        <w:spacing w:before="47"/>
                        <w:ind w:left="18"/>
                        <w:rPr>
                          <w:color w:val="00AEEF"/>
                          <w:spacing w:val="-59"/>
                          <w:sz w:val="49"/>
                          <w:szCs w:val="49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AEEF"/>
                          <w:position w:val="1"/>
                          <w:sz w:val="49"/>
                          <w:szCs w:val="49"/>
                        </w:rPr>
                        <w:t>04</w:t>
                      </w:r>
                      <w:r>
                        <w:rPr>
                          <w:b/>
                          <w:bCs/>
                          <w:i/>
                          <w:iCs/>
                          <w:color w:val="00AEEF"/>
                          <w:spacing w:val="-36"/>
                          <w:position w:val="1"/>
                          <w:sz w:val="49"/>
                          <w:szCs w:val="49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00AEEF"/>
                          <w:spacing w:val="-59"/>
                          <w:position w:val="2"/>
                          <w:sz w:val="49"/>
                          <w:szCs w:val="49"/>
                        </w:rPr>
                        <w:drawing>
                          <wp:inline distT="0" distB="0" distL="0" distR="0" wp14:anchorId="52FD0DCF" wp14:editId="51078EE5">
                            <wp:extent cx="326390" cy="163195"/>
                            <wp:effectExtent l="0" t="0" r="0" b="0"/>
                            <wp:docPr id="861" name="圖片 3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61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639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AEEF"/>
                          <w:sz w:val="49"/>
                          <w:szCs w:val="49"/>
                        </w:rPr>
                        <w:tab/>
                      </w:r>
                      <w:r>
                        <w:rPr>
                          <w:noProof/>
                          <w:color w:val="00AEEF"/>
                          <w:spacing w:val="-59"/>
                          <w:sz w:val="49"/>
                          <w:szCs w:val="49"/>
                        </w:rPr>
                        <w:drawing>
                          <wp:inline distT="0" distB="0" distL="0" distR="0" wp14:anchorId="2A01D916" wp14:editId="23F1D811">
                            <wp:extent cx="375285" cy="114300"/>
                            <wp:effectExtent l="0" t="0" r="0" b="0"/>
                            <wp:docPr id="862" name="圖片 3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6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285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4" w:line="206" w:lineRule="auto"/>
        <w:ind w:left="1130" w:right="707"/>
        <w:rPr>
          <w:rFonts w:asciiTheme="minorEastAsia" w:cs="Wawati SC"/>
          <w:color w:val="231F20"/>
          <w:w w:val="105"/>
        </w:rPr>
      </w:pPr>
      <w:r w:rsidRPr="0070218B">
        <w:rPr>
          <w:rFonts w:asciiTheme="minorEastAsia" w:hAnsiTheme="minorEastAsia" w:cs="Wawati SC" w:hint="eastAsia"/>
          <w:color w:val="231F20"/>
          <w:spacing w:val="10"/>
          <w:u w:val="single"/>
        </w:rPr>
        <w:t>巧虎</w:t>
      </w:r>
      <w:r w:rsidRPr="0070218B">
        <w:rPr>
          <w:rFonts w:asciiTheme="minorEastAsia" w:hAnsiTheme="minorEastAsia" w:cs="Wawati SC" w:hint="eastAsia"/>
          <w:color w:val="231F20"/>
          <w:spacing w:val="5"/>
        </w:rPr>
        <w:t>終於要有妹妹了，巧虎爸爸很高興</w:t>
      </w:r>
      <w:r w:rsidRPr="0070218B">
        <w:rPr>
          <w:rFonts w:asciiTheme="minorEastAsia" w:hAnsiTheme="minorEastAsia" w:cs="Wawati SC" w:hint="eastAsia"/>
          <w:color w:val="231F20"/>
          <w:spacing w:val="10"/>
          <w:u w:val="single"/>
        </w:rPr>
        <w:t>小花</w:t>
      </w:r>
      <w:r w:rsidRPr="0070218B">
        <w:rPr>
          <w:rFonts w:asciiTheme="minorEastAsia" w:hAnsiTheme="minorEastAsia" w:cs="Wawati SC" w:hint="eastAsia"/>
          <w:color w:val="231F20"/>
          <w:spacing w:val="8"/>
        </w:rPr>
        <w:t>妹妹要出</w:t>
      </w:r>
      <w:r w:rsidRPr="0070218B">
        <w:rPr>
          <w:rFonts w:asciiTheme="minorEastAsia" w:hAnsiTheme="minorEastAsia" w:cs="Wawati SC"/>
          <w:color w:val="231F20"/>
          <w:spacing w:val="8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8"/>
        </w:rPr>
        <w:t>，為此他打算改寫原來的程式，原程</w:t>
      </w:r>
      <w:r w:rsidRPr="0070218B">
        <w:rPr>
          <w:rFonts w:asciiTheme="minorEastAsia" w:hAnsiTheme="minorEastAsia" w:cs="Wawati SC" w:hint="eastAsia"/>
          <w:color w:val="231F20"/>
          <w:spacing w:val="2"/>
        </w:rPr>
        <w:t>式使用結構來記錄巧虎的</w:t>
      </w:r>
      <w:r w:rsidRPr="0070218B">
        <w:rPr>
          <w:rFonts w:asciiTheme="minorEastAsia" w:hAnsiTheme="minorEastAsia" w:cs="Wawati SC"/>
          <w:color w:val="231F20"/>
          <w:spacing w:val="2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  <w:spacing w:val="2"/>
        </w:rPr>
        <w:t>日，參考範例</w:t>
      </w:r>
      <w:r w:rsidRPr="0070218B">
        <w:rPr>
          <w:rFonts w:asciiTheme="minorEastAsia" w:hAnsiTheme="minorEastAsia" w:cs="Wawati SC"/>
          <w:color w:val="231F20"/>
          <w:spacing w:val="2"/>
        </w:rPr>
        <w:t xml:space="preserve"> </w:t>
      </w:r>
      <w:r w:rsidRPr="0070218B">
        <w:rPr>
          <w:rFonts w:asciiTheme="minorEastAsia" w:hAnsiTheme="minorEastAsia"/>
          <w:color w:val="231F20"/>
        </w:rPr>
        <w:t>3</w:t>
      </w:r>
      <w:r w:rsidRPr="0070218B">
        <w:rPr>
          <w:rFonts w:asciiTheme="minorEastAsia" w:hAnsiTheme="minorEastAsia" w:cs="Wawati SC" w:hint="eastAsia"/>
          <w:color w:val="231F20"/>
          <w:spacing w:val="8"/>
        </w:rPr>
        <w:t>，若改用</w:t>
      </w:r>
      <w:r w:rsidRPr="0070218B">
        <w:rPr>
          <w:rFonts w:asciiTheme="minorEastAsia" w:hAnsiTheme="minorEastAsia" w:cs="Wawati SC"/>
          <w:color w:val="231F20"/>
          <w:spacing w:val="8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的物件導向功能來設計，就可以使用類別來定義資料的屬性和操作資料的方法，巧虎媽媽很支持爸爸的想法，主動幫忙規劃好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date</w:t>
      </w:r>
      <w:r w:rsidRPr="0070218B">
        <w:rPr>
          <w:rFonts w:asciiTheme="minorEastAsia" w:hAnsiTheme="minorEastAsia" w:cs="Wawati SC" w:hint="eastAsia"/>
          <w:color w:val="231F20"/>
          <w:w w:val="105"/>
        </w:rPr>
        <w:t>類別，請幫忙他們完成新版的程式吧</w:t>
      </w:r>
      <w:r w:rsidRPr="0070218B">
        <w:rPr>
          <w:rFonts w:asciiTheme="minorEastAsia" w:hAnsiTheme="minorEastAsia" w:cs="Wawati SC"/>
          <w:color w:val="231F20"/>
          <w:w w:val="180"/>
        </w:rPr>
        <w:t>!</w:t>
      </w:r>
      <w:r w:rsidRPr="0070218B">
        <w:rPr>
          <w:rFonts w:asciiTheme="minorEastAsia" w:hAnsiTheme="minorEastAsia"/>
          <w:color w:val="231F20"/>
          <w:w w:val="180"/>
        </w:rPr>
        <w:t>(</w:t>
      </w:r>
      <w:r w:rsidRPr="0070218B">
        <w:rPr>
          <w:rFonts w:asciiTheme="minorEastAsia" w:hAnsiTheme="minorEastAsia" w:cs="Wawati SC" w:hint="eastAsia"/>
          <w:color w:val="231F20"/>
          <w:w w:val="105"/>
          <w:u w:val="single"/>
        </w:rPr>
        <w:t>巧虎</w:t>
      </w:r>
      <w:r w:rsidRPr="0070218B">
        <w:rPr>
          <w:rFonts w:asciiTheme="minorEastAsia" w:hAnsiTheme="minorEastAsia" w:cs="Wawati SC" w:hint="eastAsia"/>
          <w:color w:val="231F20"/>
          <w:spacing w:val="20"/>
          <w:w w:val="130"/>
        </w:rPr>
        <w:t>的</w:t>
      </w:r>
      <w:r w:rsidRPr="0070218B">
        <w:rPr>
          <w:rFonts w:asciiTheme="minorEastAsia" w:hAnsiTheme="minorEastAsia" w:cs="Wawati SC"/>
          <w:color w:val="231F20"/>
          <w:spacing w:val="20"/>
          <w:w w:val="13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1"/>
          <w:w w:val="105"/>
        </w:rPr>
        <w:t>日是</w:t>
      </w:r>
      <w:r w:rsidRPr="0070218B">
        <w:rPr>
          <w:rFonts w:asciiTheme="minorEastAsia" w:hAnsiTheme="minorEastAsia" w:cs="Wawati SC"/>
          <w:color w:val="231F20"/>
          <w:spacing w:val="-1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 xml:space="preserve">5 </w:t>
      </w:r>
      <w:r w:rsidRPr="0070218B">
        <w:rPr>
          <w:rFonts w:asciiTheme="minorEastAsia" w:hAnsiTheme="minorEastAsia" w:cs="Wawati SC" w:hint="eastAsia"/>
          <w:color w:val="231F20"/>
          <w:spacing w:val="-1"/>
          <w:w w:val="105"/>
        </w:rPr>
        <w:t>月</w:t>
      </w:r>
      <w:r w:rsidRPr="0070218B">
        <w:rPr>
          <w:rFonts w:asciiTheme="minorEastAsia" w:hAnsiTheme="minorEastAsia" w:cs="Wawati SC"/>
          <w:color w:val="231F20"/>
          <w:spacing w:val="-1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 xml:space="preserve">5 </w:t>
      </w:r>
      <w:r w:rsidRPr="0070218B">
        <w:rPr>
          <w:rFonts w:asciiTheme="minorEastAsia" w:hAnsiTheme="minorEastAsia" w:cs="Wawati SC" w:hint="eastAsia"/>
          <w:color w:val="231F20"/>
          <w:w w:val="105"/>
        </w:rPr>
        <w:t>日，</w:t>
      </w:r>
      <w:r w:rsidRPr="0070218B">
        <w:rPr>
          <w:rFonts w:asciiTheme="minorEastAsia" w:hAnsiTheme="minorEastAsia" w:cs="Wawati SC" w:hint="eastAsia"/>
          <w:color w:val="231F20"/>
          <w:w w:val="105"/>
          <w:u w:val="single"/>
        </w:rPr>
        <w:t>小花</w:t>
      </w:r>
      <w:r w:rsidRPr="0070218B">
        <w:rPr>
          <w:rFonts w:asciiTheme="minorEastAsia" w:hAnsiTheme="minorEastAsia" w:cs="Wawati SC" w:hint="eastAsia"/>
          <w:color w:val="231F20"/>
          <w:spacing w:val="20"/>
          <w:w w:val="130"/>
        </w:rPr>
        <w:t>的</w:t>
      </w:r>
      <w:r w:rsidRPr="0070218B">
        <w:rPr>
          <w:rFonts w:asciiTheme="minorEastAsia" w:hAnsiTheme="minorEastAsia" w:cs="Wawati SC"/>
          <w:color w:val="231F20"/>
          <w:spacing w:val="20"/>
          <w:w w:val="13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1"/>
          <w:w w:val="105"/>
        </w:rPr>
        <w:t>日是</w:t>
      </w:r>
      <w:r w:rsidRPr="0070218B">
        <w:rPr>
          <w:rFonts w:asciiTheme="minorEastAsia" w:hAnsiTheme="minorEastAsia" w:cs="Wawati SC"/>
          <w:color w:val="231F20"/>
          <w:spacing w:val="-1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 xml:space="preserve">4 </w:t>
      </w:r>
      <w:r w:rsidRPr="0070218B">
        <w:rPr>
          <w:rFonts w:asciiTheme="minorEastAsia" w:hAnsiTheme="minorEastAsia" w:cs="Wawati SC" w:hint="eastAsia"/>
          <w:color w:val="231F20"/>
          <w:spacing w:val="-1"/>
          <w:w w:val="105"/>
        </w:rPr>
        <w:t>月</w:t>
      </w:r>
      <w:r w:rsidRPr="0070218B">
        <w:rPr>
          <w:rFonts w:asciiTheme="minorEastAsia" w:hAnsiTheme="minorEastAsia" w:cs="Wawati SC"/>
          <w:color w:val="231F20"/>
          <w:spacing w:val="-1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 xml:space="preserve">4 </w:t>
      </w:r>
      <w:r w:rsidRPr="0070218B">
        <w:rPr>
          <w:rFonts w:asciiTheme="minorEastAsia" w:hAnsiTheme="minorEastAsia" w:cs="Wawati SC" w:hint="eastAsia"/>
          <w:color w:val="231F20"/>
          <w:w w:val="105"/>
        </w:rPr>
        <w:t>日</w:t>
      </w:r>
      <w:r w:rsidRPr="0070218B">
        <w:rPr>
          <w:rFonts w:asciiTheme="minorEastAsia" w:hAnsiTheme="minorEastAsia"/>
          <w:color w:val="231F20"/>
          <w:w w:val="105"/>
        </w:rPr>
        <w:t xml:space="preserve">) date </w:t>
      </w:r>
      <w:r w:rsidRPr="0070218B">
        <w:rPr>
          <w:rFonts w:asciiTheme="minorEastAsia" w:hAnsiTheme="minorEastAsia" w:cs="Wawati SC" w:hint="eastAsia"/>
          <w:color w:val="231F20"/>
          <w:w w:val="105"/>
        </w:rPr>
        <w:t>類別規劃：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6608" behindDoc="0" locked="0" layoutInCell="0" allowOverlap="1" wp14:anchorId="4E56C976" wp14:editId="727BA2D5">
                <wp:simplePos x="0" y="0"/>
                <wp:positionH relativeFrom="page">
                  <wp:posOffset>717550</wp:posOffset>
                </wp:positionH>
                <wp:positionV relativeFrom="paragraph">
                  <wp:posOffset>246380</wp:posOffset>
                </wp:positionV>
                <wp:extent cx="178435" cy="178435"/>
                <wp:effectExtent l="0" t="0" r="0" b="0"/>
                <wp:wrapTopAndBottom/>
                <wp:docPr id="1758382172" name="Group 9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" cy="178435"/>
                          <a:chOff x="1130" y="388"/>
                          <a:chExt cx="281" cy="281"/>
                        </a:xfrm>
                      </wpg:grpSpPr>
                      <wps:wsp>
                        <wps:cNvPr id="2122792747" name="Freeform 9298"/>
                        <wps:cNvSpPr>
                          <a:spLocks/>
                        </wps:cNvSpPr>
                        <wps:spPr bwMode="auto">
                          <a:xfrm>
                            <a:off x="1130" y="388"/>
                            <a:ext cx="281" cy="281"/>
                          </a:xfrm>
                          <a:custGeom>
                            <a:avLst/>
                            <a:gdLst>
                              <a:gd name="T0" fmla="*/ 275 w 281"/>
                              <a:gd name="T1" fmla="*/ 0 h 281"/>
                              <a:gd name="T2" fmla="*/ 270 w 281"/>
                              <a:gd name="T3" fmla="*/ 0 h 281"/>
                              <a:gd name="T4" fmla="*/ 4 w 281"/>
                              <a:gd name="T5" fmla="*/ 0 h 281"/>
                              <a:gd name="T6" fmla="*/ 0 w 281"/>
                              <a:gd name="T7" fmla="*/ 4 h 281"/>
                              <a:gd name="T8" fmla="*/ 0 w 281"/>
                              <a:gd name="T9" fmla="*/ 275 h 281"/>
                              <a:gd name="T10" fmla="*/ 4 w 281"/>
                              <a:gd name="T11" fmla="*/ 280 h 281"/>
                              <a:gd name="T12" fmla="*/ 275 w 281"/>
                              <a:gd name="T13" fmla="*/ 280 h 281"/>
                              <a:gd name="T14" fmla="*/ 280 w 281"/>
                              <a:gd name="T15" fmla="*/ 275 h 281"/>
                              <a:gd name="T16" fmla="*/ 280 w 281"/>
                              <a:gd name="T17" fmla="*/ 4 h 281"/>
                              <a:gd name="T18" fmla="*/ 275 w 281"/>
                              <a:gd name="T19" fmla="*/ 0 h 2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1" h="281">
                                <a:moveTo>
                                  <a:pt x="275" y="0"/>
                                </a:moveTo>
                                <a:lnTo>
                                  <a:pt x="270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275"/>
                                </a:lnTo>
                                <a:lnTo>
                                  <a:pt x="4" y="280"/>
                                </a:lnTo>
                                <a:lnTo>
                                  <a:pt x="275" y="280"/>
                                </a:lnTo>
                                <a:lnTo>
                                  <a:pt x="280" y="275"/>
                                </a:lnTo>
                                <a:lnTo>
                                  <a:pt x="280" y="4"/>
                                </a:lnTo>
                                <a:lnTo>
                                  <a:pt x="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4915388" name="Group 9299"/>
                        <wpg:cNvGrpSpPr>
                          <a:grpSpLocks/>
                        </wpg:cNvGrpSpPr>
                        <wpg:grpSpPr bwMode="auto">
                          <a:xfrm>
                            <a:off x="1177" y="436"/>
                            <a:ext cx="185" cy="185"/>
                            <a:chOff x="1177" y="436"/>
                            <a:chExt cx="185" cy="185"/>
                          </a:xfrm>
                        </wpg:grpSpPr>
                        <wps:wsp>
                          <wps:cNvPr id="1300306193" name="Freeform 9300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39 w 185"/>
                                <a:gd name="T1" fmla="*/ 21 h 185"/>
                                <a:gd name="T2" fmla="*/ 123 w 185"/>
                                <a:gd name="T3" fmla="*/ 21 h 185"/>
                                <a:gd name="T4" fmla="*/ 118 w 185"/>
                                <a:gd name="T5" fmla="*/ 30 h 185"/>
                                <a:gd name="T6" fmla="*/ 111 w 185"/>
                                <a:gd name="T7" fmla="*/ 39 h 185"/>
                                <a:gd name="T8" fmla="*/ 104 w 185"/>
                                <a:gd name="T9" fmla="*/ 46 h 185"/>
                                <a:gd name="T10" fmla="*/ 102 w 185"/>
                                <a:gd name="T11" fmla="*/ 48 h 185"/>
                                <a:gd name="T12" fmla="*/ 92 w 185"/>
                                <a:gd name="T13" fmla="*/ 56 h 185"/>
                                <a:gd name="T14" fmla="*/ 103 w 185"/>
                                <a:gd name="T15" fmla="*/ 67 h 185"/>
                                <a:gd name="T16" fmla="*/ 115 w 185"/>
                                <a:gd name="T17" fmla="*/ 57 h 185"/>
                                <a:gd name="T18" fmla="*/ 125 w 185"/>
                                <a:gd name="T19" fmla="*/ 46 h 185"/>
                                <a:gd name="T20" fmla="*/ 133 w 185"/>
                                <a:gd name="T21" fmla="*/ 34 h 185"/>
                                <a:gd name="T22" fmla="*/ 139 w 185"/>
                                <a:gd name="T23" fmla="*/ 22 h 185"/>
                                <a:gd name="T24" fmla="*/ 139 w 185"/>
                                <a:gd name="T25" fmla="*/ 21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39" y="21"/>
                                  </a:moveTo>
                                  <a:lnTo>
                                    <a:pt x="123" y="21"/>
                                  </a:lnTo>
                                  <a:lnTo>
                                    <a:pt x="118" y="30"/>
                                  </a:lnTo>
                                  <a:lnTo>
                                    <a:pt x="111" y="39"/>
                                  </a:lnTo>
                                  <a:lnTo>
                                    <a:pt x="104" y="46"/>
                                  </a:lnTo>
                                  <a:lnTo>
                                    <a:pt x="102" y="48"/>
                                  </a:lnTo>
                                  <a:lnTo>
                                    <a:pt x="92" y="56"/>
                                  </a:lnTo>
                                  <a:lnTo>
                                    <a:pt x="103" y="67"/>
                                  </a:lnTo>
                                  <a:lnTo>
                                    <a:pt x="115" y="57"/>
                                  </a:lnTo>
                                  <a:lnTo>
                                    <a:pt x="125" y="46"/>
                                  </a:lnTo>
                                  <a:lnTo>
                                    <a:pt x="133" y="34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39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5660038" name="Freeform 9301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34 w 185"/>
                                <a:gd name="T1" fmla="*/ 43 h 185"/>
                                <a:gd name="T2" fmla="*/ 134 w 185"/>
                                <a:gd name="T3" fmla="*/ 45 h 185"/>
                                <a:gd name="T4" fmla="*/ 134 w 185"/>
                                <a:gd name="T5" fmla="*/ 51 h 185"/>
                                <a:gd name="T6" fmla="*/ 134 w 185"/>
                                <a:gd name="T7" fmla="*/ 56 h 185"/>
                                <a:gd name="T8" fmla="*/ 134 w 185"/>
                                <a:gd name="T9" fmla="*/ 61 h 185"/>
                                <a:gd name="T10" fmla="*/ 148 w 185"/>
                                <a:gd name="T11" fmla="*/ 64 h 185"/>
                                <a:gd name="T12" fmla="*/ 158 w 185"/>
                                <a:gd name="T13" fmla="*/ 64 h 185"/>
                                <a:gd name="T14" fmla="*/ 169 w 185"/>
                                <a:gd name="T15" fmla="*/ 61 h 185"/>
                                <a:gd name="T16" fmla="*/ 169 w 185"/>
                                <a:gd name="T17" fmla="*/ 61 h 185"/>
                                <a:gd name="T18" fmla="*/ 173 w 185"/>
                                <a:gd name="T19" fmla="*/ 59 h 185"/>
                                <a:gd name="T20" fmla="*/ 175 w 185"/>
                                <a:gd name="T21" fmla="*/ 56 h 185"/>
                                <a:gd name="T22" fmla="*/ 177 w 185"/>
                                <a:gd name="T23" fmla="*/ 51 h 185"/>
                                <a:gd name="T24" fmla="*/ 177 w 185"/>
                                <a:gd name="T25" fmla="*/ 48 h 185"/>
                                <a:gd name="T26" fmla="*/ 157 w 185"/>
                                <a:gd name="T27" fmla="*/ 48 h 185"/>
                                <a:gd name="T28" fmla="*/ 147 w 185"/>
                                <a:gd name="T29" fmla="*/ 48 h 185"/>
                                <a:gd name="T30" fmla="*/ 134 w 185"/>
                                <a:gd name="T31" fmla="*/ 43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34" y="43"/>
                                  </a:moveTo>
                                  <a:lnTo>
                                    <a:pt x="134" y="45"/>
                                  </a:lnTo>
                                  <a:lnTo>
                                    <a:pt x="134" y="51"/>
                                  </a:lnTo>
                                  <a:lnTo>
                                    <a:pt x="134" y="56"/>
                                  </a:lnTo>
                                  <a:lnTo>
                                    <a:pt x="134" y="61"/>
                                  </a:lnTo>
                                  <a:lnTo>
                                    <a:pt x="148" y="64"/>
                                  </a:lnTo>
                                  <a:lnTo>
                                    <a:pt x="158" y="64"/>
                                  </a:lnTo>
                                  <a:lnTo>
                                    <a:pt x="169" y="61"/>
                                  </a:lnTo>
                                  <a:lnTo>
                                    <a:pt x="169" y="61"/>
                                  </a:lnTo>
                                  <a:lnTo>
                                    <a:pt x="173" y="59"/>
                                  </a:lnTo>
                                  <a:lnTo>
                                    <a:pt x="175" y="56"/>
                                  </a:lnTo>
                                  <a:lnTo>
                                    <a:pt x="177" y="51"/>
                                  </a:lnTo>
                                  <a:lnTo>
                                    <a:pt x="177" y="48"/>
                                  </a:lnTo>
                                  <a:lnTo>
                                    <a:pt x="157" y="48"/>
                                  </a:lnTo>
                                  <a:lnTo>
                                    <a:pt x="147" y="48"/>
                                  </a:lnTo>
                                  <a:lnTo>
                                    <a:pt x="134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8616662" name="Freeform 9302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74 w 185"/>
                                <a:gd name="T1" fmla="*/ 7 h 185"/>
                                <a:gd name="T2" fmla="*/ 93 w 185"/>
                                <a:gd name="T3" fmla="*/ 7 h 185"/>
                                <a:gd name="T4" fmla="*/ 93 w 185"/>
                                <a:gd name="T5" fmla="*/ 21 h 185"/>
                                <a:gd name="T6" fmla="*/ 163 w 185"/>
                                <a:gd name="T7" fmla="*/ 21 h 185"/>
                                <a:gd name="T8" fmla="*/ 164 w 185"/>
                                <a:gd name="T9" fmla="*/ 22 h 185"/>
                                <a:gd name="T10" fmla="*/ 164 w 185"/>
                                <a:gd name="T11" fmla="*/ 23 h 185"/>
                                <a:gd name="T12" fmla="*/ 165 w 185"/>
                                <a:gd name="T13" fmla="*/ 24 h 185"/>
                                <a:gd name="T14" fmla="*/ 165 w 185"/>
                                <a:gd name="T15" fmla="*/ 30 h 185"/>
                                <a:gd name="T16" fmla="*/ 164 w 185"/>
                                <a:gd name="T17" fmla="*/ 39 h 185"/>
                                <a:gd name="T18" fmla="*/ 164 w 185"/>
                                <a:gd name="T19" fmla="*/ 41 h 185"/>
                                <a:gd name="T20" fmla="*/ 163 w 185"/>
                                <a:gd name="T21" fmla="*/ 43 h 185"/>
                                <a:gd name="T22" fmla="*/ 162 w 185"/>
                                <a:gd name="T23" fmla="*/ 45 h 185"/>
                                <a:gd name="T24" fmla="*/ 157 w 185"/>
                                <a:gd name="T25" fmla="*/ 48 h 185"/>
                                <a:gd name="T26" fmla="*/ 177 w 185"/>
                                <a:gd name="T27" fmla="*/ 48 h 185"/>
                                <a:gd name="T28" fmla="*/ 179 w 185"/>
                                <a:gd name="T29" fmla="*/ 42 h 185"/>
                                <a:gd name="T30" fmla="*/ 180 w 185"/>
                                <a:gd name="T31" fmla="*/ 30 h 185"/>
                                <a:gd name="T32" fmla="*/ 180 w 185"/>
                                <a:gd name="T33" fmla="*/ 22 h 185"/>
                                <a:gd name="T34" fmla="*/ 180 w 185"/>
                                <a:gd name="T35" fmla="*/ 15 h 185"/>
                                <a:gd name="T36" fmla="*/ 179 w 185"/>
                                <a:gd name="T37" fmla="*/ 10 h 185"/>
                                <a:gd name="T38" fmla="*/ 177 w 185"/>
                                <a:gd name="T39" fmla="*/ 8 h 185"/>
                                <a:gd name="T40" fmla="*/ 174 w 185"/>
                                <a:gd name="T41" fmla="*/ 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74" y="7"/>
                                  </a:moveTo>
                                  <a:lnTo>
                                    <a:pt x="93" y="7"/>
                                  </a:lnTo>
                                  <a:lnTo>
                                    <a:pt x="93" y="21"/>
                                  </a:lnTo>
                                  <a:lnTo>
                                    <a:pt x="163" y="21"/>
                                  </a:lnTo>
                                  <a:lnTo>
                                    <a:pt x="164" y="22"/>
                                  </a:lnTo>
                                  <a:lnTo>
                                    <a:pt x="164" y="23"/>
                                  </a:lnTo>
                                  <a:lnTo>
                                    <a:pt x="165" y="24"/>
                                  </a:lnTo>
                                  <a:lnTo>
                                    <a:pt x="165" y="30"/>
                                  </a:lnTo>
                                  <a:lnTo>
                                    <a:pt x="164" y="39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63" y="43"/>
                                  </a:lnTo>
                                  <a:lnTo>
                                    <a:pt x="162" y="45"/>
                                  </a:lnTo>
                                  <a:lnTo>
                                    <a:pt x="157" y="48"/>
                                  </a:lnTo>
                                  <a:lnTo>
                                    <a:pt x="177" y="48"/>
                                  </a:lnTo>
                                  <a:lnTo>
                                    <a:pt x="179" y="42"/>
                                  </a:lnTo>
                                  <a:lnTo>
                                    <a:pt x="180" y="30"/>
                                  </a:lnTo>
                                  <a:lnTo>
                                    <a:pt x="180" y="22"/>
                                  </a:lnTo>
                                  <a:lnTo>
                                    <a:pt x="180" y="15"/>
                                  </a:lnTo>
                                  <a:lnTo>
                                    <a:pt x="179" y="10"/>
                                  </a:lnTo>
                                  <a:lnTo>
                                    <a:pt x="177" y="8"/>
                                  </a:lnTo>
                                  <a:lnTo>
                                    <a:pt x="174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2673692" name="Freeform 9303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144 h 185"/>
                                <a:gd name="T2" fmla="*/ 135 w 185"/>
                                <a:gd name="T3" fmla="*/ 144 h 185"/>
                                <a:gd name="T4" fmla="*/ 135 w 185"/>
                                <a:gd name="T5" fmla="*/ 183 h 185"/>
                                <a:gd name="T6" fmla="*/ 151 w 185"/>
                                <a:gd name="T7" fmla="*/ 183 h 185"/>
                                <a:gd name="T8" fmla="*/ 151 w 185"/>
                                <a:gd name="T9" fmla="*/ 144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144"/>
                                  </a:moveTo>
                                  <a:lnTo>
                                    <a:pt x="135" y="144"/>
                                  </a:lnTo>
                                  <a:lnTo>
                                    <a:pt x="135" y="183"/>
                                  </a:lnTo>
                                  <a:lnTo>
                                    <a:pt x="151" y="183"/>
                                  </a:lnTo>
                                  <a:lnTo>
                                    <a:pt x="151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6669071" name="Freeform 9304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84 w 185"/>
                                <a:gd name="T1" fmla="*/ 128 h 185"/>
                                <a:gd name="T2" fmla="*/ 95 w 185"/>
                                <a:gd name="T3" fmla="*/ 128 h 185"/>
                                <a:gd name="T4" fmla="*/ 95 w 185"/>
                                <a:gd name="T5" fmla="*/ 144 h 185"/>
                                <a:gd name="T6" fmla="*/ 184 w 185"/>
                                <a:gd name="T7" fmla="*/ 144 h 185"/>
                                <a:gd name="T8" fmla="*/ 184 w 185"/>
                                <a:gd name="T9" fmla="*/ 128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84" y="128"/>
                                  </a:moveTo>
                                  <a:lnTo>
                                    <a:pt x="95" y="128"/>
                                  </a:lnTo>
                                  <a:lnTo>
                                    <a:pt x="95" y="144"/>
                                  </a:lnTo>
                                  <a:lnTo>
                                    <a:pt x="184" y="144"/>
                                  </a:lnTo>
                                  <a:lnTo>
                                    <a:pt x="184" y="1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6596315" name="Freeform 9305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101 h 185"/>
                                <a:gd name="T2" fmla="*/ 135 w 185"/>
                                <a:gd name="T3" fmla="*/ 101 h 185"/>
                                <a:gd name="T4" fmla="*/ 135 w 185"/>
                                <a:gd name="T5" fmla="*/ 128 h 185"/>
                                <a:gd name="T6" fmla="*/ 151 w 185"/>
                                <a:gd name="T7" fmla="*/ 128 h 185"/>
                                <a:gd name="T8" fmla="*/ 151 w 185"/>
                                <a:gd name="T9" fmla="*/ 101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101"/>
                                  </a:moveTo>
                                  <a:lnTo>
                                    <a:pt x="135" y="101"/>
                                  </a:lnTo>
                                  <a:lnTo>
                                    <a:pt x="135" y="128"/>
                                  </a:lnTo>
                                  <a:lnTo>
                                    <a:pt x="151" y="128"/>
                                  </a:lnTo>
                                  <a:lnTo>
                                    <a:pt x="151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3765023" name="Freeform 9306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05 w 185"/>
                                <a:gd name="T1" fmla="*/ 70 h 185"/>
                                <a:gd name="T2" fmla="*/ 103 w 185"/>
                                <a:gd name="T3" fmla="*/ 82 h 185"/>
                                <a:gd name="T4" fmla="*/ 99 w 185"/>
                                <a:gd name="T5" fmla="*/ 94 h 185"/>
                                <a:gd name="T6" fmla="*/ 95 w 185"/>
                                <a:gd name="T7" fmla="*/ 104 h 185"/>
                                <a:gd name="T8" fmla="*/ 90 w 185"/>
                                <a:gd name="T9" fmla="*/ 114 h 185"/>
                                <a:gd name="T10" fmla="*/ 93 w 185"/>
                                <a:gd name="T11" fmla="*/ 116 h 185"/>
                                <a:gd name="T12" fmla="*/ 98 w 185"/>
                                <a:gd name="T13" fmla="*/ 119 h 185"/>
                                <a:gd name="T14" fmla="*/ 103 w 185"/>
                                <a:gd name="T15" fmla="*/ 123 h 185"/>
                                <a:gd name="T16" fmla="*/ 108 w 185"/>
                                <a:gd name="T17" fmla="*/ 116 h 185"/>
                                <a:gd name="T18" fmla="*/ 111 w 185"/>
                                <a:gd name="T19" fmla="*/ 109 h 185"/>
                                <a:gd name="T20" fmla="*/ 114 w 185"/>
                                <a:gd name="T21" fmla="*/ 101 h 185"/>
                                <a:gd name="T22" fmla="*/ 179 w 185"/>
                                <a:gd name="T23" fmla="*/ 101 h 185"/>
                                <a:gd name="T24" fmla="*/ 179 w 185"/>
                                <a:gd name="T25" fmla="*/ 86 h 185"/>
                                <a:gd name="T26" fmla="*/ 118 w 185"/>
                                <a:gd name="T27" fmla="*/ 86 h 185"/>
                                <a:gd name="T28" fmla="*/ 121 w 185"/>
                                <a:gd name="T29" fmla="*/ 74 h 185"/>
                                <a:gd name="T30" fmla="*/ 105 w 185"/>
                                <a:gd name="T31" fmla="*/ 7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05" y="70"/>
                                  </a:moveTo>
                                  <a:lnTo>
                                    <a:pt x="103" y="82"/>
                                  </a:lnTo>
                                  <a:lnTo>
                                    <a:pt x="99" y="94"/>
                                  </a:lnTo>
                                  <a:lnTo>
                                    <a:pt x="95" y="104"/>
                                  </a:lnTo>
                                  <a:lnTo>
                                    <a:pt x="90" y="114"/>
                                  </a:lnTo>
                                  <a:lnTo>
                                    <a:pt x="93" y="116"/>
                                  </a:lnTo>
                                  <a:lnTo>
                                    <a:pt x="98" y="119"/>
                                  </a:lnTo>
                                  <a:lnTo>
                                    <a:pt x="103" y="123"/>
                                  </a:lnTo>
                                  <a:lnTo>
                                    <a:pt x="108" y="116"/>
                                  </a:lnTo>
                                  <a:lnTo>
                                    <a:pt x="111" y="109"/>
                                  </a:lnTo>
                                  <a:lnTo>
                                    <a:pt x="114" y="101"/>
                                  </a:lnTo>
                                  <a:lnTo>
                                    <a:pt x="179" y="101"/>
                                  </a:lnTo>
                                  <a:lnTo>
                                    <a:pt x="179" y="86"/>
                                  </a:lnTo>
                                  <a:lnTo>
                                    <a:pt x="118" y="86"/>
                                  </a:lnTo>
                                  <a:lnTo>
                                    <a:pt x="121" y="74"/>
                                  </a:lnTo>
                                  <a:lnTo>
                                    <a:pt x="105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2346235" name="Freeform 9307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69 h 185"/>
                                <a:gd name="T2" fmla="*/ 135 w 185"/>
                                <a:gd name="T3" fmla="*/ 69 h 185"/>
                                <a:gd name="T4" fmla="*/ 135 w 185"/>
                                <a:gd name="T5" fmla="*/ 86 h 185"/>
                                <a:gd name="T6" fmla="*/ 151 w 185"/>
                                <a:gd name="T7" fmla="*/ 86 h 185"/>
                                <a:gd name="T8" fmla="*/ 151 w 185"/>
                                <a:gd name="T9" fmla="*/ 69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69"/>
                                  </a:moveTo>
                                  <a:lnTo>
                                    <a:pt x="135" y="69"/>
                                  </a:lnTo>
                                  <a:lnTo>
                                    <a:pt x="135" y="86"/>
                                  </a:lnTo>
                                  <a:lnTo>
                                    <a:pt x="151" y="86"/>
                                  </a:lnTo>
                                  <a:lnTo>
                                    <a:pt x="151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489059" name="Freeform 9308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50 w 185"/>
                                <a:gd name="T1" fmla="*/ 164 h 185"/>
                                <a:gd name="T2" fmla="*/ 51 w 185"/>
                                <a:gd name="T3" fmla="*/ 175 h 185"/>
                                <a:gd name="T4" fmla="*/ 51 w 185"/>
                                <a:gd name="T5" fmla="*/ 179 h 185"/>
                                <a:gd name="T6" fmla="*/ 51 w 185"/>
                                <a:gd name="T7" fmla="*/ 182 h 185"/>
                                <a:gd name="T8" fmla="*/ 68 w 185"/>
                                <a:gd name="T9" fmla="*/ 184 h 185"/>
                                <a:gd name="T10" fmla="*/ 79 w 185"/>
                                <a:gd name="T11" fmla="*/ 183 h 185"/>
                                <a:gd name="T12" fmla="*/ 83 w 185"/>
                                <a:gd name="T13" fmla="*/ 179 h 185"/>
                                <a:gd name="T14" fmla="*/ 87 w 185"/>
                                <a:gd name="T15" fmla="*/ 175 h 185"/>
                                <a:gd name="T16" fmla="*/ 88 w 185"/>
                                <a:gd name="T17" fmla="*/ 171 h 185"/>
                                <a:gd name="T18" fmla="*/ 88 w 185"/>
                                <a:gd name="T19" fmla="*/ 168 h 185"/>
                                <a:gd name="T20" fmla="*/ 65 w 185"/>
                                <a:gd name="T21" fmla="*/ 168 h 185"/>
                                <a:gd name="T22" fmla="*/ 58 w 185"/>
                                <a:gd name="T23" fmla="*/ 167 h 185"/>
                                <a:gd name="T24" fmla="*/ 58 w 185"/>
                                <a:gd name="T25" fmla="*/ 167 h 185"/>
                                <a:gd name="T26" fmla="*/ 50 w 185"/>
                                <a:gd name="T27" fmla="*/ 164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0" y="164"/>
                                  </a:moveTo>
                                  <a:lnTo>
                                    <a:pt x="51" y="175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1" y="182"/>
                                  </a:lnTo>
                                  <a:lnTo>
                                    <a:pt x="68" y="184"/>
                                  </a:lnTo>
                                  <a:lnTo>
                                    <a:pt x="79" y="183"/>
                                  </a:lnTo>
                                  <a:lnTo>
                                    <a:pt x="83" y="179"/>
                                  </a:lnTo>
                                  <a:lnTo>
                                    <a:pt x="87" y="175"/>
                                  </a:lnTo>
                                  <a:lnTo>
                                    <a:pt x="88" y="171"/>
                                  </a:lnTo>
                                  <a:lnTo>
                                    <a:pt x="88" y="168"/>
                                  </a:lnTo>
                                  <a:lnTo>
                                    <a:pt x="65" y="168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50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7124956" name="Freeform 9309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30 w 185"/>
                                <a:gd name="T1" fmla="*/ 0 h 185"/>
                                <a:gd name="T2" fmla="*/ 24 w 185"/>
                                <a:gd name="T3" fmla="*/ 9 h 185"/>
                                <a:gd name="T4" fmla="*/ 17 w 185"/>
                                <a:gd name="T5" fmla="*/ 19 h 185"/>
                                <a:gd name="T6" fmla="*/ 10 w 185"/>
                                <a:gd name="T7" fmla="*/ 28 h 185"/>
                                <a:gd name="T8" fmla="*/ 9 w 185"/>
                                <a:gd name="T9" fmla="*/ 29 h 185"/>
                                <a:gd name="T10" fmla="*/ 0 w 185"/>
                                <a:gd name="T11" fmla="*/ 37 h 185"/>
                                <a:gd name="T12" fmla="*/ 11 w 185"/>
                                <a:gd name="T13" fmla="*/ 47 h 185"/>
                                <a:gd name="T14" fmla="*/ 11 w 185"/>
                                <a:gd name="T15" fmla="*/ 117 h 185"/>
                                <a:gd name="T16" fmla="*/ 10 w 185"/>
                                <a:gd name="T17" fmla="*/ 131 h 185"/>
                                <a:gd name="T18" fmla="*/ 8 w 185"/>
                                <a:gd name="T19" fmla="*/ 145 h 185"/>
                                <a:gd name="T20" fmla="*/ 4 w 185"/>
                                <a:gd name="T21" fmla="*/ 161 h 185"/>
                                <a:gd name="T22" fmla="*/ 0 w 185"/>
                                <a:gd name="T23" fmla="*/ 177 h 185"/>
                                <a:gd name="T24" fmla="*/ 16 w 185"/>
                                <a:gd name="T25" fmla="*/ 181 h 185"/>
                                <a:gd name="T26" fmla="*/ 19 w 185"/>
                                <a:gd name="T27" fmla="*/ 171 h 185"/>
                                <a:gd name="T28" fmla="*/ 22 w 185"/>
                                <a:gd name="T29" fmla="*/ 160 h 185"/>
                                <a:gd name="T30" fmla="*/ 24 w 185"/>
                                <a:gd name="T31" fmla="*/ 148 h 185"/>
                                <a:gd name="T32" fmla="*/ 26 w 185"/>
                                <a:gd name="T33" fmla="*/ 136 h 185"/>
                                <a:gd name="T34" fmla="*/ 88 w 185"/>
                                <a:gd name="T35" fmla="*/ 136 h 185"/>
                                <a:gd name="T36" fmla="*/ 88 w 185"/>
                                <a:gd name="T37" fmla="*/ 122 h 185"/>
                                <a:gd name="T38" fmla="*/ 27 w 185"/>
                                <a:gd name="T39" fmla="*/ 122 h 185"/>
                                <a:gd name="T40" fmla="*/ 27 w 185"/>
                                <a:gd name="T41" fmla="*/ 96 h 185"/>
                                <a:gd name="T42" fmla="*/ 88 w 185"/>
                                <a:gd name="T43" fmla="*/ 96 h 185"/>
                                <a:gd name="T44" fmla="*/ 88 w 185"/>
                                <a:gd name="T45" fmla="*/ 82 h 185"/>
                                <a:gd name="T46" fmla="*/ 27 w 185"/>
                                <a:gd name="T47" fmla="*/ 82 h 185"/>
                                <a:gd name="T48" fmla="*/ 27 w 185"/>
                                <a:gd name="T49" fmla="*/ 58 h 185"/>
                                <a:gd name="T50" fmla="*/ 27 w 185"/>
                                <a:gd name="T51" fmla="*/ 57 h 185"/>
                                <a:gd name="T52" fmla="*/ 88 w 185"/>
                                <a:gd name="T53" fmla="*/ 57 h 185"/>
                                <a:gd name="T54" fmla="*/ 88 w 185"/>
                                <a:gd name="T55" fmla="*/ 44 h 185"/>
                                <a:gd name="T56" fmla="*/ 87 w 185"/>
                                <a:gd name="T57" fmla="*/ 43 h 185"/>
                                <a:gd name="T58" fmla="*/ 16 w 185"/>
                                <a:gd name="T59" fmla="*/ 43 h 185"/>
                                <a:gd name="T60" fmla="*/ 24 w 185"/>
                                <a:gd name="T61" fmla="*/ 34 h 185"/>
                                <a:gd name="T62" fmla="*/ 30 w 185"/>
                                <a:gd name="T63" fmla="*/ 27 h 185"/>
                                <a:gd name="T64" fmla="*/ 34 w 185"/>
                                <a:gd name="T65" fmla="*/ 20 h 185"/>
                                <a:gd name="T66" fmla="*/ 77 w 185"/>
                                <a:gd name="T67" fmla="*/ 20 h 185"/>
                                <a:gd name="T68" fmla="*/ 81 w 185"/>
                                <a:gd name="T69" fmla="*/ 12 h 185"/>
                                <a:gd name="T70" fmla="*/ 71 w 185"/>
                                <a:gd name="T71" fmla="*/ 6 h 185"/>
                                <a:gd name="T72" fmla="*/ 42 w 185"/>
                                <a:gd name="T73" fmla="*/ 6 h 185"/>
                                <a:gd name="T74" fmla="*/ 43 w 185"/>
                                <a:gd name="T75" fmla="*/ 3 h 185"/>
                                <a:gd name="T76" fmla="*/ 30 w 185"/>
                                <a:gd name="T77" fmla="*/ 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30" y="0"/>
                                  </a:moveTo>
                                  <a:lnTo>
                                    <a:pt x="24" y="9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1" y="47"/>
                                  </a:lnTo>
                                  <a:lnTo>
                                    <a:pt x="11" y="117"/>
                                  </a:lnTo>
                                  <a:lnTo>
                                    <a:pt x="10" y="131"/>
                                  </a:lnTo>
                                  <a:lnTo>
                                    <a:pt x="8" y="145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0" y="177"/>
                                  </a:lnTo>
                                  <a:lnTo>
                                    <a:pt x="16" y="181"/>
                                  </a:lnTo>
                                  <a:lnTo>
                                    <a:pt x="19" y="171"/>
                                  </a:lnTo>
                                  <a:lnTo>
                                    <a:pt x="22" y="160"/>
                                  </a:lnTo>
                                  <a:lnTo>
                                    <a:pt x="24" y="148"/>
                                  </a:lnTo>
                                  <a:lnTo>
                                    <a:pt x="26" y="136"/>
                                  </a:lnTo>
                                  <a:lnTo>
                                    <a:pt x="88" y="136"/>
                                  </a:lnTo>
                                  <a:lnTo>
                                    <a:pt x="88" y="122"/>
                                  </a:lnTo>
                                  <a:lnTo>
                                    <a:pt x="27" y="122"/>
                                  </a:lnTo>
                                  <a:lnTo>
                                    <a:pt x="27" y="96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88" y="44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30" y="27"/>
                                  </a:lnTo>
                                  <a:lnTo>
                                    <a:pt x="34" y="20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81" y="12"/>
                                  </a:lnTo>
                                  <a:lnTo>
                                    <a:pt x="71" y="6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43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4963311" name="Freeform 9310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136 h 185"/>
                                <a:gd name="T2" fmla="*/ 73 w 185"/>
                                <a:gd name="T3" fmla="*/ 136 h 185"/>
                                <a:gd name="T4" fmla="*/ 73 w 185"/>
                                <a:gd name="T5" fmla="*/ 163 h 185"/>
                                <a:gd name="T6" fmla="*/ 72 w 185"/>
                                <a:gd name="T7" fmla="*/ 166 h 185"/>
                                <a:gd name="T8" fmla="*/ 71 w 185"/>
                                <a:gd name="T9" fmla="*/ 167 h 185"/>
                                <a:gd name="T10" fmla="*/ 69 w 185"/>
                                <a:gd name="T11" fmla="*/ 168 h 185"/>
                                <a:gd name="T12" fmla="*/ 88 w 185"/>
                                <a:gd name="T13" fmla="*/ 168 h 185"/>
                                <a:gd name="T14" fmla="*/ 88 w 185"/>
                                <a:gd name="T15" fmla="*/ 13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136"/>
                                  </a:moveTo>
                                  <a:lnTo>
                                    <a:pt x="73" y="136"/>
                                  </a:lnTo>
                                  <a:lnTo>
                                    <a:pt x="73" y="163"/>
                                  </a:lnTo>
                                  <a:lnTo>
                                    <a:pt x="72" y="166"/>
                                  </a:lnTo>
                                  <a:lnTo>
                                    <a:pt x="71" y="167"/>
                                  </a:lnTo>
                                  <a:lnTo>
                                    <a:pt x="69" y="168"/>
                                  </a:lnTo>
                                  <a:lnTo>
                                    <a:pt x="88" y="168"/>
                                  </a:lnTo>
                                  <a:lnTo>
                                    <a:pt x="88" y="1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242639" name="Freeform 9311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58 w 185"/>
                                <a:gd name="T1" fmla="*/ 96 h 185"/>
                                <a:gd name="T2" fmla="*/ 42 w 185"/>
                                <a:gd name="T3" fmla="*/ 96 h 185"/>
                                <a:gd name="T4" fmla="*/ 42 w 185"/>
                                <a:gd name="T5" fmla="*/ 122 h 185"/>
                                <a:gd name="T6" fmla="*/ 58 w 185"/>
                                <a:gd name="T7" fmla="*/ 122 h 185"/>
                                <a:gd name="T8" fmla="*/ 58 w 185"/>
                                <a:gd name="T9" fmla="*/ 9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8" y="96"/>
                                  </a:moveTo>
                                  <a:lnTo>
                                    <a:pt x="42" y="96"/>
                                  </a:lnTo>
                                  <a:lnTo>
                                    <a:pt x="42" y="122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8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418450" name="Freeform 9312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96 h 185"/>
                                <a:gd name="T2" fmla="*/ 73 w 185"/>
                                <a:gd name="T3" fmla="*/ 96 h 185"/>
                                <a:gd name="T4" fmla="*/ 73 w 185"/>
                                <a:gd name="T5" fmla="*/ 122 h 185"/>
                                <a:gd name="T6" fmla="*/ 88 w 185"/>
                                <a:gd name="T7" fmla="*/ 122 h 185"/>
                                <a:gd name="T8" fmla="*/ 88 w 185"/>
                                <a:gd name="T9" fmla="*/ 9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96"/>
                                  </a:moveTo>
                                  <a:lnTo>
                                    <a:pt x="73" y="96"/>
                                  </a:lnTo>
                                  <a:lnTo>
                                    <a:pt x="73" y="122"/>
                                  </a:lnTo>
                                  <a:lnTo>
                                    <a:pt x="88" y="122"/>
                                  </a:lnTo>
                                  <a:lnTo>
                                    <a:pt x="88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0940668" name="Freeform 9313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58 w 185"/>
                                <a:gd name="T1" fmla="*/ 57 h 185"/>
                                <a:gd name="T2" fmla="*/ 42 w 185"/>
                                <a:gd name="T3" fmla="*/ 57 h 185"/>
                                <a:gd name="T4" fmla="*/ 42 w 185"/>
                                <a:gd name="T5" fmla="*/ 82 h 185"/>
                                <a:gd name="T6" fmla="*/ 58 w 185"/>
                                <a:gd name="T7" fmla="*/ 82 h 185"/>
                                <a:gd name="T8" fmla="*/ 58 w 185"/>
                                <a:gd name="T9" fmla="*/ 5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8" y="57"/>
                                  </a:moveTo>
                                  <a:lnTo>
                                    <a:pt x="42" y="57"/>
                                  </a:lnTo>
                                  <a:lnTo>
                                    <a:pt x="42" y="82"/>
                                  </a:lnTo>
                                  <a:lnTo>
                                    <a:pt x="58" y="82"/>
                                  </a:lnTo>
                                  <a:lnTo>
                                    <a:pt x="5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074472" name="Freeform 9314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57 h 185"/>
                                <a:gd name="T2" fmla="*/ 73 w 185"/>
                                <a:gd name="T3" fmla="*/ 57 h 185"/>
                                <a:gd name="T4" fmla="*/ 73 w 185"/>
                                <a:gd name="T5" fmla="*/ 58 h 185"/>
                                <a:gd name="T6" fmla="*/ 73 w 185"/>
                                <a:gd name="T7" fmla="*/ 82 h 185"/>
                                <a:gd name="T8" fmla="*/ 88 w 185"/>
                                <a:gd name="T9" fmla="*/ 82 h 185"/>
                                <a:gd name="T10" fmla="*/ 88 w 185"/>
                                <a:gd name="T11" fmla="*/ 5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57"/>
                                  </a:moveTo>
                                  <a:lnTo>
                                    <a:pt x="73" y="57"/>
                                  </a:lnTo>
                                  <a:lnTo>
                                    <a:pt x="73" y="58"/>
                                  </a:lnTo>
                                  <a:lnTo>
                                    <a:pt x="73" y="82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8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178819" name="Freeform 9315"/>
                          <wps:cNvSpPr>
                            <a:spLocks/>
                          </wps:cNvSpPr>
                          <wps:spPr bwMode="auto">
                            <a:xfrm>
                              <a:off x="1177" y="436"/>
                              <a:ext cx="185" cy="185"/>
                            </a:xfrm>
                            <a:custGeom>
                              <a:avLst/>
                              <a:gdLst>
                                <a:gd name="T0" fmla="*/ 77 w 185"/>
                                <a:gd name="T1" fmla="*/ 20 h 185"/>
                                <a:gd name="T2" fmla="*/ 60 w 185"/>
                                <a:gd name="T3" fmla="*/ 20 h 185"/>
                                <a:gd name="T4" fmla="*/ 60 w 185"/>
                                <a:gd name="T5" fmla="*/ 21 h 185"/>
                                <a:gd name="T6" fmla="*/ 60 w 185"/>
                                <a:gd name="T7" fmla="*/ 23 h 185"/>
                                <a:gd name="T8" fmla="*/ 57 w 185"/>
                                <a:gd name="T9" fmla="*/ 28 h 185"/>
                                <a:gd name="T10" fmla="*/ 52 w 185"/>
                                <a:gd name="T11" fmla="*/ 35 h 185"/>
                                <a:gd name="T12" fmla="*/ 47 w 185"/>
                                <a:gd name="T13" fmla="*/ 43 h 185"/>
                                <a:gd name="T14" fmla="*/ 64 w 185"/>
                                <a:gd name="T15" fmla="*/ 43 h 185"/>
                                <a:gd name="T16" fmla="*/ 70 w 185"/>
                                <a:gd name="T17" fmla="*/ 32 h 185"/>
                                <a:gd name="T18" fmla="*/ 76 w 185"/>
                                <a:gd name="T19" fmla="*/ 22 h 185"/>
                                <a:gd name="T20" fmla="*/ 77 w 185"/>
                                <a:gd name="T21" fmla="*/ 2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77" y="20"/>
                                  </a:moveTo>
                                  <a:lnTo>
                                    <a:pt x="60" y="20"/>
                                  </a:lnTo>
                                  <a:lnTo>
                                    <a:pt x="60" y="21"/>
                                  </a:lnTo>
                                  <a:lnTo>
                                    <a:pt x="60" y="23"/>
                                  </a:lnTo>
                                  <a:lnTo>
                                    <a:pt x="57" y="28"/>
                                  </a:lnTo>
                                  <a:lnTo>
                                    <a:pt x="52" y="35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70" y="32"/>
                                  </a:lnTo>
                                  <a:lnTo>
                                    <a:pt x="76" y="22"/>
                                  </a:lnTo>
                                  <a:lnTo>
                                    <a:pt x="7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7C8D5D" id="Group 9297" o:spid="_x0000_s1026" style="position:absolute;margin-left:56.5pt;margin-top:19.4pt;width:14.05pt;height:14.05pt;z-index:251716608;mso-wrap-distance-left:0;mso-wrap-distance-right:0;mso-position-horizontal-relative:page" coordorigin="1130,388" coordsize="281,28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" o:allowincell="f">
                <v:shape id="Freeform 9298" o:spid="_x0000_s1027" style="position:absolute;left:1130;top:388;width:281;height:281;visibility:visible;mso-wrap-style:square;v-text-anchor:top" coordsize="281,2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" path="m275,r-5,l4,,,4,,275r4,5l275,280r5,-5l280,4,275,xe" fillcolor="#808285" stroked="f">
                  <v:path arrowok="t" o:connecttype="custom" o:connectlocs="275,0;270,0;4,0;0,4;0,275;4,280;275,280;280,275;280,4;275,0" o:connectangles="0,0,0,0,0,0,0,0,0,0"/>
                </v:shape>
                <v:group id="Group 9299" o:spid="_x0000_s1028" style="position:absolute;left:1177;top:436;width:185;height:185" coordorigin="1177,436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">
                  <v:shape id="Freeform 9300" o:spid="_x0000_s1029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" path="m139,21r-16,l118,30r-7,9l104,46r-2,2l92,56r11,11l115,57,125,46r8,-12l139,22r,-1xe" stroked="f">
                    <v:path arrowok="t" o:connecttype="custom" o:connectlocs="139,21;123,21;118,30;111,39;104,46;102,48;92,56;103,67;115,57;125,46;133,34;139,22;139,21" o:connectangles="0,0,0,0,0,0,0,0,0,0,0,0,0"/>
                  </v:shape>
                  <v:shape id="Freeform 9301" o:spid="_x0000_s1030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" path="m134,43r,2l134,51r,5l134,61r14,3l158,64r11,-3l169,61r4,-2l175,56r2,-5l177,48r-20,l147,48,134,43xe" stroked="f">
                    <v:path arrowok="t" o:connecttype="custom" o:connectlocs="134,43;134,45;134,51;134,56;134,61;148,64;158,64;169,61;169,61;173,59;175,56;177,51;177,48;157,48;147,48;134,43" o:connectangles="0,0,0,0,0,0,0,0,0,0,0,0,0,0,0,0"/>
                  </v:shape>
                  <v:shape id="Freeform 9302" o:spid="_x0000_s1031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" path="m174,7l93,7r,14l163,21r1,1l164,23r1,1l165,30r-1,9l164,41r-1,2l162,45r-5,3l177,48r2,-6l180,30r,-8l180,15r-1,-5l177,8,174,7xe" stroked="f">
                    <v:path arrowok="t" o:connecttype="custom" o:connectlocs="174,7;93,7;93,21;163,21;164,22;164,23;165,24;165,30;164,39;164,41;163,43;162,45;157,48;177,48;179,42;180,30;180,22;180,15;179,10;177,8;174,7" o:connectangles="0,0,0,0,0,0,0,0,0,0,0,0,0,0,0,0,0,0,0,0,0"/>
                  </v:shape>
                  <v:shape id="Freeform 9303" o:spid="_x0000_s1032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" path="m151,144r-16,l135,183r16,l151,144xe" stroked="f">
                    <v:path arrowok="t" o:connecttype="custom" o:connectlocs="151,144;135,144;135,183;151,183;151,144" o:connectangles="0,0,0,0,0"/>
                  </v:shape>
                  <v:shape id="Freeform 9304" o:spid="_x0000_s1033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" path="m184,128r-89,l95,144r89,l184,128xe" stroked="f">
                    <v:path arrowok="t" o:connecttype="custom" o:connectlocs="184,128;95,128;95,144;184,144;184,128" o:connectangles="0,0,0,0,0"/>
                  </v:shape>
                  <v:shape id="Freeform 9305" o:spid="_x0000_s1034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" path="m151,101r-16,l135,128r16,l151,101xe" stroked="f">
                    <v:path arrowok="t" o:connecttype="custom" o:connectlocs="151,101;135,101;135,128;151,128;151,101" o:connectangles="0,0,0,0,0"/>
                  </v:shape>
                  <v:shape id="Freeform 9306" o:spid="_x0000_s1035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" path="m105,70r-2,12l99,94r-4,10l90,114r3,2l98,119r5,4l108,116r3,-7l114,101r65,l179,86r-61,l121,74,105,70xe" stroked="f">
                    <v:path arrowok="t" o:connecttype="custom" o:connectlocs="105,70;103,82;99,94;95,104;90,114;93,116;98,119;103,123;108,116;111,109;114,101;179,101;179,86;118,86;121,74;105,70" o:connectangles="0,0,0,0,0,0,0,0,0,0,0,0,0,0,0,0"/>
                  </v:shape>
                  <v:shape id="Freeform 9307" o:spid="_x0000_s1036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" path="m151,69r-16,l135,86r16,l151,69xe" stroked="f">
                    <v:path arrowok="t" o:connecttype="custom" o:connectlocs="151,69;135,69;135,86;151,86;151,69" o:connectangles="0,0,0,0,0"/>
                  </v:shape>
                  <v:shape id="Freeform 9308" o:spid="_x0000_s1037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" path="m50,164r1,11l51,179r,3l68,184r11,-1l83,179r4,-4l88,171r,-3l65,168r-7,-1l58,167r-8,-3xe" stroked="f">
                    <v:path arrowok="t" o:connecttype="custom" o:connectlocs="50,164;51,175;51,179;51,182;68,184;79,183;83,179;87,175;88,171;88,168;65,168;58,167;58,167;50,164" o:connectangles="0,0,0,0,0,0,0,0,0,0,0,0,0,0"/>
                  </v:shape>
                  <v:shape id="Freeform 9309" o:spid="_x0000_s1038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" path="m30,l24,9,17,19r-7,9l9,29,,37,11,47r,70l10,131,8,145,4,161,,177r16,4l19,171r3,-11l24,148r2,-12l88,136r,-14l27,122r,-26l88,96r,-14l27,82r,-24l27,57r61,l88,44,87,43r-71,l24,34r6,-7l34,20r43,l81,12,71,6,42,6,43,3,30,xe" stroked="f">
                    <v:path arrowok="t" o:connecttype="custom" o:connectlocs="30,0;24,9;17,19;10,28;9,29;0,37;11,47;11,117;10,131;8,145;4,161;0,177;16,181;19,171;22,160;24,148;26,136;88,136;88,122;27,122;27,96;88,96;88,82;27,82;27,58;27,57;88,57;88,44;87,43;16,43;24,34;30,27;34,20;77,20;81,12;71,6;42,6;43,3;30,0" o:connectangles="0,0,0,0,0,0,0,0,0,0,0,0,0,0,0,0,0,0,0,0,0,0,0,0,0,0,0,0,0,0,0,0,0,0,0,0,0,0,0"/>
                  </v:shape>
                  <v:shape id="Freeform 9310" o:spid="_x0000_s1039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" path="m88,136r-15,l73,163r-1,3l71,167r-2,1l88,168r,-32xe" stroked="f">
                    <v:path arrowok="t" o:connecttype="custom" o:connectlocs="88,136;73,136;73,163;72,166;71,167;69,168;88,168;88,136" o:connectangles="0,0,0,0,0,0,0,0"/>
                  </v:shape>
                  <v:shape id="Freeform 9311" o:spid="_x0000_s1040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" path="m58,96r-16,l42,122r16,l58,96xe" stroked="f">
                    <v:path arrowok="t" o:connecttype="custom" o:connectlocs="58,96;42,96;42,122;58,122;58,96" o:connectangles="0,0,0,0,0"/>
                  </v:shape>
                  <v:shape id="Freeform 9312" o:spid="_x0000_s1041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" path="m88,96r-15,l73,122r15,l88,96xe" stroked="f">
                    <v:path arrowok="t" o:connecttype="custom" o:connectlocs="88,96;73,96;73,122;88,122;88,96" o:connectangles="0,0,0,0,0"/>
                  </v:shape>
                  <v:shape id="Freeform 9313" o:spid="_x0000_s1042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" path="m58,57r-16,l42,82r16,l58,57xe" stroked="f">
                    <v:path arrowok="t" o:connecttype="custom" o:connectlocs="58,57;42,57;42,82;58,82;58,57" o:connectangles="0,0,0,0,0"/>
                  </v:shape>
                  <v:shape id="Freeform 9314" o:spid="_x0000_s1043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" path="m88,57r-15,l73,58r,24l88,82r,-25xe" stroked="f">
                    <v:path arrowok="t" o:connecttype="custom" o:connectlocs="88,57;73,57;73,58;73,82;88,82;88,57" o:connectangles="0,0,0,0,0,0"/>
                  </v:shape>
                  <v:shape id="Freeform 9315" o:spid="_x0000_s1044" style="position:absolute;left:1177;top:43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" path="m77,20r-17,l60,21r,2l57,28r-5,7l47,43r17,l70,32,76,22r1,-2xe" stroked="f">
                    <v:path arrowok="t" o:connecttype="custom" o:connectlocs="77,20;60,20;60,21;60,23;57,28;52,35;47,43;64,43;70,32;76,22;77,20" o:connectangles="0,0,0,0,0,0,0,0,0,0,0"/>
                  </v:shape>
                </v:group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88" w:after="17"/>
        <w:ind w:left="1130"/>
        <w:rPr>
          <w:rFonts w:asciiTheme="minorEastAsia" w:cs="Wawati SC"/>
          <w:color w:val="231F20"/>
          <w:spacing w:val="-3"/>
        </w:rPr>
      </w:pPr>
      <w:r w:rsidRPr="0070218B">
        <w:rPr>
          <w:rFonts w:asciiTheme="minorEastAsia" w:hAnsiTheme="minorEastAsia" w:cs="Wawati SC" w:hint="eastAsia"/>
          <w:color w:val="231F20"/>
          <w:spacing w:val="-3"/>
        </w:rPr>
        <w:t>程式碼：</w:t>
      </w: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48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10"/>
                <w:sz w:val="18"/>
                <w:szCs w:val="18"/>
              </w:rPr>
              <w:t>1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#include</w:t>
            </w:r>
            <w:r w:rsidRPr="0070218B">
              <w:rPr>
                <w:rFonts w:asciiTheme="minorEastAsia" w:hAnsiTheme="minorEastAsia" w:cs="Arial"/>
                <w:color w:val="231F20"/>
                <w:spacing w:val="69"/>
                <w:w w:val="15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0"/>
                <w:sz w:val="18"/>
                <w:szCs w:val="18"/>
              </w:rPr>
              <w:t>&lt;iostream&gt;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48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10"/>
                <w:sz w:val="18"/>
                <w:szCs w:val="18"/>
              </w:rPr>
              <w:t>2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using</w:t>
            </w:r>
            <w:r w:rsidRPr="0070218B">
              <w:rPr>
                <w:rFonts w:asciiTheme="minorEastAsia" w:hAnsiTheme="minorEastAsia" w:cs="Arial"/>
                <w:color w:val="231F20"/>
                <w:spacing w:val="18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namespace</w:t>
            </w:r>
            <w:r w:rsidRPr="0070218B">
              <w:rPr>
                <w:rFonts w:asciiTheme="minorEastAsia" w:hAnsiTheme="minorEastAsia" w:cs="Arial"/>
                <w:color w:val="231F20"/>
                <w:spacing w:val="19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05"/>
                <w:sz w:val="18"/>
                <w:szCs w:val="18"/>
              </w:rPr>
              <w:t>std;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3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48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15"/>
                <w:sz w:val="18"/>
                <w:szCs w:val="18"/>
              </w:rPr>
              <w:t>4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class</w:t>
            </w:r>
            <w:r w:rsidRPr="0070218B">
              <w:rPr>
                <w:rFonts w:asciiTheme="minorEastAsia" w:hAnsiTheme="minorEastAsia" w:cs="Arial"/>
                <w:color w:val="231F20"/>
                <w:spacing w:val="61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15"/>
                <w:sz w:val="18"/>
                <w:szCs w:val="18"/>
              </w:rPr>
              <w:t>date{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20"/>
                <w:sz w:val="18"/>
                <w:szCs w:val="18"/>
              </w:rPr>
              <w:t>5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private: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120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25"/>
                <w:sz w:val="18"/>
                <w:szCs w:val="18"/>
              </w:rPr>
              <w:t>6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69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month;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120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25"/>
                <w:sz w:val="18"/>
                <w:szCs w:val="18"/>
              </w:rPr>
              <w:t>7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69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25"/>
                <w:sz w:val="18"/>
                <w:szCs w:val="18"/>
              </w:rPr>
              <w:t>day;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8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w w:val="125"/>
                <w:sz w:val="18"/>
                <w:szCs w:val="18"/>
              </w:rPr>
              <w:t>9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public: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120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10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setDate(int,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int);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120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11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35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printDate();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6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12</w:t>
            </w:r>
            <w:r w:rsidRPr="0070218B">
              <w:rPr>
                <w:rFonts w:asciiTheme="minorEastAsia" w:hAnsiTheme="minorEastAsia" w:cs="Arial"/>
                <w:color w:val="231F20"/>
                <w:spacing w:val="46"/>
                <w:w w:val="16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5"/>
                <w:w w:val="160"/>
                <w:sz w:val="18"/>
                <w:szCs w:val="18"/>
              </w:rPr>
              <w:t>}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60"/>
                <w:sz w:val="18"/>
                <w:szCs w:val="18"/>
              </w:rPr>
              <w:t>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13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4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14</w:t>
            </w:r>
            <w:r w:rsidRPr="0070218B">
              <w:rPr>
                <w:rFonts w:asciiTheme="minorEastAsia" w:hAnsiTheme="minorEastAsia" w:cs="Arial"/>
                <w:color w:val="231F20"/>
                <w:spacing w:val="44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date::setDate(int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mm,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2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30"/>
                <w:sz w:val="18"/>
                <w:szCs w:val="18"/>
              </w:rPr>
              <w:t>dd){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15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month</w:t>
            </w:r>
            <w:r w:rsidRPr="0070218B">
              <w:rPr>
                <w:rFonts w:asciiTheme="minorEastAsia" w:hAnsiTheme="minorEastAsia" w:cs="Arial"/>
                <w:color w:val="231F20"/>
                <w:spacing w:val="39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41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mm;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16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day</w:t>
            </w:r>
            <w:r w:rsidRPr="0070218B">
              <w:rPr>
                <w:rFonts w:asciiTheme="minorEastAsia" w:hAnsiTheme="minorEastAsia" w:cs="Arial"/>
                <w:color w:val="231F20"/>
                <w:spacing w:val="22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21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dd;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17</w:t>
            </w:r>
            <w:r w:rsidRPr="0070218B">
              <w:rPr>
                <w:rFonts w:asciiTheme="minorEastAsia" w:hAnsiTheme="minorEastAsia" w:cs="Arial"/>
                <w:color w:val="231F20"/>
                <w:spacing w:val="56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18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19</w:t>
            </w:r>
            <w:r w:rsidRPr="0070218B">
              <w:rPr>
                <w:rFonts w:asciiTheme="minorEastAsia" w:hAnsiTheme="minorEastAsia" w:cs="Arial"/>
                <w:color w:val="231F20"/>
                <w:spacing w:val="71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21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date::printDate(){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20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"Your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birthdat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is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month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"/"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day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21</w:t>
            </w:r>
            <w:r w:rsidRPr="0070218B">
              <w:rPr>
                <w:rFonts w:asciiTheme="minorEastAsia" w:hAnsiTheme="minorEastAsia" w:cs="Arial"/>
                <w:color w:val="231F20"/>
                <w:spacing w:val="56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22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23</w:t>
            </w:r>
            <w:r w:rsidRPr="0070218B">
              <w:rPr>
                <w:rFonts w:asciiTheme="minorEastAsia" w:hAnsiTheme="minorEastAsia" w:cs="Arial"/>
                <w:color w:val="231F20"/>
                <w:spacing w:val="42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-1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 xml:space="preserve">main() </w:t>
            </w:r>
            <w:r w:rsidRPr="0070218B">
              <w:rPr>
                <w:rFonts w:asciiTheme="minorEastAsia" w:cs="Arial"/>
                <w:color w:val="231F20"/>
                <w:spacing w:val="-10"/>
                <w:w w:val="135"/>
                <w:sz w:val="18"/>
                <w:szCs w:val="18"/>
              </w:rPr>
              <w:t>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24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29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birthday1;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84"/>
        <w:rPr>
          <w:rFonts w:asciiTheme="minorEastAsia" w:cs="Wawati SC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95"/>
        <w:rPr>
          <w:rFonts w:asciiTheme="minorEastAsia" w:cs="Lantinghei SC"/>
          <w:sz w:val="20"/>
          <w:szCs w:val="20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03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25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date</w:t>
            </w:r>
            <w:r w:rsidRPr="0070218B">
              <w:rPr>
                <w:rFonts w:asciiTheme="minorEastAsia" w:hAnsiTheme="minorEastAsia" w:cs="Arial"/>
                <w:color w:val="231F20"/>
                <w:spacing w:val="29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birthday2;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26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27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birthday1.setDate(5,</w:t>
            </w:r>
            <w:r w:rsidRPr="0070218B">
              <w:rPr>
                <w:rFonts w:asciiTheme="minorEastAsia" w:hAnsiTheme="minorEastAsia" w:cs="Arial"/>
                <w:color w:val="231F20"/>
                <w:spacing w:val="51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5);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28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birthday2.setDate(4,</w:t>
            </w:r>
            <w:r w:rsidRPr="0070218B">
              <w:rPr>
                <w:rFonts w:asciiTheme="minorEastAsia" w:hAnsiTheme="minorEastAsia" w:cs="Arial"/>
                <w:color w:val="231F20"/>
                <w:spacing w:val="51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4);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29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30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birthday1.printDate();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844"/>
              </w:tabs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31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birthday2.printDate();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32</w:t>
            </w:r>
            <w:r w:rsidRPr="0070218B">
              <w:rPr>
                <w:rFonts w:asciiTheme="minorEastAsia" w:hAnsiTheme="minorEastAsia" w:cs="Arial"/>
                <w:color w:val="231F20"/>
                <w:spacing w:val="56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10"/>
                <w:w w:val="140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20"/>
                <w:szCs w:val="20"/>
              </w:rPr>
            </w:pP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124" w:after="44"/>
        <w:ind w:left="1130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 w:cs="Wawati SC" w:hint="eastAsia"/>
          <w:color w:val="231F20"/>
          <w:spacing w:val="-2"/>
        </w:rPr>
        <w:t>程式碼說明：</w:t>
      </w:r>
    </w:p>
    <w:tbl>
      <w:tblPr>
        <w:tblW w:w="0" w:type="auto"/>
        <w:tblCellSpacing w:w="10" w:type="dxa"/>
        <w:tblInd w:w="10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34"/>
        <w:gridCol w:w="8390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/>
          <w:tblCellSpacing w:w="10" w:type="dxa"/>
        </w:trPr>
        <w:tc>
          <w:tcPr>
            <w:tcW w:w="1404" w:type="dxa"/>
            <w:tcBorders>
              <w:top w:val="none" w:sz="6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3" w:line="348" w:lineRule="exact"/>
              <w:ind w:left="24" w:right="2"/>
              <w:jc w:val="center"/>
              <w:rPr>
                <w:rFonts w:asciiTheme="minorEastAsia" w:cs="Lantinghei SC"/>
                <w:color w:val="FFFFFF"/>
                <w:spacing w:val="-6"/>
                <w:sz w:val="22"/>
                <w:szCs w:val="22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6"/>
                <w:sz w:val="22"/>
                <w:szCs w:val="22"/>
              </w:rPr>
              <w:t>行數</w:t>
            </w:r>
          </w:p>
        </w:tc>
        <w:tc>
          <w:tcPr>
            <w:tcW w:w="8360" w:type="dxa"/>
            <w:tcBorders>
              <w:top w:val="none" w:sz="6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3" w:line="348" w:lineRule="exact"/>
              <w:ind w:right="8"/>
              <w:jc w:val="center"/>
              <w:rPr>
                <w:rFonts w:asciiTheme="minorEastAsia" w:cs="Lantinghei SC"/>
                <w:color w:val="FFFFFF"/>
                <w:spacing w:val="-6"/>
                <w:sz w:val="22"/>
                <w:szCs w:val="22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6"/>
                <w:sz w:val="22"/>
                <w:szCs w:val="22"/>
              </w:rPr>
              <w:t>說明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4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 w:right="2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4</w:t>
            </w:r>
            <w:r w:rsidRPr="0070218B">
              <w:rPr>
                <w:rFonts w:asciiTheme="minorEastAsia" w:hAnsiTheme="minorEastAsia"/>
                <w:color w:val="231F20"/>
                <w:spacing w:val="8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8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12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9"/>
                <w:sz w:val="20"/>
                <w:szCs w:val="20"/>
              </w:rPr>
              <w:t>宣告</w:t>
            </w:r>
            <w:r w:rsidRPr="0070218B">
              <w:rPr>
                <w:rFonts w:asciiTheme="minorEastAsia" w:hAnsiTheme="minorEastAsia" w:cs="Wawati SC"/>
                <w:color w:val="231F20"/>
                <w:spacing w:val="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date</w:t>
            </w:r>
            <w:r w:rsidRPr="0070218B">
              <w:rPr>
                <w:rFonts w:asciiTheme="minorEastAsia" w:hAnsiTheme="minorEastAsia"/>
                <w:color w:val="231F20"/>
                <w:spacing w:val="38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類別，成員如下：</w:t>
            </w:r>
          </w:p>
          <w:p w:rsidR="004B05D7" w:rsidRPr="0070218B" w:rsidRDefault="004B05D7" w:rsidP="00236DB1">
            <w:pPr>
              <w:pStyle w:val="TableParagraph"/>
              <w:numPr>
                <w:ilvl w:val="0"/>
                <w:numId w:val="32"/>
              </w:numPr>
              <w:tabs>
                <w:tab w:val="left" w:pos="276"/>
              </w:tabs>
              <w:kinsoku w:val="0"/>
              <w:overflowPunct w:val="0"/>
              <w:spacing w:before="124"/>
              <w:ind w:left="276" w:hanging="178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2</w:t>
            </w:r>
            <w:r w:rsidRPr="0070218B">
              <w:rPr>
                <w:rFonts w:asciiTheme="minorEastAsia" w:hAnsiTheme="minorEastAsia"/>
                <w:color w:val="231F20"/>
                <w:spacing w:val="18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1"/>
                <w:sz w:val="20"/>
                <w:szCs w:val="20"/>
              </w:rPr>
              <w:t>個私有資料成員</w:t>
            </w:r>
            <w:r w:rsidRPr="0070218B">
              <w:rPr>
                <w:rFonts w:asciiTheme="minorEastAsia" w:hAnsiTheme="minorEastAsia" w:cs="Wawati SC"/>
                <w:color w:val="231F20"/>
                <w:spacing w:val="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month</w:t>
            </w:r>
            <w:r w:rsidRPr="0070218B">
              <w:rPr>
                <w:rFonts w:asciiTheme="minorEastAsia" w:hAnsiTheme="minorEastAsia"/>
                <w:color w:val="231F20"/>
                <w:spacing w:val="1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4"/>
                <w:sz w:val="20"/>
                <w:szCs w:val="20"/>
              </w:rPr>
              <w:t>和</w:t>
            </w:r>
            <w:r w:rsidRPr="0070218B">
              <w:rPr>
                <w:rFonts w:asciiTheme="minorEastAsia" w:hAnsiTheme="minorEastAsia" w:cs="Wawati SC"/>
                <w:color w:val="231F20"/>
                <w:spacing w:val="4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day</w:t>
            </w:r>
          </w:p>
          <w:p w:rsidR="004B05D7" w:rsidRPr="0070218B" w:rsidRDefault="004B05D7" w:rsidP="00236DB1">
            <w:pPr>
              <w:pStyle w:val="TableParagraph"/>
              <w:numPr>
                <w:ilvl w:val="0"/>
                <w:numId w:val="32"/>
              </w:numPr>
              <w:tabs>
                <w:tab w:val="left" w:pos="276"/>
              </w:tabs>
              <w:kinsoku w:val="0"/>
              <w:overflowPunct w:val="0"/>
              <w:spacing w:before="125"/>
              <w:ind w:left="276" w:hanging="178"/>
              <w:rPr>
                <w:rFonts w:asciiTheme="minorEastAsia" w:hAnsiTheme="minorEastAsia"/>
                <w:color w:val="231F20"/>
                <w:spacing w:val="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2</w:t>
            </w:r>
            <w:r w:rsidRPr="0070218B">
              <w:rPr>
                <w:rFonts w:asciiTheme="minorEastAsia" w:hAnsiTheme="minorEastAsia"/>
                <w:color w:val="231F20"/>
                <w:spacing w:val="2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1"/>
                <w:sz w:val="20"/>
                <w:szCs w:val="20"/>
              </w:rPr>
              <w:t>個公有成員函式</w:t>
            </w:r>
            <w:r w:rsidRPr="0070218B">
              <w:rPr>
                <w:rFonts w:asciiTheme="minorEastAsia" w:hAnsiTheme="minorEastAsia" w:cs="Wawati SC"/>
                <w:color w:val="231F20"/>
                <w:spacing w:val="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setDate</w:t>
            </w:r>
            <w:r w:rsidRPr="0070218B">
              <w:rPr>
                <w:rFonts w:asciiTheme="minorEastAsia" w:hAnsiTheme="minorEastAsia"/>
                <w:color w:val="231F20"/>
                <w:spacing w:val="8"/>
                <w:sz w:val="20"/>
                <w:szCs w:val="20"/>
              </w:rPr>
              <w:t>( 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6"/>
                <w:sz w:val="20"/>
                <w:szCs w:val="20"/>
              </w:rPr>
              <w:t>和</w:t>
            </w:r>
            <w:r w:rsidRPr="0070218B">
              <w:rPr>
                <w:rFonts w:asciiTheme="minorEastAsia" w:hAnsiTheme="minorEastAsia" w:cs="Wawati SC"/>
                <w:color w:val="231F20"/>
                <w:spacing w:val="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printDate</w:t>
            </w:r>
            <w:r w:rsidRPr="0070218B">
              <w:rPr>
                <w:rFonts w:asciiTheme="minorEastAsia" w:hAnsiTheme="minorEastAsia"/>
                <w:color w:val="231F20"/>
                <w:spacing w:val="5"/>
                <w:sz w:val="20"/>
                <w:szCs w:val="20"/>
              </w:rPr>
              <w:t>( )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14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17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setDate</w:t>
            </w:r>
            <w:r w:rsidRPr="0070218B">
              <w:rPr>
                <w:rFonts w:asciiTheme="minorEastAsia" w:hAnsiTheme="minorEastAsia"/>
                <w:color w:val="231F20"/>
                <w:spacing w:val="19"/>
                <w:sz w:val="20"/>
                <w:szCs w:val="20"/>
              </w:rPr>
              <w:t>( 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函式實作。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19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21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8"/>
              <w:rPr>
                <w:rFonts w:asciiTheme="minorEastAsia" w:cs="Wawati SC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printDate</w:t>
            </w:r>
            <w:r w:rsidRPr="0070218B">
              <w:rPr>
                <w:rFonts w:asciiTheme="minorEastAsia" w:hAnsiTheme="minorEastAsia"/>
                <w:color w:val="231F20"/>
                <w:spacing w:val="21"/>
                <w:sz w:val="20"/>
                <w:szCs w:val="20"/>
              </w:rPr>
              <w:t>( 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函式實作。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 w:right="2"/>
              <w:jc w:val="center"/>
              <w:rPr>
                <w:rFonts w:asciiTheme="minorEastAsia" w:hAnsiTheme="minorEastAsia"/>
                <w:color w:val="231F20"/>
                <w:spacing w:val="-5"/>
                <w:w w:val="9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w w:val="75"/>
                <w:sz w:val="20"/>
                <w:szCs w:val="20"/>
              </w:rPr>
              <w:t>24</w:t>
            </w:r>
            <w:r w:rsidRPr="0070218B">
              <w:rPr>
                <w:rFonts w:asciiTheme="minorEastAsia" w:hAnsiTheme="minorEastAsia" w:hint="eastAsia"/>
                <w:color w:val="231F20"/>
                <w:w w:val="75"/>
                <w:sz w:val="20"/>
                <w:szCs w:val="20"/>
              </w:rPr>
              <w:t>，</w:t>
            </w:r>
            <w:r w:rsidRPr="0070218B">
              <w:rPr>
                <w:rFonts w:asciiTheme="minorEastAsia" w:hAnsiTheme="minorEastAsia"/>
                <w:color w:val="231F20"/>
                <w:spacing w:val="-2"/>
                <w:w w:val="95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w w:val="95"/>
                <w:sz w:val="20"/>
                <w:szCs w:val="20"/>
              </w:rPr>
              <w:t>25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建立物件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birthday1</w:t>
            </w:r>
            <w:r w:rsidRPr="0070218B">
              <w:rPr>
                <w:rFonts w:asciiTheme="minorEastAsia" w:hAnsiTheme="minorEastAsia"/>
                <w:color w:val="231F20"/>
                <w:spacing w:val="28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9"/>
                <w:sz w:val="20"/>
                <w:szCs w:val="20"/>
              </w:rPr>
              <w:t>和</w:t>
            </w:r>
            <w:r w:rsidRPr="0070218B">
              <w:rPr>
                <w:rFonts w:asciiTheme="minorEastAsia" w:hAnsiTheme="minorEastAsia" w:cs="Wawati SC"/>
                <w:color w:val="231F20"/>
                <w:spacing w:val="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birthday2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10"/>
                <w:sz w:val="20"/>
                <w:szCs w:val="20"/>
              </w:rPr>
              <w:t>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6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27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31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5"/>
                <w:sz w:val="20"/>
                <w:szCs w:val="20"/>
              </w:rPr>
              <w:t>透過</w:t>
            </w:r>
            <w:r w:rsidRPr="0070218B">
              <w:rPr>
                <w:rFonts w:asciiTheme="minorEastAsia" w:hAnsiTheme="minorEastAsia" w:cs="Wawati SC"/>
                <w:color w:val="231F20"/>
                <w:spacing w:val="5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setDate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>( 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9"/>
                <w:sz w:val="20"/>
                <w:szCs w:val="20"/>
              </w:rPr>
              <w:t>和</w:t>
            </w:r>
            <w:r w:rsidRPr="0070218B">
              <w:rPr>
                <w:rFonts w:asciiTheme="minorEastAsia" w:hAnsiTheme="minorEastAsia" w:cs="Wawati SC"/>
                <w:color w:val="231F20"/>
                <w:spacing w:val="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printDate</w:t>
            </w:r>
            <w:r w:rsidRPr="0070218B">
              <w:rPr>
                <w:rFonts w:asciiTheme="minorEastAsia" w:hAnsiTheme="minorEastAsia"/>
                <w:color w:val="231F20"/>
                <w:spacing w:val="11"/>
                <w:sz w:val="20"/>
                <w:szCs w:val="20"/>
              </w:rPr>
              <w:t>( 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1"/>
                <w:sz w:val="20"/>
                <w:szCs w:val="20"/>
              </w:rPr>
              <w:t>成員函式，存取私有資料成員</w:t>
            </w:r>
            <w:r w:rsidRPr="0070218B">
              <w:rPr>
                <w:rFonts w:asciiTheme="minorEastAsia" w:hAnsiTheme="minorEastAsia" w:cs="Wawati SC"/>
                <w:color w:val="231F20"/>
                <w:spacing w:val="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month</w:t>
            </w:r>
            <w:r w:rsidRPr="0070218B">
              <w:rPr>
                <w:rFonts w:asciiTheme="minorEastAsia" w:hAnsiTheme="minorEastAsia"/>
                <w:color w:val="231F20"/>
                <w:spacing w:val="2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9"/>
                <w:sz w:val="20"/>
                <w:szCs w:val="20"/>
              </w:rPr>
              <w:t>和</w:t>
            </w:r>
            <w:r w:rsidRPr="0070218B">
              <w:rPr>
                <w:rFonts w:asciiTheme="minorEastAsia" w:hAnsiTheme="minorEastAsia" w:cs="Wawati SC"/>
                <w:color w:val="231F20"/>
                <w:spacing w:val="9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day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10"/>
                <w:sz w:val="20"/>
                <w:szCs w:val="20"/>
              </w:rPr>
              <w:t>。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5"/>
        <w:rPr>
          <w:rFonts w:asciiTheme="minorEastAsia" w:cs="Wawati SC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632" behindDoc="0" locked="0" layoutInCell="0" allowOverlap="1" wp14:anchorId="0C22C5F6" wp14:editId="2D111628">
                <wp:simplePos x="0" y="0"/>
                <wp:positionH relativeFrom="page">
                  <wp:posOffset>717550</wp:posOffset>
                </wp:positionH>
                <wp:positionV relativeFrom="paragraph">
                  <wp:posOffset>203835</wp:posOffset>
                </wp:positionV>
                <wp:extent cx="6120130" cy="416560"/>
                <wp:effectExtent l="0" t="0" r="0" b="0"/>
                <wp:wrapTopAndBottom/>
                <wp:docPr id="184871154" name="Text Box 9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pStyle w:val="ae"/>
                              <w:tabs>
                                <w:tab w:val="left" w:pos="1468"/>
                              </w:tabs>
                              <w:kinsoku w:val="0"/>
                              <w:overflowPunct w:val="0"/>
                              <w:spacing w:before="47"/>
                              <w:ind w:left="18"/>
                              <w:rPr>
                                <w:color w:val="00AEEF"/>
                                <w:spacing w:val="-59"/>
                                <w:sz w:val="49"/>
                                <w:szCs w:val="49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AEEF"/>
                                <w:position w:val="1"/>
                                <w:sz w:val="49"/>
                                <w:szCs w:val="49"/>
                              </w:rPr>
                              <w:t>05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AEEF"/>
                                <w:spacing w:val="-36"/>
                                <w:position w:val="1"/>
                                <w:sz w:val="49"/>
                                <w:szCs w:val="4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00AEEF"/>
                                <w:spacing w:val="-59"/>
                                <w:position w:val="2"/>
                                <w:sz w:val="49"/>
                                <w:szCs w:val="49"/>
                              </w:rPr>
                              <w:drawing>
                                <wp:inline distT="0" distB="0" distL="0" distR="0" wp14:anchorId="551B2BAD" wp14:editId="0E676E62">
                                  <wp:extent cx="326390" cy="163195"/>
                                  <wp:effectExtent l="0" t="0" r="0" b="0"/>
                                  <wp:docPr id="865" name="圖片 30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65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6390" cy="163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AEEF"/>
                                <w:sz w:val="49"/>
                                <w:szCs w:val="49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AEEF"/>
                                <w:spacing w:val="-59"/>
                                <w:sz w:val="49"/>
                                <w:szCs w:val="49"/>
                              </w:rPr>
                              <w:drawing>
                                <wp:inline distT="0" distB="0" distL="0" distR="0" wp14:anchorId="3102539C" wp14:editId="414E4F61">
                                  <wp:extent cx="375285" cy="114300"/>
                                  <wp:effectExtent l="0" t="0" r="0" b="0"/>
                                  <wp:docPr id="866" name="圖片 30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6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285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2C5F6" id="Text Box 9316" o:spid="_x0000_s1187" type="#_x0000_t202" style="position:absolute;margin-left:56.5pt;margin-top:16.05pt;width:481.9pt;height:32.8pt;z-index: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pStyle w:val="ae"/>
                        <w:tabs>
                          <w:tab w:val="left" w:pos="1468"/>
                        </w:tabs>
                        <w:kinsoku w:val="0"/>
                        <w:overflowPunct w:val="0"/>
                        <w:spacing w:before="47"/>
                        <w:ind w:left="18"/>
                        <w:rPr>
                          <w:color w:val="00AEEF"/>
                          <w:spacing w:val="-59"/>
                          <w:sz w:val="49"/>
                          <w:szCs w:val="49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AEEF"/>
                          <w:position w:val="1"/>
                          <w:sz w:val="49"/>
                          <w:szCs w:val="49"/>
                        </w:rPr>
                        <w:t>05</w:t>
                      </w:r>
                      <w:r>
                        <w:rPr>
                          <w:b/>
                          <w:bCs/>
                          <w:i/>
                          <w:iCs/>
                          <w:color w:val="00AEEF"/>
                          <w:spacing w:val="-36"/>
                          <w:position w:val="1"/>
                          <w:sz w:val="49"/>
                          <w:szCs w:val="49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00AEEF"/>
                          <w:spacing w:val="-59"/>
                          <w:position w:val="2"/>
                          <w:sz w:val="49"/>
                          <w:szCs w:val="49"/>
                        </w:rPr>
                        <w:drawing>
                          <wp:inline distT="0" distB="0" distL="0" distR="0" wp14:anchorId="551B2BAD" wp14:editId="0E676E62">
                            <wp:extent cx="326390" cy="163195"/>
                            <wp:effectExtent l="0" t="0" r="0" b="0"/>
                            <wp:docPr id="865" name="圖片 3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65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639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AEEF"/>
                          <w:sz w:val="49"/>
                          <w:szCs w:val="49"/>
                        </w:rPr>
                        <w:tab/>
                      </w:r>
                      <w:r>
                        <w:rPr>
                          <w:noProof/>
                          <w:color w:val="00AEEF"/>
                          <w:spacing w:val="-59"/>
                          <w:sz w:val="49"/>
                          <w:szCs w:val="49"/>
                        </w:rPr>
                        <w:drawing>
                          <wp:inline distT="0" distB="0" distL="0" distR="0" wp14:anchorId="3102539C" wp14:editId="414E4F61">
                            <wp:extent cx="375285" cy="114300"/>
                            <wp:effectExtent l="0" t="0" r="0" b="0"/>
                            <wp:docPr id="866" name="圖片 3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6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285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5" w:line="206" w:lineRule="auto"/>
        <w:ind w:left="1130" w:right="658"/>
        <w:jc w:val="both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 w:cs="Wawati SC" w:hint="eastAsia"/>
          <w:color w:val="231F20"/>
          <w:spacing w:val="4"/>
        </w:rPr>
        <w:t>酷巴克咖啡店的老闆利用賣咖啡的</w:t>
      </w:r>
      <w:r w:rsidRPr="0070218B">
        <w:rPr>
          <w:rFonts w:asciiTheme="minorEastAsia" w:hAnsiTheme="minorEastAsia" w:cs="Wawati SC"/>
          <w:color w:val="231F20"/>
          <w:spacing w:val="4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  <w:spacing w:val="4"/>
        </w:rPr>
        <w:t>閒時間，自修</w:t>
      </w:r>
      <w:r w:rsidRPr="0070218B">
        <w:rPr>
          <w:rFonts w:asciiTheme="minorEastAsia" w:hAnsiTheme="minorEastAsia" w:cs="Wawati SC"/>
          <w:color w:val="231F20"/>
          <w:spacing w:val="4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程式語言，在學會物件導向的觀念後，</w:t>
      </w:r>
      <w:r w:rsidRPr="0070218B">
        <w:rPr>
          <w:rFonts w:asciiTheme="minorEastAsia" w:hAnsiTheme="minorEastAsia" w:cs="Wawati SC" w:hint="eastAsia"/>
          <w:color w:val="231F20"/>
          <w:spacing w:val="4"/>
        </w:rPr>
        <w:t>他想將店內的咖啡產品物件化，並規劃一個</w:t>
      </w:r>
      <w:r w:rsidRPr="0070218B">
        <w:rPr>
          <w:rFonts w:asciiTheme="minorEastAsia" w:hAnsiTheme="minorEastAsia" w:cs="Wawati SC"/>
          <w:color w:val="231F20"/>
          <w:spacing w:val="4"/>
        </w:rPr>
        <w:t xml:space="preserve"> </w:t>
      </w:r>
      <w:r w:rsidRPr="0070218B">
        <w:rPr>
          <w:rFonts w:asciiTheme="minorEastAsia" w:hAnsiTheme="minorEastAsia"/>
          <w:color w:val="231F20"/>
        </w:rPr>
        <w:t>cafe</w:t>
      </w:r>
      <w:r w:rsidRPr="0070218B">
        <w:rPr>
          <w:rFonts w:asciiTheme="minorEastAsia" w:hAnsiTheme="minorEastAsia"/>
          <w:color w:val="231F20"/>
          <w:spacing w:val="8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類別如下，請協助他完成程式後，產</w:t>
      </w:r>
      <w:r w:rsidRPr="0070218B">
        <w:rPr>
          <w:rFonts w:asciiTheme="minorEastAsia" w:hAnsiTheme="minorEastAsia" w:cs="Wawati SC"/>
          <w:color w:val="231F20"/>
          <w:spacing w:val="6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兩杯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咖啡物件，驗證程式執行結果。</w:t>
      </w:r>
    </w:p>
    <w:p w:rsidR="004B05D7" w:rsidRPr="0070218B" w:rsidRDefault="004B05D7" w:rsidP="004B05D7">
      <w:pPr>
        <w:pStyle w:val="ae"/>
        <w:kinsoku w:val="0"/>
        <w:overflowPunct w:val="0"/>
        <w:spacing w:line="378" w:lineRule="exact"/>
        <w:ind w:left="1130"/>
        <w:jc w:val="both"/>
        <w:rPr>
          <w:rFonts w:asciiTheme="minorEastAsia" w:cs="Wawati SC"/>
          <w:color w:val="231F20"/>
          <w:spacing w:val="-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 wp14:anchorId="038BC152" wp14:editId="23841087">
                <wp:simplePos x="0" y="0"/>
                <wp:positionH relativeFrom="page">
                  <wp:posOffset>717550</wp:posOffset>
                </wp:positionH>
                <wp:positionV relativeFrom="paragraph">
                  <wp:posOffset>-954405</wp:posOffset>
                </wp:positionV>
                <wp:extent cx="6120130" cy="213360"/>
                <wp:effectExtent l="0" t="0" r="0" b="0"/>
                <wp:wrapNone/>
                <wp:docPr id="419355180" name="Freeform 9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20130" cy="213360"/>
                        </a:xfrm>
                        <a:custGeom>
                          <a:avLst/>
                          <a:gdLst>
                            <a:gd name="T0" fmla="*/ 6119495 w 9638"/>
                            <a:gd name="T1" fmla="*/ 177165 h 336"/>
                            <a:gd name="T2" fmla="*/ 1440815 w 9638"/>
                            <a:gd name="T3" fmla="*/ 177165 h 336"/>
                            <a:gd name="T4" fmla="*/ 1436370 w 9638"/>
                            <a:gd name="T5" fmla="*/ 168275 h 336"/>
                            <a:gd name="T6" fmla="*/ 1410970 w 9638"/>
                            <a:gd name="T7" fmla="*/ 132080 h 336"/>
                            <a:gd name="T8" fmla="*/ 1380490 w 9638"/>
                            <a:gd name="T9" fmla="*/ 99695 h 336"/>
                            <a:gd name="T10" fmla="*/ 1345565 w 9638"/>
                            <a:gd name="T11" fmla="*/ 70485 h 336"/>
                            <a:gd name="T12" fmla="*/ 1306830 w 9638"/>
                            <a:gd name="T13" fmla="*/ 46355 h 336"/>
                            <a:gd name="T14" fmla="*/ 1264920 w 9638"/>
                            <a:gd name="T15" fmla="*/ 26670 h 336"/>
                            <a:gd name="T16" fmla="*/ 1220470 w 9638"/>
                            <a:gd name="T17" fmla="*/ 12065 h 336"/>
                            <a:gd name="T18" fmla="*/ 1172845 w 9638"/>
                            <a:gd name="T19" fmla="*/ 2540 h 336"/>
                            <a:gd name="T20" fmla="*/ 1123315 w 9638"/>
                            <a:gd name="T21" fmla="*/ 0 h 336"/>
                            <a:gd name="T22" fmla="*/ 1073785 w 9638"/>
                            <a:gd name="T23" fmla="*/ 2540 h 336"/>
                            <a:gd name="T24" fmla="*/ 1026160 w 9638"/>
                            <a:gd name="T25" fmla="*/ 12065 h 336"/>
                            <a:gd name="T26" fmla="*/ 981075 w 9638"/>
                            <a:gd name="T27" fmla="*/ 26670 h 336"/>
                            <a:gd name="T28" fmla="*/ 939165 w 9638"/>
                            <a:gd name="T29" fmla="*/ 46355 h 336"/>
                            <a:gd name="T30" fmla="*/ 900430 w 9638"/>
                            <a:gd name="T31" fmla="*/ 70485 h 336"/>
                            <a:gd name="T32" fmla="*/ 866140 w 9638"/>
                            <a:gd name="T33" fmla="*/ 99695 h 336"/>
                            <a:gd name="T34" fmla="*/ 835660 w 9638"/>
                            <a:gd name="T35" fmla="*/ 132080 h 336"/>
                            <a:gd name="T36" fmla="*/ 810260 w 9638"/>
                            <a:gd name="T37" fmla="*/ 168275 h 336"/>
                            <a:gd name="T38" fmla="*/ 805180 w 9638"/>
                            <a:gd name="T39" fmla="*/ 177165 h 336"/>
                            <a:gd name="T40" fmla="*/ 0 w 9638"/>
                            <a:gd name="T41" fmla="*/ 177165 h 336"/>
                            <a:gd name="T42" fmla="*/ 0 w 9638"/>
                            <a:gd name="T43" fmla="*/ 212725 h 336"/>
                            <a:gd name="T44" fmla="*/ 6119495 w 9638"/>
                            <a:gd name="T45" fmla="*/ 212725 h 336"/>
                            <a:gd name="T46" fmla="*/ 6119495 w 9638"/>
                            <a:gd name="T47" fmla="*/ 177165 h 3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</a:gdLst>
                          <a:ahLst/>
                          <a:cxnLst>
                            <a:cxn ang="T48">
                              <a:pos x="T0" y="T1"/>
                            </a:cxn>
                            <a:cxn ang="T49">
                              <a:pos x="T2" y="T3"/>
                            </a:cxn>
                            <a:cxn ang="T50">
                              <a:pos x="T4" y="T5"/>
                            </a:cxn>
                            <a:cxn ang="T51">
                              <a:pos x="T6" y="T7"/>
                            </a:cxn>
                            <a:cxn ang="T52">
                              <a:pos x="T8" y="T9"/>
                            </a:cxn>
                            <a:cxn ang="T53">
                              <a:pos x="T10" y="T11"/>
                            </a:cxn>
                            <a:cxn ang="T54">
                              <a:pos x="T12" y="T13"/>
                            </a:cxn>
                            <a:cxn ang="T55">
                              <a:pos x="T14" y="T15"/>
                            </a:cxn>
                            <a:cxn ang="T56">
                              <a:pos x="T16" y="T17"/>
                            </a:cxn>
                            <a:cxn ang="T57">
                              <a:pos x="T18" y="T19"/>
                            </a:cxn>
                            <a:cxn ang="T58">
                              <a:pos x="T20" y="T21"/>
                            </a:cxn>
                            <a:cxn ang="T59">
                              <a:pos x="T22" y="T23"/>
                            </a:cxn>
                            <a:cxn ang="T60">
                              <a:pos x="T24" y="T25"/>
                            </a:cxn>
                            <a:cxn ang="T61">
                              <a:pos x="T26" y="T27"/>
                            </a:cxn>
                            <a:cxn ang="T62">
                              <a:pos x="T28" y="T29"/>
                            </a:cxn>
                            <a:cxn ang="T63">
                              <a:pos x="T30" y="T31"/>
                            </a:cxn>
                            <a:cxn ang="T64">
                              <a:pos x="T32" y="T33"/>
                            </a:cxn>
                            <a:cxn ang="T65">
                              <a:pos x="T34" y="T35"/>
                            </a:cxn>
                            <a:cxn ang="T66">
                              <a:pos x="T36" y="T37"/>
                            </a:cxn>
                            <a:cxn ang="T67">
                              <a:pos x="T38" y="T39"/>
                            </a:cxn>
                            <a:cxn ang="T68">
                              <a:pos x="T40" y="T41"/>
                            </a:cxn>
                            <a:cxn ang="T69">
                              <a:pos x="T42" y="T43"/>
                            </a:cxn>
                            <a:cxn ang="T70">
                              <a:pos x="T44" y="T45"/>
                            </a:cxn>
                            <a:cxn ang="T71">
                              <a:pos x="T46" y="T47"/>
                            </a:cxn>
                          </a:cxnLst>
                          <a:rect l="0" t="0" r="r" b="b"/>
                          <a:pathLst>
                            <a:path w="9638" h="336">
                              <a:moveTo>
                                <a:pt x="9637" y="279"/>
                              </a:moveTo>
                              <a:lnTo>
                                <a:pt x="2269" y="279"/>
                              </a:lnTo>
                              <a:lnTo>
                                <a:pt x="2262" y="265"/>
                              </a:lnTo>
                              <a:lnTo>
                                <a:pt x="2222" y="208"/>
                              </a:lnTo>
                              <a:lnTo>
                                <a:pt x="2174" y="157"/>
                              </a:lnTo>
                              <a:lnTo>
                                <a:pt x="2119" y="111"/>
                              </a:lnTo>
                              <a:lnTo>
                                <a:pt x="2058" y="73"/>
                              </a:lnTo>
                              <a:lnTo>
                                <a:pt x="1992" y="42"/>
                              </a:lnTo>
                              <a:lnTo>
                                <a:pt x="1922" y="19"/>
                              </a:lnTo>
                              <a:lnTo>
                                <a:pt x="1847" y="4"/>
                              </a:lnTo>
                              <a:lnTo>
                                <a:pt x="1769" y="0"/>
                              </a:lnTo>
                              <a:lnTo>
                                <a:pt x="1691" y="4"/>
                              </a:lnTo>
                              <a:lnTo>
                                <a:pt x="1616" y="19"/>
                              </a:lnTo>
                              <a:lnTo>
                                <a:pt x="1545" y="42"/>
                              </a:lnTo>
                              <a:lnTo>
                                <a:pt x="1479" y="73"/>
                              </a:lnTo>
                              <a:lnTo>
                                <a:pt x="1418" y="111"/>
                              </a:lnTo>
                              <a:lnTo>
                                <a:pt x="1364" y="157"/>
                              </a:lnTo>
                              <a:lnTo>
                                <a:pt x="1316" y="208"/>
                              </a:lnTo>
                              <a:lnTo>
                                <a:pt x="1276" y="265"/>
                              </a:lnTo>
                              <a:lnTo>
                                <a:pt x="1268" y="279"/>
                              </a:lnTo>
                              <a:lnTo>
                                <a:pt x="0" y="279"/>
                              </a:lnTo>
                              <a:lnTo>
                                <a:pt x="0" y="335"/>
                              </a:lnTo>
                              <a:lnTo>
                                <a:pt x="9637" y="335"/>
                              </a:lnTo>
                              <a:lnTo>
                                <a:pt x="9637" y="2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E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1C421" id="Freeform 9317" o:spid="_x0000_s1026" style="position:absolute;margin-left:56.5pt;margin-top:-75.15pt;width:481.9pt;height:16.8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38,3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" o:allowincell="f" path="m9637,279r-7368,l2262,265r-40,-57l2174,157r-55,-46l2058,73,1992,42,1922,19,1847,4,1769,r-78,4l1616,19r-71,23l1479,73r-61,38l1364,157r-48,51l1276,265r-8,14l,279r,56l9637,335r,-56xe" fillcolor="#00aeef" stroked="f">
                <v:path arrowok="t" o:connecttype="custom" o:connectlocs="2147483646,112499775;914917525,112499775;912094950,106854625;895965950,83870800;876611150,63306325;854433775,44757975;829837050,29435425;803224200,16935450;774998450,7661275;744756575,1612900;713305025,0;681853475,1612900;651611600,7661275;622982625,16935450;596369775,29435425;571773050,44757975;549998900,63306325;530644100,83870800;514515100,106854625;511289300,112499775;0,112499775;0,135080375;2147483646,135080375;2147483646,112499775" o:connectangles="0,0,0,0,0,0,0,0,0,0,0,0,0,0,0,0,0,0,0,0,0,0,0,0"/>
                <w10:wrap anchorx="page"/>
              </v:shape>
            </w:pict>
          </mc:Fallback>
        </mc:AlternateContent>
      </w:r>
      <w:r w:rsidRPr="0070218B">
        <w:rPr>
          <w:rFonts w:asciiTheme="minorEastAsia" w:hAnsiTheme="minorEastAsia"/>
          <w:color w:val="231F20"/>
        </w:rPr>
        <w:t>cafe</w:t>
      </w:r>
      <w:r w:rsidRPr="0070218B">
        <w:rPr>
          <w:rFonts w:asciiTheme="minorEastAsia" w:hAnsiTheme="minorEastAsia"/>
          <w:color w:val="231F20"/>
          <w:spacing w:val="44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類別規劃：</w:t>
      </w:r>
    </w:p>
    <w:tbl>
      <w:tblPr>
        <w:tblW w:w="0" w:type="auto"/>
        <w:tblCellSpacing w:w="9" w:type="dxa"/>
        <w:tblInd w:w="233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6"/>
        <w:gridCol w:w="5260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  <w:tblCellSpacing w:w="9" w:type="dxa"/>
        </w:trPr>
        <w:tc>
          <w:tcPr>
            <w:tcW w:w="1989" w:type="dxa"/>
            <w:tcBorders>
              <w:top w:val="none" w:sz="6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23" w:right="2"/>
              <w:jc w:val="center"/>
              <w:rPr>
                <w:rFonts w:asciiTheme="minorEastAsia" w:cs="Lantinghei SC"/>
                <w:color w:val="FFFFFF"/>
                <w:spacing w:val="-3"/>
                <w:sz w:val="21"/>
                <w:szCs w:val="21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3"/>
                <w:sz w:val="21"/>
                <w:szCs w:val="21"/>
              </w:rPr>
              <w:t>私有成員</w:t>
            </w:r>
          </w:p>
        </w:tc>
        <w:tc>
          <w:tcPr>
            <w:tcW w:w="5233" w:type="dxa"/>
            <w:tcBorders>
              <w:top w:val="none" w:sz="6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1" w:right="11"/>
              <w:jc w:val="center"/>
              <w:rPr>
                <w:rFonts w:asciiTheme="minorEastAsia" w:cs="Lantinghei SC"/>
                <w:color w:val="FFFFFF"/>
                <w:spacing w:val="-5"/>
                <w:sz w:val="21"/>
                <w:szCs w:val="21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5"/>
                <w:sz w:val="21"/>
                <w:szCs w:val="21"/>
              </w:rPr>
              <w:t>說明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  <w:tblCellSpacing w:w="9" w:type="dxa"/>
        </w:trPr>
        <w:tc>
          <w:tcPr>
            <w:tcW w:w="1989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8"/>
              <w:ind w:left="23"/>
              <w:jc w:val="center"/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price</w:t>
            </w:r>
          </w:p>
        </w:tc>
        <w:tc>
          <w:tcPr>
            <w:tcW w:w="5233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3" w:right="11"/>
              <w:jc w:val="center"/>
              <w:rPr>
                <w:rFonts w:asciiTheme="minorEastAsia" w:cs="Wawati SC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-5"/>
                <w:sz w:val="20"/>
                <w:szCs w:val="20"/>
              </w:rPr>
              <w:t>價格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  <w:tblCellSpacing w:w="9" w:type="dxa"/>
        </w:trPr>
        <w:tc>
          <w:tcPr>
            <w:tcW w:w="1989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8"/>
              <w:ind w:left="23" w:right="2"/>
              <w:jc w:val="center"/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  <w:t>milk</w:t>
            </w:r>
          </w:p>
        </w:tc>
        <w:tc>
          <w:tcPr>
            <w:tcW w:w="5233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2" w:right="11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z w:val="20"/>
                <w:szCs w:val="20"/>
              </w:rPr>
              <w:t>鮮奶量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(</w:t>
            </w:r>
            <w:r w:rsidRPr="0070218B">
              <w:rPr>
                <w:rFonts w:asciiTheme="minorEastAsia" w:hAnsiTheme="minorEastAsia" w:hint="eastAsia"/>
                <w:color w:val="231F20"/>
                <w:spacing w:val="-5"/>
                <w:sz w:val="20"/>
                <w:szCs w:val="20"/>
              </w:rPr>
              <w:t>％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)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  <w:tblCellSpacing w:w="9" w:type="dxa"/>
        </w:trPr>
        <w:tc>
          <w:tcPr>
            <w:tcW w:w="1989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7"/>
              <w:ind w:left="23"/>
              <w:jc w:val="center"/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suger</w:t>
            </w:r>
          </w:p>
        </w:tc>
        <w:tc>
          <w:tcPr>
            <w:tcW w:w="5233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3" w:right="11"/>
              <w:jc w:val="center"/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z w:val="20"/>
                <w:szCs w:val="20"/>
              </w:rPr>
              <w:t>甜度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(0 ~</w:t>
            </w: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5</w:t>
            </w:r>
            <w:r w:rsidRPr="0070218B">
              <w:rPr>
                <w:rFonts w:asciiTheme="minorEastAsia" w:hAnsiTheme="minorEastAsia"/>
                <w:color w:val="231F20"/>
                <w:spacing w:val="-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z w:val="20"/>
                <w:szCs w:val="20"/>
              </w:rPr>
              <w:t>分</w:t>
            </w:r>
            <w:r w:rsidRPr="0070218B"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  <w:t>)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  <w:tblCellSpacing w:w="9" w:type="dxa"/>
        </w:trPr>
        <w:tc>
          <w:tcPr>
            <w:tcW w:w="1989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8"/>
              <w:ind w:left="23" w:right="1"/>
              <w:jc w:val="center"/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setPrice(int)</w:t>
            </w:r>
          </w:p>
        </w:tc>
        <w:tc>
          <w:tcPr>
            <w:tcW w:w="5233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3" w:right="11"/>
              <w:jc w:val="center"/>
              <w:rPr>
                <w:rFonts w:asciiTheme="minorEastAsia" w:cs="Wawati SC"/>
                <w:color w:val="231F20"/>
                <w:spacing w:val="-3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-3"/>
                <w:sz w:val="20"/>
                <w:szCs w:val="20"/>
              </w:rPr>
              <w:t>設定價格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  <w:tblCellSpacing w:w="9" w:type="dxa"/>
        </w:trPr>
        <w:tc>
          <w:tcPr>
            <w:tcW w:w="1989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8"/>
              <w:ind w:left="23" w:right="1"/>
              <w:jc w:val="center"/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setMilk(int)</w:t>
            </w:r>
          </w:p>
        </w:tc>
        <w:tc>
          <w:tcPr>
            <w:tcW w:w="5233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2" w:right="11"/>
              <w:jc w:val="center"/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z w:val="20"/>
                <w:szCs w:val="20"/>
              </w:rPr>
              <w:t>設定鮮奶量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(0</w:t>
            </w:r>
            <w:r w:rsidRPr="0070218B"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  <w:t>100)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  <w:tblCellSpacing w:w="9" w:type="dxa"/>
        </w:trPr>
        <w:tc>
          <w:tcPr>
            <w:tcW w:w="1989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7"/>
              <w:ind w:left="23"/>
              <w:jc w:val="center"/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setSuger(int)</w:t>
            </w:r>
          </w:p>
        </w:tc>
        <w:tc>
          <w:tcPr>
            <w:tcW w:w="5233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right="11"/>
              <w:jc w:val="center"/>
              <w:rPr>
                <w:rFonts w:asciiTheme="minorEastAsia" w:hAnsiTheme="minorEastAsia"/>
                <w:color w:val="231F20"/>
                <w:spacing w:val="-7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z w:val="20"/>
                <w:szCs w:val="20"/>
              </w:rPr>
              <w:t>設定甜度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(0</w:t>
            </w: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7"/>
                <w:sz w:val="20"/>
                <w:szCs w:val="20"/>
              </w:rPr>
              <w:t>5)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  <w:tblCellSpacing w:w="9" w:type="dxa"/>
        </w:trPr>
        <w:tc>
          <w:tcPr>
            <w:tcW w:w="1989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8"/>
              <w:ind w:left="23"/>
              <w:jc w:val="center"/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int</w:t>
            </w:r>
            <w:r w:rsidRPr="0070218B">
              <w:rPr>
                <w:rFonts w:asciiTheme="minorEastAsia" w:hAnsiTheme="minorEastAsia"/>
                <w:color w:val="231F20"/>
                <w:spacing w:val="-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getPrice(</w:t>
            </w:r>
            <w:r w:rsidRPr="0070218B">
              <w:rPr>
                <w:rFonts w:asciiTheme="minorEastAsia" w:hAnsiTheme="minorEastAsia"/>
                <w:color w:val="231F20"/>
                <w:spacing w:val="-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  <w:t>)</w:t>
            </w:r>
          </w:p>
        </w:tc>
        <w:tc>
          <w:tcPr>
            <w:tcW w:w="5233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3" w:right="11"/>
              <w:jc w:val="center"/>
              <w:rPr>
                <w:rFonts w:asciiTheme="minorEastAsia" w:cs="Wawati SC"/>
                <w:color w:val="231F20"/>
                <w:spacing w:val="-3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-3"/>
                <w:sz w:val="20"/>
                <w:szCs w:val="20"/>
              </w:rPr>
              <w:t>取得價格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  <w:tblCellSpacing w:w="9" w:type="dxa"/>
        </w:trPr>
        <w:tc>
          <w:tcPr>
            <w:tcW w:w="1989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8"/>
              <w:ind w:left="23"/>
              <w:jc w:val="center"/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int</w:t>
            </w:r>
            <w:r w:rsidRPr="0070218B"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getMilk(</w:t>
            </w:r>
            <w:r w:rsidRPr="0070218B"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  <w:t>)</w:t>
            </w:r>
          </w:p>
        </w:tc>
        <w:tc>
          <w:tcPr>
            <w:tcW w:w="5233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3" w:right="11"/>
              <w:jc w:val="center"/>
              <w:rPr>
                <w:rFonts w:asciiTheme="minorEastAsia" w:cs="Wawati SC"/>
                <w:color w:val="231F20"/>
                <w:spacing w:val="-4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-4"/>
                <w:sz w:val="20"/>
                <w:szCs w:val="20"/>
              </w:rPr>
              <w:t>取得鮮奶量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  <w:tblCellSpacing w:w="9" w:type="dxa"/>
        </w:trPr>
        <w:tc>
          <w:tcPr>
            <w:tcW w:w="1989" w:type="dxa"/>
            <w:tcBorders>
              <w:top w:val="none" w:sz="8" w:space="0" w:color="auto"/>
              <w:left w:val="none" w:sz="6" w:space="0" w:color="auto"/>
              <w:bottom w:val="none" w:sz="6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7"/>
              <w:ind w:left="23" w:right="1"/>
              <w:jc w:val="center"/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int</w:t>
            </w:r>
            <w:r w:rsidRPr="0070218B">
              <w:rPr>
                <w:rFonts w:asciiTheme="minorEastAsia" w:hAnsiTheme="minorEastAsia"/>
                <w:color w:val="231F20"/>
                <w:spacing w:val="-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getSuger(</w:t>
            </w:r>
            <w:r w:rsidRPr="0070218B">
              <w:rPr>
                <w:rFonts w:asciiTheme="minorEastAsia" w:hAnsiTheme="minorEastAsia"/>
                <w:color w:val="231F20"/>
                <w:spacing w:val="-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  <w:t>)</w:t>
            </w:r>
          </w:p>
        </w:tc>
        <w:tc>
          <w:tcPr>
            <w:tcW w:w="5233" w:type="dxa"/>
            <w:tcBorders>
              <w:top w:val="none" w:sz="8" w:space="0" w:color="auto"/>
              <w:left w:val="none" w:sz="8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3" w:right="11"/>
              <w:jc w:val="center"/>
              <w:rPr>
                <w:rFonts w:asciiTheme="minorEastAsia" w:cs="Wawati SC"/>
                <w:color w:val="231F20"/>
                <w:spacing w:val="-3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-3"/>
                <w:sz w:val="20"/>
                <w:szCs w:val="20"/>
              </w:rPr>
              <w:t>取得甜度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279"/>
        <w:rPr>
          <w:rFonts w:asciiTheme="minorEastAsia" w:cs="Wawati SC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141"/>
        <w:rPr>
          <w:rFonts w:asciiTheme="minorEastAsia" w:cs="Lantinghei SC"/>
          <w:sz w:val="20"/>
          <w:szCs w:val="20"/>
        </w:rPr>
      </w:pPr>
    </w:p>
    <w:tbl>
      <w:tblPr>
        <w:tblW w:w="0" w:type="auto"/>
        <w:tblInd w:w="232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97"/>
        <w:gridCol w:w="5242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1997" w:type="dxa"/>
            <w:tcBorders>
              <w:top w:val="none" w:sz="6" w:space="0" w:color="auto"/>
              <w:left w:val="none" w:sz="6" w:space="0" w:color="auto"/>
              <w:bottom w:val="single" w:sz="8" w:space="0" w:color="FFFFFF"/>
              <w:right w:val="single" w:sz="8" w:space="0" w:color="FFFFFF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24" w:right="3"/>
              <w:jc w:val="center"/>
              <w:rPr>
                <w:rFonts w:asciiTheme="minorEastAsia" w:cs="Lantinghei SC"/>
                <w:color w:val="FFFFFF"/>
                <w:spacing w:val="-3"/>
                <w:sz w:val="21"/>
                <w:szCs w:val="21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3"/>
                <w:sz w:val="21"/>
                <w:szCs w:val="21"/>
              </w:rPr>
              <w:t>公有成員</w:t>
            </w:r>
          </w:p>
        </w:tc>
        <w:tc>
          <w:tcPr>
            <w:tcW w:w="5242" w:type="dxa"/>
            <w:tcBorders>
              <w:top w:val="none" w:sz="6" w:space="0" w:color="auto"/>
              <w:left w:val="single" w:sz="8" w:space="0" w:color="FFFFFF"/>
              <w:bottom w:val="single" w:sz="8" w:space="0" w:color="FFFFFF"/>
              <w:right w:val="none" w:sz="6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1997" w:type="dxa"/>
            <w:tcBorders>
              <w:top w:val="single" w:sz="8" w:space="0" w:color="FFFFFF"/>
              <w:left w:val="none" w:sz="6" w:space="0" w:color="auto"/>
              <w:bottom w:val="single" w:sz="8" w:space="0" w:color="FFFFFF"/>
              <w:right w:val="single" w:sz="8" w:space="0" w:color="FFFFFF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6"/>
              <w:ind w:left="24"/>
              <w:jc w:val="center"/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discount(float)</w:t>
            </w:r>
          </w:p>
        </w:tc>
        <w:tc>
          <w:tcPr>
            <w:tcW w:w="52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" w:line="337" w:lineRule="exact"/>
              <w:ind w:left="1" w:right="9"/>
              <w:jc w:val="center"/>
              <w:rPr>
                <w:rFonts w:asciiTheme="minorEastAsia" w:cs="Wawati SC"/>
                <w:color w:val="231F20"/>
                <w:spacing w:val="-4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-4"/>
                <w:sz w:val="20"/>
                <w:szCs w:val="20"/>
              </w:rPr>
              <w:t>設定折扣數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1997" w:type="dxa"/>
            <w:tcBorders>
              <w:top w:val="single" w:sz="8" w:space="0" w:color="FFFFFF"/>
              <w:left w:val="none" w:sz="6" w:space="0" w:color="auto"/>
              <w:bottom w:val="none" w:sz="6" w:space="0" w:color="auto"/>
              <w:right w:val="single" w:sz="8" w:space="0" w:color="FFFFFF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6"/>
              <w:ind w:left="24"/>
              <w:jc w:val="center"/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show(</w:t>
            </w:r>
            <w:r w:rsidRPr="0070218B">
              <w:rPr>
                <w:rFonts w:asciiTheme="minorEastAsia" w:hAnsiTheme="minorEastAsia"/>
                <w:color w:val="231F20"/>
                <w:spacing w:val="-1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  <w:t>)</w:t>
            </w:r>
          </w:p>
        </w:tc>
        <w:tc>
          <w:tcPr>
            <w:tcW w:w="5242" w:type="dxa"/>
            <w:tcBorders>
              <w:top w:val="single" w:sz="8" w:space="0" w:color="FFFFFF"/>
              <w:left w:val="single" w:sz="8" w:space="0" w:color="FFFFF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" w:line="337" w:lineRule="exact"/>
              <w:ind w:right="9"/>
              <w:jc w:val="center"/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顯示咖啡成份</w:t>
            </w: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(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奶量、甜度、價格</w:t>
            </w:r>
            <w:r w:rsidRPr="0070218B"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  <w:t>)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/>
        </w:trPr>
        <w:tc>
          <w:tcPr>
            <w:tcW w:w="1997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single" w:sz="8" w:space="0" w:color="FFFFFF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2"/>
                <w:szCs w:val="12"/>
              </w:rPr>
            </w:pPr>
          </w:p>
        </w:tc>
        <w:tc>
          <w:tcPr>
            <w:tcW w:w="5242" w:type="dxa"/>
            <w:tcBorders>
              <w:top w:val="none" w:sz="6" w:space="0" w:color="auto"/>
              <w:left w:val="single" w:sz="8" w:space="0" w:color="FFFFFF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2"/>
                <w:szCs w:val="12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1997" w:type="dxa"/>
            <w:tcBorders>
              <w:top w:val="none" w:sz="6" w:space="0" w:color="auto"/>
              <w:left w:val="none" w:sz="6" w:space="0" w:color="auto"/>
              <w:bottom w:val="single" w:sz="8" w:space="0" w:color="FFFFFF"/>
              <w:right w:val="single" w:sz="8" w:space="0" w:color="FFFFFF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line="340" w:lineRule="exact"/>
              <w:ind w:left="24" w:right="1"/>
              <w:jc w:val="center"/>
              <w:rPr>
                <w:rFonts w:asciiTheme="minorEastAsia" w:cs="Lantinghei SC"/>
                <w:color w:val="FFFFFF"/>
                <w:spacing w:val="-4"/>
                <w:sz w:val="21"/>
                <w:szCs w:val="21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4"/>
                <w:sz w:val="21"/>
                <w:szCs w:val="21"/>
              </w:rPr>
              <w:t>建構子</w:t>
            </w:r>
          </w:p>
        </w:tc>
        <w:tc>
          <w:tcPr>
            <w:tcW w:w="5242" w:type="dxa"/>
            <w:tcBorders>
              <w:top w:val="none" w:sz="6" w:space="0" w:color="auto"/>
              <w:left w:val="single" w:sz="8" w:space="0" w:color="FFFFFF"/>
              <w:bottom w:val="single" w:sz="8" w:space="0" w:color="FFFFFF"/>
              <w:right w:val="none" w:sz="6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rPr>
                <w:rFonts w:asciiTheme="minorEastAsia"/>
                <w:sz w:val="18"/>
                <w:szCs w:val="18"/>
              </w:rPr>
            </w:pP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1997" w:type="dxa"/>
            <w:tcBorders>
              <w:top w:val="single" w:sz="8" w:space="0" w:color="FFFFFF"/>
              <w:left w:val="none" w:sz="6" w:space="0" w:color="auto"/>
              <w:bottom w:val="single" w:sz="8" w:space="0" w:color="FFFFFF"/>
              <w:right w:val="single" w:sz="8" w:space="0" w:color="FFFFFF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6"/>
              <w:ind w:left="24" w:right="1"/>
              <w:jc w:val="center"/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 xml:space="preserve">cafe( </w:t>
            </w:r>
            <w:r w:rsidRPr="0070218B">
              <w:rPr>
                <w:rFonts w:asciiTheme="minorEastAsia" w:hAnsiTheme="minorEastAsia"/>
                <w:color w:val="231F20"/>
                <w:spacing w:val="-10"/>
                <w:sz w:val="20"/>
                <w:szCs w:val="20"/>
              </w:rPr>
              <w:t>)</w:t>
            </w:r>
          </w:p>
        </w:tc>
        <w:tc>
          <w:tcPr>
            <w:tcW w:w="52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" w:line="336" w:lineRule="exact"/>
              <w:ind w:left="1" w:right="9"/>
              <w:jc w:val="center"/>
              <w:rPr>
                <w:rFonts w:asciiTheme="minorEastAsia" w:cs="Wawati SC"/>
                <w:color w:val="231F20"/>
                <w:spacing w:val="-4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-4"/>
                <w:sz w:val="20"/>
                <w:szCs w:val="20"/>
              </w:rPr>
              <w:t>預設建構子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1997" w:type="dxa"/>
            <w:tcBorders>
              <w:top w:val="single" w:sz="8" w:space="0" w:color="FFFFFF"/>
              <w:left w:val="none" w:sz="6" w:space="0" w:color="auto"/>
              <w:bottom w:val="none" w:sz="6" w:space="0" w:color="auto"/>
              <w:right w:val="single" w:sz="8" w:space="0" w:color="FFFFFF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65"/>
              <w:ind w:left="24" w:right="2"/>
              <w:jc w:val="center"/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cafe(int</w:t>
            </w: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  <w:t>int)</w:t>
            </w:r>
          </w:p>
        </w:tc>
        <w:tc>
          <w:tcPr>
            <w:tcW w:w="5242" w:type="dxa"/>
            <w:tcBorders>
              <w:top w:val="single" w:sz="8" w:space="0" w:color="FFFFFF"/>
              <w:left w:val="single" w:sz="8" w:space="0" w:color="FFFFF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" w:line="337" w:lineRule="exact"/>
              <w:ind w:right="9"/>
              <w:jc w:val="center"/>
              <w:rPr>
                <w:rFonts w:asciiTheme="minorEastAsia" w:cs="Wawati SC"/>
                <w:color w:val="231F20"/>
                <w:spacing w:val="-3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-3"/>
                <w:sz w:val="20"/>
                <w:szCs w:val="20"/>
              </w:rPr>
              <w:t>建構子重載，初始化鮮奶量和甜度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11"/>
        <w:rPr>
          <w:rFonts w:asciiTheme="minorEastAsia" w:cs="Lantinghei SC"/>
          <w:sz w:val="9"/>
          <w:szCs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9680" behindDoc="0" locked="0" layoutInCell="0" allowOverlap="1" wp14:anchorId="1C7AC531" wp14:editId="2CEB9A7B">
                <wp:simplePos x="0" y="0"/>
                <wp:positionH relativeFrom="page">
                  <wp:posOffset>717550</wp:posOffset>
                </wp:positionH>
                <wp:positionV relativeFrom="paragraph">
                  <wp:posOffset>126365</wp:posOffset>
                </wp:positionV>
                <wp:extent cx="178435" cy="178435"/>
                <wp:effectExtent l="0" t="0" r="0" b="0"/>
                <wp:wrapTopAndBottom/>
                <wp:docPr id="1689805309" name="Group 9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" cy="178435"/>
                          <a:chOff x="1130" y="199"/>
                          <a:chExt cx="281" cy="281"/>
                        </a:xfrm>
                      </wpg:grpSpPr>
                      <wps:wsp>
                        <wps:cNvPr id="14445300" name="Freeform 9319"/>
                        <wps:cNvSpPr>
                          <a:spLocks/>
                        </wps:cNvSpPr>
                        <wps:spPr bwMode="auto">
                          <a:xfrm>
                            <a:off x="1130" y="199"/>
                            <a:ext cx="281" cy="281"/>
                          </a:xfrm>
                          <a:custGeom>
                            <a:avLst/>
                            <a:gdLst>
                              <a:gd name="T0" fmla="*/ 275 w 281"/>
                              <a:gd name="T1" fmla="*/ 0 h 281"/>
                              <a:gd name="T2" fmla="*/ 270 w 281"/>
                              <a:gd name="T3" fmla="*/ 0 h 281"/>
                              <a:gd name="T4" fmla="*/ 4 w 281"/>
                              <a:gd name="T5" fmla="*/ 0 h 281"/>
                              <a:gd name="T6" fmla="*/ 0 w 281"/>
                              <a:gd name="T7" fmla="*/ 4 h 281"/>
                              <a:gd name="T8" fmla="*/ 0 w 281"/>
                              <a:gd name="T9" fmla="*/ 275 h 281"/>
                              <a:gd name="T10" fmla="*/ 4 w 281"/>
                              <a:gd name="T11" fmla="*/ 280 h 281"/>
                              <a:gd name="T12" fmla="*/ 275 w 281"/>
                              <a:gd name="T13" fmla="*/ 280 h 281"/>
                              <a:gd name="T14" fmla="*/ 280 w 281"/>
                              <a:gd name="T15" fmla="*/ 275 h 281"/>
                              <a:gd name="T16" fmla="*/ 280 w 281"/>
                              <a:gd name="T17" fmla="*/ 4 h 281"/>
                              <a:gd name="T18" fmla="*/ 275 w 281"/>
                              <a:gd name="T19" fmla="*/ 0 h 2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1" h="281">
                                <a:moveTo>
                                  <a:pt x="275" y="0"/>
                                </a:moveTo>
                                <a:lnTo>
                                  <a:pt x="270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275"/>
                                </a:lnTo>
                                <a:lnTo>
                                  <a:pt x="4" y="280"/>
                                </a:lnTo>
                                <a:lnTo>
                                  <a:pt x="275" y="280"/>
                                </a:lnTo>
                                <a:lnTo>
                                  <a:pt x="280" y="275"/>
                                </a:lnTo>
                                <a:lnTo>
                                  <a:pt x="280" y="4"/>
                                </a:lnTo>
                                <a:lnTo>
                                  <a:pt x="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21628168" name="Group 9320"/>
                        <wpg:cNvGrpSpPr>
                          <a:grpSpLocks/>
                        </wpg:cNvGrpSpPr>
                        <wpg:grpSpPr bwMode="auto">
                          <a:xfrm>
                            <a:off x="1177" y="246"/>
                            <a:ext cx="185" cy="185"/>
                            <a:chOff x="1177" y="246"/>
                            <a:chExt cx="185" cy="185"/>
                          </a:xfrm>
                        </wpg:grpSpPr>
                        <wps:wsp>
                          <wps:cNvPr id="1090358716" name="Freeform 9321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39 w 185"/>
                                <a:gd name="T1" fmla="*/ 21 h 185"/>
                                <a:gd name="T2" fmla="*/ 123 w 185"/>
                                <a:gd name="T3" fmla="*/ 21 h 185"/>
                                <a:gd name="T4" fmla="*/ 118 w 185"/>
                                <a:gd name="T5" fmla="*/ 30 h 185"/>
                                <a:gd name="T6" fmla="*/ 111 w 185"/>
                                <a:gd name="T7" fmla="*/ 39 h 185"/>
                                <a:gd name="T8" fmla="*/ 104 w 185"/>
                                <a:gd name="T9" fmla="*/ 46 h 185"/>
                                <a:gd name="T10" fmla="*/ 102 w 185"/>
                                <a:gd name="T11" fmla="*/ 48 h 185"/>
                                <a:gd name="T12" fmla="*/ 92 w 185"/>
                                <a:gd name="T13" fmla="*/ 56 h 185"/>
                                <a:gd name="T14" fmla="*/ 103 w 185"/>
                                <a:gd name="T15" fmla="*/ 67 h 185"/>
                                <a:gd name="T16" fmla="*/ 115 w 185"/>
                                <a:gd name="T17" fmla="*/ 57 h 185"/>
                                <a:gd name="T18" fmla="*/ 125 w 185"/>
                                <a:gd name="T19" fmla="*/ 46 h 185"/>
                                <a:gd name="T20" fmla="*/ 133 w 185"/>
                                <a:gd name="T21" fmla="*/ 34 h 185"/>
                                <a:gd name="T22" fmla="*/ 139 w 185"/>
                                <a:gd name="T23" fmla="*/ 22 h 185"/>
                                <a:gd name="T24" fmla="*/ 139 w 185"/>
                                <a:gd name="T25" fmla="*/ 21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39" y="21"/>
                                  </a:moveTo>
                                  <a:lnTo>
                                    <a:pt x="123" y="21"/>
                                  </a:lnTo>
                                  <a:lnTo>
                                    <a:pt x="118" y="30"/>
                                  </a:lnTo>
                                  <a:lnTo>
                                    <a:pt x="111" y="39"/>
                                  </a:lnTo>
                                  <a:lnTo>
                                    <a:pt x="104" y="46"/>
                                  </a:lnTo>
                                  <a:lnTo>
                                    <a:pt x="102" y="48"/>
                                  </a:lnTo>
                                  <a:lnTo>
                                    <a:pt x="92" y="56"/>
                                  </a:lnTo>
                                  <a:lnTo>
                                    <a:pt x="103" y="67"/>
                                  </a:lnTo>
                                  <a:lnTo>
                                    <a:pt x="115" y="57"/>
                                  </a:lnTo>
                                  <a:lnTo>
                                    <a:pt x="125" y="46"/>
                                  </a:lnTo>
                                  <a:lnTo>
                                    <a:pt x="133" y="34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39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885417" name="Freeform 9322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34 w 185"/>
                                <a:gd name="T1" fmla="*/ 43 h 185"/>
                                <a:gd name="T2" fmla="*/ 134 w 185"/>
                                <a:gd name="T3" fmla="*/ 45 h 185"/>
                                <a:gd name="T4" fmla="*/ 134 w 185"/>
                                <a:gd name="T5" fmla="*/ 51 h 185"/>
                                <a:gd name="T6" fmla="*/ 134 w 185"/>
                                <a:gd name="T7" fmla="*/ 56 h 185"/>
                                <a:gd name="T8" fmla="*/ 134 w 185"/>
                                <a:gd name="T9" fmla="*/ 61 h 185"/>
                                <a:gd name="T10" fmla="*/ 148 w 185"/>
                                <a:gd name="T11" fmla="*/ 64 h 185"/>
                                <a:gd name="T12" fmla="*/ 158 w 185"/>
                                <a:gd name="T13" fmla="*/ 64 h 185"/>
                                <a:gd name="T14" fmla="*/ 169 w 185"/>
                                <a:gd name="T15" fmla="*/ 61 h 185"/>
                                <a:gd name="T16" fmla="*/ 169 w 185"/>
                                <a:gd name="T17" fmla="*/ 61 h 185"/>
                                <a:gd name="T18" fmla="*/ 173 w 185"/>
                                <a:gd name="T19" fmla="*/ 59 h 185"/>
                                <a:gd name="T20" fmla="*/ 175 w 185"/>
                                <a:gd name="T21" fmla="*/ 56 h 185"/>
                                <a:gd name="T22" fmla="*/ 177 w 185"/>
                                <a:gd name="T23" fmla="*/ 51 h 185"/>
                                <a:gd name="T24" fmla="*/ 177 w 185"/>
                                <a:gd name="T25" fmla="*/ 48 h 185"/>
                                <a:gd name="T26" fmla="*/ 157 w 185"/>
                                <a:gd name="T27" fmla="*/ 48 h 185"/>
                                <a:gd name="T28" fmla="*/ 147 w 185"/>
                                <a:gd name="T29" fmla="*/ 48 h 185"/>
                                <a:gd name="T30" fmla="*/ 134 w 185"/>
                                <a:gd name="T31" fmla="*/ 43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34" y="43"/>
                                  </a:moveTo>
                                  <a:lnTo>
                                    <a:pt x="134" y="45"/>
                                  </a:lnTo>
                                  <a:lnTo>
                                    <a:pt x="134" y="51"/>
                                  </a:lnTo>
                                  <a:lnTo>
                                    <a:pt x="134" y="56"/>
                                  </a:lnTo>
                                  <a:lnTo>
                                    <a:pt x="134" y="61"/>
                                  </a:lnTo>
                                  <a:lnTo>
                                    <a:pt x="148" y="64"/>
                                  </a:lnTo>
                                  <a:lnTo>
                                    <a:pt x="158" y="64"/>
                                  </a:lnTo>
                                  <a:lnTo>
                                    <a:pt x="169" y="61"/>
                                  </a:lnTo>
                                  <a:lnTo>
                                    <a:pt x="169" y="61"/>
                                  </a:lnTo>
                                  <a:lnTo>
                                    <a:pt x="173" y="59"/>
                                  </a:lnTo>
                                  <a:lnTo>
                                    <a:pt x="175" y="56"/>
                                  </a:lnTo>
                                  <a:lnTo>
                                    <a:pt x="177" y="51"/>
                                  </a:lnTo>
                                  <a:lnTo>
                                    <a:pt x="177" y="48"/>
                                  </a:lnTo>
                                  <a:lnTo>
                                    <a:pt x="157" y="48"/>
                                  </a:lnTo>
                                  <a:lnTo>
                                    <a:pt x="147" y="48"/>
                                  </a:lnTo>
                                  <a:lnTo>
                                    <a:pt x="134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8826157" name="Freeform 9323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74 w 185"/>
                                <a:gd name="T1" fmla="*/ 7 h 185"/>
                                <a:gd name="T2" fmla="*/ 93 w 185"/>
                                <a:gd name="T3" fmla="*/ 7 h 185"/>
                                <a:gd name="T4" fmla="*/ 93 w 185"/>
                                <a:gd name="T5" fmla="*/ 21 h 185"/>
                                <a:gd name="T6" fmla="*/ 163 w 185"/>
                                <a:gd name="T7" fmla="*/ 21 h 185"/>
                                <a:gd name="T8" fmla="*/ 164 w 185"/>
                                <a:gd name="T9" fmla="*/ 22 h 185"/>
                                <a:gd name="T10" fmla="*/ 164 w 185"/>
                                <a:gd name="T11" fmla="*/ 23 h 185"/>
                                <a:gd name="T12" fmla="*/ 165 w 185"/>
                                <a:gd name="T13" fmla="*/ 24 h 185"/>
                                <a:gd name="T14" fmla="*/ 165 w 185"/>
                                <a:gd name="T15" fmla="*/ 30 h 185"/>
                                <a:gd name="T16" fmla="*/ 164 w 185"/>
                                <a:gd name="T17" fmla="*/ 39 h 185"/>
                                <a:gd name="T18" fmla="*/ 164 w 185"/>
                                <a:gd name="T19" fmla="*/ 41 h 185"/>
                                <a:gd name="T20" fmla="*/ 163 w 185"/>
                                <a:gd name="T21" fmla="*/ 43 h 185"/>
                                <a:gd name="T22" fmla="*/ 162 w 185"/>
                                <a:gd name="T23" fmla="*/ 45 h 185"/>
                                <a:gd name="T24" fmla="*/ 157 w 185"/>
                                <a:gd name="T25" fmla="*/ 48 h 185"/>
                                <a:gd name="T26" fmla="*/ 177 w 185"/>
                                <a:gd name="T27" fmla="*/ 48 h 185"/>
                                <a:gd name="T28" fmla="*/ 179 w 185"/>
                                <a:gd name="T29" fmla="*/ 42 h 185"/>
                                <a:gd name="T30" fmla="*/ 180 w 185"/>
                                <a:gd name="T31" fmla="*/ 30 h 185"/>
                                <a:gd name="T32" fmla="*/ 180 w 185"/>
                                <a:gd name="T33" fmla="*/ 22 h 185"/>
                                <a:gd name="T34" fmla="*/ 180 w 185"/>
                                <a:gd name="T35" fmla="*/ 15 h 185"/>
                                <a:gd name="T36" fmla="*/ 179 w 185"/>
                                <a:gd name="T37" fmla="*/ 10 h 185"/>
                                <a:gd name="T38" fmla="*/ 177 w 185"/>
                                <a:gd name="T39" fmla="*/ 8 h 185"/>
                                <a:gd name="T40" fmla="*/ 174 w 185"/>
                                <a:gd name="T41" fmla="*/ 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74" y="7"/>
                                  </a:moveTo>
                                  <a:lnTo>
                                    <a:pt x="93" y="7"/>
                                  </a:lnTo>
                                  <a:lnTo>
                                    <a:pt x="93" y="21"/>
                                  </a:lnTo>
                                  <a:lnTo>
                                    <a:pt x="163" y="21"/>
                                  </a:lnTo>
                                  <a:lnTo>
                                    <a:pt x="164" y="22"/>
                                  </a:lnTo>
                                  <a:lnTo>
                                    <a:pt x="164" y="23"/>
                                  </a:lnTo>
                                  <a:lnTo>
                                    <a:pt x="165" y="24"/>
                                  </a:lnTo>
                                  <a:lnTo>
                                    <a:pt x="165" y="30"/>
                                  </a:lnTo>
                                  <a:lnTo>
                                    <a:pt x="164" y="39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63" y="43"/>
                                  </a:lnTo>
                                  <a:lnTo>
                                    <a:pt x="162" y="45"/>
                                  </a:lnTo>
                                  <a:lnTo>
                                    <a:pt x="157" y="48"/>
                                  </a:lnTo>
                                  <a:lnTo>
                                    <a:pt x="177" y="48"/>
                                  </a:lnTo>
                                  <a:lnTo>
                                    <a:pt x="179" y="42"/>
                                  </a:lnTo>
                                  <a:lnTo>
                                    <a:pt x="180" y="30"/>
                                  </a:lnTo>
                                  <a:lnTo>
                                    <a:pt x="180" y="22"/>
                                  </a:lnTo>
                                  <a:lnTo>
                                    <a:pt x="180" y="15"/>
                                  </a:lnTo>
                                  <a:lnTo>
                                    <a:pt x="179" y="10"/>
                                  </a:lnTo>
                                  <a:lnTo>
                                    <a:pt x="177" y="8"/>
                                  </a:lnTo>
                                  <a:lnTo>
                                    <a:pt x="174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3862501" name="Freeform 9324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144 h 185"/>
                                <a:gd name="T2" fmla="*/ 135 w 185"/>
                                <a:gd name="T3" fmla="*/ 144 h 185"/>
                                <a:gd name="T4" fmla="*/ 135 w 185"/>
                                <a:gd name="T5" fmla="*/ 183 h 185"/>
                                <a:gd name="T6" fmla="*/ 151 w 185"/>
                                <a:gd name="T7" fmla="*/ 183 h 185"/>
                                <a:gd name="T8" fmla="*/ 151 w 185"/>
                                <a:gd name="T9" fmla="*/ 144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144"/>
                                  </a:moveTo>
                                  <a:lnTo>
                                    <a:pt x="135" y="144"/>
                                  </a:lnTo>
                                  <a:lnTo>
                                    <a:pt x="135" y="183"/>
                                  </a:lnTo>
                                  <a:lnTo>
                                    <a:pt x="151" y="183"/>
                                  </a:lnTo>
                                  <a:lnTo>
                                    <a:pt x="151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1520361" name="Freeform 9325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84 w 185"/>
                                <a:gd name="T1" fmla="*/ 128 h 185"/>
                                <a:gd name="T2" fmla="*/ 95 w 185"/>
                                <a:gd name="T3" fmla="*/ 128 h 185"/>
                                <a:gd name="T4" fmla="*/ 95 w 185"/>
                                <a:gd name="T5" fmla="*/ 144 h 185"/>
                                <a:gd name="T6" fmla="*/ 184 w 185"/>
                                <a:gd name="T7" fmla="*/ 144 h 185"/>
                                <a:gd name="T8" fmla="*/ 184 w 185"/>
                                <a:gd name="T9" fmla="*/ 128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84" y="128"/>
                                  </a:moveTo>
                                  <a:lnTo>
                                    <a:pt x="95" y="128"/>
                                  </a:lnTo>
                                  <a:lnTo>
                                    <a:pt x="95" y="144"/>
                                  </a:lnTo>
                                  <a:lnTo>
                                    <a:pt x="184" y="144"/>
                                  </a:lnTo>
                                  <a:lnTo>
                                    <a:pt x="184" y="1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5565634" name="Freeform 9326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101 h 185"/>
                                <a:gd name="T2" fmla="*/ 135 w 185"/>
                                <a:gd name="T3" fmla="*/ 101 h 185"/>
                                <a:gd name="T4" fmla="*/ 135 w 185"/>
                                <a:gd name="T5" fmla="*/ 128 h 185"/>
                                <a:gd name="T6" fmla="*/ 151 w 185"/>
                                <a:gd name="T7" fmla="*/ 128 h 185"/>
                                <a:gd name="T8" fmla="*/ 151 w 185"/>
                                <a:gd name="T9" fmla="*/ 101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101"/>
                                  </a:moveTo>
                                  <a:lnTo>
                                    <a:pt x="135" y="101"/>
                                  </a:lnTo>
                                  <a:lnTo>
                                    <a:pt x="135" y="128"/>
                                  </a:lnTo>
                                  <a:lnTo>
                                    <a:pt x="151" y="128"/>
                                  </a:lnTo>
                                  <a:lnTo>
                                    <a:pt x="151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134030" name="Freeform 9327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05 w 185"/>
                                <a:gd name="T1" fmla="*/ 70 h 185"/>
                                <a:gd name="T2" fmla="*/ 103 w 185"/>
                                <a:gd name="T3" fmla="*/ 82 h 185"/>
                                <a:gd name="T4" fmla="*/ 99 w 185"/>
                                <a:gd name="T5" fmla="*/ 94 h 185"/>
                                <a:gd name="T6" fmla="*/ 95 w 185"/>
                                <a:gd name="T7" fmla="*/ 104 h 185"/>
                                <a:gd name="T8" fmla="*/ 90 w 185"/>
                                <a:gd name="T9" fmla="*/ 114 h 185"/>
                                <a:gd name="T10" fmla="*/ 93 w 185"/>
                                <a:gd name="T11" fmla="*/ 116 h 185"/>
                                <a:gd name="T12" fmla="*/ 98 w 185"/>
                                <a:gd name="T13" fmla="*/ 119 h 185"/>
                                <a:gd name="T14" fmla="*/ 103 w 185"/>
                                <a:gd name="T15" fmla="*/ 123 h 185"/>
                                <a:gd name="T16" fmla="*/ 108 w 185"/>
                                <a:gd name="T17" fmla="*/ 116 h 185"/>
                                <a:gd name="T18" fmla="*/ 111 w 185"/>
                                <a:gd name="T19" fmla="*/ 109 h 185"/>
                                <a:gd name="T20" fmla="*/ 114 w 185"/>
                                <a:gd name="T21" fmla="*/ 101 h 185"/>
                                <a:gd name="T22" fmla="*/ 179 w 185"/>
                                <a:gd name="T23" fmla="*/ 101 h 185"/>
                                <a:gd name="T24" fmla="*/ 179 w 185"/>
                                <a:gd name="T25" fmla="*/ 86 h 185"/>
                                <a:gd name="T26" fmla="*/ 118 w 185"/>
                                <a:gd name="T27" fmla="*/ 86 h 185"/>
                                <a:gd name="T28" fmla="*/ 121 w 185"/>
                                <a:gd name="T29" fmla="*/ 74 h 185"/>
                                <a:gd name="T30" fmla="*/ 105 w 185"/>
                                <a:gd name="T31" fmla="*/ 7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05" y="70"/>
                                  </a:moveTo>
                                  <a:lnTo>
                                    <a:pt x="103" y="82"/>
                                  </a:lnTo>
                                  <a:lnTo>
                                    <a:pt x="99" y="94"/>
                                  </a:lnTo>
                                  <a:lnTo>
                                    <a:pt x="95" y="104"/>
                                  </a:lnTo>
                                  <a:lnTo>
                                    <a:pt x="90" y="114"/>
                                  </a:lnTo>
                                  <a:lnTo>
                                    <a:pt x="93" y="116"/>
                                  </a:lnTo>
                                  <a:lnTo>
                                    <a:pt x="98" y="119"/>
                                  </a:lnTo>
                                  <a:lnTo>
                                    <a:pt x="103" y="123"/>
                                  </a:lnTo>
                                  <a:lnTo>
                                    <a:pt x="108" y="116"/>
                                  </a:lnTo>
                                  <a:lnTo>
                                    <a:pt x="111" y="109"/>
                                  </a:lnTo>
                                  <a:lnTo>
                                    <a:pt x="114" y="101"/>
                                  </a:lnTo>
                                  <a:lnTo>
                                    <a:pt x="179" y="101"/>
                                  </a:lnTo>
                                  <a:lnTo>
                                    <a:pt x="179" y="86"/>
                                  </a:lnTo>
                                  <a:lnTo>
                                    <a:pt x="118" y="86"/>
                                  </a:lnTo>
                                  <a:lnTo>
                                    <a:pt x="121" y="74"/>
                                  </a:lnTo>
                                  <a:lnTo>
                                    <a:pt x="105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5467948" name="Freeform 9328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151 w 185"/>
                                <a:gd name="T1" fmla="*/ 69 h 185"/>
                                <a:gd name="T2" fmla="*/ 135 w 185"/>
                                <a:gd name="T3" fmla="*/ 69 h 185"/>
                                <a:gd name="T4" fmla="*/ 135 w 185"/>
                                <a:gd name="T5" fmla="*/ 86 h 185"/>
                                <a:gd name="T6" fmla="*/ 151 w 185"/>
                                <a:gd name="T7" fmla="*/ 86 h 185"/>
                                <a:gd name="T8" fmla="*/ 151 w 185"/>
                                <a:gd name="T9" fmla="*/ 69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151" y="69"/>
                                  </a:moveTo>
                                  <a:lnTo>
                                    <a:pt x="135" y="69"/>
                                  </a:lnTo>
                                  <a:lnTo>
                                    <a:pt x="135" y="86"/>
                                  </a:lnTo>
                                  <a:lnTo>
                                    <a:pt x="151" y="86"/>
                                  </a:lnTo>
                                  <a:lnTo>
                                    <a:pt x="151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7852072" name="Freeform 9329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50 w 185"/>
                                <a:gd name="T1" fmla="*/ 164 h 185"/>
                                <a:gd name="T2" fmla="*/ 51 w 185"/>
                                <a:gd name="T3" fmla="*/ 175 h 185"/>
                                <a:gd name="T4" fmla="*/ 51 w 185"/>
                                <a:gd name="T5" fmla="*/ 179 h 185"/>
                                <a:gd name="T6" fmla="*/ 51 w 185"/>
                                <a:gd name="T7" fmla="*/ 182 h 185"/>
                                <a:gd name="T8" fmla="*/ 68 w 185"/>
                                <a:gd name="T9" fmla="*/ 184 h 185"/>
                                <a:gd name="T10" fmla="*/ 79 w 185"/>
                                <a:gd name="T11" fmla="*/ 183 h 185"/>
                                <a:gd name="T12" fmla="*/ 83 w 185"/>
                                <a:gd name="T13" fmla="*/ 179 h 185"/>
                                <a:gd name="T14" fmla="*/ 87 w 185"/>
                                <a:gd name="T15" fmla="*/ 175 h 185"/>
                                <a:gd name="T16" fmla="*/ 88 w 185"/>
                                <a:gd name="T17" fmla="*/ 171 h 185"/>
                                <a:gd name="T18" fmla="*/ 88 w 185"/>
                                <a:gd name="T19" fmla="*/ 168 h 185"/>
                                <a:gd name="T20" fmla="*/ 65 w 185"/>
                                <a:gd name="T21" fmla="*/ 168 h 185"/>
                                <a:gd name="T22" fmla="*/ 58 w 185"/>
                                <a:gd name="T23" fmla="*/ 167 h 185"/>
                                <a:gd name="T24" fmla="*/ 58 w 185"/>
                                <a:gd name="T25" fmla="*/ 167 h 185"/>
                                <a:gd name="T26" fmla="*/ 50 w 185"/>
                                <a:gd name="T27" fmla="*/ 164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0" y="164"/>
                                  </a:moveTo>
                                  <a:lnTo>
                                    <a:pt x="51" y="175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1" y="182"/>
                                  </a:lnTo>
                                  <a:lnTo>
                                    <a:pt x="68" y="184"/>
                                  </a:lnTo>
                                  <a:lnTo>
                                    <a:pt x="79" y="183"/>
                                  </a:lnTo>
                                  <a:lnTo>
                                    <a:pt x="83" y="179"/>
                                  </a:lnTo>
                                  <a:lnTo>
                                    <a:pt x="87" y="175"/>
                                  </a:lnTo>
                                  <a:lnTo>
                                    <a:pt x="88" y="171"/>
                                  </a:lnTo>
                                  <a:lnTo>
                                    <a:pt x="88" y="168"/>
                                  </a:lnTo>
                                  <a:lnTo>
                                    <a:pt x="65" y="168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50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8019511" name="Freeform 9330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30 w 185"/>
                                <a:gd name="T1" fmla="*/ 0 h 185"/>
                                <a:gd name="T2" fmla="*/ 24 w 185"/>
                                <a:gd name="T3" fmla="*/ 9 h 185"/>
                                <a:gd name="T4" fmla="*/ 17 w 185"/>
                                <a:gd name="T5" fmla="*/ 19 h 185"/>
                                <a:gd name="T6" fmla="*/ 10 w 185"/>
                                <a:gd name="T7" fmla="*/ 28 h 185"/>
                                <a:gd name="T8" fmla="*/ 9 w 185"/>
                                <a:gd name="T9" fmla="*/ 29 h 185"/>
                                <a:gd name="T10" fmla="*/ 0 w 185"/>
                                <a:gd name="T11" fmla="*/ 37 h 185"/>
                                <a:gd name="T12" fmla="*/ 11 w 185"/>
                                <a:gd name="T13" fmla="*/ 47 h 185"/>
                                <a:gd name="T14" fmla="*/ 11 w 185"/>
                                <a:gd name="T15" fmla="*/ 117 h 185"/>
                                <a:gd name="T16" fmla="*/ 10 w 185"/>
                                <a:gd name="T17" fmla="*/ 131 h 185"/>
                                <a:gd name="T18" fmla="*/ 8 w 185"/>
                                <a:gd name="T19" fmla="*/ 145 h 185"/>
                                <a:gd name="T20" fmla="*/ 4 w 185"/>
                                <a:gd name="T21" fmla="*/ 161 h 185"/>
                                <a:gd name="T22" fmla="*/ 0 w 185"/>
                                <a:gd name="T23" fmla="*/ 177 h 185"/>
                                <a:gd name="T24" fmla="*/ 16 w 185"/>
                                <a:gd name="T25" fmla="*/ 181 h 185"/>
                                <a:gd name="T26" fmla="*/ 19 w 185"/>
                                <a:gd name="T27" fmla="*/ 171 h 185"/>
                                <a:gd name="T28" fmla="*/ 22 w 185"/>
                                <a:gd name="T29" fmla="*/ 160 h 185"/>
                                <a:gd name="T30" fmla="*/ 24 w 185"/>
                                <a:gd name="T31" fmla="*/ 148 h 185"/>
                                <a:gd name="T32" fmla="*/ 26 w 185"/>
                                <a:gd name="T33" fmla="*/ 136 h 185"/>
                                <a:gd name="T34" fmla="*/ 88 w 185"/>
                                <a:gd name="T35" fmla="*/ 136 h 185"/>
                                <a:gd name="T36" fmla="*/ 88 w 185"/>
                                <a:gd name="T37" fmla="*/ 122 h 185"/>
                                <a:gd name="T38" fmla="*/ 27 w 185"/>
                                <a:gd name="T39" fmla="*/ 122 h 185"/>
                                <a:gd name="T40" fmla="*/ 27 w 185"/>
                                <a:gd name="T41" fmla="*/ 96 h 185"/>
                                <a:gd name="T42" fmla="*/ 88 w 185"/>
                                <a:gd name="T43" fmla="*/ 96 h 185"/>
                                <a:gd name="T44" fmla="*/ 88 w 185"/>
                                <a:gd name="T45" fmla="*/ 82 h 185"/>
                                <a:gd name="T46" fmla="*/ 27 w 185"/>
                                <a:gd name="T47" fmla="*/ 82 h 185"/>
                                <a:gd name="T48" fmla="*/ 27 w 185"/>
                                <a:gd name="T49" fmla="*/ 58 h 185"/>
                                <a:gd name="T50" fmla="*/ 27 w 185"/>
                                <a:gd name="T51" fmla="*/ 57 h 185"/>
                                <a:gd name="T52" fmla="*/ 88 w 185"/>
                                <a:gd name="T53" fmla="*/ 57 h 185"/>
                                <a:gd name="T54" fmla="*/ 88 w 185"/>
                                <a:gd name="T55" fmla="*/ 44 h 185"/>
                                <a:gd name="T56" fmla="*/ 87 w 185"/>
                                <a:gd name="T57" fmla="*/ 43 h 185"/>
                                <a:gd name="T58" fmla="*/ 16 w 185"/>
                                <a:gd name="T59" fmla="*/ 43 h 185"/>
                                <a:gd name="T60" fmla="*/ 24 w 185"/>
                                <a:gd name="T61" fmla="*/ 34 h 185"/>
                                <a:gd name="T62" fmla="*/ 30 w 185"/>
                                <a:gd name="T63" fmla="*/ 27 h 185"/>
                                <a:gd name="T64" fmla="*/ 34 w 185"/>
                                <a:gd name="T65" fmla="*/ 20 h 185"/>
                                <a:gd name="T66" fmla="*/ 77 w 185"/>
                                <a:gd name="T67" fmla="*/ 20 h 185"/>
                                <a:gd name="T68" fmla="*/ 81 w 185"/>
                                <a:gd name="T69" fmla="*/ 12 h 185"/>
                                <a:gd name="T70" fmla="*/ 71 w 185"/>
                                <a:gd name="T71" fmla="*/ 6 h 185"/>
                                <a:gd name="T72" fmla="*/ 42 w 185"/>
                                <a:gd name="T73" fmla="*/ 6 h 185"/>
                                <a:gd name="T74" fmla="*/ 43 w 185"/>
                                <a:gd name="T75" fmla="*/ 3 h 185"/>
                                <a:gd name="T76" fmla="*/ 30 w 185"/>
                                <a:gd name="T77" fmla="*/ 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30" y="0"/>
                                  </a:moveTo>
                                  <a:lnTo>
                                    <a:pt x="24" y="9"/>
                                  </a:lnTo>
                                  <a:lnTo>
                                    <a:pt x="17" y="19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11" y="47"/>
                                  </a:lnTo>
                                  <a:lnTo>
                                    <a:pt x="11" y="117"/>
                                  </a:lnTo>
                                  <a:lnTo>
                                    <a:pt x="10" y="131"/>
                                  </a:lnTo>
                                  <a:lnTo>
                                    <a:pt x="8" y="145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0" y="177"/>
                                  </a:lnTo>
                                  <a:lnTo>
                                    <a:pt x="16" y="181"/>
                                  </a:lnTo>
                                  <a:lnTo>
                                    <a:pt x="19" y="171"/>
                                  </a:lnTo>
                                  <a:lnTo>
                                    <a:pt x="22" y="160"/>
                                  </a:lnTo>
                                  <a:lnTo>
                                    <a:pt x="24" y="148"/>
                                  </a:lnTo>
                                  <a:lnTo>
                                    <a:pt x="26" y="136"/>
                                  </a:lnTo>
                                  <a:lnTo>
                                    <a:pt x="88" y="136"/>
                                  </a:lnTo>
                                  <a:lnTo>
                                    <a:pt x="88" y="122"/>
                                  </a:lnTo>
                                  <a:lnTo>
                                    <a:pt x="27" y="122"/>
                                  </a:lnTo>
                                  <a:lnTo>
                                    <a:pt x="27" y="96"/>
                                  </a:lnTo>
                                  <a:lnTo>
                                    <a:pt x="88" y="96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27" y="82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88" y="44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16" y="43"/>
                                  </a:lnTo>
                                  <a:lnTo>
                                    <a:pt x="24" y="34"/>
                                  </a:lnTo>
                                  <a:lnTo>
                                    <a:pt x="30" y="27"/>
                                  </a:lnTo>
                                  <a:lnTo>
                                    <a:pt x="34" y="20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81" y="12"/>
                                  </a:lnTo>
                                  <a:lnTo>
                                    <a:pt x="71" y="6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43" y="3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8721697" name="Freeform 9331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136 h 185"/>
                                <a:gd name="T2" fmla="*/ 73 w 185"/>
                                <a:gd name="T3" fmla="*/ 136 h 185"/>
                                <a:gd name="T4" fmla="*/ 73 w 185"/>
                                <a:gd name="T5" fmla="*/ 163 h 185"/>
                                <a:gd name="T6" fmla="*/ 72 w 185"/>
                                <a:gd name="T7" fmla="*/ 166 h 185"/>
                                <a:gd name="T8" fmla="*/ 71 w 185"/>
                                <a:gd name="T9" fmla="*/ 167 h 185"/>
                                <a:gd name="T10" fmla="*/ 69 w 185"/>
                                <a:gd name="T11" fmla="*/ 168 h 185"/>
                                <a:gd name="T12" fmla="*/ 88 w 185"/>
                                <a:gd name="T13" fmla="*/ 168 h 185"/>
                                <a:gd name="T14" fmla="*/ 88 w 185"/>
                                <a:gd name="T15" fmla="*/ 13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136"/>
                                  </a:moveTo>
                                  <a:lnTo>
                                    <a:pt x="73" y="136"/>
                                  </a:lnTo>
                                  <a:lnTo>
                                    <a:pt x="73" y="163"/>
                                  </a:lnTo>
                                  <a:lnTo>
                                    <a:pt x="72" y="166"/>
                                  </a:lnTo>
                                  <a:lnTo>
                                    <a:pt x="71" y="167"/>
                                  </a:lnTo>
                                  <a:lnTo>
                                    <a:pt x="69" y="168"/>
                                  </a:lnTo>
                                  <a:lnTo>
                                    <a:pt x="88" y="168"/>
                                  </a:lnTo>
                                  <a:lnTo>
                                    <a:pt x="88" y="1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2020929" name="Freeform 9332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58 w 185"/>
                                <a:gd name="T1" fmla="*/ 96 h 185"/>
                                <a:gd name="T2" fmla="*/ 42 w 185"/>
                                <a:gd name="T3" fmla="*/ 96 h 185"/>
                                <a:gd name="T4" fmla="*/ 42 w 185"/>
                                <a:gd name="T5" fmla="*/ 122 h 185"/>
                                <a:gd name="T6" fmla="*/ 58 w 185"/>
                                <a:gd name="T7" fmla="*/ 122 h 185"/>
                                <a:gd name="T8" fmla="*/ 58 w 185"/>
                                <a:gd name="T9" fmla="*/ 9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8" y="96"/>
                                  </a:moveTo>
                                  <a:lnTo>
                                    <a:pt x="42" y="96"/>
                                  </a:lnTo>
                                  <a:lnTo>
                                    <a:pt x="42" y="122"/>
                                  </a:lnTo>
                                  <a:lnTo>
                                    <a:pt x="58" y="122"/>
                                  </a:lnTo>
                                  <a:lnTo>
                                    <a:pt x="58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7475323" name="Freeform 9333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96 h 185"/>
                                <a:gd name="T2" fmla="*/ 73 w 185"/>
                                <a:gd name="T3" fmla="*/ 96 h 185"/>
                                <a:gd name="T4" fmla="*/ 73 w 185"/>
                                <a:gd name="T5" fmla="*/ 122 h 185"/>
                                <a:gd name="T6" fmla="*/ 88 w 185"/>
                                <a:gd name="T7" fmla="*/ 122 h 185"/>
                                <a:gd name="T8" fmla="*/ 88 w 185"/>
                                <a:gd name="T9" fmla="*/ 96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96"/>
                                  </a:moveTo>
                                  <a:lnTo>
                                    <a:pt x="73" y="96"/>
                                  </a:lnTo>
                                  <a:lnTo>
                                    <a:pt x="73" y="122"/>
                                  </a:lnTo>
                                  <a:lnTo>
                                    <a:pt x="88" y="122"/>
                                  </a:lnTo>
                                  <a:lnTo>
                                    <a:pt x="88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395093" name="Freeform 9334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58 w 185"/>
                                <a:gd name="T1" fmla="*/ 57 h 185"/>
                                <a:gd name="T2" fmla="*/ 42 w 185"/>
                                <a:gd name="T3" fmla="*/ 57 h 185"/>
                                <a:gd name="T4" fmla="*/ 42 w 185"/>
                                <a:gd name="T5" fmla="*/ 82 h 185"/>
                                <a:gd name="T6" fmla="*/ 58 w 185"/>
                                <a:gd name="T7" fmla="*/ 82 h 185"/>
                                <a:gd name="T8" fmla="*/ 58 w 185"/>
                                <a:gd name="T9" fmla="*/ 5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58" y="57"/>
                                  </a:moveTo>
                                  <a:lnTo>
                                    <a:pt x="42" y="57"/>
                                  </a:lnTo>
                                  <a:lnTo>
                                    <a:pt x="42" y="82"/>
                                  </a:lnTo>
                                  <a:lnTo>
                                    <a:pt x="58" y="82"/>
                                  </a:lnTo>
                                  <a:lnTo>
                                    <a:pt x="5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7381071" name="Freeform 9335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88 w 185"/>
                                <a:gd name="T1" fmla="*/ 57 h 185"/>
                                <a:gd name="T2" fmla="*/ 73 w 185"/>
                                <a:gd name="T3" fmla="*/ 57 h 185"/>
                                <a:gd name="T4" fmla="*/ 73 w 185"/>
                                <a:gd name="T5" fmla="*/ 58 h 185"/>
                                <a:gd name="T6" fmla="*/ 73 w 185"/>
                                <a:gd name="T7" fmla="*/ 82 h 185"/>
                                <a:gd name="T8" fmla="*/ 88 w 185"/>
                                <a:gd name="T9" fmla="*/ 82 h 185"/>
                                <a:gd name="T10" fmla="*/ 88 w 185"/>
                                <a:gd name="T11" fmla="*/ 57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88" y="57"/>
                                  </a:moveTo>
                                  <a:lnTo>
                                    <a:pt x="73" y="57"/>
                                  </a:lnTo>
                                  <a:lnTo>
                                    <a:pt x="73" y="58"/>
                                  </a:lnTo>
                                  <a:lnTo>
                                    <a:pt x="73" y="82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8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306975" name="Freeform 9336"/>
                          <wps:cNvSpPr>
                            <a:spLocks/>
                          </wps:cNvSpPr>
                          <wps:spPr bwMode="auto">
                            <a:xfrm>
                              <a:off x="1177" y="246"/>
                              <a:ext cx="185" cy="185"/>
                            </a:xfrm>
                            <a:custGeom>
                              <a:avLst/>
                              <a:gdLst>
                                <a:gd name="T0" fmla="*/ 77 w 185"/>
                                <a:gd name="T1" fmla="*/ 20 h 185"/>
                                <a:gd name="T2" fmla="*/ 60 w 185"/>
                                <a:gd name="T3" fmla="*/ 20 h 185"/>
                                <a:gd name="T4" fmla="*/ 60 w 185"/>
                                <a:gd name="T5" fmla="*/ 21 h 185"/>
                                <a:gd name="T6" fmla="*/ 60 w 185"/>
                                <a:gd name="T7" fmla="*/ 23 h 185"/>
                                <a:gd name="T8" fmla="*/ 57 w 185"/>
                                <a:gd name="T9" fmla="*/ 28 h 185"/>
                                <a:gd name="T10" fmla="*/ 52 w 185"/>
                                <a:gd name="T11" fmla="*/ 35 h 185"/>
                                <a:gd name="T12" fmla="*/ 47 w 185"/>
                                <a:gd name="T13" fmla="*/ 43 h 185"/>
                                <a:gd name="T14" fmla="*/ 64 w 185"/>
                                <a:gd name="T15" fmla="*/ 43 h 185"/>
                                <a:gd name="T16" fmla="*/ 70 w 185"/>
                                <a:gd name="T17" fmla="*/ 32 h 185"/>
                                <a:gd name="T18" fmla="*/ 76 w 185"/>
                                <a:gd name="T19" fmla="*/ 22 h 185"/>
                                <a:gd name="T20" fmla="*/ 77 w 185"/>
                                <a:gd name="T21" fmla="*/ 20 h 1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85" h="185">
                                  <a:moveTo>
                                    <a:pt x="77" y="20"/>
                                  </a:moveTo>
                                  <a:lnTo>
                                    <a:pt x="60" y="20"/>
                                  </a:lnTo>
                                  <a:lnTo>
                                    <a:pt x="60" y="21"/>
                                  </a:lnTo>
                                  <a:lnTo>
                                    <a:pt x="60" y="23"/>
                                  </a:lnTo>
                                  <a:lnTo>
                                    <a:pt x="57" y="28"/>
                                  </a:lnTo>
                                  <a:lnTo>
                                    <a:pt x="52" y="35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64" y="43"/>
                                  </a:lnTo>
                                  <a:lnTo>
                                    <a:pt x="70" y="32"/>
                                  </a:lnTo>
                                  <a:lnTo>
                                    <a:pt x="76" y="22"/>
                                  </a:lnTo>
                                  <a:lnTo>
                                    <a:pt x="7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C79146" id="Group 9318" o:spid="_x0000_s1026" style="position:absolute;margin-left:56.5pt;margin-top:9.95pt;width:14.05pt;height:14.05pt;z-index:251719680;mso-wrap-distance-left:0;mso-wrap-distance-right:0;mso-position-horizontal-relative:page" coordorigin="1130,199" coordsize="281,28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" o:allowincell="f">
                <v:shape id="Freeform 9319" o:spid="_x0000_s1027" style="position:absolute;left:1130;top:199;width:281;height:281;visibility:visible;mso-wrap-style:square;v-text-anchor:top" coordsize="281,2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" path="m275,r-5,l4,,,4,,275r4,5l275,280r5,-5l280,4,275,xe" fillcolor="#808285" stroked="f">
                  <v:path arrowok="t" o:connecttype="custom" o:connectlocs="275,0;270,0;4,0;0,4;0,275;4,280;275,280;280,275;280,4;275,0" o:connectangles="0,0,0,0,0,0,0,0,0,0"/>
                </v:shape>
                <v:group id="Group 9320" o:spid="_x0000_s1028" style="position:absolute;left:1177;top:246;width:185;height:185" coordorigin="1177,246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">
                  <v:shape id="Freeform 9321" o:spid="_x0000_s1029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" path="m139,21r-16,l118,30r-7,9l104,46r-2,2l92,56r11,11l115,57,125,46r8,-12l139,22r,-1xe" stroked="f">
                    <v:path arrowok="t" o:connecttype="custom" o:connectlocs="139,21;123,21;118,30;111,39;104,46;102,48;92,56;103,67;115,57;125,46;133,34;139,22;139,21" o:connectangles="0,0,0,0,0,0,0,0,0,0,0,0,0"/>
                  </v:shape>
                  <v:shape id="Freeform 9322" o:spid="_x0000_s1030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" path="m134,43r,2l134,51r,5l134,61r14,3l158,64r11,-3l169,61r4,-2l175,56r2,-5l177,48r-20,l147,48,134,43xe" stroked="f">
                    <v:path arrowok="t" o:connecttype="custom" o:connectlocs="134,43;134,45;134,51;134,56;134,61;148,64;158,64;169,61;169,61;173,59;175,56;177,51;177,48;157,48;147,48;134,43" o:connectangles="0,0,0,0,0,0,0,0,0,0,0,0,0,0,0,0"/>
                  </v:shape>
                  <v:shape id="Freeform 9323" o:spid="_x0000_s1031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" path="m174,7l93,7r,14l163,21r1,1l164,23r1,1l165,30r-1,9l164,41r-1,2l162,45r-5,3l177,48r2,-6l180,30r,-8l180,15r-1,-5l177,8,174,7xe" stroked="f">
                    <v:path arrowok="t" o:connecttype="custom" o:connectlocs="174,7;93,7;93,21;163,21;164,22;164,23;165,24;165,30;164,39;164,41;163,43;162,45;157,48;177,48;179,42;180,30;180,22;180,15;179,10;177,8;174,7" o:connectangles="0,0,0,0,0,0,0,0,0,0,0,0,0,0,0,0,0,0,0,0,0"/>
                  </v:shape>
                  <v:shape id="Freeform 9324" o:spid="_x0000_s1032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" path="m151,144r-16,l135,183r16,l151,144xe" stroked="f">
                    <v:path arrowok="t" o:connecttype="custom" o:connectlocs="151,144;135,144;135,183;151,183;151,144" o:connectangles="0,0,0,0,0"/>
                  </v:shape>
                  <v:shape id="Freeform 9325" o:spid="_x0000_s1033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" path="m184,128r-89,l95,144r89,l184,128xe" stroked="f">
                    <v:path arrowok="t" o:connecttype="custom" o:connectlocs="184,128;95,128;95,144;184,144;184,128" o:connectangles="0,0,0,0,0"/>
                  </v:shape>
                  <v:shape id="Freeform 9326" o:spid="_x0000_s1034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" path="m151,101r-16,l135,128r16,l151,101xe" stroked="f">
                    <v:path arrowok="t" o:connecttype="custom" o:connectlocs="151,101;135,101;135,128;151,128;151,101" o:connectangles="0,0,0,0,0"/>
                  </v:shape>
                  <v:shape id="Freeform 9327" o:spid="_x0000_s1035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" path="m105,70r-2,12l99,94r-4,10l90,114r3,2l98,119r5,4l108,116r3,-7l114,101r65,l179,86r-61,l121,74,105,70xe" stroked="f">
                    <v:path arrowok="t" o:connecttype="custom" o:connectlocs="105,70;103,82;99,94;95,104;90,114;93,116;98,119;103,123;108,116;111,109;114,101;179,101;179,86;118,86;121,74;105,70" o:connectangles="0,0,0,0,0,0,0,0,0,0,0,0,0,0,0,0"/>
                  </v:shape>
                  <v:shape id="Freeform 9328" o:spid="_x0000_s1036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" path="m151,69r-16,l135,86r16,l151,69xe" stroked="f">
                    <v:path arrowok="t" o:connecttype="custom" o:connectlocs="151,69;135,69;135,86;151,86;151,69" o:connectangles="0,0,0,0,0"/>
                  </v:shape>
                  <v:shape id="Freeform 9329" o:spid="_x0000_s1037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" path="m50,164r1,11l51,179r,3l68,184r11,-1l83,179r4,-4l88,171r,-3l65,168r-7,-1l58,167r-8,-3xe" stroked="f">
                    <v:path arrowok="t" o:connecttype="custom" o:connectlocs="50,164;51,175;51,179;51,182;68,184;79,183;83,179;87,175;88,171;88,168;65,168;58,167;58,167;50,164" o:connectangles="0,0,0,0,0,0,0,0,0,0,0,0,0,0"/>
                  </v:shape>
                  <v:shape id="Freeform 9330" o:spid="_x0000_s1038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" path="m30,l24,9,17,19r-7,9l9,29,,37,11,47r,70l10,131,8,145,4,161,,177r16,4l19,171r3,-11l24,148r2,-12l88,136r,-14l27,122r,-26l88,96r,-14l27,82r,-24l27,57r61,l88,44,87,43r-71,l24,34r6,-7l34,20r43,l81,12,71,6,42,6,43,3,30,xe" stroked="f">
                    <v:path arrowok="t" o:connecttype="custom" o:connectlocs="30,0;24,9;17,19;10,28;9,29;0,37;11,47;11,117;10,131;8,145;4,161;0,177;16,181;19,171;22,160;24,148;26,136;88,136;88,122;27,122;27,96;88,96;88,82;27,82;27,58;27,57;88,57;88,44;87,43;16,43;24,34;30,27;34,20;77,20;81,12;71,6;42,6;43,3;30,0" o:connectangles="0,0,0,0,0,0,0,0,0,0,0,0,0,0,0,0,0,0,0,0,0,0,0,0,0,0,0,0,0,0,0,0,0,0,0,0,0,0,0"/>
                  </v:shape>
                  <v:shape id="Freeform 9331" o:spid="_x0000_s1039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" path="m88,136r-15,l73,163r-1,3l71,167r-2,1l88,168r,-32xe" stroked="f">
                    <v:path arrowok="t" o:connecttype="custom" o:connectlocs="88,136;73,136;73,163;72,166;71,167;69,168;88,168;88,136" o:connectangles="0,0,0,0,0,0,0,0"/>
                  </v:shape>
                  <v:shape id="Freeform 9332" o:spid="_x0000_s1040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" path="m58,96r-16,l42,122r16,l58,96xe" stroked="f">
                    <v:path arrowok="t" o:connecttype="custom" o:connectlocs="58,96;42,96;42,122;58,122;58,96" o:connectangles="0,0,0,0,0"/>
                  </v:shape>
                  <v:shape id="Freeform 9333" o:spid="_x0000_s1041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" path="m88,96r-15,l73,122r15,l88,96xe" stroked="f">
                    <v:path arrowok="t" o:connecttype="custom" o:connectlocs="88,96;73,96;73,122;88,122;88,96" o:connectangles="0,0,0,0,0"/>
                  </v:shape>
                  <v:shape id="Freeform 9334" o:spid="_x0000_s1042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" path="m58,57r-16,l42,82r16,l58,57xe" stroked="f">
                    <v:path arrowok="t" o:connecttype="custom" o:connectlocs="58,57;42,57;42,82;58,82;58,57" o:connectangles="0,0,0,0,0"/>
                  </v:shape>
                  <v:shape id="Freeform 9335" o:spid="_x0000_s1043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" path="m88,57r-15,l73,58r,24l88,82r,-25xe" stroked="f">
                    <v:path arrowok="t" o:connecttype="custom" o:connectlocs="88,57;73,57;73,58;73,82;88,82;88,57" o:connectangles="0,0,0,0,0,0"/>
                  </v:shape>
                  <v:shape id="Freeform 9336" o:spid="_x0000_s1044" style="position:absolute;left:1177;top:246;width:185;height:185;visibility:visible;mso-wrap-style:square;v-text-anchor:top" coordsize="185,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" path="m77,20r-17,l60,21r,2l57,28r-5,7l47,43r17,l70,32,76,22r1,-2xe" stroked="f">
                    <v:path arrowok="t" o:connecttype="custom" o:connectlocs="77,20;60,20;60,21;60,23;57,28;52,35;47,43;64,43;70,32;76,22;77,20" o:connectangles="0,0,0,0,0,0,0,0,0,0,0"/>
                  </v:shape>
                </v:group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86" w:after="19"/>
        <w:ind w:left="1130"/>
        <w:rPr>
          <w:rFonts w:asciiTheme="minorEastAsia" w:cs="Wawati SC"/>
          <w:color w:val="231F20"/>
          <w:spacing w:val="-3"/>
        </w:rPr>
      </w:pPr>
      <w:r w:rsidRPr="0070218B">
        <w:rPr>
          <w:rFonts w:asciiTheme="minorEastAsia" w:hAnsiTheme="minorEastAsia" w:cs="Wawati SC" w:hint="eastAsia"/>
          <w:color w:val="231F20"/>
          <w:spacing w:val="-3"/>
        </w:rPr>
        <w:t>程式碼：</w:t>
      </w: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3"/>
        <w:gridCol w:w="8700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1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6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#include</w:t>
            </w:r>
            <w:r w:rsidRPr="0070218B">
              <w:rPr>
                <w:rFonts w:asciiTheme="minorEastAsia" w:hAnsiTheme="minorEastAsia" w:cs="Arial"/>
                <w:color w:val="231F20"/>
                <w:spacing w:val="1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&lt;iostream&gt;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2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6"/>
              <w:rPr>
                <w:rFonts w:asciiTheme="minorEastAsia" w:hAnsiTheme="minorEastAsia" w:cs="Arial"/>
                <w:color w:val="231F20"/>
                <w:spacing w:val="-4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using</w:t>
            </w:r>
            <w:r w:rsidRPr="0070218B">
              <w:rPr>
                <w:rFonts w:asciiTheme="minorEastAsia" w:hAnsiTheme="minorEastAsia" w:cs="Arial"/>
                <w:color w:val="231F20"/>
                <w:spacing w:val="5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z w:val="18"/>
                <w:szCs w:val="18"/>
              </w:rPr>
              <w:t>namespace</w:t>
            </w:r>
            <w:r w:rsidRPr="0070218B">
              <w:rPr>
                <w:rFonts w:asciiTheme="minorEastAsia" w:hAnsiTheme="minorEastAsia" w:cs="Arial"/>
                <w:color w:val="231F20"/>
                <w:spacing w:val="5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sz w:val="18"/>
                <w:szCs w:val="18"/>
              </w:rPr>
              <w:t>std;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3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4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6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class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cafe{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5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private: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6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hAnsiTheme="minorEastAsia" w:cs="Arial"/>
                <w:color w:val="231F20"/>
                <w:spacing w:val="-2"/>
                <w:w w:val="14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45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5"/>
                <w:sz w:val="18"/>
                <w:szCs w:val="18"/>
              </w:rPr>
              <w:t>price;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7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5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21"/>
                <w:w w:val="15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  <w:t>milk;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8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57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suger;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10"/>
                <w:sz w:val="18"/>
                <w:szCs w:val="18"/>
              </w:rPr>
              <w:t>9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10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cs="Arial"/>
                <w:color w:val="231F20"/>
                <w:spacing w:val="-1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setPrice(int</w:t>
            </w:r>
            <w:r w:rsidRPr="0070218B">
              <w:rPr>
                <w:rFonts w:asciiTheme="minorEastAsia" w:hAnsiTheme="minorEastAsia" w:cs="Arial"/>
                <w:color w:val="231F20"/>
                <w:spacing w:val="10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price)</w:t>
            </w:r>
            <w:r w:rsidRPr="0070218B">
              <w:rPr>
                <w:rFonts w:asciiTheme="minorEastAsia" w:hAnsiTheme="minorEastAsia" w:cs="Arial"/>
                <w:color w:val="231F20"/>
                <w:spacing w:val="9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12"/>
                <w:w w:val="135"/>
                <w:sz w:val="18"/>
                <w:szCs w:val="18"/>
              </w:rPr>
              <w:t>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11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176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this-&gt;price</w:t>
            </w:r>
            <w:r w:rsidRPr="0070218B">
              <w:rPr>
                <w:rFonts w:asciiTheme="minorEastAsia" w:hAnsiTheme="minorEastAsia" w:cs="Arial"/>
                <w:color w:val="231F20"/>
                <w:spacing w:val="3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3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price;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12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13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-3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setMilk(int</w:t>
            </w:r>
            <w:r w:rsidRPr="0070218B">
              <w:rPr>
                <w:rFonts w:asciiTheme="minorEastAsia" w:hAnsiTheme="minorEastAsia" w:cs="Arial"/>
                <w:color w:val="231F20"/>
                <w:spacing w:val="-1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milk){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14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176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this-&gt;milk</w:t>
            </w:r>
            <w:r w:rsidRPr="0070218B">
              <w:rPr>
                <w:rFonts w:asciiTheme="minorEastAsia" w:hAnsiTheme="minorEastAsia" w:cs="Arial"/>
                <w:color w:val="231F20"/>
                <w:spacing w:val="32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33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milk;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15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16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setSuger(int</w:t>
            </w:r>
            <w:r w:rsidRPr="0070218B">
              <w:rPr>
                <w:rFonts w:asciiTheme="minorEastAsia" w:hAnsiTheme="minorEastAsia" w:cs="Arial"/>
                <w:color w:val="231F20"/>
                <w:spacing w:val="8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suger){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17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176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this-&gt;suger</w:t>
            </w:r>
            <w:r w:rsidRPr="0070218B">
              <w:rPr>
                <w:rFonts w:asciiTheme="minorEastAsia" w:hAnsiTheme="minorEastAsia" w:cs="Arial"/>
                <w:color w:val="231F20"/>
                <w:spacing w:val="2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=</w:t>
            </w:r>
            <w:r w:rsidRPr="0070218B">
              <w:rPr>
                <w:rFonts w:asciiTheme="minorEastAsia" w:hAnsiTheme="minorEastAsia" w:cs="Arial"/>
                <w:color w:val="231F20"/>
                <w:spacing w:val="2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suger;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18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19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20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hAnsiTheme="minorEastAsia" w:cs="Arial"/>
                <w:color w:val="231F20"/>
                <w:spacing w:val="-2"/>
                <w:w w:val="14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45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5"/>
                <w:sz w:val="18"/>
                <w:szCs w:val="18"/>
              </w:rPr>
              <w:t>getPrice(){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21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176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return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this-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&gt;price;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22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23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hAnsiTheme="minorEastAsia" w:cs="Arial"/>
                <w:color w:val="231F20"/>
                <w:spacing w:val="-2"/>
                <w:w w:val="15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5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33"/>
                <w:w w:val="15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50"/>
                <w:sz w:val="18"/>
                <w:szCs w:val="18"/>
              </w:rPr>
              <w:t>getMilk(){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24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176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return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this-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&gt;milk;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25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26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57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getSuger(){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27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176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return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this-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&gt;suger;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28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29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30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55"/>
                <w:sz w:val="18"/>
                <w:szCs w:val="18"/>
              </w:rPr>
              <w:t>public: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297"/>
        <w:rPr>
          <w:rFonts w:asciiTheme="minorEastAsia" w:cs="Wawati SC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spacing w:before="1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spacing w:before="1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95"/>
        <w:rPr>
          <w:rFonts w:asciiTheme="minorEastAsia" w:cs="Lantinghei SC"/>
          <w:sz w:val="20"/>
          <w:szCs w:val="20"/>
        </w:rPr>
      </w:pPr>
    </w:p>
    <w:tbl>
      <w:tblPr>
        <w:tblW w:w="0" w:type="auto"/>
        <w:tblInd w:w="14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3"/>
        <w:gridCol w:w="8700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31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3285"/>
              </w:tabs>
              <w:kinsoku w:val="0"/>
              <w:overflowPunct w:val="0"/>
              <w:spacing w:before="25" w:line="315" w:lineRule="exact"/>
              <w:ind w:left="816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cafe();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建構子</w:t>
            </w:r>
            <w:r w:rsidRPr="0070218B">
              <w:rPr>
                <w:rFonts w:asciiTheme="minorEastAsia" w:hAnsiTheme="minorEastAsia" w:cs="Lantinghei SC"/>
                <w:color w:val="231F20"/>
                <w:w w:val="115"/>
                <w:sz w:val="18"/>
                <w:szCs w:val="18"/>
              </w:rPr>
              <w:t>—</w:t>
            </w:r>
            <w:r w:rsidRPr="0070218B">
              <w:rPr>
                <w:rFonts w:asciiTheme="minorEastAsia" w:hAnsiTheme="minorEastAsia" w:cs="Lantinghei SC"/>
                <w:color w:val="231F20"/>
                <w:spacing w:val="7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32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tabs>
                <w:tab w:val="left" w:pos="3285"/>
              </w:tabs>
              <w:kinsoku w:val="0"/>
              <w:overflowPunct w:val="0"/>
              <w:spacing w:before="25" w:line="315" w:lineRule="exact"/>
              <w:ind w:left="816"/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0"/>
                <w:sz w:val="18"/>
                <w:szCs w:val="18"/>
              </w:rPr>
              <w:t>cafe(int,</w:t>
            </w:r>
            <w:r w:rsidRPr="0070218B">
              <w:rPr>
                <w:rFonts w:asciiTheme="minorEastAsia" w:hAnsiTheme="minorEastAsia" w:cs="Arial"/>
                <w:color w:val="231F20"/>
                <w:spacing w:val="14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4"/>
                <w:w w:val="140"/>
                <w:sz w:val="18"/>
                <w:szCs w:val="18"/>
              </w:rPr>
              <w:t>int);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建構子二</w:t>
            </w:r>
            <w:r w:rsidRPr="0070218B">
              <w:rPr>
                <w:rFonts w:asciiTheme="minorEastAsia" w:hAnsiTheme="minorEastAsia" w:cs="Lantinghei SC"/>
                <w:color w:val="231F20"/>
                <w:spacing w:val="6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33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discount(float);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34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816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16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show();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35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6"/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5"/>
                <w:w w:val="180"/>
                <w:sz w:val="18"/>
                <w:szCs w:val="18"/>
              </w:rPr>
              <w:t>}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80"/>
                <w:sz w:val="18"/>
                <w:szCs w:val="18"/>
              </w:rPr>
              <w:t>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36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37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6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cafe::cafe(){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38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setPrice(100);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39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setMilk(0);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40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setSuger(0);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41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42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43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6"/>
              <w:rPr>
                <w:rFonts w:asciiTheme="minorEastAsia" w:hAnsiTheme="minorEastAsia" w:cs="Arial"/>
                <w:color w:val="231F20"/>
                <w:spacing w:val="-5"/>
                <w:w w:val="14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cafe::cafe(int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m,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0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4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40"/>
                <w:sz w:val="18"/>
                <w:szCs w:val="18"/>
              </w:rPr>
              <w:t>s){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44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setPrice(100);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45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setMilk(m);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46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25"/>
                <w:sz w:val="18"/>
                <w:szCs w:val="18"/>
              </w:rPr>
              <w:t>setSuger(s);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47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48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49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3285"/>
              </w:tabs>
              <w:kinsoku w:val="0"/>
              <w:overflowPunct w:val="0"/>
              <w:spacing w:before="25" w:line="315" w:lineRule="exact"/>
              <w:ind w:left="96"/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63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5"/>
                <w:sz w:val="18"/>
                <w:szCs w:val="18"/>
              </w:rPr>
              <w:t>cafe::discount(float</w:t>
            </w:r>
            <w:r w:rsidRPr="0070218B">
              <w:rPr>
                <w:rFonts w:asciiTheme="minorEastAsia" w:hAnsiTheme="minorEastAsia" w:cs="Arial"/>
                <w:color w:val="231F20"/>
                <w:spacing w:val="62"/>
                <w:w w:val="12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5"/>
                <w:sz w:val="18"/>
                <w:szCs w:val="18"/>
              </w:rPr>
              <w:t>d){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05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30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05"/>
                <w:sz w:val="18"/>
                <w:szCs w:val="18"/>
              </w:rPr>
              <w:t>依折扣重新計算價格</w:t>
            </w:r>
            <w:r w:rsidRPr="0070218B">
              <w:rPr>
                <w:rFonts w:asciiTheme="minorEastAsia" w:hAnsiTheme="minorEastAsia" w:cs="Lantinghei SC"/>
                <w:color w:val="231F20"/>
                <w:spacing w:val="31"/>
                <w:w w:val="10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05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50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5"/>
                <w:sz w:val="18"/>
                <w:szCs w:val="18"/>
              </w:rPr>
              <w:t>setPrice(getPrice()*d);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51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52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53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6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void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cafe::show(){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54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456"/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w w:val="130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20"/>
                <w:sz w:val="18"/>
                <w:szCs w:val="18"/>
              </w:rPr>
              <w:t>奶量：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getMilk()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20"/>
                <w:sz w:val="18"/>
                <w:szCs w:val="18"/>
              </w:rPr>
              <w:t xml:space="preserve"> "%"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3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30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55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456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4"/>
                <w:w w:val="115"/>
                <w:sz w:val="18"/>
                <w:szCs w:val="18"/>
              </w:rPr>
              <w:t xml:space="preserve"> &lt;&lt;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甜度：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15"/>
                <w:sz w:val="18"/>
                <w:szCs w:val="18"/>
              </w:rPr>
              <w:t xml:space="preserve"> &lt;&lt;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getSuger()</w:t>
            </w:r>
            <w:r w:rsidRPr="0070218B">
              <w:rPr>
                <w:rFonts w:asciiTheme="minorEastAsia" w:hAnsiTheme="minorEastAsia" w:cs="Arial"/>
                <w:color w:val="231F20"/>
                <w:spacing w:val="5"/>
                <w:w w:val="115"/>
                <w:sz w:val="18"/>
                <w:szCs w:val="18"/>
              </w:rPr>
              <w:t xml:space="preserve"> &lt;&lt;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15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分糖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6"/>
                <w:w w:val="115"/>
                <w:sz w:val="18"/>
                <w:szCs w:val="18"/>
              </w:rPr>
              <w:t xml:space="preserve"> &lt;&lt;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56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25" w:line="315" w:lineRule="exact"/>
              <w:ind w:left="456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13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7"/>
                <w:w w:val="120"/>
                <w:sz w:val="18"/>
                <w:szCs w:val="18"/>
              </w:rPr>
              <w:t xml:space="preserve"> "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5"/>
                <w:sz w:val="18"/>
                <w:szCs w:val="18"/>
              </w:rPr>
              <w:t>價格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20"/>
                <w:sz w:val="18"/>
                <w:szCs w:val="18"/>
              </w:rPr>
              <w:t>：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"</w:t>
            </w:r>
            <w:r w:rsidRPr="0070218B">
              <w:rPr>
                <w:rFonts w:asciiTheme="minorEastAsia" w:hAnsiTheme="minorEastAsia" w:cs="Arial"/>
                <w:color w:val="231F20"/>
                <w:spacing w:val="14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4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20"/>
                <w:sz w:val="18"/>
                <w:szCs w:val="18"/>
              </w:rPr>
              <w:t>getPrice()</w:t>
            </w:r>
            <w:r w:rsidRPr="0070218B">
              <w:rPr>
                <w:rFonts w:asciiTheme="minorEastAsia" w:hAnsiTheme="minorEastAsia" w:cs="Arial"/>
                <w:color w:val="231F20"/>
                <w:spacing w:val="13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2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57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2"/>
                <w:w w:val="14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45"/>
                <w:sz w:val="18"/>
                <w:szCs w:val="18"/>
              </w:rPr>
              <w:t>cout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5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50"/>
                <w:sz w:val="18"/>
                <w:szCs w:val="18"/>
              </w:rPr>
              <w:t xml:space="preserve">"-----------" </w:t>
            </w: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&lt;&lt;</w:t>
            </w:r>
            <w:r w:rsidRPr="0070218B">
              <w:rPr>
                <w:rFonts w:asciiTheme="minorEastAsia" w:hAnsiTheme="minorEastAsia" w:cs="Arial"/>
                <w:color w:val="231F20"/>
                <w:spacing w:val="3"/>
                <w:w w:val="14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45"/>
                <w:sz w:val="18"/>
                <w:szCs w:val="18"/>
              </w:rPr>
              <w:t>endl;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58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59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60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6"/>
              <w:rPr>
                <w:rFonts w:asciiTheme="minorEastAsia" w:cs="Arial"/>
                <w:color w:val="231F20"/>
                <w:spacing w:val="-10"/>
                <w:w w:val="13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int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35"/>
                <w:sz w:val="18"/>
                <w:szCs w:val="18"/>
              </w:rPr>
              <w:t>main()</w:t>
            </w:r>
            <w:r w:rsidRPr="0070218B">
              <w:rPr>
                <w:rFonts w:asciiTheme="minorEastAsia" w:hAnsiTheme="minorEastAsia" w:cs="Arial"/>
                <w:color w:val="231F20"/>
                <w:spacing w:val="1"/>
                <w:w w:val="13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cs="Arial"/>
                <w:color w:val="231F20"/>
                <w:spacing w:val="-10"/>
                <w:w w:val="135"/>
                <w:sz w:val="18"/>
                <w:szCs w:val="18"/>
              </w:rPr>
              <w:t>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61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w w:val="115"/>
                <w:sz w:val="18"/>
                <w:szCs w:val="18"/>
              </w:rPr>
              <w:t>cafe</w:t>
            </w:r>
            <w:r w:rsidRPr="0070218B">
              <w:rPr>
                <w:rFonts w:asciiTheme="minorEastAsia" w:hAnsiTheme="minorEastAsia" w:cs="Arial"/>
                <w:color w:val="231F20"/>
                <w:spacing w:val="41"/>
                <w:w w:val="115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cup1;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62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cup1.show();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63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64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cafe</w:t>
            </w:r>
            <w:r w:rsidRPr="0070218B">
              <w:rPr>
                <w:rFonts w:asciiTheme="minorEastAsia" w:hAnsiTheme="minorEastAsia" w:cs="Arial"/>
                <w:color w:val="231F20"/>
                <w:spacing w:val="14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cup2(40,</w:t>
            </w:r>
            <w:r w:rsidRPr="0070218B">
              <w:rPr>
                <w:rFonts w:asciiTheme="minorEastAsia" w:hAnsiTheme="minorEastAsia" w:cs="Arial"/>
                <w:color w:val="231F20"/>
                <w:spacing w:val="15"/>
                <w:w w:val="12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20"/>
                <w:sz w:val="18"/>
                <w:szCs w:val="18"/>
              </w:rPr>
              <w:t>2);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9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65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tabs>
                <w:tab w:val="left" w:pos="3285"/>
              </w:tabs>
              <w:kinsoku w:val="0"/>
              <w:overflowPunct w:val="0"/>
              <w:spacing w:before="25" w:line="315" w:lineRule="exact"/>
              <w:ind w:left="456"/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15"/>
                <w:sz w:val="18"/>
                <w:szCs w:val="18"/>
              </w:rPr>
              <w:t>cup2.discount(0.9);</w:t>
            </w:r>
            <w:r w:rsidRPr="0070218B">
              <w:rPr>
                <w:rFonts w:asciiTheme="minorEastAsia" w:cs="Arial"/>
                <w:color w:val="231F20"/>
                <w:sz w:val="18"/>
                <w:szCs w:val="18"/>
              </w:rPr>
              <w:tab/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/*</w:t>
            </w:r>
            <w:r w:rsidRPr="0070218B">
              <w:rPr>
                <w:rFonts w:asciiTheme="minorEastAsia" w:hAnsiTheme="minorEastAsia" w:cs="Arial"/>
                <w:color w:val="231F20"/>
                <w:spacing w:val="23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5"/>
                <w:w w:val="110"/>
                <w:sz w:val="18"/>
                <w:szCs w:val="18"/>
              </w:rPr>
              <w:t>呼叫</w:t>
            </w:r>
            <w:r w:rsidRPr="0070218B">
              <w:rPr>
                <w:rFonts w:asciiTheme="minorEastAsia" w:hAnsiTheme="minorEastAsia" w:cs="Lantinghei SC"/>
                <w:color w:val="231F20"/>
                <w:spacing w:val="-5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discount</w:t>
            </w:r>
            <w:r w:rsidRPr="0070218B">
              <w:rPr>
                <w:rFonts w:asciiTheme="minorEastAsia" w:hAnsiTheme="minorEastAsia" w:cs="Arial"/>
                <w:color w:val="231F20"/>
                <w:spacing w:val="-14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spacing w:val="-3"/>
                <w:w w:val="110"/>
                <w:sz w:val="18"/>
                <w:szCs w:val="18"/>
              </w:rPr>
              <w:t>函式，打</w:t>
            </w:r>
            <w:r w:rsidRPr="0070218B">
              <w:rPr>
                <w:rFonts w:asciiTheme="minorEastAsia" w:hAnsiTheme="minorEastAsia" w:cs="Lantinghei SC"/>
                <w:color w:val="231F20"/>
                <w:spacing w:val="-3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w w:val="110"/>
                <w:sz w:val="18"/>
                <w:szCs w:val="18"/>
              </w:rPr>
              <w:t>9</w:t>
            </w:r>
            <w:r w:rsidRPr="0070218B">
              <w:rPr>
                <w:rFonts w:asciiTheme="minorEastAsia" w:hAnsiTheme="minorEastAsia" w:cs="Arial"/>
                <w:color w:val="231F20"/>
                <w:spacing w:val="-14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Lantinghei SC" w:hint="eastAsia"/>
                <w:color w:val="231F20"/>
                <w:w w:val="110"/>
                <w:sz w:val="18"/>
                <w:szCs w:val="18"/>
              </w:rPr>
              <w:t>折</w:t>
            </w:r>
            <w:r w:rsidRPr="0070218B">
              <w:rPr>
                <w:rFonts w:asciiTheme="minorEastAsia" w:hAnsiTheme="minorEastAsia" w:cs="Lantinghei SC"/>
                <w:color w:val="231F20"/>
                <w:spacing w:val="27"/>
                <w:w w:val="110"/>
                <w:sz w:val="18"/>
                <w:szCs w:val="18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231F20"/>
                <w:spacing w:val="-5"/>
                <w:w w:val="110"/>
                <w:sz w:val="18"/>
                <w:szCs w:val="18"/>
              </w:rPr>
              <w:t>*/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66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456"/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2"/>
                <w:w w:val="120"/>
                <w:sz w:val="18"/>
                <w:szCs w:val="18"/>
              </w:rPr>
              <w:t>cup2.show();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/>
        </w:trPr>
        <w:tc>
          <w:tcPr>
            <w:tcW w:w="403" w:type="dxa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57"/>
              <w:jc w:val="center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67</w:t>
            </w:r>
          </w:p>
        </w:tc>
        <w:tc>
          <w:tcPr>
            <w:tcW w:w="8700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6"/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</w:pPr>
            <w:r w:rsidRPr="0070218B">
              <w:rPr>
                <w:rFonts w:asciiTheme="minorEastAsia" w:cs="Arial"/>
                <w:color w:val="231F20"/>
                <w:spacing w:val="-10"/>
                <w:w w:val="165"/>
                <w:sz w:val="18"/>
                <w:szCs w:val="18"/>
              </w:rPr>
              <w:t>}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/>
        </w:trPr>
        <w:tc>
          <w:tcPr>
            <w:tcW w:w="9103" w:type="dxa"/>
            <w:gridSpan w:val="2"/>
            <w:tcBorders>
              <w:top w:val="none" w:sz="6" w:space="0" w:color="auto"/>
              <w:left w:val="single" w:sz="12" w:space="0" w:color="00AEEF"/>
              <w:bottom w:val="none" w:sz="6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124"/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</w:pPr>
            <w:r w:rsidRPr="0070218B">
              <w:rPr>
                <w:rFonts w:asciiTheme="minorEastAsia" w:hAnsiTheme="minorEastAsia" w:cs="Arial"/>
                <w:color w:val="231F20"/>
                <w:spacing w:val="-5"/>
                <w:sz w:val="18"/>
                <w:szCs w:val="18"/>
              </w:rPr>
              <w:t>68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93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9"/>
        </w:tabs>
        <w:kinsoku w:val="0"/>
        <w:overflowPunct w:val="0"/>
        <w:spacing w:before="1"/>
        <w:ind w:left="479" w:right="374" w:hanging="479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9"/>
        </w:tabs>
        <w:kinsoku w:val="0"/>
        <w:overflowPunct w:val="0"/>
        <w:spacing w:before="1"/>
        <w:ind w:left="479" w:right="374" w:hanging="479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265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after="44"/>
        <w:ind w:left="1130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 w:cs="Wawati SC" w:hint="eastAsia"/>
          <w:color w:val="231F20"/>
          <w:spacing w:val="-2"/>
        </w:rPr>
        <w:t>程式碼說明：</w:t>
      </w:r>
    </w:p>
    <w:tbl>
      <w:tblPr>
        <w:tblW w:w="0" w:type="auto"/>
        <w:tblCellSpacing w:w="10" w:type="dxa"/>
        <w:tblInd w:w="10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34"/>
        <w:gridCol w:w="8390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/>
          <w:tblCellSpacing w:w="10" w:type="dxa"/>
        </w:trPr>
        <w:tc>
          <w:tcPr>
            <w:tcW w:w="1404" w:type="dxa"/>
            <w:tcBorders>
              <w:top w:val="none" w:sz="6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3" w:line="349" w:lineRule="exact"/>
              <w:ind w:left="24" w:right="2"/>
              <w:jc w:val="center"/>
              <w:rPr>
                <w:rFonts w:asciiTheme="minorEastAsia" w:cs="Lantinghei SC"/>
                <w:color w:val="FFFFFF"/>
                <w:spacing w:val="-6"/>
                <w:sz w:val="22"/>
                <w:szCs w:val="22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6"/>
                <w:sz w:val="22"/>
                <w:szCs w:val="22"/>
              </w:rPr>
              <w:t>行數</w:t>
            </w:r>
          </w:p>
        </w:tc>
        <w:tc>
          <w:tcPr>
            <w:tcW w:w="8360" w:type="dxa"/>
            <w:tcBorders>
              <w:top w:val="none" w:sz="6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8AD4E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43" w:line="349" w:lineRule="exact"/>
              <w:ind w:right="8"/>
              <w:jc w:val="center"/>
              <w:rPr>
                <w:rFonts w:asciiTheme="minorEastAsia" w:cs="Lantinghei SC"/>
                <w:color w:val="FFFFFF"/>
                <w:spacing w:val="-6"/>
                <w:sz w:val="22"/>
                <w:szCs w:val="22"/>
              </w:rPr>
            </w:pPr>
            <w:r w:rsidRPr="0070218B">
              <w:rPr>
                <w:rFonts w:asciiTheme="minorEastAsia" w:hAnsiTheme="minorEastAsia" w:cs="Lantinghei SC" w:hint="eastAsia"/>
                <w:color w:val="FFFFFF"/>
                <w:spacing w:val="-6"/>
                <w:sz w:val="22"/>
                <w:szCs w:val="22"/>
              </w:rPr>
              <w:t>說明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7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 w:right="2"/>
              <w:jc w:val="center"/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4"/>
                <w:sz w:val="20"/>
                <w:szCs w:val="20"/>
              </w:rPr>
              <w:t>4~35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 w:line="249" w:lineRule="auto"/>
              <w:ind w:left="98" w:right="104"/>
              <w:rPr>
                <w:rFonts w:asciiTheme="minorEastAsia" w:cs="Wawati SC"/>
                <w:color w:val="231F20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依據類別規劃，宣告</w:t>
            </w:r>
            <w:r w:rsidRPr="0070218B">
              <w:rPr>
                <w:rFonts w:asciiTheme="minorEastAsia" w:hAnsiTheme="minorEastAsia" w:cs="Wawati SC"/>
                <w:color w:val="231F20"/>
                <w:spacing w:val="-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 xml:space="preserve">cafe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類別，並直接實作私有成員函式，私有資料成員</w:t>
            </w: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(price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、</w:t>
            </w: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milk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、</w:t>
            </w:r>
            <w:r w:rsidRPr="0070218B">
              <w:rPr>
                <w:rFonts w:asciiTheme="minorEastAsia" w:hAnsiTheme="minorEastAsia"/>
                <w:color w:val="231F20"/>
                <w:spacing w:val="-2"/>
                <w:sz w:val="20"/>
                <w:szCs w:val="20"/>
              </w:rPr>
              <w:t>suger)</w:t>
            </w:r>
            <w:r w:rsidRPr="0070218B">
              <w:rPr>
                <w:rFonts w:asciiTheme="minorEastAsia" w:hAnsiTheme="minorEastAsia" w:cs="Wawati SC" w:hint="eastAsia"/>
                <w:color w:val="231F20"/>
                <w:sz w:val="20"/>
                <w:szCs w:val="20"/>
              </w:rPr>
              <w:t>均需透過私有成員函式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(setPrice</w:t>
            </w:r>
            <w:r w:rsidRPr="0070218B">
              <w:rPr>
                <w:rFonts w:asciiTheme="minorEastAsia" w:hAnsiTheme="minorEastAsia"/>
                <w:color w:val="231F20"/>
                <w:spacing w:val="13"/>
                <w:sz w:val="20"/>
                <w:szCs w:val="20"/>
              </w:rPr>
              <w:t>( )</w:t>
            </w:r>
            <w:r w:rsidRPr="0070218B">
              <w:rPr>
                <w:rFonts w:asciiTheme="minorEastAsia" w:hAnsiTheme="minorEastAsia" w:cs="Wawati SC" w:hint="eastAsia"/>
                <w:color w:val="231F20"/>
                <w:sz w:val="20"/>
                <w:szCs w:val="20"/>
              </w:rPr>
              <w:t>、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setMilk</w:t>
            </w:r>
            <w:r w:rsidRPr="0070218B">
              <w:rPr>
                <w:rFonts w:asciiTheme="minorEastAsia" w:hAnsiTheme="minorEastAsia"/>
                <w:color w:val="231F20"/>
                <w:spacing w:val="13"/>
                <w:sz w:val="20"/>
                <w:szCs w:val="20"/>
              </w:rPr>
              <w:t>( )</w:t>
            </w:r>
            <w:r w:rsidRPr="0070218B">
              <w:rPr>
                <w:rFonts w:asciiTheme="minorEastAsia" w:hAnsiTheme="minorEastAsia" w:cs="Wawati SC" w:hint="eastAsia"/>
                <w:color w:val="231F20"/>
                <w:sz w:val="20"/>
                <w:szCs w:val="20"/>
              </w:rPr>
              <w:t>、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setSuger</w:t>
            </w:r>
            <w:r w:rsidRPr="0070218B">
              <w:rPr>
                <w:rFonts w:asciiTheme="minorEastAsia" w:hAnsiTheme="minorEastAsia"/>
                <w:color w:val="231F20"/>
                <w:spacing w:val="9"/>
                <w:sz w:val="20"/>
                <w:szCs w:val="20"/>
              </w:rPr>
              <w:t>( ))</w:t>
            </w:r>
            <w:r w:rsidRPr="0070218B">
              <w:rPr>
                <w:rFonts w:asciiTheme="minorEastAsia" w:hAnsiTheme="minorEastAsia" w:cs="Wawati SC" w:hint="eastAsia"/>
                <w:color w:val="231F20"/>
                <w:sz w:val="20"/>
                <w:szCs w:val="20"/>
              </w:rPr>
              <w:t>存取。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37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47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6"/>
                <w:sz w:val="20"/>
                <w:szCs w:val="20"/>
              </w:rPr>
              <w:t>實作</w:t>
            </w:r>
            <w:r w:rsidRPr="0070218B">
              <w:rPr>
                <w:rFonts w:asciiTheme="minorEastAsia" w:hAnsiTheme="minorEastAsia" w:cs="Wawati SC"/>
                <w:color w:val="231F20"/>
                <w:spacing w:val="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2</w:t>
            </w:r>
            <w:r w:rsidRPr="0070218B">
              <w:rPr>
                <w:rFonts w:asciiTheme="minorEastAsia" w:hAnsiTheme="minorEastAsia"/>
                <w:color w:val="231F20"/>
                <w:spacing w:val="3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個重載建構子。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49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~</w:t>
            </w:r>
            <w:r w:rsidRPr="0070218B">
              <w:rPr>
                <w:rFonts w:asciiTheme="minorEastAsia" w:hAnsiTheme="minorEastAsia"/>
                <w:color w:val="231F20"/>
                <w:spacing w:val="1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58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2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-2"/>
                <w:sz w:val="20"/>
                <w:szCs w:val="20"/>
              </w:rPr>
              <w:t>實作公有成員函式。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8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8" w:space="0" w:color="auto"/>
              <w:right w:val="none" w:sz="8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 w:right="2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61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8" w:space="0" w:color="auto"/>
              <w:right w:val="none" w:sz="6" w:space="0" w:color="auto"/>
            </w:tcBorders>
            <w:shd w:val="clear" w:color="auto" w:fill="D2EDF2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1"/>
              <w:ind w:left="98"/>
              <w:rPr>
                <w:rFonts w:asciiTheme="minorEastAsia" w:cs="Wawati SC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4"/>
                <w:sz w:val="20"/>
                <w:szCs w:val="20"/>
              </w:rPr>
              <w:t>建立物件</w:t>
            </w:r>
            <w:r w:rsidRPr="0070218B">
              <w:rPr>
                <w:rFonts w:asciiTheme="minorEastAsia" w:hAnsiTheme="minorEastAsia" w:cs="Wawati SC"/>
                <w:color w:val="231F20"/>
                <w:spacing w:val="4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cup1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2"/>
                <w:sz w:val="20"/>
                <w:szCs w:val="20"/>
              </w:rPr>
              <w:t>，自動呼叫建構子</w:t>
            </w:r>
            <w:r w:rsidRPr="0070218B">
              <w:rPr>
                <w:rFonts w:asciiTheme="minorEastAsia" w:hAnsiTheme="minorEastAsia" w:cs="Wawati SC"/>
                <w:color w:val="231F20"/>
                <w:spacing w:val="2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cup</w:t>
            </w:r>
            <w:r w:rsidRPr="0070218B">
              <w:rPr>
                <w:rFonts w:asciiTheme="minorEastAsia" w:hAnsiTheme="minorEastAsia"/>
                <w:color w:val="231F20"/>
                <w:spacing w:val="13"/>
                <w:sz w:val="20"/>
                <w:szCs w:val="20"/>
              </w:rPr>
              <w:t>( 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10"/>
                <w:sz w:val="20"/>
                <w:szCs w:val="20"/>
              </w:rPr>
              <w:t>。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/>
          <w:tblCellSpacing w:w="10" w:type="dxa"/>
        </w:trPr>
        <w:tc>
          <w:tcPr>
            <w:tcW w:w="1404" w:type="dxa"/>
            <w:tcBorders>
              <w:top w:val="none" w:sz="8" w:space="0" w:color="auto"/>
              <w:left w:val="none" w:sz="6" w:space="0" w:color="auto"/>
              <w:bottom w:val="none" w:sz="6" w:space="0" w:color="auto"/>
              <w:right w:val="none" w:sz="8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47"/>
              <w:ind w:left="24" w:right="2"/>
              <w:jc w:val="center"/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/>
                <w:color w:val="231F20"/>
                <w:spacing w:val="-5"/>
                <w:sz w:val="20"/>
                <w:szCs w:val="20"/>
              </w:rPr>
              <w:t>64</w:t>
            </w:r>
          </w:p>
        </w:tc>
        <w:tc>
          <w:tcPr>
            <w:tcW w:w="8360" w:type="dxa"/>
            <w:tcBorders>
              <w:top w:val="none" w:sz="8" w:space="0" w:color="auto"/>
              <w:left w:val="none" w:sz="8" w:space="0" w:color="auto"/>
              <w:bottom w:val="none" w:sz="6" w:space="0" w:color="auto"/>
              <w:right w:val="none" w:sz="6" w:space="0" w:color="auto"/>
            </w:tcBorders>
            <w:shd w:val="clear" w:color="auto" w:fill="E7F5F7"/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72"/>
              <w:ind w:left="98"/>
              <w:rPr>
                <w:rFonts w:asciiTheme="minorEastAsia" w:cs="Wawati SC"/>
                <w:color w:val="231F20"/>
                <w:spacing w:val="-10"/>
                <w:sz w:val="20"/>
                <w:szCs w:val="20"/>
              </w:rPr>
            </w:pPr>
            <w:r w:rsidRPr="0070218B">
              <w:rPr>
                <w:rFonts w:asciiTheme="minorEastAsia" w:hAnsiTheme="minorEastAsia" w:cs="Wawati SC" w:hint="eastAsia"/>
                <w:color w:val="231F20"/>
                <w:spacing w:val="6"/>
                <w:sz w:val="20"/>
                <w:szCs w:val="20"/>
              </w:rPr>
              <w:t>建立物件</w:t>
            </w:r>
            <w:r w:rsidRPr="0070218B">
              <w:rPr>
                <w:rFonts w:asciiTheme="minorEastAsia" w:hAnsiTheme="minorEastAsia" w:cs="Wawati SC"/>
                <w:color w:val="231F20"/>
                <w:spacing w:val="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cup2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3"/>
                <w:sz w:val="20"/>
                <w:szCs w:val="20"/>
              </w:rPr>
              <w:t>，自動呼叫建構子</w:t>
            </w:r>
            <w:r w:rsidRPr="0070218B">
              <w:rPr>
                <w:rFonts w:asciiTheme="minorEastAsia" w:hAnsiTheme="minorEastAsia" w:cs="Wawati SC"/>
                <w:color w:val="231F20"/>
                <w:spacing w:val="3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cup(int</w:t>
            </w:r>
            <w:r w:rsidRPr="0070218B">
              <w:rPr>
                <w:rFonts w:asciiTheme="minorEastAsia" w:hAnsiTheme="minorEastAsia"/>
                <w:color w:val="231F20"/>
                <w:spacing w:val="46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/>
                <w:color w:val="231F20"/>
                <w:sz w:val="20"/>
                <w:szCs w:val="20"/>
              </w:rPr>
              <w:t>int)</w:t>
            </w:r>
            <w:r w:rsidRPr="0070218B">
              <w:rPr>
                <w:rFonts w:asciiTheme="minorEastAsia" w:hAnsiTheme="minorEastAsia" w:cs="Wawati SC" w:hint="eastAsia"/>
                <w:color w:val="231F20"/>
                <w:spacing w:val="-10"/>
                <w:sz w:val="20"/>
                <w:szCs w:val="20"/>
              </w:rPr>
              <w:t>。</w:t>
            </w:r>
          </w:p>
        </w:tc>
      </w:tr>
    </w:tbl>
    <w:p w:rsidR="004B05D7" w:rsidRPr="0070218B" w:rsidRDefault="004B05D7" w:rsidP="004B05D7">
      <w:pPr>
        <w:pStyle w:val="ae"/>
        <w:kinsoku w:val="0"/>
        <w:overflowPunct w:val="0"/>
        <w:spacing w:before="131"/>
        <w:rPr>
          <w:rFonts w:asciiTheme="minorEastAsia" w:cs="Wawati SC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0704" behindDoc="0" locked="0" layoutInCell="0" allowOverlap="1" wp14:anchorId="65922491" wp14:editId="3291BE3F">
                <wp:simplePos x="0" y="0"/>
                <wp:positionH relativeFrom="page">
                  <wp:posOffset>722630</wp:posOffset>
                </wp:positionH>
                <wp:positionV relativeFrom="paragraph">
                  <wp:posOffset>330200</wp:posOffset>
                </wp:positionV>
                <wp:extent cx="6101080" cy="260350"/>
                <wp:effectExtent l="0" t="0" r="0" b="0"/>
                <wp:wrapTopAndBottom/>
                <wp:docPr id="136876803" name="Group 9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1080" cy="260350"/>
                          <a:chOff x="1138" y="520"/>
                          <a:chExt cx="9608" cy="410"/>
                        </a:xfrm>
                      </wpg:grpSpPr>
                      <wps:wsp>
                        <wps:cNvPr id="605681434" name="Freeform 9338"/>
                        <wps:cNvSpPr>
                          <a:spLocks/>
                        </wps:cNvSpPr>
                        <wps:spPr bwMode="auto">
                          <a:xfrm>
                            <a:off x="1138" y="724"/>
                            <a:ext cx="9608" cy="1"/>
                          </a:xfrm>
                          <a:custGeom>
                            <a:avLst/>
                            <a:gdLst>
                              <a:gd name="T0" fmla="*/ 0 w 9608"/>
                              <a:gd name="T1" fmla="*/ 0 h 1"/>
                              <a:gd name="T2" fmla="*/ 9567 w 9608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608" h="1">
                                <a:moveTo>
                                  <a:pt x="0" y="0"/>
                                </a:moveTo>
                                <a:lnTo>
                                  <a:pt x="9567" y="0"/>
                                </a:lnTo>
                              </a:path>
                            </a:pathLst>
                          </a:custGeom>
                          <a:noFill/>
                          <a:ln w="10243">
                            <a:solidFill>
                              <a:srgbClr val="0092C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639568" name="Freeform 9339"/>
                        <wps:cNvSpPr>
                          <a:spLocks/>
                        </wps:cNvSpPr>
                        <wps:spPr bwMode="auto">
                          <a:xfrm>
                            <a:off x="1410" y="528"/>
                            <a:ext cx="1424" cy="394"/>
                          </a:xfrm>
                          <a:custGeom>
                            <a:avLst/>
                            <a:gdLst>
                              <a:gd name="T0" fmla="*/ 1367 w 1424"/>
                              <a:gd name="T1" fmla="*/ 0 h 394"/>
                              <a:gd name="T2" fmla="*/ 56 w 1424"/>
                              <a:gd name="T3" fmla="*/ 0 h 394"/>
                              <a:gd name="T4" fmla="*/ 34 w 1424"/>
                              <a:gd name="T5" fmla="*/ 4 h 394"/>
                              <a:gd name="T6" fmla="*/ 16 w 1424"/>
                              <a:gd name="T7" fmla="*/ 16 h 394"/>
                              <a:gd name="T8" fmla="*/ 4 w 1424"/>
                              <a:gd name="T9" fmla="*/ 34 h 394"/>
                              <a:gd name="T10" fmla="*/ 0 w 1424"/>
                              <a:gd name="T11" fmla="*/ 56 h 394"/>
                              <a:gd name="T12" fmla="*/ 0 w 1424"/>
                              <a:gd name="T13" fmla="*/ 337 h 394"/>
                              <a:gd name="T14" fmla="*/ 4 w 1424"/>
                              <a:gd name="T15" fmla="*/ 359 h 394"/>
                              <a:gd name="T16" fmla="*/ 16 w 1424"/>
                              <a:gd name="T17" fmla="*/ 376 h 394"/>
                              <a:gd name="T18" fmla="*/ 34 w 1424"/>
                              <a:gd name="T19" fmla="*/ 389 h 394"/>
                              <a:gd name="T20" fmla="*/ 56 w 1424"/>
                              <a:gd name="T21" fmla="*/ 393 h 394"/>
                              <a:gd name="T22" fmla="*/ 1367 w 1424"/>
                              <a:gd name="T23" fmla="*/ 393 h 394"/>
                              <a:gd name="T24" fmla="*/ 1389 w 1424"/>
                              <a:gd name="T25" fmla="*/ 389 h 394"/>
                              <a:gd name="T26" fmla="*/ 1407 w 1424"/>
                              <a:gd name="T27" fmla="*/ 376 h 394"/>
                              <a:gd name="T28" fmla="*/ 1419 w 1424"/>
                              <a:gd name="T29" fmla="*/ 359 h 394"/>
                              <a:gd name="T30" fmla="*/ 1423 w 1424"/>
                              <a:gd name="T31" fmla="*/ 337 h 394"/>
                              <a:gd name="T32" fmla="*/ 1423 w 1424"/>
                              <a:gd name="T33" fmla="*/ 56 h 394"/>
                              <a:gd name="T34" fmla="*/ 1419 w 1424"/>
                              <a:gd name="T35" fmla="*/ 34 h 394"/>
                              <a:gd name="T36" fmla="*/ 1407 w 1424"/>
                              <a:gd name="T37" fmla="*/ 16 h 394"/>
                              <a:gd name="T38" fmla="*/ 1389 w 1424"/>
                              <a:gd name="T39" fmla="*/ 4 h 394"/>
                              <a:gd name="T40" fmla="*/ 1367 w 1424"/>
                              <a:gd name="T41" fmla="*/ 0 h 3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424" h="394">
                                <a:moveTo>
                                  <a:pt x="1367" y="0"/>
                                </a:moveTo>
                                <a:lnTo>
                                  <a:pt x="56" y="0"/>
                                </a:lnTo>
                                <a:lnTo>
                                  <a:pt x="34" y="4"/>
                                </a:lnTo>
                                <a:lnTo>
                                  <a:pt x="16" y="16"/>
                                </a:lnTo>
                                <a:lnTo>
                                  <a:pt x="4" y="34"/>
                                </a:lnTo>
                                <a:lnTo>
                                  <a:pt x="0" y="56"/>
                                </a:lnTo>
                                <a:lnTo>
                                  <a:pt x="0" y="337"/>
                                </a:lnTo>
                                <a:lnTo>
                                  <a:pt x="4" y="359"/>
                                </a:lnTo>
                                <a:lnTo>
                                  <a:pt x="16" y="376"/>
                                </a:lnTo>
                                <a:lnTo>
                                  <a:pt x="34" y="389"/>
                                </a:lnTo>
                                <a:lnTo>
                                  <a:pt x="56" y="393"/>
                                </a:lnTo>
                                <a:lnTo>
                                  <a:pt x="1367" y="393"/>
                                </a:lnTo>
                                <a:lnTo>
                                  <a:pt x="1389" y="389"/>
                                </a:lnTo>
                                <a:lnTo>
                                  <a:pt x="1407" y="376"/>
                                </a:lnTo>
                                <a:lnTo>
                                  <a:pt x="1419" y="359"/>
                                </a:lnTo>
                                <a:lnTo>
                                  <a:pt x="1423" y="337"/>
                                </a:lnTo>
                                <a:lnTo>
                                  <a:pt x="1423" y="56"/>
                                </a:lnTo>
                                <a:lnTo>
                                  <a:pt x="1419" y="34"/>
                                </a:lnTo>
                                <a:lnTo>
                                  <a:pt x="1407" y="16"/>
                                </a:lnTo>
                                <a:lnTo>
                                  <a:pt x="1389" y="4"/>
                                </a:lnTo>
                                <a:lnTo>
                                  <a:pt x="1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744778" name="Freeform 9340"/>
                        <wps:cNvSpPr>
                          <a:spLocks/>
                        </wps:cNvSpPr>
                        <wps:spPr bwMode="auto">
                          <a:xfrm>
                            <a:off x="1410" y="528"/>
                            <a:ext cx="1424" cy="394"/>
                          </a:xfrm>
                          <a:custGeom>
                            <a:avLst/>
                            <a:gdLst>
                              <a:gd name="T0" fmla="*/ 0 w 1424"/>
                              <a:gd name="T1" fmla="*/ 337 h 394"/>
                              <a:gd name="T2" fmla="*/ 4 w 1424"/>
                              <a:gd name="T3" fmla="*/ 359 h 394"/>
                              <a:gd name="T4" fmla="*/ 16 w 1424"/>
                              <a:gd name="T5" fmla="*/ 376 h 394"/>
                              <a:gd name="T6" fmla="*/ 34 w 1424"/>
                              <a:gd name="T7" fmla="*/ 389 h 394"/>
                              <a:gd name="T8" fmla="*/ 56 w 1424"/>
                              <a:gd name="T9" fmla="*/ 393 h 394"/>
                              <a:gd name="T10" fmla="*/ 1366 w 1424"/>
                              <a:gd name="T11" fmla="*/ 393 h 394"/>
                              <a:gd name="T12" fmla="*/ 1389 w 1424"/>
                              <a:gd name="T13" fmla="*/ 389 h 394"/>
                              <a:gd name="T14" fmla="*/ 1407 w 1424"/>
                              <a:gd name="T15" fmla="*/ 376 h 394"/>
                              <a:gd name="T16" fmla="*/ 1419 w 1424"/>
                              <a:gd name="T17" fmla="*/ 359 h 394"/>
                              <a:gd name="T18" fmla="*/ 1423 w 1424"/>
                              <a:gd name="T19" fmla="*/ 337 h 394"/>
                              <a:gd name="T20" fmla="*/ 1423 w 1424"/>
                              <a:gd name="T21" fmla="*/ 56 h 394"/>
                              <a:gd name="T22" fmla="*/ 1419 w 1424"/>
                              <a:gd name="T23" fmla="*/ 34 h 394"/>
                              <a:gd name="T24" fmla="*/ 1407 w 1424"/>
                              <a:gd name="T25" fmla="*/ 16 h 394"/>
                              <a:gd name="T26" fmla="*/ 1389 w 1424"/>
                              <a:gd name="T27" fmla="*/ 4 h 394"/>
                              <a:gd name="T28" fmla="*/ 1366 w 1424"/>
                              <a:gd name="T29" fmla="*/ 0 h 394"/>
                              <a:gd name="T30" fmla="*/ 56 w 1424"/>
                              <a:gd name="T31" fmla="*/ 0 h 394"/>
                              <a:gd name="T32" fmla="*/ 34 w 1424"/>
                              <a:gd name="T33" fmla="*/ 4 h 394"/>
                              <a:gd name="T34" fmla="*/ 16 w 1424"/>
                              <a:gd name="T35" fmla="*/ 16 h 394"/>
                              <a:gd name="T36" fmla="*/ 4 w 1424"/>
                              <a:gd name="T37" fmla="*/ 34 h 394"/>
                              <a:gd name="T38" fmla="*/ 0 w 1424"/>
                              <a:gd name="T39" fmla="*/ 56 h 394"/>
                              <a:gd name="T40" fmla="*/ 0 w 1424"/>
                              <a:gd name="T41" fmla="*/ 337 h 3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424" h="394">
                                <a:moveTo>
                                  <a:pt x="0" y="337"/>
                                </a:moveTo>
                                <a:lnTo>
                                  <a:pt x="4" y="359"/>
                                </a:lnTo>
                                <a:lnTo>
                                  <a:pt x="16" y="376"/>
                                </a:lnTo>
                                <a:lnTo>
                                  <a:pt x="34" y="389"/>
                                </a:lnTo>
                                <a:lnTo>
                                  <a:pt x="56" y="393"/>
                                </a:lnTo>
                                <a:lnTo>
                                  <a:pt x="1366" y="393"/>
                                </a:lnTo>
                                <a:lnTo>
                                  <a:pt x="1389" y="389"/>
                                </a:lnTo>
                                <a:lnTo>
                                  <a:pt x="1407" y="376"/>
                                </a:lnTo>
                                <a:lnTo>
                                  <a:pt x="1419" y="359"/>
                                </a:lnTo>
                                <a:lnTo>
                                  <a:pt x="1423" y="337"/>
                                </a:lnTo>
                                <a:lnTo>
                                  <a:pt x="1423" y="56"/>
                                </a:lnTo>
                                <a:lnTo>
                                  <a:pt x="1419" y="34"/>
                                </a:lnTo>
                                <a:lnTo>
                                  <a:pt x="1407" y="16"/>
                                </a:lnTo>
                                <a:lnTo>
                                  <a:pt x="1389" y="4"/>
                                </a:lnTo>
                                <a:lnTo>
                                  <a:pt x="1366" y="0"/>
                                </a:lnTo>
                                <a:lnTo>
                                  <a:pt x="56" y="0"/>
                                </a:lnTo>
                                <a:lnTo>
                                  <a:pt x="34" y="4"/>
                                </a:lnTo>
                                <a:lnTo>
                                  <a:pt x="16" y="16"/>
                                </a:lnTo>
                                <a:lnTo>
                                  <a:pt x="4" y="34"/>
                                </a:lnTo>
                                <a:lnTo>
                                  <a:pt x="0" y="56"/>
                                </a:lnTo>
                                <a:lnTo>
                                  <a:pt x="0" y="3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249">
                            <a:solidFill>
                              <a:srgbClr val="0092C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07419" name="Freeform 9341"/>
                        <wps:cNvSpPr>
                          <a:spLocks/>
                        </wps:cNvSpPr>
                        <wps:spPr bwMode="auto">
                          <a:xfrm>
                            <a:off x="1499" y="682"/>
                            <a:ext cx="86" cy="85"/>
                          </a:xfrm>
                          <a:custGeom>
                            <a:avLst/>
                            <a:gdLst>
                              <a:gd name="T0" fmla="*/ 42 w 86"/>
                              <a:gd name="T1" fmla="*/ 0 h 85"/>
                              <a:gd name="T2" fmla="*/ 25 w 86"/>
                              <a:gd name="T3" fmla="*/ 3 h 85"/>
                              <a:gd name="T4" fmla="*/ 12 w 86"/>
                              <a:gd name="T5" fmla="*/ 12 h 85"/>
                              <a:gd name="T6" fmla="*/ 3 w 86"/>
                              <a:gd name="T7" fmla="*/ 25 h 85"/>
                              <a:gd name="T8" fmla="*/ 0 w 86"/>
                              <a:gd name="T9" fmla="*/ 42 h 85"/>
                              <a:gd name="T10" fmla="*/ 3 w 86"/>
                              <a:gd name="T11" fmla="*/ 58 h 85"/>
                              <a:gd name="T12" fmla="*/ 12 w 86"/>
                              <a:gd name="T13" fmla="*/ 71 h 85"/>
                              <a:gd name="T14" fmla="*/ 25 w 86"/>
                              <a:gd name="T15" fmla="*/ 80 h 85"/>
                              <a:gd name="T16" fmla="*/ 42 w 86"/>
                              <a:gd name="T17" fmla="*/ 84 h 85"/>
                              <a:gd name="T18" fmla="*/ 59 w 86"/>
                              <a:gd name="T19" fmla="*/ 80 h 85"/>
                              <a:gd name="T20" fmla="*/ 72 w 86"/>
                              <a:gd name="T21" fmla="*/ 71 h 85"/>
                              <a:gd name="T22" fmla="*/ 81 w 86"/>
                              <a:gd name="T23" fmla="*/ 58 h 85"/>
                              <a:gd name="T24" fmla="*/ 85 w 86"/>
                              <a:gd name="T25" fmla="*/ 42 h 85"/>
                              <a:gd name="T26" fmla="*/ 81 w 86"/>
                              <a:gd name="T27" fmla="*/ 25 h 85"/>
                              <a:gd name="T28" fmla="*/ 72 w 86"/>
                              <a:gd name="T29" fmla="*/ 12 h 85"/>
                              <a:gd name="T30" fmla="*/ 59 w 86"/>
                              <a:gd name="T31" fmla="*/ 3 h 85"/>
                              <a:gd name="T32" fmla="*/ 42 w 86"/>
                              <a:gd name="T33" fmla="*/ 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86" h="85">
                                <a:moveTo>
                                  <a:pt x="42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2"/>
                                </a:lnTo>
                                <a:lnTo>
                                  <a:pt x="3" y="58"/>
                                </a:lnTo>
                                <a:lnTo>
                                  <a:pt x="12" y="71"/>
                                </a:lnTo>
                                <a:lnTo>
                                  <a:pt x="25" y="80"/>
                                </a:lnTo>
                                <a:lnTo>
                                  <a:pt x="42" y="84"/>
                                </a:lnTo>
                                <a:lnTo>
                                  <a:pt x="59" y="80"/>
                                </a:lnTo>
                                <a:lnTo>
                                  <a:pt x="72" y="71"/>
                                </a:lnTo>
                                <a:lnTo>
                                  <a:pt x="81" y="58"/>
                                </a:lnTo>
                                <a:lnTo>
                                  <a:pt x="85" y="42"/>
                                </a:lnTo>
                                <a:lnTo>
                                  <a:pt x="81" y="25"/>
                                </a:lnTo>
                                <a:lnTo>
                                  <a:pt x="72" y="12"/>
                                </a:lnTo>
                                <a:lnTo>
                                  <a:pt x="59" y="3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557408" name="Picture 9342"/>
                          <pic:cNvPicPr>
                            <a:picLocks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9" y="614"/>
                            <a:ext cx="22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3808939" name="Picture 9343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0" y="619"/>
                            <a:ext cx="22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5805425" name="Picture 9344"/>
                          <pic:cNvPicPr>
                            <a:picLocks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5" y="613"/>
                            <a:ext cx="24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3989039" name="Picture 9345"/>
                          <pic:cNvPicPr>
                            <a:picLocks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2" y="620"/>
                            <a:ext cx="22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F7A955" id="Group 9337" o:spid="_x0000_s1026" style="position:absolute;margin-left:56.9pt;margin-top:26pt;width:480.4pt;height:20.5pt;z-index:251720704;mso-wrap-distance-left:0;mso-wrap-distance-right:0;mso-position-horizontal-relative:page" coordorigin="1138,520" coordsize="9608,4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" o:allowincell="f">
                <v:shape id="Freeform 9338" o:spid="_x0000_s1027" style="position:absolute;left:1138;top:724;width:9608;height:1;visibility:visible;mso-wrap-style:square;v-text-anchor:top" coordsize="9608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" path="m,l9567,e" filled="f" strokecolor="#0092c8" strokeweight=".28453mm">
                  <v:path arrowok="t" o:connecttype="custom" o:connectlocs="0,0;9567,0" o:connectangles="0,0"/>
                </v:shape>
                <v:shape id="Freeform 9339" o:spid="_x0000_s1028" style="position:absolute;left:1410;top:528;width:1424;height:394;visibility:visible;mso-wrap-style:square;v-text-anchor:top" coordsize="1424,3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" path="m1367,l56,,34,4,16,16,4,34,,56,,337r4,22l16,376r18,13l56,393r1311,l1389,389r18,-13l1419,359r4,-22l1423,56r-4,-22l1407,16,1389,4,1367,xe" stroked="f">
                  <v:path arrowok="t" o:connecttype="custom" o:connectlocs="1367,0;56,0;34,4;16,16;4,34;0,56;0,337;4,359;16,376;34,389;56,393;1367,393;1389,389;1407,376;1419,359;1423,337;1423,56;1419,34;1407,16;1389,4;1367,0" o:connectangles="0,0,0,0,0,0,0,0,0,0,0,0,0,0,0,0,0,0,0,0,0"/>
                </v:shape>
                <v:shape id="Freeform 9340" o:spid="_x0000_s1029" style="position:absolute;left:1410;top:528;width:1424;height:394;visibility:visible;mso-wrap-style:square;v-text-anchor:top" coordsize="1424,3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" path="m,337r4,22l16,376r18,13l56,393r1310,l1389,389r18,-13l1419,359r4,-22l1423,56r-4,-22l1407,16,1389,4,1366,,56,,34,4,16,16,4,34,,56,,337xe" filled="f" strokecolor="#0092c8" strokeweight=".28469mm">
                  <v:path arrowok="t" o:connecttype="custom" o:connectlocs="0,337;4,359;16,376;34,389;56,393;1366,393;1389,389;1407,376;1419,359;1423,337;1423,56;1419,34;1407,16;1389,4;1366,0;56,0;34,4;16,16;4,34;0,56;0,337" o:connectangles="0,0,0,0,0,0,0,0,0,0,0,0,0,0,0,0,0,0,0,0,0"/>
                </v:shape>
                <v:shape id="Freeform 9341" o:spid="_x0000_s1030" style="position:absolute;left:1499;top:682;width:86;height:85;visibility:visible;mso-wrap-style:square;v-text-anchor:top" coordsize="86,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" path="m42,l25,3,12,12,3,25,,42,3,58r9,13l25,80r17,4l59,80,72,71,81,58,85,42,81,25,72,12,59,3,42,xe" fillcolor="#231f20" stroked="f">
                  <v:path arrowok="t" o:connecttype="custom" o:connectlocs="42,0;25,3;12,12;3,25;0,42;3,58;12,71;25,80;42,84;59,80;72,71;81,58;85,42;81,25;72,12;59,3;42,0" o:connectangles="0,0,0,0,0,0,0,0,0,0,0,0,0,0,0,0,0"/>
                </v:shape>
                <v:shape id="Picture 9342" o:spid="_x0000_s1031" type="#_x0000_t75" style="position:absolute;left:1669;top:614;width:22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">
                  <v:imagedata r:id="rId132" o:title=""/>
                  <v:path arrowok="t"/>
                  <o:lock v:ext="edit" aspectratio="f"/>
                </v:shape>
                <v:shape id="Picture 9343" o:spid="_x0000_s1032" type="#_x0000_t75" style="position:absolute;left:1930;top:619;width:22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">
                  <v:imagedata r:id="rId20" o:title=""/>
                  <v:path arrowok="t"/>
                  <o:lock v:ext="edit" aspectratio="f"/>
                </v:shape>
                <v:shape id="Picture 9344" o:spid="_x0000_s1033" type="#_x0000_t75" style="position:absolute;left:2195;top:613;width:240;height:2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">
                  <v:imagedata r:id="rId133" o:title=""/>
                  <v:path arrowok="t"/>
                  <o:lock v:ext="edit" aspectratio="f"/>
                </v:shape>
                <v:shape id="Picture 9345" o:spid="_x0000_s1034" type="#_x0000_t75" style="position:absolute;left:2462;top:620;width:22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">
                  <v:imagedata r:id="rId119" o:title=""/>
                  <v:path arrowok="t"/>
                  <o:lock v:ext="edit" aspectratio="f"/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279" w:line="389" w:lineRule="exact"/>
        <w:ind w:left="1130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8"/>
        </w:rPr>
        <w:t xml:space="preserve">(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  <w:spacing w:val="30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1.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下列哪一種程式語言，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不是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物件導向語言？</w:t>
      </w:r>
    </w:p>
    <w:p w:rsidR="004B05D7" w:rsidRPr="0070218B" w:rsidRDefault="004B05D7" w:rsidP="004B05D7">
      <w:pPr>
        <w:pStyle w:val="ae"/>
        <w:tabs>
          <w:tab w:val="left" w:pos="3131"/>
          <w:tab w:val="left" w:pos="3845"/>
          <w:tab w:val="left" w:pos="4947"/>
        </w:tabs>
        <w:kinsoku w:val="0"/>
        <w:overflowPunct w:val="0"/>
        <w:spacing w:line="389" w:lineRule="exact"/>
        <w:ind w:left="2138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-2"/>
        </w:rPr>
        <w:t>(A)c++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(B)c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(c)JAVA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(D)Visual</w:t>
      </w:r>
      <w:r w:rsidRPr="0070218B">
        <w:rPr>
          <w:rFonts w:asciiTheme="minorEastAsia" w:hAnsiTheme="minorEastAsia"/>
          <w:color w:val="231F20"/>
          <w:spacing w:val="32"/>
        </w:rPr>
        <w:t xml:space="preserve"> </w:t>
      </w:r>
      <w:r w:rsidRPr="0070218B">
        <w:rPr>
          <w:rFonts w:asciiTheme="minorEastAsia" w:hAnsiTheme="minorEastAsia"/>
          <w:color w:val="231F20"/>
        </w:rPr>
        <w:t>Basic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tabs>
          <w:tab w:val="left" w:pos="2138"/>
          <w:tab w:val="left" w:pos="6650"/>
        </w:tabs>
        <w:kinsoku w:val="0"/>
        <w:overflowPunct w:val="0"/>
        <w:spacing w:before="72" w:line="206" w:lineRule="auto"/>
        <w:ind w:left="2138" w:right="2851" w:hanging="1008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A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2.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關於</w:t>
      </w:r>
      <w:r w:rsidRPr="0070218B">
        <w:rPr>
          <w:rFonts w:asciiTheme="minorEastAsia" w:hAnsiTheme="minorEastAsia" w:cs="Wawati SC"/>
          <w:color w:val="231F20"/>
          <w:spacing w:val="62"/>
        </w:rPr>
        <w:t xml:space="preserve">  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語言的類別建構子，下列哪一個說法是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錯誤</w:t>
      </w:r>
      <w:r w:rsidRPr="0070218B">
        <w:rPr>
          <w:rFonts w:asciiTheme="minorEastAsia" w:hAnsiTheme="minorEastAsia" w:cs="Wawati SC" w:hint="eastAsia"/>
          <w:color w:val="231F20"/>
        </w:rPr>
        <w:t>的？</w:t>
      </w:r>
      <w:r w:rsidRPr="0070218B">
        <w:rPr>
          <w:rFonts w:asciiTheme="minorEastAsia" w:hAnsiTheme="minorEastAsia" w:cs="Wawati SC"/>
          <w:color w:val="231F20"/>
          <w:spacing w:val="8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(A)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建構子的名稱和類別名稱不可以相同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建構子支援重載</w:t>
      </w:r>
    </w:p>
    <w:p w:rsidR="004B05D7" w:rsidRPr="0070218B" w:rsidRDefault="004B05D7" w:rsidP="004B05D7">
      <w:pPr>
        <w:pStyle w:val="a9"/>
        <w:numPr>
          <w:ilvl w:val="0"/>
          <w:numId w:val="31"/>
        </w:numPr>
        <w:tabs>
          <w:tab w:val="left" w:pos="2454"/>
          <w:tab w:val="left" w:pos="6650"/>
        </w:tabs>
        <w:kinsoku w:val="0"/>
        <w:overflowPunct w:val="0"/>
        <w:spacing w:line="378" w:lineRule="exact"/>
        <w:ind w:left="2454" w:hanging="316"/>
        <w:contextualSpacing w:val="0"/>
        <w:rPr>
          <w:rFonts w:asciiTheme="minorEastAsia" w:hAnsiTheme="minorEastAsia"/>
          <w:color w:val="231F20"/>
          <w:spacing w:val="-10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建構子沒有回傳</w:t>
      </w:r>
      <w:r w:rsidRPr="0070218B">
        <w:rPr>
          <w:rFonts w:asciiTheme="minorEastAsia" w:hAnsiTheme="minorEastAsia" w:hint="eastAsia"/>
          <w:color w:val="231F20"/>
          <w:spacing w:val="-10"/>
          <w:sz w:val="23"/>
          <w:szCs w:val="23"/>
        </w:rPr>
        <w:t>值</w:t>
      </w:r>
      <w:r w:rsidRPr="0070218B">
        <w:rPr>
          <w:rFonts w:asciiTheme="minorEastAsia" w:hAnsiTheme="minorEastAsia"/>
          <w:color w:val="231F20"/>
          <w:sz w:val="23"/>
          <w:szCs w:val="23"/>
        </w:rPr>
        <w:tab/>
        <w:t>(D)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一個類別可以有多個建構子</w:t>
      </w:r>
      <w:r w:rsidRPr="0070218B">
        <w:rPr>
          <w:rFonts w:asciiTheme="minorEastAsia" w:hAnsiTheme="minorEastAsia" w:hint="eastAsia"/>
          <w:color w:val="231F20"/>
          <w:spacing w:val="-10"/>
          <w:sz w:val="23"/>
          <w:szCs w:val="23"/>
        </w:rPr>
        <w:t>。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31" w:line="389" w:lineRule="exact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8"/>
        </w:rPr>
        <w:t xml:space="preserve">(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  <w:spacing w:val="30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3.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spacing w:val="28"/>
        </w:rPr>
        <w:t>關於</w:t>
      </w:r>
      <w:r w:rsidRPr="0070218B">
        <w:rPr>
          <w:rFonts w:asciiTheme="minorEastAsia" w:hAnsiTheme="minorEastAsia" w:cs="Wawati SC"/>
          <w:color w:val="231F20"/>
          <w:spacing w:val="28"/>
        </w:rPr>
        <w:t xml:space="preserve"> 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語言的類別，哪一個選項的描述是正確的？</w:t>
      </w:r>
    </w:p>
    <w:p w:rsidR="004B05D7" w:rsidRPr="0070218B" w:rsidRDefault="004B05D7" w:rsidP="004B05D7">
      <w:pPr>
        <w:pStyle w:val="a9"/>
        <w:numPr>
          <w:ilvl w:val="1"/>
          <w:numId w:val="31"/>
        </w:numPr>
        <w:tabs>
          <w:tab w:val="left" w:pos="2466"/>
        </w:tabs>
        <w:kinsoku w:val="0"/>
        <w:overflowPunct w:val="0"/>
        <w:spacing w:line="360" w:lineRule="exact"/>
        <w:ind w:left="2466" w:hanging="328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將資料成員放在</w:t>
      </w:r>
      <w:r w:rsidRPr="0070218B">
        <w:rPr>
          <w:rFonts w:asciiTheme="minorEastAsia" w:hAnsiTheme="minorEastAsia"/>
          <w:color w:val="231F20"/>
          <w:spacing w:val="45"/>
          <w:w w:val="15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public</w:t>
      </w:r>
      <w:r w:rsidRPr="0070218B">
        <w:rPr>
          <w:rFonts w:asciiTheme="minorEastAsia" w:hAnsiTheme="minorEastAsia"/>
          <w:color w:val="231F20"/>
          <w:spacing w:val="69"/>
          <w:w w:val="150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區塊，可以達到物件導向的資料封裝特性</w:t>
      </w:r>
    </w:p>
    <w:p w:rsidR="004B05D7" w:rsidRPr="0070218B" w:rsidRDefault="004B05D7" w:rsidP="004B05D7">
      <w:pPr>
        <w:pStyle w:val="a9"/>
        <w:numPr>
          <w:ilvl w:val="1"/>
          <w:numId w:val="31"/>
        </w:numPr>
        <w:tabs>
          <w:tab w:val="left" w:pos="2454"/>
        </w:tabs>
        <w:kinsoku w:val="0"/>
        <w:overflowPunct w:val="0"/>
        <w:spacing w:before="12" w:line="206" w:lineRule="auto"/>
        <w:ind w:left="2138" w:right="7363" w:firstLine="0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建構子可以重載</w:t>
      </w:r>
      <w:r w:rsidRPr="0070218B">
        <w:rPr>
          <w:rFonts w:asciiTheme="minorEastAsia" w:hAnsiTheme="minorEastAsia"/>
          <w:color w:val="231F20"/>
          <w:spacing w:val="-2"/>
          <w:sz w:val="23"/>
          <w:szCs w:val="23"/>
        </w:rPr>
        <w:t xml:space="preserve"> (c)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解構子可以重載</w:t>
      </w:r>
    </w:p>
    <w:p w:rsidR="004B05D7" w:rsidRPr="0070218B" w:rsidRDefault="004B05D7" w:rsidP="004B05D7">
      <w:pPr>
        <w:pStyle w:val="ae"/>
        <w:kinsoku w:val="0"/>
        <w:overflowPunct w:val="0"/>
        <w:spacing w:line="378" w:lineRule="exact"/>
        <w:ind w:left="2138"/>
        <w:rPr>
          <w:rFonts w:asciiTheme="minorEastAsia" w:cs="Wawati SC"/>
          <w:color w:val="231F20"/>
          <w:spacing w:val="-4"/>
        </w:rPr>
      </w:pPr>
      <w:r w:rsidRPr="0070218B">
        <w:rPr>
          <w:rFonts w:asciiTheme="minorEastAsia" w:hAnsiTheme="minorEastAsia"/>
          <w:color w:val="231F20"/>
        </w:rPr>
        <w:t>(D)</w:t>
      </w:r>
      <w:r w:rsidRPr="0070218B">
        <w:rPr>
          <w:rFonts w:asciiTheme="minorEastAsia" w:hAnsiTheme="minorEastAsia" w:cs="Wawati SC" w:hint="eastAsia"/>
          <w:color w:val="231F20"/>
        </w:rPr>
        <w:t>建構子的名稱需與類別名稱相同，且需加上「</w:t>
      </w:r>
      <w:r w:rsidRPr="0070218B">
        <w:rPr>
          <w:rFonts w:asciiTheme="minorEastAsia" w:hAnsiTheme="minorEastAsia"/>
          <w:color w:val="231F20"/>
        </w:rPr>
        <w:t>~</w:t>
      </w:r>
      <w:r w:rsidRPr="0070218B">
        <w:rPr>
          <w:rFonts w:asciiTheme="minorEastAsia" w:hAnsiTheme="minorEastAsia" w:cs="Wawati SC"/>
          <w:color w:val="231F20"/>
        </w:rPr>
        <w:t>j</w:t>
      </w:r>
      <w:r w:rsidRPr="0070218B">
        <w:rPr>
          <w:rFonts w:asciiTheme="minorEastAsia" w:hAnsiTheme="minorEastAsia" w:cs="Wawati SC" w:hint="eastAsia"/>
          <w:color w:val="231F20"/>
          <w:spacing w:val="-4"/>
        </w:rPr>
        <w:t>符號。</w:t>
      </w:r>
    </w:p>
    <w:p w:rsidR="004B05D7" w:rsidRPr="0070218B" w:rsidRDefault="004B05D7" w:rsidP="004B05D7">
      <w:pPr>
        <w:pStyle w:val="ae"/>
        <w:tabs>
          <w:tab w:val="left" w:pos="2138"/>
          <w:tab w:val="left" w:pos="3306"/>
          <w:tab w:val="left" w:pos="4354"/>
          <w:tab w:val="left" w:pos="5377"/>
        </w:tabs>
        <w:kinsoku w:val="0"/>
        <w:overflowPunct w:val="0"/>
        <w:spacing w:before="72" w:line="206" w:lineRule="auto"/>
        <w:ind w:left="2138" w:right="4100" w:hanging="1008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  <w:w w:val="120"/>
        </w:rPr>
        <w:t xml:space="preserve">c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4.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在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語言中要建立類別，需使用哪一個關鍵字？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(A)define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(B)array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(c)class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(D)struct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。</w:t>
      </w:r>
    </w:p>
    <w:p w:rsidR="004B05D7" w:rsidRPr="0070218B" w:rsidRDefault="004B05D7" w:rsidP="004B05D7">
      <w:pPr>
        <w:pStyle w:val="ae"/>
        <w:tabs>
          <w:tab w:val="left" w:pos="2138"/>
          <w:tab w:val="left" w:pos="3262"/>
          <w:tab w:val="left" w:pos="4357"/>
          <w:tab w:val="left" w:pos="5457"/>
        </w:tabs>
        <w:kinsoku w:val="0"/>
        <w:overflowPunct w:val="0"/>
        <w:spacing w:before="90" w:line="206" w:lineRule="auto"/>
        <w:ind w:left="2138" w:right="2672" w:hanging="1009"/>
        <w:rPr>
          <w:rFonts w:asciiTheme="minorEastAsia" w:cs="Wawati SC"/>
          <w:color w:val="231F20"/>
          <w:spacing w:val="-2"/>
          <w:w w:val="110"/>
        </w:rPr>
      </w:pPr>
      <w:r w:rsidRPr="0070218B">
        <w:rPr>
          <w:rFonts w:asciiTheme="minorEastAsia" w:hAnsiTheme="minorEastAsia"/>
          <w:color w:val="231F20"/>
          <w:w w:val="110"/>
        </w:rPr>
        <w:t xml:space="preserve">( </w:t>
      </w:r>
      <w:r w:rsidRPr="0070218B">
        <w:rPr>
          <w:rFonts w:asciiTheme="minorEastAsia" w:hAnsiTheme="minorEastAsia"/>
          <w:color w:val="BA549F"/>
          <w:w w:val="110"/>
        </w:rPr>
        <w:t xml:space="preserve">B </w:t>
      </w:r>
      <w:r w:rsidRPr="0070218B">
        <w:rPr>
          <w:rFonts w:asciiTheme="minorEastAsia" w:hAnsiTheme="minorEastAsia"/>
          <w:color w:val="231F20"/>
          <w:w w:val="110"/>
        </w:rPr>
        <w:t>)</w:t>
      </w:r>
      <w:r w:rsidRPr="0070218B">
        <w:rPr>
          <w:rFonts w:asciiTheme="minorEastAsia" w:hAnsiTheme="minorEastAsia"/>
          <w:color w:val="231F20"/>
          <w:spacing w:val="40"/>
          <w:w w:val="110"/>
        </w:rPr>
        <w:t xml:space="preserve"> </w:t>
      </w:r>
      <w:r w:rsidRPr="0070218B">
        <w:rPr>
          <w:rFonts w:asciiTheme="minorEastAsia" w:hAnsiTheme="minorEastAsia"/>
          <w:color w:val="231F20"/>
          <w:w w:val="110"/>
        </w:rPr>
        <w:t>5.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在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語言中，要呼叫類別的成員函式，要使用哪一個運算子？</w:t>
      </w:r>
      <w:r w:rsidRPr="0070218B">
        <w:rPr>
          <w:rFonts w:asciiTheme="minorEastAsia" w:hAnsiTheme="minorEastAsia" w:cs="Wawati SC"/>
          <w:color w:val="231F20"/>
          <w:w w:val="11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w w:val="110"/>
        </w:rPr>
        <w:t>(A)</w:t>
      </w:r>
      <w:r w:rsidRPr="0070218B">
        <w:rPr>
          <w:rFonts w:asciiTheme="minorEastAsia" w:hAnsiTheme="minorEastAsia" w:cs="Wawati SC" w:hint="eastAsia"/>
          <w:color w:val="231F20"/>
          <w:spacing w:val="-2"/>
          <w:w w:val="110"/>
        </w:rPr>
        <w:t>「</w:t>
      </w:r>
      <w:r w:rsidRPr="0070218B">
        <w:rPr>
          <w:rFonts w:asciiTheme="minorEastAsia"/>
          <w:color w:val="231F20"/>
          <w:spacing w:val="-2"/>
          <w:w w:val="110"/>
        </w:rPr>
        <w:t>-</w:t>
      </w:r>
      <w:r w:rsidRPr="0070218B">
        <w:rPr>
          <w:rFonts w:asciiTheme="minorEastAsia" w:hAnsiTheme="minorEastAsia" w:cs="Wawati SC"/>
          <w:color w:val="231F20"/>
          <w:spacing w:val="-2"/>
          <w:w w:val="310"/>
        </w:rPr>
        <w:t>j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10"/>
        </w:rPr>
        <w:t>(B)</w:t>
      </w:r>
      <w:r w:rsidRPr="0070218B">
        <w:rPr>
          <w:rFonts w:asciiTheme="minorEastAsia" w:hAnsiTheme="minorEastAsia" w:cs="Wawati SC" w:hint="eastAsia"/>
          <w:color w:val="231F20"/>
          <w:spacing w:val="-2"/>
          <w:w w:val="110"/>
        </w:rPr>
        <w:t>「</w:t>
      </w:r>
      <w:r w:rsidRPr="0070218B">
        <w:rPr>
          <w:rFonts w:asciiTheme="minorEastAsia"/>
          <w:color w:val="231F20"/>
          <w:spacing w:val="-2"/>
          <w:w w:val="205"/>
        </w:rPr>
        <w:t>.</w:t>
      </w:r>
      <w:r w:rsidRPr="0070218B">
        <w:rPr>
          <w:rFonts w:asciiTheme="minorEastAsia" w:hAnsiTheme="minorEastAsia" w:cs="Wawati SC"/>
          <w:color w:val="231F20"/>
          <w:spacing w:val="-2"/>
          <w:w w:val="205"/>
        </w:rPr>
        <w:t>j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10"/>
        </w:rPr>
        <w:t>(c)</w:t>
      </w:r>
      <w:r w:rsidRPr="0070218B">
        <w:rPr>
          <w:rFonts w:asciiTheme="minorEastAsia" w:hAnsiTheme="minorEastAsia" w:cs="Wawati SC" w:hint="eastAsia"/>
          <w:color w:val="231F20"/>
          <w:spacing w:val="-2"/>
          <w:w w:val="110"/>
        </w:rPr>
        <w:t>「</w:t>
      </w:r>
      <w:r w:rsidRPr="0070218B">
        <w:rPr>
          <w:rFonts w:asciiTheme="minorEastAsia"/>
          <w:color w:val="231F20"/>
          <w:spacing w:val="-2"/>
          <w:w w:val="205"/>
        </w:rPr>
        <w:t>.</w:t>
      </w:r>
      <w:r w:rsidRPr="0070218B">
        <w:rPr>
          <w:rFonts w:asciiTheme="minorEastAsia" w:hAnsiTheme="minorEastAsia" w:cs="Wawati SC"/>
          <w:color w:val="231F20"/>
          <w:spacing w:val="-2"/>
          <w:w w:val="205"/>
        </w:rPr>
        <w:t>j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10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2"/>
          <w:w w:val="110"/>
        </w:rPr>
        <w:t>「</w:t>
      </w:r>
      <w:r w:rsidRPr="0070218B">
        <w:rPr>
          <w:rFonts w:asciiTheme="minorEastAsia" w:hAnsiTheme="minorEastAsia"/>
          <w:color w:val="231F20"/>
          <w:spacing w:val="3"/>
          <w:w w:val="88"/>
        </w:rPr>
        <w:t>~</w:t>
      </w:r>
      <w:r w:rsidRPr="0070218B">
        <w:rPr>
          <w:rFonts w:asciiTheme="minorEastAsia" w:hAnsiTheme="minorEastAsia" w:cs="Wawati SC"/>
          <w:color w:val="231F20"/>
          <w:spacing w:val="-112"/>
          <w:w w:val="321"/>
        </w:rPr>
        <w:t>j</w:t>
      </w:r>
      <w:r w:rsidRPr="0070218B">
        <w:rPr>
          <w:rFonts w:asciiTheme="minorEastAsia" w:hAnsiTheme="minorEastAsia" w:cs="Wawati SC" w:hint="eastAsia"/>
          <w:color w:val="231F20"/>
          <w:spacing w:val="-2"/>
          <w:w w:val="110"/>
        </w:rPr>
        <w:t>。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90" w:line="206" w:lineRule="auto"/>
        <w:ind w:left="2138" w:right="818" w:hanging="1008"/>
        <w:rPr>
          <w:rFonts w:asciiTheme="minorEastAsia" w:cs="Wawati SC"/>
          <w:color w:val="231F20"/>
          <w:spacing w:val="5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11"/>
        </w:rPr>
        <w:t xml:space="preserve">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1"/>
        </w:rPr>
        <w:t xml:space="preserve">  </w:t>
      </w:r>
      <w:r w:rsidRPr="0070218B">
        <w:rPr>
          <w:rFonts w:asciiTheme="minorEastAsia" w:hAnsiTheme="minorEastAsia"/>
          <w:color w:val="231F20"/>
          <w:spacing w:val="3"/>
        </w:rPr>
        <w:t>6</w:t>
      </w:r>
      <w:r w:rsidRPr="0070218B">
        <w:rPr>
          <w:rFonts w:asciiTheme="minorEastAsia"/>
          <w:color w:val="231F20"/>
        </w:rPr>
        <w:t>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3"/>
          <w:w w:val="114"/>
        </w:rPr>
        <w:t>c++</w:t>
      </w:r>
      <w:r w:rsidRPr="0070218B">
        <w:rPr>
          <w:rFonts w:asciiTheme="minorEastAsia" w:hAnsiTheme="minorEastAsia" w:cs="Wawati SC" w:hint="eastAsia"/>
          <w:color w:val="231F20"/>
          <w:spacing w:val="7"/>
        </w:rPr>
        <w:t>語言允許函式重載，即函式的名稱相同，下列哪個選項內的函式，</w:t>
      </w:r>
      <w:r w:rsidRPr="0070218B">
        <w:rPr>
          <w:rFonts w:asciiTheme="minorEastAsia" w:hAnsiTheme="minorEastAsia" w:cs="Wawati SC" w:hint="eastAsia"/>
          <w:color w:val="231F20"/>
          <w:spacing w:val="6"/>
          <w:u w:val="double"/>
        </w:rPr>
        <w:t>不是</w:t>
      </w:r>
      <w:r w:rsidRPr="0070218B">
        <w:rPr>
          <w:rFonts w:asciiTheme="minorEastAsia" w:hAnsiTheme="minorEastAsia" w:cs="Wawati SC" w:hint="eastAsia"/>
          <w:color w:val="231F20"/>
          <w:spacing w:val="8"/>
        </w:rPr>
        <w:t>合法的</w:t>
      </w:r>
      <w:r w:rsidRPr="0070218B">
        <w:rPr>
          <w:rFonts w:asciiTheme="minorEastAsia" w:hAnsiTheme="minorEastAsia" w:cs="Wawati SC" w:hint="eastAsia"/>
          <w:color w:val="231F20"/>
          <w:spacing w:val="5"/>
        </w:rPr>
        <w:t>重載函式？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90" w:line="206" w:lineRule="auto"/>
        <w:ind w:left="2138" w:right="818" w:hanging="1008"/>
        <w:rPr>
          <w:rFonts w:asciiTheme="minorEastAsia" w:cs="Wawati SC"/>
          <w:color w:val="231F20"/>
          <w:spacing w:val="5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9"/>
        <w:numPr>
          <w:ilvl w:val="0"/>
          <w:numId w:val="30"/>
        </w:numPr>
        <w:tabs>
          <w:tab w:val="left" w:pos="2707"/>
        </w:tabs>
        <w:kinsoku w:val="0"/>
        <w:overflowPunct w:val="0"/>
        <w:spacing w:before="138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/>
          <w:color w:val="231F20"/>
          <w:sz w:val="23"/>
          <w:szCs w:val="23"/>
        </w:rPr>
        <w:t>void</w:t>
      </w:r>
      <w:r w:rsidRPr="0070218B">
        <w:rPr>
          <w:rFonts w:asciiTheme="minorEastAsia" w:hAnsiTheme="minorEastAsia"/>
          <w:color w:val="231F20"/>
          <w:spacing w:val="4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3"/>
          <w:szCs w:val="23"/>
        </w:rPr>
        <w:t>A(int)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，</w:t>
      </w:r>
    </w:p>
    <w:p w:rsidR="004B05D7" w:rsidRPr="0070218B" w:rsidRDefault="004B05D7" w:rsidP="004B05D7">
      <w:pPr>
        <w:pStyle w:val="ae"/>
        <w:kinsoku w:val="0"/>
        <w:overflowPunct w:val="0"/>
        <w:spacing w:before="95"/>
        <w:ind w:left="2698"/>
        <w:rPr>
          <w:rFonts w:asciiTheme="minorEastAsia"/>
          <w:color w:val="231F20"/>
          <w:spacing w:val="-2"/>
          <w:w w:val="90"/>
        </w:rPr>
      </w:pPr>
      <w:r w:rsidRPr="0070218B">
        <w:rPr>
          <w:rFonts w:asciiTheme="minorEastAsia" w:hAnsiTheme="minorEastAsia"/>
          <w:color w:val="231F20"/>
        </w:rPr>
        <w:t>void</w:t>
      </w:r>
      <w:r w:rsidRPr="0070218B">
        <w:rPr>
          <w:rFonts w:asciiTheme="minorEastAsia" w:hAnsiTheme="minorEastAsia"/>
          <w:color w:val="231F20"/>
          <w:spacing w:val="3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w w:val="90"/>
        </w:rPr>
        <w:t>A(float)</w:t>
      </w:r>
      <w:r w:rsidRPr="0070218B">
        <w:rPr>
          <w:rFonts w:asciiTheme="minorEastAsia" w:hAnsiTheme="minorEastAsia" w:hint="eastAsia"/>
          <w:color w:val="231F20"/>
          <w:spacing w:val="-2"/>
          <w:w w:val="90"/>
        </w:rPr>
        <w:t>，</w:t>
      </w:r>
    </w:p>
    <w:p w:rsidR="004B05D7" w:rsidRPr="0070218B" w:rsidRDefault="004B05D7" w:rsidP="004B05D7">
      <w:pPr>
        <w:pStyle w:val="ae"/>
        <w:tabs>
          <w:tab w:val="left" w:pos="555"/>
        </w:tabs>
        <w:kinsoku w:val="0"/>
        <w:overflowPunct w:val="0"/>
        <w:spacing w:before="96"/>
        <w:ind w:right="211"/>
        <w:jc w:val="right"/>
        <w:rPr>
          <w:rFonts w:asciiTheme="minorEastAsia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-5"/>
        </w:rPr>
        <w:t>(c)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 xml:space="preserve">int </w:t>
      </w:r>
      <w:r w:rsidRPr="0070218B">
        <w:rPr>
          <w:rFonts w:asciiTheme="minorEastAsia" w:hAnsiTheme="minorEastAsia"/>
          <w:color w:val="231F20"/>
          <w:spacing w:val="-2"/>
        </w:rPr>
        <w:t>A(float)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</w:p>
    <w:p w:rsidR="004B05D7" w:rsidRPr="0070218B" w:rsidRDefault="004B05D7" w:rsidP="004B05D7">
      <w:pPr>
        <w:pStyle w:val="ae"/>
        <w:kinsoku w:val="0"/>
        <w:overflowPunct w:val="0"/>
        <w:spacing w:before="95"/>
        <w:ind w:right="210"/>
        <w:jc w:val="right"/>
        <w:rPr>
          <w:rFonts w:asciiTheme="minorEastAsia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float</w:t>
      </w:r>
      <w:r w:rsidRPr="0070218B">
        <w:rPr>
          <w:rFonts w:asciiTheme="minorEastAsia" w:hAnsiTheme="minorEastAsia"/>
          <w:color w:val="231F20"/>
          <w:spacing w:val="5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A(int)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</w:p>
    <w:p w:rsidR="004B05D7" w:rsidRPr="0070218B" w:rsidRDefault="004B05D7" w:rsidP="004B05D7">
      <w:pPr>
        <w:pStyle w:val="a9"/>
        <w:numPr>
          <w:ilvl w:val="0"/>
          <w:numId w:val="30"/>
        </w:numPr>
        <w:tabs>
          <w:tab w:val="left" w:pos="2693"/>
        </w:tabs>
        <w:kinsoku w:val="0"/>
        <w:overflowPunct w:val="0"/>
        <w:spacing w:before="138"/>
        <w:ind w:left="2693" w:hanging="555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/>
        </w:rPr>
        <w:br w:type="column"/>
      </w:r>
      <w:r w:rsidRPr="0070218B">
        <w:rPr>
          <w:rFonts w:asciiTheme="minorEastAsia" w:hAnsiTheme="minorEastAsia"/>
          <w:color w:val="231F20"/>
          <w:sz w:val="23"/>
          <w:szCs w:val="23"/>
        </w:rPr>
        <w:t>void</w:t>
      </w:r>
      <w:r w:rsidRPr="0070218B">
        <w:rPr>
          <w:rFonts w:asciiTheme="minorEastAsia" w:hAnsiTheme="minorEastAsia"/>
          <w:color w:val="231F20"/>
          <w:spacing w:val="5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3"/>
          <w:szCs w:val="23"/>
        </w:rPr>
        <w:t>A(int)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，</w:t>
      </w:r>
    </w:p>
    <w:p w:rsidR="004B05D7" w:rsidRPr="0070218B" w:rsidRDefault="004B05D7" w:rsidP="004B05D7">
      <w:pPr>
        <w:pStyle w:val="ae"/>
        <w:kinsoku w:val="0"/>
        <w:overflowPunct w:val="0"/>
        <w:spacing w:before="95"/>
        <w:ind w:left="2698"/>
        <w:rPr>
          <w:rFonts w:asciiTheme="minorEastAsia"/>
          <w:color w:val="231F20"/>
          <w:spacing w:val="-2"/>
          <w:w w:val="85"/>
        </w:rPr>
      </w:pPr>
      <w:r w:rsidRPr="0070218B">
        <w:rPr>
          <w:rFonts w:asciiTheme="minorEastAsia" w:hAnsiTheme="minorEastAsia"/>
          <w:color w:val="231F20"/>
          <w:w w:val="85"/>
        </w:rPr>
        <w:t>void</w:t>
      </w:r>
      <w:r w:rsidRPr="0070218B">
        <w:rPr>
          <w:rFonts w:asciiTheme="minorEastAsia" w:hAnsiTheme="minorEastAsia"/>
          <w:color w:val="231F20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  <w:w w:val="85"/>
        </w:rPr>
        <w:t>A(int</w:t>
      </w:r>
      <w:r w:rsidRPr="0070218B">
        <w:rPr>
          <w:rFonts w:asciiTheme="minorEastAsia" w:hAnsiTheme="minorEastAsia" w:hint="eastAsia"/>
          <w:color w:val="231F20"/>
          <w:w w:val="85"/>
        </w:rPr>
        <w:t>，</w:t>
      </w:r>
      <w:r w:rsidRPr="0070218B">
        <w:rPr>
          <w:rFonts w:asciiTheme="minorEastAsia" w:hAnsiTheme="minorEastAsia"/>
          <w:color w:val="231F20"/>
          <w:spacing w:val="34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w w:val="85"/>
        </w:rPr>
        <w:t>int)</w:t>
      </w:r>
      <w:r w:rsidRPr="0070218B">
        <w:rPr>
          <w:rFonts w:asciiTheme="minorEastAsia" w:hAnsiTheme="minorEastAsia" w:hint="eastAsia"/>
          <w:color w:val="231F20"/>
          <w:spacing w:val="-2"/>
          <w:w w:val="85"/>
        </w:rPr>
        <w:t>，</w:t>
      </w:r>
    </w:p>
    <w:p w:rsidR="004B05D7" w:rsidRPr="0070218B" w:rsidRDefault="004B05D7" w:rsidP="004B05D7">
      <w:pPr>
        <w:pStyle w:val="ae"/>
        <w:tabs>
          <w:tab w:val="left" w:pos="568"/>
        </w:tabs>
        <w:kinsoku w:val="0"/>
        <w:overflowPunct w:val="0"/>
        <w:spacing w:before="96"/>
        <w:ind w:right="2796"/>
        <w:jc w:val="right"/>
        <w:rPr>
          <w:rFonts w:asciiTheme="minorEastAsia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-5"/>
        </w:rPr>
        <w:t>(D)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void</w:t>
      </w:r>
      <w:r w:rsidRPr="0070218B">
        <w:rPr>
          <w:rFonts w:asciiTheme="minorEastAsia" w:hAnsiTheme="minorEastAsia"/>
          <w:color w:val="231F20"/>
          <w:spacing w:val="2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A(int)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</w:p>
    <w:p w:rsidR="004B05D7" w:rsidRPr="0070218B" w:rsidRDefault="004B05D7" w:rsidP="004B05D7">
      <w:pPr>
        <w:pStyle w:val="ae"/>
        <w:kinsoku w:val="0"/>
        <w:overflowPunct w:val="0"/>
        <w:spacing w:before="95"/>
        <w:ind w:right="2791"/>
        <w:jc w:val="right"/>
        <w:rPr>
          <w:rFonts w:asciiTheme="minorEastAsia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float</w:t>
      </w:r>
      <w:r w:rsidRPr="0070218B">
        <w:rPr>
          <w:rFonts w:asciiTheme="minorEastAsia" w:hAnsiTheme="minorEastAsia"/>
          <w:color w:val="231F20"/>
          <w:spacing w:val="5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A(int)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</w:p>
    <w:p w:rsidR="004B05D7" w:rsidRPr="0070218B" w:rsidRDefault="004B05D7" w:rsidP="004B05D7">
      <w:pPr>
        <w:pStyle w:val="ae"/>
        <w:kinsoku w:val="0"/>
        <w:overflowPunct w:val="0"/>
        <w:spacing w:before="95"/>
        <w:ind w:right="2791"/>
        <w:jc w:val="right"/>
        <w:rPr>
          <w:rFonts w:asciiTheme="minorEastAsia"/>
          <w:color w:val="231F20"/>
          <w:spacing w:val="-2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num="2" w:space="720" w:equalWidth="0">
            <w:col w:w="4053" w:space="794"/>
            <w:col w:w="6638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249"/>
        <w:rPr>
          <w:rFonts w:asciiTheme="minorEastAsia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space="720" w:equalWidth="0">
            <w:col w:w="11485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141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tabs>
          <w:tab w:val="left" w:pos="2138"/>
          <w:tab w:val="left" w:pos="3803"/>
          <w:tab w:val="left" w:pos="4492"/>
          <w:tab w:val="left" w:pos="5168"/>
          <w:tab w:val="left" w:pos="6855"/>
        </w:tabs>
        <w:kinsoku w:val="0"/>
        <w:overflowPunct w:val="0"/>
        <w:spacing w:before="1" w:line="206" w:lineRule="auto"/>
        <w:ind w:left="2138" w:right="714" w:hanging="1008"/>
        <w:rPr>
          <w:rFonts w:asciiTheme="minorEastAsia" w:cs="Wawati SC"/>
          <w:color w:val="23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0" allowOverlap="1" wp14:anchorId="1C3C3C1F" wp14:editId="4DDB44CE">
                <wp:simplePos x="0" y="0"/>
                <wp:positionH relativeFrom="page">
                  <wp:posOffset>716915</wp:posOffset>
                </wp:positionH>
                <wp:positionV relativeFrom="paragraph">
                  <wp:posOffset>266065</wp:posOffset>
                </wp:positionV>
                <wp:extent cx="381000" cy="139700"/>
                <wp:effectExtent l="0" t="0" r="0" b="0"/>
                <wp:wrapNone/>
                <wp:docPr id="86768558" name="Rectangle 9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22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064E838" wp14:editId="6A2D99D0">
                                  <wp:extent cx="375285" cy="139065"/>
                                  <wp:effectExtent l="0" t="0" r="0" b="0"/>
                                  <wp:docPr id="868" name="圖片 30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6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285" cy="139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3C3C1F" id="Rectangle 9346" o:spid="_x0000_s1188" style="position:absolute;left:0;text-align:left;margin-left:56.45pt;margin-top:20.95pt;width:30pt;height:11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22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064E838" wp14:editId="6A2D99D0">
                            <wp:extent cx="375285" cy="139065"/>
                            <wp:effectExtent l="0" t="0" r="0" b="0"/>
                            <wp:docPr id="868" name="圖片 3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6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285" cy="139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A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7.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u w:val="single"/>
        </w:rPr>
        <w:t>志遠</w:t>
      </w:r>
      <w:r w:rsidRPr="0070218B">
        <w:rPr>
          <w:rFonts w:asciiTheme="minorEastAsia" w:hAnsiTheme="minorEastAsia" w:cs="Wawati SC" w:hint="eastAsia"/>
          <w:color w:val="231F20"/>
        </w:rPr>
        <w:t>宣告一個</w:t>
      </w:r>
      <w:r w:rsidRPr="0070218B">
        <w:rPr>
          <w:rFonts w:asciiTheme="minorEastAsia" w:hAnsiTheme="minorEastAsia" w:cs="Wawati SC"/>
          <w:color w:val="231F20"/>
          <w:spacing w:val="16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的類別</w:t>
      </w:r>
      <w:r w:rsidRPr="0070218B">
        <w:rPr>
          <w:rFonts w:asciiTheme="minorEastAsia" w:hAnsiTheme="minorEastAsia"/>
          <w:color w:val="231F20"/>
        </w:rPr>
        <w:t>(class)</w:t>
      </w:r>
      <w:r w:rsidRPr="0070218B">
        <w:rPr>
          <w:rFonts w:asciiTheme="minorEastAsia" w:hAnsiTheme="minorEastAsia" w:cs="Wawati SC" w:hint="eastAsia"/>
          <w:color w:val="231F20"/>
        </w:rPr>
        <w:t>如下，請問哪一個成員屬於私有資料成員，只能在物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件內部存取？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  <w:position w:val="1"/>
        </w:rPr>
        <w:t>(A)x</w:t>
      </w:r>
      <w:r w:rsidRPr="0070218B">
        <w:rPr>
          <w:rFonts w:asciiTheme="minorEastAsia"/>
          <w:color w:val="231F20"/>
          <w:position w:val="1"/>
        </w:rPr>
        <w:tab/>
      </w:r>
      <w:r w:rsidRPr="0070218B">
        <w:rPr>
          <w:rFonts w:asciiTheme="minorEastAsia" w:hAnsiTheme="minorEastAsia"/>
          <w:color w:val="231F20"/>
          <w:spacing w:val="-4"/>
          <w:position w:val="1"/>
        </w:rPr>
        <w:t>(B)y</w:t>
      </w:r>
      <w:r w:rsidRPr="0070218B">
        <w:rPr>
          <w:rFonts w:asciiTheme="minorEastAsia"/>
          <w:color w:val="231F20"/>
          <w:position w:val="1"/>
        </w:rPr>
        <w:tab/>
      </w:r>
      <w:r w:rsidRPr="0070218B">
        <w:rPr>
          <w:rFonts w:asciiTheme="minorEastAsia" w:hAnsiTheme="minorEastAsia"/>
          <w:color w:val="231F20"/>
          <w:position w:val="1"/>
        </w:rPr>
        <w:t xml:space="preserve">(c)x </w:t>
      </w:r>
      <w:r w:rsidRPr="0070218B">
        <w:rPr>
          <w:rFonts w:asciiTheme="minorEastAsia" w:hAnsiTheme="minorEastAsia" w:cs="Wawati SC" w:hint="eastAsia"/>
          <w:color w:val="231F20"/>
        </w:rPr>
        <w:t>和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  <w:position w:val="1"/>
        </w:rPr>
        <w:t xml:space="preserve">y </w:t>
      </w:r>
      <w:r w:rsidRPr="0070218B">
        <w:rPr>
          <w:rFonts w:asciiTheme="minorEastAsia" w:hAnsiTheme="minorEastAsia" w:cs="Wawati SC" w:hint="eastAsia"/>
          <w:color w:val="231F20"/>
        </w:rPr>
        <w:t>皆是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position w:val="1"/>
        </w:rPr>
        <w:t xml:space="preserve">(D)x </w:t>
      </w:r>
      <w:r w:rsidRPr="0070218B">
        <w:rPr>
          <w:rFonts w:asciiTheme="minorEastAsia" w:hAnsiTheme="minorEastAsia" w:cs="Wawati SC" w:hint="eastAsia"/>
          <w:color w:val="231F20"/>
        </w:rPr>
        <w:t>和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  <w:position w:val="1"/>
        </w:rPr>
        <w:t xml:space="preserve">y </w:t>
      </w:r>
      <w:r w:rsidRPr="0070218B">
        <w:rPr>
          <w:rFonts w:asciiTheme="minorEastAsia" w:hAnsiTheme="minorEastAsia" w:cs="Wawati SC" w:hint="eastAsia"/>
          <w:color w:val="231F20"/>
        </w:rPr>
        <w:t>皆不是。</w:t>
      </w:r>
    </w:p>
    <w:p w:rsidR="004B05D7" w:rsidRPr="0070218B" w:rsidRDefault="004B05D7" w:rsidP="004B05D7">
      <w:pPr>
        <w:pStyle w:val="ae"/>
        <w:kinsoku w:val="0"/>
        <w:overflowPunct w:val="0"/>
        <w:spacing w:before="105"/>
        <w:ind w:left="2166"/>
        <w:rPr>
          <w:rFonts w:asciiTheme="minorEastAsia" w:hAnsiTheme="minorEastAsia" w:cs="Arial"/>
          <w:color w:val="00AEEF"/>
          <w:spacing w:val="-5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class</w:t>
      </w:r>
      <w:r w:rsidRPr="0070218B">
        <w:rPr>
          <w:rFonts w:asciiTheme="minorEastAsia" w:hAnsiTheme="minorEastAsia" w:cs="Arial"/>
          <w:color w:val="00AEEF"/>
          <w:spacing w:val="67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15"/>
          <w:sz w:val="20"/>
          <w:szCs w:val="20"/>
        </w:rPr>
        <w:t>S{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574"/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private:</w:t>
      </w:r>
    </w:p>
    <w:p w:rsidR="004B05D7" w:rsidRPr="0070218B" w:rsidRDefault="004B05D7" w:rsidP="004B05D7">
      <w:pPr>
        <w:pStyle w:val="ae"/>
        <w:kinsoku w:val="0"/>
        <w:overflowPunct w:val="0"/>
        <w:spacing w:before="106" w:line="350" w:lineRule="auto"/>
        <w:ind w:left="2574" w:right="7084" w:firstLine="480"/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 xml:space="preserve">int x; </w:t>
      </w:r>
      <w:r w:rsidRPr="0070218B"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  <w:t>public:</w:t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left="3054"/>
        <w:rPr>
          <w:rFonts w:asciiTheme="minorEastAsia" w:hAnsiTheme="minorEastAsia" w:cs="Arial"/>
          <w:color w:val="00AEEF"/>
          <w:spacing w:val="-5"/>
          <w:w w:val="15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37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50"/>
          <w:sz w:val="20"/>
          <w:szCs w:val="20"/>
        </w:rPr>
        <w:t>y;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tabs>
          <w:tab w:val="left" w:pos="2138"/>
          <w:tab w:val="left" w:pos="3346"/>
          <w:tab w:val="left" w:pos="4735"/>
          <w:tab w:val="left" w:pos="6501"/>
        </w:tabs>
        <w:kinsoku w:val="0"/>
        <w:overflowPunct w:val="0"/>
        <w:spacing w:before="143" w:line="206" w:lineRule="auto"/>
        <w:ind w:left="2138" w:right="838" w:hanging="1008"/>
        <w:rPr>
          <w:rFonts w:asciiTheme="minorEastAsia" w:cs="Wawati SC"/>
          <w:color w:val="231F20"/>
          <w:spacing w:val="-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 wp14:anchorId="6FEB80FA" wp14:editId="38BFF779">
                <wp:simplePos x="0" y="0"/>
                <wp:positionH relativeFrom="page">
                  <wp:posOffset>716915</wp:posOffset>
                </wp:positionH>
                <wp:positionV relativeFrom="paragraph">
                  <wp:posOffset>356870</wp:posOffset>
                </wp:positionV>
                <wp:extent cx="381000" cy="139700"/>
                <wp:effectExtent l="0" t="0" r="0" b="0"/>
                <wp:wrapNone/>
                <wp:docPr id="1646105425" name="Rectangle 9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22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1C47EF3" wp14:editId="5A47035F">
                                  <wp:extent cx="375285" cy="139065"/>
                                  <wp:effectExtent l="0" t="0" r="0" b="0"/>
                                  <wp:docPr id="870" name="圖片 30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285" cy="139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EB80FA" id="Rectangle 9347" o:spid="_x0000_s1189" style="position:absolute;left:0;text-align:left;margin-left:56.45pt;margin-top:28.1pt;width:30pt;height:11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22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1C47EF3" wp14:editId="5A47035F">
                            <wp:extent cx="375285" cy="139065"/>
                            <wp:effectExtent l="0" t="0" r="0" b="0"/>
                            <wp:docPr id="870" name="圖片 3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7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285" cy="139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D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8.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u w:val="single"/>
        </w:rPr>
        <w:t>小麗</w:t>
      </w:r>
      <w:r w:rsidRPr="0070218B">
        <w:rPr>
          <w:rFonts w:asciiTheme="minorEastAsia" w:hAnsiTheme="minorEastAsia" w:cs="Wawati SC" w:hint="eastAsia"/>
          <w:color w:val="231F20"/>
        </w:rPr>
        <w:t>使用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語言建立一個類別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star</w:t>
      </w:r>
      <w:r w:rsidRPr="0070218B">
        <w:rPr>
          <w:rFonts w:asciiTheme="minorEastAsia" w:hAnsiTheme="minorEastAsia" w:cs="Wawati SC" w:hint="eastAsia"/>
          <w:color w:val="231F20"/>
        </w:rPr>
        <w:t>，下列哪一個函式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不可能</w:t>
      </w:r>
      <w:r w:rsidRPr="0070218B">
        <w:rPr>
          <w:rFonts w:asciiTheme="minorEastAsia" w:hAnsiTheme="minorEastAsia" w:cs="Wawati SC" w:hint="eastAsia"/>
          <w:color w:val="231F20"/>
        </w:rPr>
        <w:t>是該類別的建構子？</w:t>
      </w:r>
      <w:r w:rsidRPr="0070218B">
        <w:rPr>
          <w:rFonts w:asciiTheme="minorEastAsia" w:hAnsiTheme="minorEastAsia" w:cs="Wawati SC"/>
          <w:color w:val="231F20"/>
          <w:spacing w:val="80"/>
        </w:rPr>
        <w:t xml:space="preserve"> </w:t>
      </w:r>
      <w:r w:rsidRPr="0070218B">
        <w:rPr>
          <w:rFonts w:asciiTheme="minorEastAsia" w:hAnsiTheme="minorEastAsia"/>
          <w:color w:val="231F20"/>
          <w:position w:val="1"/>
        </w:rPr>
        <w:t>(A)star( )</w:t>
      </w:r>
      <w:r w:rsidRPr="0070218B">
        <w:rPr>
          <w:rFonts w:asciiTheme="minorEastAsia" w:hAnsiTheme="minorEastAsia" w:hint="eastAsia"/>
          <w:color w:val="231F20"/>
          <w:position w:val="1"/>
        </w:rPr>
        <w:t>，</w:t>
      </w:r>
      <w:r w:rsidRPr="0070218B">
        <w:rPr>
          <w:rFonts w:asciiTheme="minorEastAsia"/>
          <w:color w:val="231F20"/>
          <w:position w:val="1"/>
        </w:rPr>
        <w:tab/>
      </w:r>
      <w:r w:rsidRPr="0070218B">
        <w:rPr>
          <w:rFonts w:asciiTheme="minorEastAsia" w:hAnsiTheme="minorEastAsia"/>
          <w:color w:val="231F20"/>
          <w:spacing w:val="-2"/>
          <w:position w:val="1"/>
        </w:rPr>
        <w:t>(B)star(int)</w:t>
      </w:r>
      <w:r w:rsidRPr="0070218B">
        <w:rPr>
          <w:rFonts w:asciiTheme="minorEastAsia" w:hAnsiTheme="minorEastAsia" w:hint="eastAsia"/>
          <w:color w:val="231F20"/>
          <w:spacing w:val="-2"/>
          <w:position w:val="1"/>
        </w:rPr>
        <w:t>，</w:t>
      </w:r>
      <w:r w:rsidRPr="0070218B">
        <w:rPr>
          <w:rFonts w:asciiTheme="minorEastAsia"/>
          <w:color w:val="231F20"/>
          <w:position w:val="1"/>
        </w:rPr>
        <w:tab/>
      </w:r>
      <w:r w:rsidRPr="0070218B">
        <w:rPr>
          <w:rFonts w:asciiTheme="minorEastAsia" w:hAnsiTheme="minorEastAsia"/>
          <w:color w:val="231F20"/>
          <w:position w:val="1"/>
        </w:rPr>
        <w:t>(c)star(int</w:t>
      </w:r>
      <w:r w:rsidRPr="0070218B">
        <w:rPr>
          <w:rFonts w:asciiTheme="minorEastAsia" w:hAnsiTheme="minorEastAsia" w:hint="eastAsia"/>
          <w:color w:val="231F20"/>
          <w:position w:val="1"/>
        </w:rPr>
        <w:t>，</w:t>
      </w:r>
      <w:r w:rsidRPr="0070218B">
        <w:rPr>
          <w:rFonts w:asciiTheme="minorEastAsia" w:hAnsiTheme="minorEastAsia"/>
          <w:color w:val="231F20"/>
          <w:spacing w:val="-15"/>
          <w:position w:val="1"/>
        </w:rPr>
        <w:t xml:space="preserve"> </w:t>
      </w:r>
      <w:r w:rsidRPr="0070218B">
        <w:rPr>
          <w:rFonts w:asciiTheme="minorEastAsia" w:hAnsiTheme="minorEastAsia"/>
          <w:color w:val="231F20"/>
          <w:position w:val="1"/>
        </w:rPr>
        <w:t>int)</w:t>
      </w:r>
      <w:r w:rsidRPr="0070218B">
        <w:rPr>
          <w:rFonts w:asciiTheme="minorEastAsia" w:hAnsiTheme="minorEastAsia" w:hint="eastAsia"/>
          <w:color w:val="231F20"/>
          <w:position w:val="1"/>
        </w:rPr>
        <w:t>，</w:t>
      </w:r>
      <w:r w:rsidRPr="0070218B">
        <w:rPr>
          <w:rFonts w:asciiTheme="minorEastAsia"/>
          <w:color w:val="231F20"/>
          <w:position w:val="1"/>
        </w:rPr>
        <w:tab/>
      </w:r>
      <w:r w:rsidRPr="0070218B">
        <w:rPr>
          <w:rFonts w:asciiTheme="minorEastAsia" w:hAnsiTheme="minorEastAsia"/>
          <w:color w:val="231F20"/>
          <w:spacing w:val="-2"/>
          <w:position w:val="1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以上皆是。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50" w:line="389" w:lineRule="exact"/>
        <w:ind w:left="1130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6"/>
          <w:w w:val="130"/>
        </w:rPr>
        <w:t xml:space="preserve"> </w:t>
      </w:r>
      <w:r w:rsidRPr="0070218B">
        <w:rPr>
          <w:rFonts w:asciiTheme="minorEastAsia" w:hAnsiTheme="minorEastAsia"/>
          <w:color w:val="BA549F"/>
          <w:w w:val="130"/>
        </w:rPr>
        <w:t>c</w:t>
      </w:r>
      <w:r w:rsidRPr="0070218B">
        <w:rPr>
          <w:rFonts w:asciiTheme="minorEastAsia" w:hAnsiTheme="minorEastAsia"/>
          <w:color w:val="BA549F"/>
          <w:spacing w:val="3"/>
          <w:w w:val="130"/>
        </w:rPr>
        <w:t xml:space="preserve"> </w:t>
      </w:r>
      <w:r w:rsidRPr="0070218B">
        <w:rPr>
          <w:rFonts w:asciiTheme="minorEastAsia" w:hAnsiTheme="minorEastAsia"/>
          <w:color w:val="231F20"/>
          <w:spacing w:val="34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9.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下列關於建構子之敘述，何者為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非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</w:p>
    <w:p w:rsidR="004B05D7" w:rsidRPr="0070218B" w:rsidRDefault="004B05D7" w:rsidP="004B05D7">
      <w:pPr>
        <w:pStyle w:val="ae"/>
        <w:kinsoku w:val="0"/>
        <w:overflowPunct w:val="0"/>
        <w:spacing w:before="12" w:line="206" w:lineRule="auto"/>
        <w:ind w:left="2138" w:right="4483" w:hanging="1"/>
        <w:rPr>
          <w:rFonts w:asciiTheme="minorEastAsia" w:hAnsiTheme="minorEastAsia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-2"/>
        </w:rPr>
        <w:t>(A)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建構子也稱為建構函式，是物件的初始函式</w:t>
      </w:r>
      <w:r w:rsidRPr="0070218B">
        <w:rPr>
          <w:rFonts w:asciiTheme="minorEastAsia" w:hAnsiTheme="minorEastAsia" w:cs="Wawati SC"/>
          <w:color w:val="231F20"/>
          <w:spacing w:val="-2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(B)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建構子支援重載</w:t>
      </w:r>
      <w:r w:rsidRPr="0070218B">
        <w:rPr>
          <w:rFonts w:asciiTheme="minorEastAsia" w:hAnsiTheme="minorEastAsia"/>
          <w:color w:val="231F20"/>
          <w:spacing w:val="-2"/>
        </w:rPr>
        <w:t>(overload)</w:t>
      </w:r>
    </w:p>
    <w:p w:rsidR="004B05D7" w:rsidRPr="0070218B" w:rsidRDefault="004B05D7" w:rsidP="004B05D7">
      <w:pPr>
        <w:pStyle w:val="ae"/>
        <w:kinsoku w:val="0"/>
        <w:overflowPunct w:val="0"/>
        <w:spacing w:line="206" w:lineRule="auto"/>
        <w:ind w:left="2138" w:right="5685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(c)</w:t>
      </w:r>
      <w:r w:rsidRPr="0070218B">
        <w:rPr>
          <w:rFonts w:asciiTheme="minorEastAsia" w:hAnsiTheme="minorEastAsia" w:cs="Wawati SC" w:hint="eastAsia"/>
          <w:color w:val="231F20"/>
        </w:rPr>
        <w:t>建構子沒有傳回值，需加上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 xml:space="preserve">void </w:t>
      </w:r>
      <w:r w:rsidRPr="0070218B">
        <w:rPr>
          <w:rFonts w:asciiTheme="minorEastAsia" w:hAnsiTheme="minorEastAsia"/>
          <w:color w:val="231F20"/>
          <w:spacing w:val="-2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建構子與類別同名。</w:t>
      </w:r>
    </w:p>
    <w:p w:rsidR="004B05D7" w:rsidRPr="0070218B" w:rsidRDefault="004B05D7" w:rsidP="004B05D7">
      <w:pPr>
        <w:pStyle w:val="ae"/>
        <w:kinsoku w:val="0"/>
        <w:overflowPunct w:val="0"/>
        <w:spacing w:before="49" w:line="389" w:lineRule="exact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24"/>
        </w:rPr>
        <w:t xml:space="preserve">(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44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79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10</w:t>
      </w:r>
      <w:r w:rsidRPr="0070218B">
        <w:rPr>
          <w:rFonts w:asciiTheme="minorEastAsia" w:hAnsiTheme="minorEastAsia"/>
          <w:color w:val="231F20"/>
          <w:spacing w:val="25"/>
        </w:rPr>
        <w:t xml:space="preserve">.  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一程式片段如下，請問該程式執行後的輸出為何？</w:t>
      </w:r>
    </w:p>
    <w:p w:rsidR="004B05D7" w:rsidRPr="0070218B" w:rsidRDefault="004B05D7" w:rsidP="004B05D7">
      <w:pPr>
        <w:pStyle w:val="ae"/>
        <w:tabs>
          <w:tab w:val="left" w:pos="3752"/>
          <w:tab w:val="left" w:pos="5551"/>
          <w:tab w:val="left" w:pos="7007"/>
        </w:tabs>
        <w:kinsoku w:val="0"/>
        <w:overflowPunct w:val="0"/>
        <w:spacing w:line="389" w:lineRule="exact"/>
        <w:ind w:left="2138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-2"/>
        </w:rPr>
        <w:t>(A)HippoLion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(B)MonkeyLion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(c)BearLion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(D)LionLion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88" w:line="312" w:lineRule="auto"/>
        <w:ind w:left="2574" w:right="7844" w:hanging="409"/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class</w:t>
      </w:r>
      <w:r w:rsidRPr="0070218B">
        <w:rPr>
          <w:rFonts w:asciiTheme="minorEastAsia" w:hAnsiTheme="minorEastAsia" w:cs="Arial"/>
          <w:color w:val="00AEEF"/>
          <w:spacing w:val="3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 xml:space="preserve">Animal{ </w:t>
      </w: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>public:</w:t>
      </w:r>
    </w:p>
    <w:p w:rsidR="004B05D7" w:rsidRPr="0070218B" w:rsidRDefault="004B05D7" w:rsidP="004B05D7">
      <w:pPr>
        <w:pStyle w:val="ae"/>
        <w:kinsoku w:val="0"/>
        <w:overflowPunct w:val="0"/>
        <w:spacing w:before="2"/>
        <w:ind w:left="3054"/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>~Animal(){</w:t>
      </w:r>
    </w:p>
    <w:p w:rsidR="004B05D7" w:rsidRPr="0070218B" w:rsidRDefault="004B05D7" w:rsidP="004B05D7">
      <w:pPr>
        <w:pStyle w:val="ae"/>
        <w:kinsoku w:val="0"/>
        <w:overflowPunct w:val="0"/>
        <w:spacing w:before="70"/>
        <w:ind w:left="3535"/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cout</w:t>
      </w:r>
      <w:r w:rsidRPr="0070218B">
        <w:rPr>
          <w:rFonts w:asciiTheme="minorEastAsia" w:hAnsiTheme="minorEastAsia" w:cs="Arial"/>
          <w:color w:val="00AEEF"/>
          <w:spacing w:val="21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23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"Lion";</w:t>
      </w:r>
    </w:p>
    <w:p w:rsidR="004B05D7" w:rsidRPr="0070218B" w:rsidRDefault="004B05D7" w:rsidP="004B05D7">
      <w:pPr>
        <w:pStyle w:val="ae"/>
        <w:kinsoku w:val="0"/>
        <w:overflowPunct w:val="0"/>
        <w:spacing w:before="70"/>
        <w:ind w:left="3054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70"/>
        <w:ind w:left="3054"/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>Animal(){</w:t>
      </w:r>
    </w:p>
    <w:p w:rsidR="004B05D7" w:rsidRPr="0070218B" w:rsidRDefault="004B05D7" w:rsidP="004B05D7">
      <w:pPr>
        <w:pStyle w:val="ae"/>
        <w:kinsoku w:val="0"/>
        <w:overflowPunct w:val="0"/>
        <w:spacing w:before="70"/>
        <w:ind w:left="3535"/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cout</w:t>
      </w:r>
      <w:r w:rsidRPr="0070218B">
        <w:rPr>
          <w:rFonts w:asciiTheme="minorEastAsia" w:hAnsiTheme="minorEastAsia" w:cs="Arial"/>
          <w:color w:val="00AEEF"/>
          <w:spacing w:val="21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23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"Bear";</w:t>
      </w:r>
    </w:p>
    <w:p w:rsidR="004B05D7" w:rsidRPr="0070218B" w:rsidRDefault="004B05D7" w:rsidP="004B05D7">
      <w:pPr>
        <w:pStyle w:val="ae"/>
        <w:kinsoku w:val="0"/>
        <w:overflowPunct w:val="0"/>
        <w:spacing w:before="70"/>
        <w:ind w:left="3054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70"/>
        <w:ind w:left="3054"/>
        <w:rPr>
          <w:rFonts w:asciiTheme="minorEastAsia" w:hAnsiTheme="minorEastAsia" w:cs="Arial"/>
          <w:color w:val="00AEEF"/>
          <w:spacing w:val="-5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Animal(int</w:t>
      </w:r>
      <w:r w:rsidRPr="0070218B">
        <w:rPr>
          <w:rFonts w:asciiTheme="minorEastAsia" w:hAnsiTheme="minorEastAsia" w:cs="Arial"/>
          <w:color w:val="00AEEF"/>
          <w:spacing w:val="15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35"/>
          <w:sz w:val="20"/>
          <w:szCs w:val="20"/>
        </w:rPr>
        <w:t>x){</w:t>
      </w:r>
    </w:p>
    <w:p w:rsidR="004B05D7" w:rsidRPr="0070218B" w:rsidRDefault="004B05D7" w:rsidP="004B05D7">
      <w:pPr>
        <w:pStyle w:val="ae"/>
        <w:kinsoku w:val="0"/>
        <w:overflowPunct w:val="0"/>
        <w:spacing w:before="70"/>
        <w:ind w:left="3535"/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cout</w:t>
      </w:r>
      <w:r w:rsidRPr="0070218B">
        <w:rPr>
          <w:rFonts w:asciiTheme="minorEastAsia" w:hAnsiTheme="minorEastAsia" w:cs="Arial"/>
          <w:color w:val="00AEEF"/>
          <w:spacing w:val="21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23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"Monkey";</w:t>
      </w:r>
    </w:p>
    <w:p w:rsidR="004B05D7" w:rsidRPr="0070218B" w:rsidRDefault="004B05D7" w:rsidP="004B05D7">
      <w:pPr>
        <w:pStyle w:val="ae"/>
        <w:kinsoku w:val="0"/>
        <w:overflowPunct w:val="0"/>
        <w:spacing w:before="70"/>
        <w:ind w:left="3054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57" w:line="312" w:lineRule="auto"/>
        <w:ind w:left="3535" w:right="6077" w:hanging="482"/>
        <w:rPr>
          <w:rFonts w:asciiTheme="minorEastAsia" w:hAnsiTheme="minorEastAsia" w:cs="Arial"/>
          <w:color w:val="00AEEF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Animal(double</w:t>
      </w:r>
      <w:r w:rsidRPr="0070218B">
        <w:rPr>
          <w:rFonts w:asciiTheme="minorEastAsia" w:hAnsiTheme="minorEastAsia" w:cs="Arial"/>
          <w:color w:val="00AEEF"/>
          <w:spacing w:val="40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x){ cout</w:t>
      </w:r>
      <w:r w:rsidRPr="0070218B">
        <w:rPr>
          <w:rFonts w:asciiTheme="minorEastAsia" w:hAnsiTheme="minorEastAsia" w:cs="Arial"/>
          <w:color w:val="00AEEF"/>
          <w:spacing w:val="3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5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"Hippo";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3054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70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70"/>
        <w:ind w:left="2166"/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64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main(void)</w:t>
      </w:r>
    </w:p>
    <w:p w:rsidR="004B05D7" w:rsidRPr="0070218B" w:rsidRDefault="004B05D7" w:rsidP="004B05D7">
      <w:pPr>
        <w:pStyle w:val="ae"/>
        <w:kinsoku w:val="0"/>
        <w:overflowPunct w:val="0"/>
        <w:spacing w:before="70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{</w:t>
      </w:r>
    </w:p>
    <w:p w:rsidR="004B05D7" w:rsidRPr="0070218B" w:rsidRDefault="004B05D7" w:rsidP="004B05D7">
      <w:pPr>
        <w:pStyle w:val="ae"/>
        <w:kinsoku w:val="0"/>
        <w:overflowPunct w:val="0"/>
        <w:spacing w:before="70"/>
        <w:ind w:left="2574"/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Animal</w:t>
      </w:r>
      <w:r w:rsidRPr="0070218B">
        <w:rPr>
          <w:rFonts w:asciiTheme="minorEastAsia" w:hAnsiTheme="minorEastAsia" w:cs="Arial"/>
          <w:color w:val="00AEEF"/>
          <w:spacing w:val="22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  <w:t>a(1);</w:t>
      </w:r>
    </w:p>
    <w:p w:rsidR="004B05D7" w:rsidRPr="0070218B" w:rsidRDefault="004B05D7" w:rsidP="004B05D7">
      <w:pPr>
        <w:pStyle w:val="ae"/>
        <w:kinsoku w:val="0"/>
        <w:overflowPunct w:val="0"/>
        <w:spacing w:before="70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242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9"/>
        </w:tabs>
        <w:kinsoku w:val="0"/>
        <w:overflowPunct w:val="0"/>
        <w:ind w:left="479" w:right="374" w:hanging="479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9"/>
        </w:tabs>
        <w:kinsoku w:val="0"/>
        <w:overflowPunct w:val="0"/>
        <w:ind w:left="479" w:right="374" w:hanging="479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277"/>
        <w:rPr>
          <w:rFonts w:asciiTheme="minorEastAsia" w:cs="Lantinghei SC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3776" behindDoc="0" locked="0" layoutInCell="0" allowOverlap="1" wp14:anchorId="3785B227" wp14:editId="1F1049CD">
                <wp:simplePos x="0" y="0"/>
                <wp:positionH relativeFrom="page">
                  <wp:posOffset>753110</wp:posOffset>
                </wp:positionH>
                <wp:positionV relativeFrom="paragraph">
                  <wp:posOffset>422275</wp:posOffset>
                </wp:positionV>
                <wp:extent cx="6125210" cy="2072640"/>
                <wp:effectExtent l="0" t="0" r="0" b="0"/>
                <wp:wrapTopAndBottom/>
                <wp:docPr id="1603073125" name="Group 9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5210" cy="2072640"/>
                          <a:chOff x="1186" y="665"/>
                          <a:chExt cx="9646" cy="3264"/>
                        </a:xfrm>
                      </wpg:grpSpPr>
                      <wpg:grpSp>
                        <wpg:cNvPr id="1383365250" name="Group 9349"/>
                        <wpg:cNvGrpSpPr>
                          <a:grpSpLocks/>
                        </wpg:cNvGrpSpPr>
                        <wpg:grpSpPr bwMode="auto">
                          <a:xfrm>
                            <a:off x="1186" y="1003"/>
                            <a:ext cx="2642" cy="360"/>
                            <a:chOff x="1186" y="1003"/>
                            <a:chExt cx="2642" cy="360"/>
                          </a:xfrm>
                        </wpg:grpSpPr>
                        <wps:wsp>
                          <wps:cNvPr id="1424485780" name="Freeform 9350"/>
                          <wps:cNvSpPr>
                            <a:spLocks/>
                          </wps:cNvSpPr>
                          <wps:spPr bwMode="auto">
                            <a:xfrm>
                              <a:off x="1186" y="1003"/>
                              <a:ext cx="2642" cy="360"/>
                            </a:xfrm>
                            <a:custGeom>
                              <a:avLst/>
                              <a:gdLst>
                                <a:gd name="T0" fmla="*/ 832 w 2642"/>
                                <a:gd name="T1" fmla="*/ 0 h 360"/>
                                <a:gd name="T2" fmla="*/ 72 w 2642"/>
                                <a:gd name="T3" fmla="*/ 0 h 360"/>
                                <a:gd name="T4" fmla="*/ 0 w 2642"/>
                                <a:gd name="T5" fmla="*/ 0 h 360"/>
                                <a:gd name="T6" fmla="*/ 0 w 2642"/>
                                <a:gd name="T7" fmla="*/ 360 h 360"/>
                                <a:gd name="T8" fmla="*/ 72 w 2642"/>
                                <a:gd name="T9" fmla="*/ 360 h 360"/>
                                <a:gd name="T10" fmla="*/ 832 w 2642"/>
                                <a:gd name="T11" fmla="*/ 360 h 360"/>
                                <a:gd name="T12" fmla="*/ 832 w 2642"/>
                                <a:gd name="T13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42" h="360">
                                  <a:moveTo>
                                    <a:pt x="832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72" y="36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7552748" name="Freeform 9351"/>
                          <wps:cNvSpPr>
                            <a:spLocks/>
                          </wps:cNvSpPr>
                          <wps:spPr bwMode="auto">
                            <a:xfrm>
                              <a:off x="1186" y="1003"/>
                              <a:ext cx="2642" cy="360"/>
                            </a:xfrm>
                            <a:custGeom>
                              <a:avLst/>
                              <a:gdLst>
                                <a:gd name="T0" fmla="*/ 2583 w 2642"/>
                                <a:gd name="T1" fmla="*/ 0 h 360"/>
                                <a:gd name="T2" fmla="*/ 1822 w 2642"/>
                                <a:gd name="T3" fmla="*/ 0 h 360"/>
                                <a:gd name="T4" fmla="*/ 1765 w 2642"/>
                                <a:gd name="T5" fmla="*/ 0 h 360"/>
                                <a:gd name="T6" fmla="*/ 1750 w 2642"/>
                                <a:gd name="T7" fmla="*/ 0 h 360"/>
                                <a:gd name="T8" fmla="*/ 1708 w 2642"/>
                                <a:gd name="T9" fmla="*/ 0 h 360"/>
                                <a:gd name="T10" fmla="*/ 946 w 2642"/>
                                <a:gd name="T11" fmla="*/ 0 h 360"/>
                                <a:gd name="T12" fmla="*/ 889 w 2642"/>
                                <a:gd name="T13" fmla="*/ 0 h 360"/>
                                <a:gd name="T14" fmla="*/ 874 w 2642"/>
                                <a:gd name="T15" fmla="*/ 0 h 360"/>
                                <a:gd name="T16" fmla="*/ 832 w 2642"/>
                                <a:gd name="T17" fmla="*/ 0 h 360"/>
                                <a:gd name="T18" fmla="*/ 832 w 2642"/>
                                <a:gd name="T19" fmla="*/ 360 h 360"/>
                                <a:gd name="T20" fmla="*/ 874 w 2642"/>
                                <a:gd name="T21" fmla="*/ 360 h 360"/>
                                <a:gd name="T22" fmla="*/ 889 w 2642"/>
                                <a:gd name="T23" fmla="*/ 360 h 360"/>
                                <a:gd name="T24" fmla="*/ 946 w 2642"/>
                                <a:gd name="T25" fmla="*/ 360 h 360"/>
                                <a:gd name="T26" fmla="*/ 1708 w 2642"/>
                                <a:gd name="T27" fmla="*/ 360 h 360"/>
                                <a:gd name="T28" fmla="*/ 1750 w 2642"/>
                                <a:gd name="T29" fmla="*/ 360 h 360"/>
                                <a:gd name="T30" fmla="*/ 1765 w 2642"/>
                                <a:gd name="T31" fmla="*/ 360 h 360"/>
                                <a:gd name="T32" fmla="*/ 1822 w 2642"/>
                                <a:gd name="T33" fmla="*/ 360 h 360"/>
                                <a:gd name="T34" fmla="*/ 2583 w 2642"/>
                                <a:gd name="T35" fmla="*/ 360 h 360"/>
                                <a:gd name="T36" fmla="*/ 2583 w 2642"/>
                                <a:gd name="T37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2642" h="360">
                                  <a:moveTo>
                                    <a:pt x="2583" y="0"/>
                                  </a:moveTo>
                                  <a:lnTo>
                                    <a:pt x="1822" y="0"/>
                                  </a:lnTo>
                                  <a:lnTo>
                                    <a:pt x="1765" y="0"/>
                                  </a:lnTo>
                                  <a:lnTo>
                                    <a:pt x="1750" y="0"/>
                                  </a:lnTo>
                                  <a:lnTo>
                                    <a:pt x="1708" y="0"/>
                                  </a:lnTo>
                                  <a:lnTo>
                                    <a:pt x="946" y="0"/>
                                  </a:lnTo>
                                  <a:lnTo>
                                    <a:pt x="889" y="0"/>
                                  </a:lnTo>
                                  <a:lnTo>
                                    <a:pt x="874" y="0"/>
                                  </a:lnTo>
                                  <a:lnTo>
                                    <a:pt x="832" y="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74" y="360"/>
                                  </a:lnTo>
                                  <a:lnTo>
                                    <a:pt x="889" y="360"/>
                                  </a:lnTo>
                                  <a:lnTo>
                                    <a:pt x="946" y="360"/>
                                  </a:lnTo>
                                  <a:lnTo>
                                    <a:pt x="1708" y="360"/>
                                  </a:lnTo>
                                  <a:lnTo>
                                    <a:pt x="1750" y="360"/>
                                  </a:lnTo>
                                  <a:lnTo>
                                    <a:pt x="1765" y="360"/>
                                  </a:lnTo>
                                  <a:lnTo>
                                    <a:pt x="1822" y="360"/>
                                  </a:lnTo>
                                  <a:lnTo>
                                    <a:pt x="2583" y="360"/>
                                  </a:lnTo>
                                  <a:lnTo>
                                    <a:pt x="25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1512811" name="Freeform 9352"/>
                          <wps:cNvSpPr>
                            <a:spLocks/>
                          </wps:cNvSpPr>
                          <wps:spPr bwMode="auto">
                            <a:xfrm>
                              <a:off x="1186" y="1003"/>
                              <a:ext cx="2642" cy="360"/>
                            </a:xfrm>
                            <a:custGeom>
                              <a:avLst/>
                              <a:gdLst>
                                <a:gd name="T0" fmla="*/ 2641 w 2642"/>
                                <a:gd name="T1" fmla="*/ 0 h 360"/>
                                <a:gd name="T2" fmla="*/ 2583 w 2642"/>
                                <a:gd name="T3" fmla="*/ 0 h 360"/>
                                <a:gd name="T4" fmla="*/ 2583 w 2642"/>
                                <a:gd name="T5" fmla="*/ 360 h 360"/>
                                <a:gd name="T6" fmla="*/ 2641 w 2642"/>
                                <a:gd name="T7" fmla="*/ 360 h 360"/>
                                <a:gd name="T8" fmla="*/ 2641 w 2642"/>
                                <a:gd name="T9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642" h="360">
                                  <a:moveTo>
                                    <a:pt x="2641" y="0"/>
                                  </a:moveTo>
                                  <a:lnTo>
                                    <a:pt x="2583" y="0"/>
                                  </a:lnTo>
                                  <a:lnTo>
                                    <a:pt x="2583" y="360"/>
                                  </a:lnTo>
                                  <a:lnTo>
                                    <a:pt x="2641" y="360"/>
                                  </a:lnTo>
                                  <a:lnTo>
                                    <a:pt x="26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436385" name="Picture 9353"/>
                          <pic:cNvPicPr>
                            <a:picLocks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4" y="112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963565254" name="Group 9354"/>
                        <wpg:cNvGrpSpPr>
                          <a:grpSpLocks/>
                        </wpg:cNvGrpSpPr>
                        <wpg:grpSpPr bwMode="auto">
                          <a:xfrm>
                            <a:off x="3813" y="1003"/>
                            <a:ext cx="2642" cy="360"/>
                            <a:chOff x="3813" y="1003"/>
                            <a:chExt cx="2642" cy="360"/>
                          </a:xfrm>
                        </wpg:grpSpPr>
                        <wps:wsp>
                          <wps:cNvPr id="918877984" name="Freeform 9355"/>
                          <wps:cNvSpPr>
                            <a:spLocks/>
                          </wps:cNvSpPr>
                          <wps:spPr bwMode="auto">
                            <a:xfrm>
                              <a:off x="3813" y="1003"/>
                              <a:ext cx="2642" cy="360"/>
                            </a:xfrm>
                            <a:custGeom>
                              <a:avLst/>
                              <a:gdLst>
                                <a:gd name="T0" fmla="*/ 1707 w 2642"/>
                                <a:gd name="T1" fmla="*/ 0 h 360"/>
                                <a:gd name="T2" fmla="*/ 946 w 2642"/>
                                <a:gd name="T3" fmla="*/ 0 h 360"/>
                                <a:gd name="T4" fmla="*/ 890 w 2642"/>
                                <a:gd name="T5" fmla="*/ 0 h 360"/>
                                <a:gd name="T6" fmla="*/ 876 w 2642"/>
                                <a:gd name="T7" fmla="*/ 0 h 360"/>
                                <a:gd name="T8" fmla="*/ 832 w 2642"/>
                                <a:gd name="T9" fmla="*/ 0 h 360"/>
                                <a:gd name="T10" fmla="*/ 70 w 2642"/>
                                <a:gd name="T11" fmla="*/ 0 h 360"/>
                                <a:gd name="T12" fmla="*/ 0 w 2642"/>
                                <a:gd name="T13" fmla="*/ 0 h 360"/>
                                <a:gd name="T14" fmla="*/ 0 w 2642"/>
                                <a:gd name="T15" fmla="*/ 360 h 360"/>
                                <a:gd name="T16" fmla="*/ 70 w 2642"/>
                                <a:gd name="T17" fmla="*/ 360 h 360"/>
                                <a:gd name="T18" fmla="*/ 832 w 2642"/>
                                <a:gd name="T19" fmla="*/ 360 h 360"/>
                                <a:gd name="T20" fmla="*/ 876 w 2642"/>
                                <a:gd name="T21" fmla="*/ 360 h 360"/>
                                <a:gd name="T22" fmla="*/ 890 w 2642"/>
                                <a:gd name="T23" fmla="*/ 360 h 360"/>
                                <a:gd name="T24" fmla="*/ 946 w 2642"/>
                                <a:gd name="T25" fmla="*/ 360 h 360"/>
                                <a:gd name="T26" fmla="*/ 1707 w 2642"/>
                                <a:gd name="T27" fmla="*/ 360 h 360"/>
                                <a:gd name="T28" fmla="*/ 1707 w 2642"/>
                                <a:gd name="T29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2642" h="360">
                                  <a:moveTo>
                                    <a:pt x="1707" y="0"/>
                                  </a:moveTo>
                                  <a:lnTo>
                                    <a:pt x="946" y="0"/>
                                  </a:lnTo>
                                  <a:lnTo>
                                    <a:pt x="890" y="0"/>
                                  </a:lnTo>
                                  <a:lnTo>
                                    <a:pt x="876" y="0"/>
                                  </a:lnTo>
                                  <a:lnTo>
                                    <a:pt x="832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70" y="36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76" y="360"/>
                                  </a:lnTo>
                                  <a:lnTo>
                                    <a:pt x="890" y="360"/>
                                  </a:lnTo>
                                  <a:lnTo>
                                    <a:pt x="946" y="360"/>
                                  </a:lnTo>
                                  <a:lnTo>
                                    <a:pt x="1707" y="360"/>
                                  </a:lnTo>
                                  <a:lnTo>
                                    <a:pt x="17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3772196" name="Freeform 9356"/>
                          <wps:cNvSpPr>
                            <a:spLocks/>
                          </wps:cNvSpPr>
                          <wps:spPr bwMode="auto">
                            <a:xfrm>
                              <a:off x="3813" y="1003"/>
                              <a:ext cx="2642" cy="360"/>
                            </a:xfrm>
                            <a:custGeom>
                              <a:avLst/>
                              <a:gdLst>
                                <a:gd name="T0" fmla="*/ 2641 w 2642"/>
                                <a:gd name="T1" fmla="*/ 0 h 360"/>
                                <a:gd name="T2" fmla="*/ 2583 w 2642"/>
                                <a:gd name="T3" fmla="*/ 0 h 360"/>
                                <a:gd name="T4" fmla="*/ 1821 w 2642"/>
                                <a:gd name="T5" fmla="*/ 0 h 360"/>
                                <a:gd name="T6" fmla="*/ 1765 w 2642"/>
                                <a:gd name="T7" fmla="*/ 0 h 360"/>
                                <a:gd name="T8" fmla="*/ 1750 w 2642"/>
                                <a:gd name="T9" fmla="*/ 0 h 360"/>
                                <a:gd name="T10" fmla="*/ 1707 w 2642"/>
                                <a:gd name="T11" fmla="*/ 0 h 360"/>
                                <a:gd name="T12" fmla="*/ 1707 w 2642"/>
                                <a:gd name="T13" fmla="*/ 360 h 360"/>
                                <a:gd name="T14" fmla="*/ 1750 w 2642"/>
                                <a:gd name="T15" fmla="*/ 360 h 360"/>
                                <a:gd name="T16" fmla="*/ 1765 w 2642"/>
                                <a:gd name="T17" fmla="*/ 360 h 360"/>
                                <a:gd name="T18" fmla="*/ 1821 w 2642"/>
                                <a:gd name="T19" fmla="*/ 360 h 360"/>
                                <a:gd name="T20" fmla="*/ 2583 w 2642"/>
                                <a:gd name="T21" fmla="*/ 360 h 360"/>
                                <a:gd name="T22" fmla="*/ 2641 w 2642"/>
                                <a:gd name="T23" fmla="*/ 360 h 360"/>
                                <a:gd name="T24" fmla="*/ 2641 w 2642"/>
                                <a:gd name="T25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42" h="360">
                                  <a:moveTo>
                                    <a:pt x="2641" y="0"/>
                                  </a:moveTo>
                                  <a:lnTo>
                                    <a:pt x="2583" y="0"/>
                                  </a:lnTo>
                                  <a:lnTo>
                                    <a:pt x="1821" y="0"/>
                                  </a:lnTo>
                                  <a:lnTo>
                                    <a:pt x="1765" y="0"/>
                                  </a:lnTo>
                                  <a:lnTo>
                                    <a:pt x="1750" y="0"/>
                                  </a:lnTo>
                                  <a:lnTo>
                                    <a:pt x="1707" y="0"/>
                                  </a:lnTo>
                                  <a:lnTo>
                                    <a:pt x="1707" y="360"/>
                                  </a:lnTo>
                                  <a:lnTo>
                                    <a:pt x="1750" y="360"/>
                                  </a:lnTo>
                                  <a:lnTo>
                                    <a:pt x="1765" y="360"/>
                                  </a:lnTo>
                                  <a:lnTo>
                                    <a:pt x="1821" y="360"/>
                                  </a:lnTo>
                                  <a:lnTo>
                                    <a:pt x="2583" y="360"/>
                                  </a:lnTo>
                                  <a:lnTo>
                                    <a:pt x="2641" y="360"/>
                                  </a:lnTo>
                                  <a:lnTo>
                                    <a:pt x="26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286353389" name="Picture 9357"/>
                          <pic:cNvPicPr>
                            <a:picLocks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9" y="112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4077108" name="Freeform 9358"/>
                        <wps:cNvSpPr>
                          <a:spLocks/>
                        </wps:cNvSpPr>
                        <wps:spPr bwMode="auto">
                          <a:xfrm>
                            <a:off x="6440" y="1003"/>
                            <a:ext cx="890" cy="360"/>
                          </a:xfrm>
                          <a:custGeom>
                            <a:avLst/>
                            <a:gdLst>
                              <a:gd name="T0" fmla="*/ 889 w 890"/>
                              <a:gd name="T1" fmla="*/ 0 h 360"/>
                              <a:gd name="T2" fmla="*/ 831 w 890"/>
                              <a:gd name="T3" fmla="*/ 0 h 360"/>
                              <a:gd name="T4" fmla="*/ 70 w 890"/>
                              <a:gd name="T5" fmla="*/ 0 h 360"/>
                              <a:gd name="T6" fmla="*/ 0 w 890"/>
                              <a:gd name="T7" fmla="*/ 0 h 360"/>
                              <a:gd name="T8" fmla="*/ 0 w 890"/>
                              <a:gd name="T9" fmla="*/ 360 h 360"/>
                              <a:gd name="T10" fmla="*/ 70 w 890"/>
                              <a:gd name="T11" fmla="*/ 360 h 360"/>
                              <a:gd name="T12" fmla="*/ 831 w 890"/>
                              <a:gd name="T13" fmla="*/ 360 h 360"/>
                              <a:gd name="T14" fmla="*/ 889 w 890"/>
                              <a:gd name="T15" fmla="*/ 360 h 360"/>
                              <a:gd name="T16" fmla="*/ 889 w 890"/>
                              <a:gd name="T17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90" h="360">
                                <a:moveTo>
                                  <a:pt x="889" y="0"/>
                                </a:moveTo>
                                <a:lnTo>
                                  <a:pt x="831" y="0"/>
                                </a:lnTo>
                                <a:lnTo>
                                  <a:pt x="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70" y="360"/>
                                </a:lnTo>
                                <a:lnTo>
                                  <a:pt x="831" y="360"/>
                                </a:lnTo>
                                <a:lnTo>
                                  <a:pt x="889" y="360"/>
                                </a:lnTo>
                                <a:lnTo>
                                  <a:pt x="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293920" name="Picture 9359"/>
                          <pic:cNvPicPr>
                            <a:picLocks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4" y="112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6512359" name="Freeform 9360"/>
                        <wps:cNvSpPr>
                          <a:spLocks/>
                        </wps:cNvSpPr>
                        <wps:spPr bwMode="auto">
                          <a:xfrm>
                            <a:off x="7315" y="1003"/>
                            <a:ext cx="1766" cy="360"/>
                          </a:xfrm>
                          <a:custGeom>
                            <a:avLst/>
                            <a:gdLst>
                              <a:gd name="T0" fmla="*/ 1765 w 1766"/>
                              <a:gd name="T1" fmla="*/ 0 h 360"/>
                              <a:gd name="T2" fmla="*/ 1707 w 1766"/>
                              <a:gd name="T3" fmla="*/ 0 h 360"/>
                              <a:gd name="T4" fmla="*/ 946 w 1766"/>
                              <a:gd name="T5" fmla="*/ 0 h 360"/>
                              <a:gd name="T6" fmla="*/ 890 w 1766"/>
                              <a:gd name="T7" fmla="*/ 0 h 360"/>
                              <a:gd name="T8" fmla="*/ 876 w 1766"/>
                              <a:gd name="T9" fmla="*/ 0 h 360"/>
                              <a:gd name="T10" fmla="*/ 832 w 1766"/>
                              <a:gd name="T11" fmla="*/ 0 h 360"/>
                              <a:gd name="T12" fmla="*/ 70 w 1766"/>
                              <a:gd name="T13" fmla="*/ 0 h 360"/>
                              <a:gd name="T14" fmla="*/ 0 w 1766"/>
                              <a:gd name="T15" fmla="*/ 0 h 360"/>
                              <a:gd name="T16" fmla="*/ 0 w 1766"/>
                              <a:gd name="T17" fmla="*/ 360 h 360"/>
                              <a:gd name="T18" fmla="*/ 70 w 1766"/>
                              <a:gd name="T19" fmla="*/ 360 h 360"/>
                              <a:gd name="T20" fmla="*/ 832 w 1766"/>
                              <a:gd name="T21" fmla="*/ 360 h 360"/>
                              <a:gd name="T22" fmla="*/ 876 w 1766"/>
                              <a:gd name="T23" fmla="*/ 360 h 360"/>
                              <a:gd name="T24" fmla="*/ 890 w 1766"/>
                              <a:gd name="T25" fmla="*/ 360 h 360"/>
                              <a:gd name="T26" fmla="*/ 946 w 1766"/>
                              <a:gd name="T27" fmla="*/ 360 h 360"/>
                              <a:gd name="T28" fmla="*/ 1707 w 1766"/>
                              <a:gd name="T29" fmla="*/ 360 h 360"/>
                              <a:gd name="T30" fmla="*/ 1765 w 1766"/>
                              <a:gd name="T31" fmla="*/ 360 h 360"/>
                              <a:gd name="T32" fmla="*/ 1765 w 1766"/>
                              <a:gd name="T33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766" h="360">
                                <a:moveTo>
                                  <a:pt x="1765" y="0"/>
                                </a:moveTo>
                                <a:lnTo>
                                  <a:pt x="1707" y="0"/>
                                </a:lnTo>
                                <a:lnTo>
                                  <a:pt x="946" y="0"/>
                                </a:lnTo>
                                <a:lnTo>
                                  <a:pt x="890" y="0"/>
                                </a:lnTo>
                                <a:lnTo>
                                  <a:pt x="876" y="0"/>
                                </a:lnTo>
                                <a:lnTo>
                                  <a:pt x="832" y="0"/>
                                </a:lnTo>
                                <a:lnTo>
                                  <a:pt x="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70" y="360"/>
                                </a:lnTo>
                                <a:lnTo>
                                  <a:pt x="832" y="360"/>
                                </a:lnTo>
                                <a:lnTo>
                                  <a:pt x="876" y="360"/>
                                </a:lnTo>
                                <a:lnTo>
                                  <a:pt x="890" y="360"/>
                                </a:lnTo>
                                <a:lnTo>
                                  <a:pt x="946" y="360"/>
                                </a:lnTo>
                                <a:lnTo>
                                  <a:pt x="1707" y="360"/>
                                </a:lnTo>
                                <a:lnTo>
                                  <a:pt x="1765" y="360"/>
                                </a:lnTo>
                                <a:lnTo>
                                  <a:pt x="1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0517746" name="Picture 9361"/>
                          <pic:cNvPicPr>
                            <a:picLocks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112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8352586" name="Freeform 9362"/>
                        <wps:cNvSpPr>
                          <a:spLocks/>
                        </wps:cNvSpPr>
                        <wps:spPr bwMode="auto">
                          <a:xfrm>
                            <a:off x="9066" y="1003"/>
                            <a:ext cx="891" cy="360"/>
                          </a:xfrm>
                          <a:custGeom>
                            <a:avLst/>
                            <a:gdLst>
                              <a:gd name="T0" fmla="*/ 890 w 891"/>
                              <a:gd name="T1" fmla="*/ 0 h 360"/>
                              <a:gd name="T2" fmla="*/ 834 w 891"/>
                              <a:gd name="T3" fmla="*/ 0 h 360"/>
                              <a:gd name="T4" fmla="*/ 72 w 891"/>
                              <a:gd name="T5" fmla="*/ 0 h 360"/>
                              <a:gd name="T6" fmla="*/ 0 w 891"/>
                              <a:gd name="T7" fmla="*/ 0 h 360"/>
                              <a:gd name="T8" fmla="*/ 0 w 891"/>
                              <a:gd name="T9" fmla="*/ 360 h 360"/>
                              <a:gd name="T10" fmla="*/ 72 w 891"/>
                              <a:gd name="T11" fmla="*/ 360 h 360"/>
                              <a:gd name="T12" fmla="*/ 834 w 891"/>
                              <a:gd name="T13" fmla="*/ 360 h 360"/>
                              <a:gd name="T14" fmla="*/ 890 w 891"/>
                              <a:gd name="T15" fmla="*/ 360 h 360"/>
                              <a:gd name="T16" fmla="*/ 890 w 891"/>
                              <a:gd name="T17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91" h="360">
                                <a:moveTo>
                                  <a:pt x="890" y="0"/>
                                </a:moveTo>
                                <a:lnTo>
                                  <a:pt x="834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72" y="360"/>
                                </a:lnTo>
                                <a:lnTo>
                                  <a:pt x="834" y="360"/>
                                </a:lnTo>
                                <a:lnTo>
                                  <a:pt x="890" y="360"/>
                                </a:lnTo>
                                <a:lnTo>
                                  <a:pt x="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696034" name="Picture 9363"/>
                          <pic:cNvPicPr>
                            <a:picLocks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5" y="112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1917322" name="Freeform 9364"/>
                        <wps:cNvSpPr>
                          <a:spLocks/>
                        </wps:cNvSpPr>
                        <wps:spPr bwMode="auto">
                          <a:xfrm>
                            <a:off x="1186" y="1003"/>
                            <a:ext cx="9646" cy="720"/>
                          </a:xfrm>
                          <a:custGeom>
                            <a:avLst/>
                            <a:gdLst>
                              <a:gd name="T0" fmla="*/ 9645 w 9646"/>
                              <a:gd name="T1" fmla="*/ 0 h 720"/>
                              <a:gd name="T2" fmla="*/ 9589 w 9646"/>
                              <a:gd name="T3" fmla="*/ 0 h 720"/>
                              <a:gd name="T4" fmla="*/ 9589 w 9646"/>
                              <a:gd name="T5" fmla="*/ 0 h 720"/>
                              <a:gd name="T6" fmla="*/ 8827 w 9646"/>
                              <a:gd name="T7" fmla="*/ 0 h 720"/>
                              <a:gd name="T8" fmla="*/ 8755 w 9646"/>
                              <a:gd name="T9" fmla="*/ 0 h 720"/>
                              <a:gd name="T10" fmla="*/ 8755 w 9646"/>
                              <a:gd name="T11" fmla="*/ 360 h 720"/>
                              <a:gd name="T12" fmla="*/ 72 w 9646"/>
                              <a:gd name="T13" fmla="*/ 360 h 720"/>
                              <a:gd name="T14" fmla="*/ 0 w 9646"/>
                              <a:gd name="T15" fmla="*/ 360 h 720"/>
                              <a:gd name="T16" fmla="*/ 0 w 9646"/>
                              <a:gd name="T17" fmla="*/ 720 h 720"/>
                              <a:gd name="T18" fmla="*/ 72 w 9646"/>
                              <a:gd name="T19" fmla="*/ 720 h 720"/>
                              <a:gd name="T20" fmla="*/ 9588 w 9646"/>
                              <a:gd name="T21" fmla="*/ 720 h 720"/>
                              <a:gd name="T22" fmla="*/ 9645 w 9646"/>
                              <a:gd name="T23" fmla="*/ 720 h 720"/>
                              <a:gd name="T24" fmla="*/ 9645 w 9646"/>
                              <a:gd name="T25" fmla="*/ 360 h 720"/>
                              <a:gd name="T26" fmla="*/ 9645 w 9646"/>
                              <a:gd name="T27" fmla="*/ 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646" h="720">
                                <a:moveTo>
                                  <a:pt x="9645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0"/>
                                </a:lnTo>
                                <a:lnTo>
                                  <a:pt x="8827" y="0"/>
                                </a:lnTo>
                                <a:lnTo>
                                  <a:pt x="8755" y="0"/>
                                </a:lnTo>
                                <a:lnTo>
                                  <a:pt x="8755" y="360"/>
                                </a:lnTo>
                                <a:lnTo>
                                  <a:pt x="72" y="36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72" y="720"/>
                                </a:lnTo>
                                <a:lnTo>
                                  <a:pt x="9588" y="720"/>
                                </a:lnTo>
                                <a:lnTo>
                                  <a:pt x="9645" y="720"/>
                                </a:lnTo>
                                <a:lnTo>
                                  <a:pt x="9645" y="360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3728134" name="Freeform 9365"/>
                        <wps:cNvSpPr>
                          <a:spLocks/>
                        </wps:cNvSpPr>
                        <wps:spPr bwMode="auto">
                          <a:xfrm>
                            <a:off x="1260" y="1409"/>
                            <a:ext cx="546" cy="311"/>
                          </a:xfrm>
                          <a:custGeom>
                            <a:avLst/>
                            <a:gdLst>
                              <a:gd name="T0" fmla="*/ 533 w 546"/>
                              <a:gd name="T1" fmla="*/ 0 h 311"/>
                              <a:gd name="T2" fmla="*/ 13 w 546"/>
                              <a:gd name="T3" fmla="*/ 0 h 311"/>
                              <a:gd name="T4" fmla="*/ 0 w 546"/>
                              <a:gd name="T5" fmla="*/ 14 h 311"/>
                              <a:gd name="T6" fmla="*/ 0 w 546"/>
                              <a:gd name="T7" fmla="*/ 301 h 311"/>
                              <a:gd name="T8" fmla="*/ 9 w 546"/>
                              <a:gd name="T9" fmla="*/ 310 h 311"/>
                              <a:gd name="T10" fmla="*/ 532 w 546"/>
                              <a:gd name="T11" fmla="*/ 310 h 311"/>
                              <a:gd name="T12" fmla="*/ 545 w 546"/>
                              <a:gd name="T13" fmla="*/ 296 h 311"/>
                              <a:gd name="T14" fmla="*/ 545 w 546"/>
                              <a:gd name="T15" fmla="*/ 12 h 311"/>
                              <a:gd name="T16" fmla="*/ 533 w 546"/>
                              <a:gd name="T17" fmla="*/ 0 h 3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46" h="311">
                                <a:moveTo>
                                  <a:pt x="533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01"/>
                                </a:lnTo>
                                <a:lnTo>
                                  <a:pt x="9" y="310"/>
                                </a:lnTo>
                                <a:lnTo>
                                  <a:pt x="532" y="310"/>
                                </a:lnTo>
                                <a:lnTo>
                                  <a:pt x="545" y="296"/>
                                </a:lnTo>
                                <a:lnTo>
                                  <a:pt x="545" y="12"/>
                                </a:lnTo>
                                <a:lnTo>
                                  <a:pt x="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F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338549" name="Freeform 9366"/>
                        <wps:cNvSpPr>
                          <a:spLocks/>
                        </wps:cNvSpPr>
                        <wps:spPr bwMode="auto">
                          <a:xfrm>
                            <a:off x="1260" y="1409"/>
                            <a:ext cx="546" cy="311"/>
                          </a:xfrm>
                          <a:custGeom>
                            <a:avLst/>
                            <a:gdLst>
                              <a:gd name="T0" fmla="*/ 0 w 546"/>
                              <a:gd name="T1" fmla="*/ 14 h 311"/>
                              <a:gd name="T2" fmla="*/ 13 w 546"/>
                              <a:gd name="T3" fmla="*/ 0 h 311"/>
                              <a:gd name="T4" fmla="*/ 533 w 546"/>
                              <a:gd name="T5" fmla="*/ 0 h 311"/>
                              <a:gd name="T6" fmla="*/ 545 w 546"/>
                              <a:gd name="T7" fmla="*/ 12 h 311"/>
                              <a:gd name="T8" fmla="*/ 545 w 546"/>
                              <a:gd name="T9" fmla="*/ 297 h 311"/>
                              <a:gd name="T10" fmla="*/ 532 w 546"/>
                              <a:gd name="T11" fmla="*/ 310 h 311"/>
                              <a:gd name="T12" fmla="*/ 9 w 546"/>
                              <a:gd name="T13" fmla="*/ 310 h 311"/>
                              <a:gd name="T14" fmla="*/ 0 w 546"/>
                              <a:gd name="T15" fmla="*/ 301 h 311"/>
                              <a:gd name="T16" fmla="*/ 0 w 546"/>
                              <a:gd name="T17" fmla="*/ 14 h 3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46" h="311">
                                <a:moveTo>
                                  <a:pt x="0" y="14"/>
                                </a:moveTo>
                                <a:lnTo>
                                  <a:pt x="13" y="0"/>
                                </a:lnTo>
                                <a:lnTo>
                                  <a:pt x="533" y="0"/>
                                </a:lnTo>
                                <a:lnTo>
                                  <a:pt x="545" y="12"/>
                                </a:lnTo>
                                <a:lnTo>
                                  <a:pt x="545" y="297"/>
                                </a:lnTo>
                                <a:lnTo>
                                  <a:pt x="532" y="310"/>
                                </a:lnTo>
                                <a:lnTo>
                                  <a:pt x="9" y="310"/>
                                </a:lnTo>
                                <a:lnTo>
                                  <a:pt x="0" y="301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9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6177080" name="Picture 9367"/>
                          <pic:cNvPicPr>
                            <a:picLocks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" y="1459"/>
                            <a:ext cx="46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7472973" name="Freeform 9368"/>
                        <wps:cNvSpPr>
                          <a:spLocks/>
                        </wps:cNvSpPr>
                        <wps:spPr bwMode="auto">
                          <a:xfrm>
                            <a:off x="1186" y="1723"/>
                            <a:ext cx="9646" cy="2206"/>
                          </a:xfrm>
                          <a:custGeom>
                            <a:avLst/>
                            <a:gdLst>
                              <a:gd name="T0" fmla="*/ 9645 w 9646"/>
                              <a:gd name="T1" fmla="*/ 0 h 2206"/>
                              <a:gd name="T2" fmla="*/ 9588 w 9646"/>
                              <a:gd name="T3" fmla="*/ 0 h 2206"/>
                              <a:gd name="T4" fmla="*/ 72 w 9646"/>
                              <a:gd name="T5" fmla="*/ 0 h 2206"/>
                              <a:gd name="T6" fmla="*/ 0 w 9646"/>
                              <a:gd name="T7" fmla="*/ 0 h 2206"/>
                              <a:gd name="T8" fmla="*/ 0 w 9646"/>
                              <a:gd name="T9" fmla="*/ 2205 h 2206"/>
                              <a:gd name="T10" fmla="*/ 72 w 9646"/>
                              <a:gd name="T11" fmla="*/ 2205 h 2206"/>
                              <a:gd name="T12" fmla="*/ 9588 w 9646"/>
                              <a:gd name="T13" fmla="*/ 2205 h 2206"/>
                              <a:gd name="T14" fmla="*/ 9645 w 9646"/>
                              <a:gd name="T15" fmla="*/ 2205 h 2206"/>
                              <a:gd name="T16" fmla="*/ 9645 w 9646"/>
                              <a:gd name="T17" fmla="*/ 0 h 22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646" h="2206">
                                <a:moveTo>
                                  <a:pt x="9645" y="0"/>
                                </a:moveTo>
                                <a:lnTo>
                                  <a:pt x="9588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05"/>
                                </a:lnTo>
                                <a:lnTo>
                                  <a:pt x="72" y="2205"/>
                                </a:lnTo>
                                <a:lnTo>
                                  <a:pt x="9588" y="2205"/>
                                </a:lnTo>
                                <a:lnTo>
                                  <a:pt x="9645" y="2205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368795" name="Freeform 9369"/>
                        <wps:cNvSpPr>
                          <a:spLocks/>
                        </wps:cNvSpPr>
                        <wps:spPr bwMode="auto">
                          <a:xfrm>
                            <a:off x="1201" y="665"/>
                            <a:ext cx="2267" cy="336"/>
                          </a:xfrm>
                          <a:custGeom>
                            <a:avLst/>
                            <a:gdLst>
                              <a:gd name="T0" fmla="*/ 2266 w 2267"/>
                              <a:gd name="T1" fmla="*/ 285 h 336"/>
                              <a:gd name="T2" fmla="*/ 736 w 2267"/>
                              <a:gd name="T3" fmla="*/ 285 h 336"/>
                              <a:gd name="T4" fmla="*/ 736 w 2267"/>
                              <a:gd name="T5" fmla="*/ 275 h 336"/>
                              <a:gd name="T6" fmla="*/ 735 w 2267"/>
                              <a:gd name="T7" fmla="*/ 237 h 336"/>
                              <a:gd name="T8" fmla="*/ 735 w 2267"/>
                              <a:gd name="T9" fmla="*/ 98 h 336"/>
                              <a:gd name="T10" fmla="*/ 736 w 2267"/>
                              <a:gd name="T11" fmla="*/ 59 h 336"/>
                              <a:gd name="T12" fmla="*/ 734 w 2267"/>
                              <a:gd name="T13" fmla="*/ 28 h 336"/>
                              <a:gd name="T14" fmla="*/ 723 w 2267"/>
                              <a:gd name="T15" fmla="*/ 7 h 336"/>
                              <a:gd name="T16" fmla="*/ 696 w 2267"/>
                              <a:gd name="T17" fmla="*/ 0 h 336"/>
                              <a:gd name="T18" fmla="*/ 40 w 2267"/>
                              <a:gd name="T19" fmla="*/ 0 h 336"/>
                              <a:gd name="T20" fmla="*/ 12 w 2267"/>
                              <a:gd name="T21" fmla="*/ 7 h 336"/>
                              <a:gd name="T22" fmla="*/ 1 w 2267"/>
                              <a:gd name="T23" fmla="*/ 28 h 336"/>
                              <a:gd name="T24" fmla="*/ 0 w 2267"/>
                              <a:gd name="T25" fmla="*/ 59 h 336"/>
                              <a:gd name="T26" fmla="*/ 1 w 2267"/>
                              <a:gd name="T27" fmla="*/ 98 h 336"/>
                              <a:gd name="T28" fmla="*/ 1 w 2267"/>
                              <a:gd name="T29" fmla="*/ 237 h 336"/>
                              <a:gd name="T30" fmla="*/ 0 w 2267"/>
                              <a:gd name="T31" fmla="*/ 275 h 336"/>
                              <a:gd name="T32" fmla="*/ 0 w 2267"/>
                              <a:gd name="T33" fmla="*/ 285 h 336"/>
                              <a:gd name="T34" fmla="*/ 0 w 2267"/>
                              <a:gd name="T35" fmla="*/ 285 h 336"/>
                              <a:gd name="T36" fmla="*/ 0 w 2267"/>
                              <a:gd name="T37" fmla="*/ 335 h 336"/>
                              <a:gd name="T38" fmla="*/ 40 w 2267"/>
                              <a:gd name="T39" fmla="*/ 335 h 336"/>
                              <a:gd name="T40" fmla="*/ 696 w 2267"/>
                              <a:gd name="T41" fmla="*/ 335 h 336"/>
                              <a:gd name="T42" fmla="*/ 2266 w 2267"/>
                              <a:gd name="T43" fmla="*/ 335 h 336"/>
                              <a:gd name="T44" fmla="*/ 2266 w 2267"/>
                              <a:gd name="T45" fmla="*/ 285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67" h="336">
                                <a:moveTo>
                                  <a:pt x="2266" y="285"/>
                                </a:moveTo>
                                <a:lnTo>
                                  <a:pt x="736" y="285"/>
                                </a:lnTo>
                                <a:lnTo>
                                  <a:pt x="736" y="275"/>
                                </a:lnTo>
                                <a:lnTo>
                                  <a:pt x="735" y="237"/>
                                </a:lnTo>
                                <a:lnTo>
                                  <a:pt x="735" y="98"/>
                                </a:lnTo>
                                <a:lnTo>
                                  <a:pt x="736" y="59"/>
                                </a:lnTo>
                                <a:lnTo>
                                  <a:pt x="734" y="28"/>
                                </a:lnTo>
                                <a:lnTo>
                                  <a:pt x="723" y="7"/>
                                </a:lnTo>
                                <a:lnTo>
                                  <a:pt x="696" y="0"/>
                                </a:lnTo>
                                <a:lnTo>
                                  <a:pt x="40" y="0"/>
                                </a:lnTo>
                                <a:lnTo>
                                  <a:pt x="12" y="7"/>
                                </a:lnTo>
                                <a:lnTo>
                                  <a:pt x="1" y="28"/>
                                </a:lnTo>
                                <a:lnTo>
                                  <a:pt x="0" y="59"/>
                                </a:lnTo>
                                <a:lnTo>
                                  <a:pt x="1" y="98"/>
                                </a:lnTo>
                                <a:lnTo>
                                  <a:pt x="1" y="237"/>
                                </a:lnTo>
                                <a:lnTo>
                                  <a:pt x="0" y="275"/>
                                </a:lnTo>
                                <a:lnTo>
                                  <a:pt x="0" y="285"/>
                                </a:lnTo>
                                <a:lnTo>
                                  <a:pt x="0" y="285"/>
                                </a:lnTo>
                                <a:lnTo>
                                  <a:pt x="0" y="335"/>
                                </a:lnTo>
                                <a:lnTo>
                                  <a:pt x="40" y="335"/>
                                </a:lnTo>
                                <a:lnTo>
                                  <a:pt x="696" y="335"/>
                                </a:lnTo>
                                <a:lnTo>
                                  <a:pt x="2266" y="335"/>
                                </a:lnTo>
                                <a:lnTo>
                                  <a:pt x="2266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8649473" name="Picture 9370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4" y="723"/>
                            <a:ext cx="50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548702" name="Picture 9371"/>
                          <pic:cNvPicPr>
                            <a:picLocks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2" y="775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3991816" name="Text Box 9372"/>
                        <wps:cNvSpPr txBox="1">
                          <a:spLocks/>
                        </wps:cNvSpPr>
                        <wps:spPr bwMode="auto">
                          <a:xfrm>
                            <a:off x="1561" y="1040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1.(B)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1582159" name="Text Box 9373"/>
                        <wps:cNvSpPr txBox="1">
                          <a:spLocks/>
                        </wps:cNvSpPr>
                        <wps:spPr bwMode="auto">
                          <a:xfrm>
                            <a:off x="2425" y="1040"/>
                            <a:ext cx="4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2.(A)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9346122" name="Text Box 9374"/>
                        <wps:cNvSpPr txBox="1">
                          <a:spLocks/>
                        </wps:cNvSpPr>
                        <wps:spPr bwMode="auto">
                          <a:xfrm>
                            <a:off x="3312" y="1040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3.(B)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0000367" name="Text Box 9375"/>
                        <wps:cNvSpPr txBox="1">
                          <a:spLocks/>
                        </wps:cNvSpPr>
                        <wps:spPr bwMode="auto">
                          <a:xfrm>
                            <a:off x="4188" y="1040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4"/>
                                  <w:w w:val="11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w w:val="110"/>
                                  <w:sz w:val="22"/>
                                  <w:szCs w:val="22"/>
                                </w:rPr>
                                <w:t>4.(c)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1269794" name="Text Box 9376"/>
                        <wps:cNvSpPr txBox="1">
                          <a:spLocks/>
                        </wps:cNvSpPr>
                        <wps:spPr bwMode="auto">
                          <a:xfrm>
                            <a:off x="5063" y="1040"/>
                            <a:ext cx="479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5.(B)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4104596" name="Text Box 9377"/>
                        <wps:cNvSpPr txBox="1">
                          <a:spLocks/>
                        </wps:cNvSpPr>
                        <wps:spPr bwMode="auto">
                          <a:xfrm>
                            <a:off x="5927" y="1040"/>
                            <a:ext cx="4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6.(D)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0257768" name="Text Box 9378"/>
                        <wps:cNvSpPr txBox="1">
                          <a:spLocks/>
                        </wps:cNvSpPr>
                        <wps:spPr bwMode="auto">
                          <a:xfrm>
                            <a:off x="6802" y="1040"/>
                            <a:ext cx="4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7.(A)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2998563" name="Text Box 9379"/>
                        <wps:cNvSpPr txBox="1">
                          <a:spLocks/>
                        </wps:cNvSpPr>
                        <wps:spPr bwMode="auto">
                          <a:xfrm>
                            <a:off x="7678" y="1040"/>
                            <a:ext cx="49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8.(D)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9420753" name="Text Box 9380"/>
                        <wps:cNvSpPr txBox="1">
                          <a:spLocks/>
                        </wps:cNvSpPr>
                        <wps:spPr bwMode="auto">
                          <a:xfrm>
                            <a:off x="8564" y="1040"/>
                            <a:ext cx="1356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tabs>
                                  <w:tab w:val="left" w:pos="766"/>
                                </w:tabs>
                                <w:kinsoku w:val="0"/>
                                <w:overflowPunct w:val="0"/>
                                <w:spacing w:before="15"/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9.(c)</w:t>
                              </w:r>
                              <w:r>
                                <w:rPr>
                                  <w:color w:val="231F20"/>
                                  <w:sz w:val="22"/>
                                  <w:szCs w:val="22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2"/>
                                  <w:szCs w:val="22"/>
                                </w:rPr>
                                <w:t>10.(B)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2799233" name="Text Box 9381"/>
                        <wps:cNvSpPr txBox="1">
                          <a:spLocks/>
                        </wps:cNvSpPr>
                        <wps:spPr bwMode="auto">
                          <a:xfrm>
                            <a:off x="1535" y="1778"/>
                            <a:ext cx="9262" cy="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310" w:lineRule="exact"/>
                                <w:rPr>
                                  <w:rFonts w:ascii="Wawati SC" w:eastAsia="Wawati SC" w:cs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  <w:szCs w:val="20"/>
                                </w:rPr>
                                <w:t>3.</w:t>
                              </w:r>
                              <w:r>
                                <w:rPr>
                                  <w:color w:val="231F20"/>
                                  <w:spacing w:val="34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>
                                <w:rPr>
                                  <w:color w:val="231F20"/>
                                  <w:sz w:val="20"/>
                                  <w:szCs w:val="20"/>
                                </w:rPr>
                                <w:t>A)private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13"/>
                                  <w:sz w:val="20"/>
                                  <w:szCs w:val="20"/>
                                </w:rPr>
                                <w:t>區塊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1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(c)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5"/>
                                  <w:sz w:val="20"/>
                                  <w:szCs w:val="20"/>
                                </w:rPr>
                                <w:t>解構子不可重載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(D)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>解構子。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val="left" w:pos="338"/>
                                </w:tabs>
                                <w:kinsoku w:val="0"/>
                                <w:overflowPunct w:val="0"/>
                                <w:spacing w:line="360" w:lineRule="exact"/>
                                <w:ind w:left="338" w:hanging="338"/>
                                <w:rPr>
                                  <w:rFonts w:ascii="Wawati SC" w:eastAsia="Wawati SC" w:cs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>僅回傳值的型態不同，不是重載函式。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val="left" w:pos="338"/>
                                </w:tabs>
                                <w:kinsoku w:val="0"/>
                                <w:overflowPunct w:val="0"/>
                                <w:spacing w:line="360" w:lineRule="exact"/>
                                <w:ind w:left="338" w:hanging="338"/>
                                <w:rPr>
                                  <w:rFonts w:ascii="Wawati SC" w:eastAsia="Wawati SC" w:cs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  <w:szCs w:val="20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z w:val="20"/>
                                  <w:szCs w:val="20"/>
                                </w:rPr>
                                <w:t>是私有成員，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y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是公有成員。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val="left" w:pos="338"/>
                                </w:tabs>
                                <w:kinsoku w:val="0"/>
                                <w:overflowPunct w:val="0"/>
                                <w:spacing w:line="360" w:lineRule="exact"/>
                                <w:ind w:left="338" w:hanging="338"/>
                                <w:rPr>
                                  <w:rFonts w:ascii="Wawati SC" w:eastAsia="Wawati SC" w:cs="Wawati SC"/>
                                  <w:color w:val="231F20"/>
                                  <w:spacing w:val="-1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  <w:szCs w:val="20"/>
                                </w:rPr>
                                <w:t>(c)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z w:val="20"/>
                                  <w:szCs w:val="20"/>
                                </w:rPr>
                                <w:t>建構子沒有傳回值，也不需要加上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z w:val="20"/>
                                  <w:szCs w:val="20"/>
                                </w:rPr>
                                <w:t>void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10"/>
                                  <w:sz w:val="20"/>
                                  <w:szCs w:val="20"/>
                                </w:rPr>
                                <w:t>。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val="left" w:pos="338"/>
                                </w:tabs>
                                <w:kinsoku w:val="0"/>
                                <w:overflowPunct w:val="0"/>
                                <w:spacing w:line="360" w:lineRule="exact"/>
                                <w:ind w:left="338" w:hanging="338"/>
                                <w:rPr>
                                  <w:rFonts w:ascii="Wawati SC" w:eastAsia="Wawati SC" w:cs="Wawati SC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>在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main()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>中宣告物件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a(1)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>時，會自動呼叫建構子</w:t>
                              </w:r>
                              <w:r>
                                <w:rPr>
                                  <w:rFonts w:ascii="Wawati SC" w:eastAsia="Wawati SC" w:cs="Wawati SC"/>
                                  <w:color w:val="231F20"/>
                                  <w:spacing w:val="-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Animal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(int x)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，輸出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"Monkey"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3"/>
                                  <w:sz w:val="20"/>
                                  <w:szCs w:val="20"/>
                                </w:rPr>
                                <w:t>，程式結束時會自動呼叫</w:t>
                              </w:r>
                            </w:p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314" w:lineRule="exact"/>
                                <w:ind w:left="339"/>
                                <w:rPr>
                                  <w:rFonts w:ascii="Wawati SC" w:eastAsia="Wawati SC" w:cs="Wawati SC"/>
                                  <w:color w:val="231F20"/>
                                  <w:spacing w:val="-1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解構子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~Animal()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，輸出</w:t>
                              </w:r>
                              <w:r>
                                <w:rPr>
                                  <w:rFonts w:eastAsia="Wawati SC"/>
                                  <w:color w:val="231F20"/>
                                  <w:spacing w:val="-2"/>
                                  <w:sz w:val="20"/>
                                  <w:szCs w:val="20"/>
                                </w:rPr>
                                <w:t>"Lion"</w:t>
                              </w:r>
                              <w:r>
                                <w:rPr>
                                  <w:rFonts w:ascii="Wawati SC" w:eastAsia="Wawati SC" w:cs="Wawati SC" w:hint="eastAsia"/>
                                  <w:color w:val="231F20"/>
                                  <w:spacing w:val="-10"/>
                                  <w:sz w:val="20"/>
                                  <w:szCs w:val="20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5158717" name="Text Box 9382"/>
                        <wps:cNvSpPr txBox="1">
                          <a:spLocks/>
                        </wps:cNvSpPr>
                        <wps:spPr bwMode="auto">
                          <a:xfrm>
                            <a:off x="1994" y="730"/>
                            <a:ext cx="1409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B05D7" w:rsidRDefault="004B05D7" w:rsidP="004B05D7">
                              <w:pPr>
                                <w:pStyle w:val="ae"/>
                                <w:kinsoku w:val="0"/>
                                <w:overflowPunct w:val="0"/>
                                <w:spacing w:line="206" w:lineRule="exact"/>
                                <w:rPr>
                                  <w:rFonts w:ascii="Lantinghei SC" w:eastAsia="Lantinghei SC" w:cs="Lantinghei SC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Lantinghei SC" w:eastAsia="Lantinghei SC" w:cs="Lantinghei SC" w:hint="eastAsia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  <w:t>打</w:t>
                              </w:r>
                              <w:r>
                                <w:rPr>
                                  <w:rFonts w:ascii="Lantinghei SC" w:eastAsia="Lantinghei SC" w:cs="Lantinghei SC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Lantinghei SC" w:eastAsia="Lantinghei SC" w:cs="Lantinghei SC" w:hint="eastAsia"/>
                                  <w:color w:val="231F20"/>
                                  <w:spacing w:val="6"/>
                                  <w:sz w:val="20"/>
                                  <w:szCs w:val="20"/>
                                </w:rPr>
                                <w:t>表示有詳解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85B227" id="Group 9348" o:spid="_x0000_s1190" style="position:absolute;margin-left:59.3pt;margin-top:33.25pt;width:482.3pt;height:163.2pt;z-index:251723776;mso-wrap-distance-left:0;mso-wrap-distance-right:0;mso-position-horizontal-relative:page" coordorigin="1186,665" coordsize="9646,326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" o:allowincell="f">
                <v:group id="Group 9349" o:spid="_x0000_s1191" style="position:absolute;left:1186;top:1003;width:2642;height:360" coordorigin="1186,1003" coordsize="2642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">
                  <v:shape id="Freeform 9350" o:spid="_x0000_s1192" style="position:absolute;left:1186;top:1003;width:2642;height:360;visibility:visible;mso-wrap-style:square;v-text-anchor:top" coordsize="2642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" path="m832,l72,,,,,360r72,l832,360,832,xe" fillcolor="#e7e8e9" stroked="f">
                    <v:path arrowok="t" o:connecttype="custom" o:connectlocs="832,0;72,0;0,0;0,360;72,360;832,360;832,0" o:connectangles="0,0,0,0,0,0,0"/>
                  </v:shape>
                  <v:shape id="Freeform 9351" o:spid="_x0000_s1193" style="position:absolute;left:1186;top:1003;width:2642;height:360;visibility:visible;mso-wrap-style:square;v-text-anchor:top" coordsize="2642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" path="m2583,l1822,r-57,l1750,r-42,l946,,889,,874,,832,r,360l874,360r15,l946,360r762,l1750,360r15,l1822,360r761,l2583,xe" fillcolor="#e7e8e9" stroked="f">
                    <v:path arrowok="t" o:connecttype="custom" o:connectlocs="2583,0;1822,0;1765,0;1750,0;1708,0;946,0;889,0;874,0;832,0;832,360;874,360;889,360;946,360;1708,360;1750,360;1765,360;1822,360;2583,360;2583,0" o:connectangles="0,0,0,0,0,0,0,0,0,0,0,0,0,0,0,0,0,0,0"/>
                  </v:shape>
                  <v:shape id="Freeform 9352" o:spid="_x0000_s1194" style="position:absolute;left:1186;top:1003;width:2642;height:360;visibility:visible;mso-wrap-style:square;v-text-anchor:top" coordsize="2642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" path="m2641,r-58,l2583,360r58,l2641,xe" fillcolor="#e7e8e9" stroked="f">
                    <v:path arrowok="t" o:connecttype="custom" o:connectlocs="2641,0;2583,0;2583,360;2641,360;2641,0" o:connectangles="0,0,0,0,0"/>
                  </v:shape>
                </v:group>
                <v:shape id="Picture 9353" o:spid="_x0000_s1195" type="#_x0000_t75" style="position:absolute;left:3164;top:1127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">
                  <v:imagedata r:id="rId41" o:title=""/>
                  <v:path arrowok="t"/>
                  <o:lock v:ext="edit" aspectratio="f"/>
                </v:shape>
                <v:group id="Group 9354" o:spid="_x0000_s1196" style="position:absolute;left:3813;top:1003;width:2642;height:360" coordorigin="3813,1003" coordsize="2642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">
                  <v:shape id="Freeform 9355" o:spid="_x0000_s1197" style="position:absolute;left:3813;top:1003;width:2642;height:360;visibility:visible;mso-wrap-style:square;v-text-anchor:top" coordsize="2642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" path="m1707,l946,,890,,876,,832,,70,,,,,360r70,l832,360r44,l890,360r56,l1707,360,1707,xe" fillcolor="#e7e8e9" stroked="f">
                    <v:path arrowok="t" o:connecttype="custom" o:connectlocs="1707,0;946,0;890,0;876,0;832,0;70,0;0,0;0,360;70,360;832,360;876,360;890,360;946,360;1707,360;1707,0" o:connectangles="0,0,0,0,0,0,0,0,0,0,0,0,0,0,0"/>
                  </v:shape>
                  <v:shape id="Freeform 9356" o:spid="_x0000_s1198" style="position:absolute;left:3813;top:1003;width:2642;height:360;visibility:visible;mso-wrap-style:square;v-text-anchor:top" coordsize="2642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" path="m2641,r-58,l1821,r-56,l1750,r-43,l1707,360r43,l1765,360r56,l2583,360r58,l2641,xe" fillcolor="#e7e8e9" stroked="f">
                    <v:path arrowok="t" o:connecttype="custom" o:connectlocs="2641,0;2583,0;1821,0;1765,0;1750,0;1707,0;1707,360;1750,360;1765,360;1821,360;2583,360;2641,360;2641,0" o:connectangles="0,0,0,0,0,0,0,0,0,0,0,0,0"/>
                  </v:shape>
                </v:group>
                <v:shape id="Picture 9357" o:spid="_x0000_s1199" type="#_x0000_t75" style="position:absolute;left:5779;top:1127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">
                  <v:imagedata r:id="rId41" o:title=""/>
                  <v:path arrowok="t"/>
                  <o:lock v:ext="edit" aspectratio="f"/>
                </v:shape>
                <v:shape id="Freeform 9358" o:spid="_x0000_s1200" style="position:absolute;left:6440;top:1003;width:890;height:360;visibility:visible;mso-wrap-style:square;v-text-anchor:top" coordsize="89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" path="m889,l831,,70,,,,,360r70,l831,360r58,l889,xe" fillcolor="#e7e8e9" stroked="f">
                  <v:path arrowok="t" o:connecttype="custom" o:connectlocs="889,0;831,0;70,0;0,0;0,360;70,360;831,360;889,360;889,0" o:connectangles="0,0,0,0,0,0,0,0,0"/>
                </v:shape>
                <v:shape id="Picture 9359" o:spid="_x0000_s1201" type="#_x0000_t75" style="position:absolute;left:6654;top:1127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">
                  <v:imagedata r:id="rId41" o:title=""/>
                  <v:path arrowok="t"/>
                  <o:lock v:ext="edit" aspectratio="f"/>
                </v:shape>
                <v:shape id="Freeform 9360" o:spid="_x0000_s1202" style="position:absolute;left:7315;top:1003;width:1766;height:360;visibility:visible;mso-wrap-style:square;v-text-anchor:top" coordsize="1766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" path="m1765,r-58,l946,,890,,876,,832,,70,,,,,360r70,l832,360r44,l890,360r56,l1707,360r58,l1765,xe" fillcolor="#e7e8e9" stroked="f">
                  <v:path arrowok="t" o:connecttype="custom" o:connectlocs="1765,0;1707,0;946,0;890,0;876,0;832,0;70,0;0,0;0,360;70,360;832,360;876,360;890,360;946,360;1707,360;1765,360;1765,0" o:connectangles="0,0,0,0,0,0,0,0,0,0,0,0,0,0,0,0,0"/>
                </v:shape>
                <v:shape id="Picture 9361" o:spid="_x0000_s1203" type="#_x0000_t75" style="position:absolute;left:8417;top:1127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">
                  <v:imagedata r:id="rId138" o:title=""/>
                  <v:path arrowok="t"/>
                  <o:lock v:ext="edit" aspectratio="f"/>
                </v:shape>
                <v:shape id="Freeform 9362" o:spid="_x0000_s1204" style="position:absolute;left:9066;top:1003;width:891;height:360;visibility:visible;mso-wrap-style:square;v-text-anchor:top" coordsize="891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" path="m890,l834,,72,,,,,360r72,l834,360r56,l890,xe" fillcolor="#e7e8e9" stroked="f">
                  <v:path arrowok="t" o:connecttype="custom" o:connectlocs="890,0;834,0;72,0;0,0;0,360;72,360;834,360;890,360;890,0" o:connectangles="0,0,0,0,0,0,0,0,0"/>
                </v:shape>
                <v:shape id="Picture 9363" o:spid="_x0000_s1205" type="#_x0000_t75" style="position:absolute;left:9185;top:1127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">
                  <v:imagedata r:id="rId138" o:title=""/>
                  <v:path arrowok="t"/>
                  <o:lock v:ext="edit" aspectratio="f"/>
                </v:shape>
                <v:shape id="Freeform 9364" o:spid="_x0000_s1206" style="position:absolute;left:1186;top:1003;width:9646;height:720;visibility:visible;mso-wrap-style:square;v-text-anchor:top" coordsize="9646,7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" path="m9645,r-56,l9589,,8827,r-72,l8755,360,72,360,,360,,720r72,l9588,720r57,l9645,360,9645,xe" fillcolor="#e7e8e9" stroked="f">
                  <v:path arrowok="t" o:connecttype="custom" o:connectlocs="9645,0;9589,0;9589,0;8827,0;8755,0;8755,360;72,360;0,360;0,720;72,720;9588,720;9645,720;9645,360;9645,0" o:connectangles="0,0,0,0,0,0,0,0,0,0,0,0,0,0"/>
                </v:shape>
                <v:shape id="Freeform 9365" o:spid="_x0000_s1207" style="position:absolute;left:1260;top:1409;width:546;height:311;visibility:visible;mso-wrap-style:square;v-text-anchor:top" coordsize="546,3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" path="m533,l13,,,14,,301r9,9l532,310r13,-14l545,12,533,xe" fillcolor="#d4effc" stroked="f">
                  <v:path arrowok="t" o:connecttype="custom" o:connectlocs="533,0;13,0;0,14;0,301;9,310;532,310;545,296;545,12;533,0" o:connectangles="0,0,0,0,0,0,0,0,0"/>
                </v:shape>
                <v:shape id="Freeform 9366" o:spid="_x0000_s1208" style="position:absolute;left:1260;top:1409;width:546;height:311;visibility:visible;mso-wrap-style:square;v-text-anchor:top" coordsize="546,3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" path="m,14l13,,533,r12,12l545,297r-13,13l9,310,,301,,14xe" filled="f" strokecolor="#00aeef" strokeweight=".07053mm">
                  <v:path arrowok="t" o:connecttype="custom" o:connectlocs="0,14;13,0;533,0;545,12;545,297;532,310;9,310;0,301;0,14" o:connectangles="0,0,0,0,0,0,0,0,0"/>
                </v:shape>
                <v:shape id="Picture 9367" o:spid="_x0000_s1209" type="#_x0000_t75" style="position:absolute;left:1306;top:1459;width:46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">
                  <v:imagedata r:id="rId139" o:title=""/>
                  <v:path arrowok="t"/>
                  <o:lock v:ext="edit" aspectratio="f"/>
                </v:shape>
                <v:shape id="Freeform 9368" o:spid="_x0000_s1210" style="position:absolute;left:1186;top:1723;width:9646;height:2206;visibility:visible;mso-wrap-style:square;v-text-anchor:top" coordsize="9646,22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" path="m9645,r-57,l72,,,,,2205r72,l9588,2205r57,l9645,xe" fillcolor="#e7e8e9" stroked="f">
                  <v:path arrowok="t" o:connecttype="custom" o:connectlocs="9645,0;9588,0;72,0;0,0;0,2205;72,2205;9588,2205;9645,2205;9645,0" o:connectangles="0,0,0,0,0,0,0,0,0"/>
                </v:shape>
                <v:shape id="Freeform 9369" o:spid="_x0000_s1211" style="position:absolute;left:1201;top:665;width:2267;height:336;visibility:visible;mso-wrap-style:square;v-text-anchor:top" coordsize="2267,3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" path="m2266,285r-1530,l736,275r-1,-38l735,98r1,-39l734,28,723,7,696,,40,,12,7,1,28,,59,1,98r,139l,275r,10l,285r,50l40,335r656,l2266,335r,-50xe" fillcolor="#0092c8" stroked="f">
                  <v:path arrowok="t" o:connecttype="custom" o:connectlocs="2266,285;736,285;736,275;735,237;735,98;736,59;734,28;723,7;696,0;40,0;12,7;1,28;0,59;1,98;1,237;0,275;0,285;0,285;0,335;40,335;696,335;2266,335;2266,285" o:connectangles="0,0,0,0,0,0,0,0,0,0,0,0,0,0,0,0,0,0,0,0,0,0,0"/>
                </v:shape>
                <v:shape id="Picture 9370" o:spid="_x0000_s1212" type="#_x0000_t75" style="position:absolute;left:1324;top:723;width:50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">
                  <v:imagedata r:id="rId27" o:title=""/>
                  <v:path arrowok="t"/>
                  <o:lock v:ext="edit" aspectratio="f"/>
                </v:shape>
                <v:shape id="Picture 9371" o:spid="_x0000_s1213" type="#_x0000_t75" style="position:absolute;left:2202;top:775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">
                  <v:imagedata r:id="rId44" o:title=""/>
                  <v:path arrowok="t"/>
                  <o:lock v:ext="edit" aspectratio="f"/>
                </v:shape>
                <v:shape id="Text Box 9372" o:spid="_x0000_s1214" type="#_x0000_t202" style="position:absolute;left:1561;top:1040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1.(B)</w:t>
                        </w:r>
                      </w:p>
                    </w:txbxContent>
                  </v:textbox>
                </v:shape>
                <v:shape id="Text Box 9373" o:spid="_x0000_s1215" type="#_x0000_t202" style="position:absolute;left:2425;top:1040;width:491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2.(A)</w:t>
                        </w:r>
                      </w:p>
                    </w:txbxContent>
                  </v:textbox>
                </v:shape>
                <v:shape id="Text Box 9374" o:spid="_x0000_s1216" type="#_x0000_t202" style="position:absolute;left:3312;top:1040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3.(B)</w:t>
                        </w:r>
                      </w:p>
                    </w:txbxContent>
                  </v:textbox>
                </v:shape>
                <v:shape id="Text Box 9375" o:spid="_x0000_s1217" type="#_x0000_t202" style="position:absolute;left:4188;top:1040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4"/>
                            <w:w w:val="110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110"/>
                            <w:sz w:val="22"/>
                            <w:szCs w:val="22"/>
                          </w:rPr>
                          <w:t>4.(c)</w:t>
                        </w:r>
                      </w:p>
                    </w:txbxContent>
                  </v:textbox>
                </v:shape>
                <v:shape id="Text Box 9376" o:spid="_x0000_s1218" type="#_x0000_t202" style="position:absolute;left:5063;top:1040;width:479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5.(B)</w:t>
                        </w:r>
                      </w:p>
                    </w:txbxContent>
                  </v:textbox>
                </v:shape>
                <v:shape id="Text Box 9377" o:spid="_x0000_s1219" type="#_x0000_t202" style="position:absolute;left:5927;top:1040;width:491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6.(D)</w:t>
                        </w:r>
                      </w:p>
                    </w:txbxContent>
                  </v:textbox>
                </v:shape>
                <v:shape id="Text Box 9378" o:spid="_x0000_s1220" type="#_x0000_t202" style="position:absolute;left:6802;top:1040;width:491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7.(A)</w:t>
                        </w:r>
                      </w:p>
                    </w:txbxContent>
                  </v:textbox>
                </v:shape>
                <v:shape id="Text Box 9379" o:spid="_x0000_s1221" type="#_x0000_t202" style="position:absolute;left:7678;top:1040;width:491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8.(D)</w:t>
                        </w:r>
                      </w:p>
                    </w:txbxContent>
                  </v:textbox>
                </v:shape>
                <v:shape id="Text Box 9380" o:spid="_x0000_s1222" type="#_x0000_t202" style="position:absolute;left:8564;top:1040;width:1356;height:2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tabs>
                            <w:tab w:val="left" w:pos="766"/>
                          </w:tabs>
                          <w:kinsoku w:val="0"/>
                          <w:overflowPunct w:val="0"/>
                          <w:spacing w:before="15"/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9.(c)</w:t>
                        </w:r>
                        <w:r>
                          <w:rPr>
                            <w:color w:val="231F20"/>
                            <w:sz w:val="22"/>
                            <w:szCs w:val="22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sz w:val="22"/>
                            <w:szCs w:val="22"/>
                          </w:rPr>
                          <w:t>10.(B)</w:t>
                        </w:r>
                      </w:p>
                    </w:txbxContent>
                  </v:textbox>
                </v:shape>
                <v:shape id="Text Box 9381" o:spid="_x0000_s1223" type="#_x0000_t202" style="position:absolute;left:1535;top:1778;width:9262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310" w:lineRule="exact"/>
                          <w:rPr>
                            <w:rFonts w:ascii="Wawati SC" w:eastAsia="Wawati SC" w:cs="Wawati SC"/>
                            <w:color w:val="231F20"/>
                            <w:spacing w:val="-3"/>
                            <w:sz w:val="20"/>
                            <w:szCs w:val="20"/>
                          </w:rPr>
                        </w:pPr>
                        <w:r>
                          <w:rPr>
                            <w:color w:val="231F20"/>
                            <w:sz w:val="20"/>
                            <w:szCs w:val="20"/>
                          </w:rPr>
                          <w:t>3.</w:t>
                        </w:r>
                        <w:r>
                          <w:rPr>
                            <w:color w:val="231F20"/>
                            <w:spacing w:val="34"/>
                            <w:sz w:val="20"/>
                            <w:szCs w:val="20"/>
                          </w:rPr>
                          <w:t xml:space="preserve">  (</w:t>
                        </w:r>
                        <w:r>
                          <w:rPr>
                            <w:color w:val="231F20"/>
                            <w:sz w:val="20"/>
                            <w:szCs w:val="20"/>
                          </w:rPr>
                          <w:t>A)private</w:t>
                        </w:r>
                        <w:r>
                          <w:rPr>
                            <w:color w:val="231F20"/>
                            <w:spacing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13"/>
                            <w:sz w:val="20"/>
                            <w:szCs w:val="20"/>
                          </w:rPr>
                          <w:t>區塊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1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(c)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5"/>
                            <w:sz w:val="20"/>
                            <w:szCs w:val="20"/>
                          </w:rPr>
                          <w:t>解構子不可重載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(D)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3"/>
                            <w:sz w:val="20"/>
                            <w:szCs w:val="20"/>
                          </w:rPr>
                          <w:t>解構子。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0"/>
                            <w:numId w:val="29"/>
                          </w:numPr>
                          <w:tabs>
                            <w:tab w:val="left" w:pos="338"/>
                          </w:tabs>
                          <w:kinsoku w:val="0"/>
                          <w:overflowPunct w:val="0"/>
                          <w:spacing w:line="360" w:lineRule="exact"/>
                          <w:ind w:left="338" w:hanging="338"/>
                          <w:rPr>
                            <w:rFonts w:ascii="Wawati SC" w:eastAsia="Wawati SC" w:cs="Wawati SC"/>
                            <w:color w:val="231F20"/>
                            <w:spacing w:val="-3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3"/>
                            <w:sz w:val="20"/>
                            <w:szCs w:val="20"/>
                          </w:rPr>
                          <w:t>僅回傳值的型態不同，不是重載函式。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0"/>
                            <w:numId w:val="29"/>
                          </w:numPr>
                          <w:tabs>
                            <w:tab w:val="left" w:pos="338"/>
                          </w:tabs>
                          <w:kinsoku w:val="0"/>
                          <w:overflowPunct w:val="0"/>
                          <w:spacing w:line="360" w:lineRule="exact"/>
                          <w:ind w:left="338" w:hanging="338"/>
                          <w:rPr>
                            <w:rFonts w:ascii="Wawati SC" w:eastAsia="Wawati SC" w:cs="Wawati SC"/>
                            <w:color w:val="231F20"/>
                            <w:spacing w:val="-2"/>
                            <w:sz w:val="20"/>
                            <w:szCs w:val="20"/>
                          </w:rPr>
                        </w:pPr>
                        <w:r>
                          <w:rPr>
                            <w:color w:val="231F20"/>
                            <w:sz w:val="20"/>
                            <w:szCs w:val="20"/>
                          </w:rPr>
                          <w:t>x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z w:val="20"/>
                            <w:szCs w:val="20"/>
                          </w:rPr>
                          <w:t>是私有成員，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eastAsia="Wawati SC"/>
                            <w:color w:val="231F20"/>
                            <w:spacing w:val="-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是公有成員。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0"/>
                            <w:numId w:val="28"/>
                          </w:numPr>
                          <w:tabs>
                            <w:tab w:val="left" w:pos="338"/>
                          </w:tabs>
                          <w:kinsoku w:val="0"/>
                          <w:overflowPunct w:val="0"/>
                          <w:spacing w:line="360" w:lineRule="exact"/>
                          <w:ind w:left="338" w:hanging="338"/>
                          <w:rPr>
                            <w:rFonts w:ascii="Wawati SC" w:eastAsia="Wawati SC" w:cs="Wawati SC"/>
                            <w:color w:val="231F20"/>
                            <w:spacing w:val="-10"/>
                            <w:sz w:val="20"/>
                            <w:szCs w:val="20"/>
                          </w:rPr>
                        </w:pPr>
                        <w:r>
                          <w:rPr>
                            <w:color w:val="231F20"/>
                            <w:sz w:val="20"/>
                            <w:szCs w:val="20"/>
                          </w:rPr>
                          <w:t>(c)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z w:val="20"/>
                            <w:szCs w:val="20"/>
                          </w:rPr>
                          <w:t>建構子沒有傳回值，也不需要加上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z w:val="20"/>
                            <w:szCs w:val="20"/>
                          </w:rPr>
                          <w:t>void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10"/>
                            <w:sz w:val="20"/>
                            <w:szCs w:val="20"/>
                          </w:rPr>
                          <w:t>。</w:t>
                        </w:r>
                      </w:p>
                      <w:p w:rsidR="004B05D7" w:rsidRDefault="004B05D7" w:rsidP="004B05D7">
                        <w:pPr>
                          <w:pStyle w:val="ae"/>
                          <w:numPr>
                            <w:ilvl w:val="0"/>
                            <w:numId w:val="28"/>
                          </w:numPr>
                          <w:tabs>
                            <w:tab w:val="left" w:pos="338"/>
                          </w:tabs>
                          <w:kinsoku w:val="0"/>
                          <w:overflowPunct w:val="0"/>
                          <w:spacing w:line="360" w:lineRule="exact"/>
                          <w:ind w:left="338" w:hanging="338"/>
                          <w:rPr>
                            <w:rFonts w:ascii="Wawati SC" w:eastAsia="Wawati SC" w:cs="Wawati SC"/>
                            <w:color w:val="231F20"/>
                            <w:spacing w:val="-3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9"/>
                            <w:sz w:val="20"/>
                            <w:szCs w:val="20"/>
                          </w:rPr>
                          <w:t>在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main()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5"/>
                            <w:sz w:val="20"/>
                            <w:szCs w:val="20"/>
                          </w:rPr>
                          <w:t>中宣告物件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a(1)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4"/>
                            <w:sz w:val="20"/>
                            <w:szCs w:val="20"/>
                          </w:rPr>
                          <w:t>時，會自動呼叫建構子</w:t>
                        </w:r>
                        <w:r>
                          <w:rPr>
                            <w:rFonts w:ascii="Wawati SC" w:eastAsia="Wawati SC" w:cs="Wawati SC"/>
                            <w:color w:val="231F20"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Animal</w:t>
                        </w:r>
                        <w:r>
                          <w:rPr>
                            <w:rFonts w:eastAsia="Wawati SC"/>
                            <w:color w:val="231F20"/>
                            <w:spacing w:val="-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(int x)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，輸出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"Monkey"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3"/>
                            <w:sz w:val="20"/>
                            <w:szCs w:val="20"/>
                          </w:rPr>
                          <w:t>，程式結束時會自動呼叫</w:t>
                        </w:r>
                      </w:p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314" w:lineRule="exact"/>
                          <w:ind w:left="339"/>
                          <w:rPr>
                            <w:rFonts w:ascii="Wawati SC" w:eastAsia="Wawati SC" w:cs="Wawati SC"/>
                            <w:color w:val="231F20"/>
                            <w:spacing w:val="-1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解構子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~Animal()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2"/>
                            <w:sz w:val="20"/>
                            <w:szCs w:val="20"/>
                          </w:rPr>
                          <w:t>，輸出</w:t>
                        </w:r>
                        <w:r>
                          <w:rPr>
                            <w:rFonts w:eastAsia="Wawati SC"/>
                            <w:color w:val="231F20"/>
                            <w:spacing w:val="-2"/>
                            <w:sz w:val="20"/>
                            <w:szCs w:val="20"/>
                          </w:rPr>
                          <w:t>"Lion"</w:t>
                        </w:r>
                        <w:r>
                          <w:rPr>
                            <w:rFonts w:ascii="Wawati SC" w:eastAsia="Wawati SC" w:cs="Wawati SC" w:hint="eastAsia"/>
                            <w:color w:val="231F20"/>
                            <w:spacing w:val="-10"/>
                            <w:sz w:val="20"/>
                            <w:szCs w:val="20"/>
                          </w:rPr>
                          <w:t>。</w:t>
                        </w:r>
                      </w:p>
                    </w:txbxContent>
                  </v:textbox>
                </v:shape>
                <v:shape id="Text Box 9382" o:spid="_x0000_s1224" type="#_x0000_t202" style="position:absolute;left:1994;top:730;width:1409;height:2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:rsidR="004B05D7" w:rsidRDefault="004B05D7" w:rsidP="004B05D7">
                        <w:pPr>
                          <w:pStyle w:val="ae"/>
                          <w:kinsoku w:val="0"/>
                          <w:overflowPunct w:val="0"/>
                          <w:spacing w:line="206" w:lineRule="exact"/>
                          <w:rPr>
                            <w:rFonts w:ascii="Lantinghei SC" w:eastAsia="Lantinghei SC" w:cs="Lantinghei SC"/>
                            <w:color w:val="231F20"/>
                            <w:spacing w:val="6"/>
                            <w:sz w:val="20"/>
                            <w:szCs w:val="20"/>
                          </w:rPr>
                        </w:pPr>
                        <w:r>
                          <w:rPr>
                            <w:rFonts w:ascii="Lantinghei SC" w:eastAsia="Lantinghei SC" w:cs="Lantinghei SC" w:hint="eastAsia"/>
                            <w:color w:val="231F20"/>
                            <w:spacing w:val="6"/>
                            <w:sz w:val="20"/>
                            <w:szCs w:val="20"/>
                          </w:rPr>
                          <w:t>打</w:t>
                        </w:r>
                        <w:r>
                          <w:rPr>
                            <w:rFonts w:ascii="Lantinghei SC" w:eastAsia="Lantinghei SC" w:cs="Lantinghei SC"/>
                            <w:color w:val="231F20"/>
                            <w:spacing w:val="6"/>
                            <w:sz w:val="20"/>
                            <w:szCs w:val="20"/>
                          </w:rPr>
                          <w:t xml:space="preserve">  </w:t>
                        </w:r>
                        <w:r>
                          <w:rPr>
                            <w:rFonts w:ascii="Lantinghei SC" w:eastAsia="Lantinghei SC" w:cs="Lantinghei SC" w:hint="eastAsia"/>
                            <w:color w:val="231F20"/>
                            <w:spacing w:val="6"/>
                            <w:sz w:val="20"/>
                            <w:szCs w:val="20"/>
                          </w:rPr>
                          <w:t>表示有詳解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68"/>
        <w:rPr>
          <w:rFonts w:asciiTheme="minorEastAsia" w:cs="Lantinghei SC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4800" behindDoc="0" locked="0" layoutInCell="0" allowOverlap="1" wp14:anchorId="4EEC09D3" wp14:editId="5041C103">
                <wp:simplePos x="0" y="0"/>
                <wp:positionH relativeFrom="page">
                  <wp:posOffset>717550</wp:posOffset>
                </wp:positionH>
                <wp:positionV relativeFrom="paragraph">
                  <wp:posOffset>289560</wp:posOffset>
                </wp:positionV>
                <wp:extent cx="360045" cy="359410"/>
                <wp:effectExtent l="0" t="0" r="0" b="0"/>
                <wp:wrapTopAndBottom/>
                <wp:docPr id="1657935814" name="Freeform 9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0045" cy="359410"/>
                        </a:xfrm>
                        <a:custGeom>
                          <a:avLst/>
                          <a:gdLst>
                            <a:gd name="T0" fmla="*/ 179705 w 567"/>
                            <a:gd name="T1" fmla="*/ 0 h 566"/>
                            <a:gd name="T2" fmla="*/ 132080 w 567"/>
                            <a:gd name="T3" fmla="*/ 6350 h 566"/>
                            <a:gd name="T4" fmla="*/ 88900 w 567"/>
                            <a:gd name="T5" fmla="*/ 24130 h 566"/>
                            <a:gd name="T6" fmla="*/ 52070 w 567"/>
                            <a:gd name="T7" fmla="*/ 52070 h 566"/>
                            <a:gd name="T8" fmla="*/ 24130 w 567"/>
                            <a:gd name="T9" fmla="*/ 88900 h 566"/>
                            <a:gd name="T10" fmla="*/ 6350 w 567"/>
                            <a:gd name="T11" fmla="*/ 131445 h 566"/>
                            <a:gd name="T12" fmla="*/ 0 w 567"/>
                            <a:gd name="T13" fmla="*/ 179070 h 566"/>
                            <a:gd name="T14" fmla="*/ 6350 w 567"/>
                            <a:gd name="T15" fmla="*/ 226695 h 566"/>
                            <a:gd name="T16" fmla="*/ 24130 w 567"/>
                            <a:gd name="T17" fmla="*/ 269875 h 566"/>
                            <a:gd name="T18" fmla="*/ 52705 w 567"/>
                            <a:gd name="T19" fmla="*/ 306070 h 566"/>
                            <a:gd name="T20" fmla="*/ 88900 w 567"/>
                            <a:gd name="T21" fmla="*/ 334010 h 566"/>
                            <a:gd name="T22" fmla="*/ 132080 w 567"/>
                            <a:gd name="T23" fmla="*/ 352425 h 566"/>
                            <a:gd name="T24" fmla="*/ 179705 w 567"/>
                            <a:gd name="T25" fmla="*/ 358775 h 566"/>
                            <a:gd name="T26" fmla="*/ 227330 w 567"/>
                            <a:gd name="T27" fmla="*/ 352425 h 566"/>
                            <a:gd name="T28" fmla="*/ 270510 w 567"/>
                            <a:gd name="T29" fmla="*/ 334010 h 566"/>
                            <a:gd name="T30" fmla="*/ 306705 w 567"/>
                            <a:gd name="T31" fmla="*/ 306070 h 566"/>
                            <a:gd name="T32" fmla="*/ 335280 w 567"/>
                            <a:gd name="T33" fmla="*/ 269875 h 566"/>
                            <a:gd name="T34" fmla="*/ 353060 w 567"/>
                            <a:gd name="T35" fmla="*/ 226695 h 566"/>
                            <a:gd name="T36" fmla="*/ 359410 w 567"/>
                            <a:gd name="T37" fmla="*/ 179070 h 566"/>
                            <a:gd name="T38" fmla="*/ 353060 w 567"/>
                            <a:gd name="T39" fmla="*/ 131445 h 566"/>
                            <a:gd name="T40" fmla="*/ 335280 w 567"/>
                            <a:gd name="T41" fmla="*/ 88900 h 566"/>
                            <a:gd name="T42" fmla="*/ 306705 w 567"/>
                            <a:gd name="T43" fmla="*/ 52070 h 566"/>
                            <a:gd name="T44" fmla="*/ 270510 w 567"/>
                            <a:gd name="T45" fmla="*/ 24130 h 566"/>
                            <a:gd name="T46" fmla="*/ 227330 w 567"/>
                            <a:gd name="T47" fmla="*/ 6350 h 566"/>
                            <a:gd name="T48" fmla="*/ 179705 w 567"/>
                            <a:gd name="T49" fmla="*/ 0 h 56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</a:gdLst>
                          <a:ahLst/>
                          <a:cxnLst>
                            <a:cxn ang="T50">
                              <a:pos x="T0" y="T1"/>
                            </a:cxn>
                            <a:cxn ang="T51">
                              <a:pos x="T2" y="T3"/>
                            </a:cxn>
                            <a:cxn ang="T52">
                              <a:pos x="T4" y="T5"/>
                            </a:cxn>
                            <a:cxn ang="T53">
                              <a:pos x="T6" y="T7"/>
                            </a:cxn>
                            <a:cxn ang="T54">
                              <a:pos x="T8" y="T9"/>
                            </a:cxn>
                            <a:cxn ang="T55">
                              <a:pos x="T10" y="T11"/>
                            </a:cxn>
                            <a:cxn ang="T56">
                              <a:pos x="T12" y="T13"/>
                            </a:cxn>
                            <a:cxn ang="T57">
                              <a:pos x="T14" y="T15"/>
                            </a:cxn>
                            <a:cxn ang="T58">
                              <a:pos x="T16" y="T17"/>
                            </a:cxn>
                            <a:cxn ang="T59">
                              <a:pos x="T18" y="T19"/>
                            </a:cxn>
                            <a:cxn ang="T60">
                              <a:pos x="T20" y="T21"/>
                            </a:cxn>
                            <a:cxn ang="T61">
                              <a:pos x="T22" y="T23"/>
                            </a:cxn>
                            <a:cxn ang="T62">
                              <a:pos x="T24" y="T25"/>
                            </a:cxn>
                            <a:cxn ang="T63">
                              <a:pos x="T26" y="T27"/>
                            </a:cxn>
                            <a:cxn ang="T64">
                              <a:pos x="T28" y="T29"/>
                            </a:cxn>
                            <a:cxn ang="T65">
                              <a:pos x="T30" y="T31"/>
                            </a:cxn>
                            <a:cxn ang="T66">
                              <a:pos x="T32" y="T33"/>
                            </a:cxn>
                            <a:cxn ang="T67">
                              <a:pos x="T34" y="T35"/>
                            </a:cxn>
                            <a:cxn ang="T68">
                              <a:pos x="T36" y="T37"/>
                            </a:cxn>
                            <a:cxn ang="T69">
                              <a:pos x="T38" y="T39"/>
                            </a:cxn>
                            <a:cxn ang="T70">
                              <a:pos x="T40" y="T41"/>
                            </a:cxn>
                            <a:cxn ang="T71">
                              <a:pos x="T42" y="T43"/>
                            </a:cxn>
                            <a:cxn ang="T72">
                              <a:pos x="T44" y="T45"/>
                            </a:cxn>
                            <a:cxn ang="T73">
                              <a:pos x="T46" y="T47"/>
                            </a:cxn>
                            <a:cxn ang="T74">
                              <a:pos x="T48" y="T49"/>
                            </a:cxn>
                          </a:cxnLst>
                          <a:rect l="0" t="0" r="r" b="b"/>
                          <a:pathLst>
                            <a:path w="567" h="566">
                              <a:moveTo>
                                <a:pt x="283" y="0"/>
                              </a:moveTo>
                              <a:lnTo>
                                <a:pt x="208" y="10"/>
                              </a:lnTo>
                              <a:lnTo>
                                <a:pt x="140" y="38"/>
                              </a:lnTo>
                              <a:lnTo>
                                <a:pt x="82" y="82"/>
                              </a:lnTo>
                              <a:lnTo>
                                <a:pt x="38" y="140"/>
                              </a:lnTo>
                              <a:lnTo>
                                <a:pt x="10" y="207"/>
                              </a:lnTo>
                              <a:lnTo>
                                <a:pt x="0" y="282"/>
                              </a:lnTo>
                              <a:lnTo>
                                <a:pt x="10" y="357"/>
                              </a:lnTo>
                              <a:lnTo>
                                <a:pt x="38" y="425"/>
                              </a:lnTo>
                              <a:lnTo>
                                <a:pt x="83" y="482"/>
                              </a:lnTo>
                              <a:lnTo>
                                <a:pt x="140" y="526"/>
                              </a:lnTo>
                              <a:lnTo>
                                <a:pt x="208" y="555"/>
                              </a:lnTo>
                              <a:lnTo>
                                <a:pt x="283" y="565"/>
                              </a:lnTo>
                              <a:lnTo>
                                <a:pt x="358" y="555"/>
                              </a:lnTo>
                              <a:lnTo>
                                <a:pt x="426" y="526"/>
                              </a:lnTo>
                              <a:lnTo>
                                <a:pt x="483" y="482"/>
                              </a:lnTo>
                              <a:lnTo>
                                <a:pt x="528" y="425"/>
                              </a:lnTo>
                              <a:lnTo>
                                <a:pt x="556" y="357"/>
                              </a:lnTo>
                              <a:lnTo>
                                <a:pt x="566" y="282"/>
                              </a:lnTo>
                              <a:lnTo>
                                <a:pt x="556" y="207"/>
                              </a:lnTo>
                              <a:lnTo>
                                <a:pt x="528" y="140"/>
                              </a:lnTo>
                              <a:lnTo>
                                <a:pt x="483" y="82"/>
                              </a:lnTo>
                              <a:lnTo>
                                <a:pt x="426" y="38"/>
                              </a:lnTo>
                              <a:lnTo>
                                <a:pt x="358" y="10"/>
                              </a:lnTo>
                              <a:lnTo>
                                <a:pt x="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ED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69B30" id="Freeform 9383" o:spid="_x0000_s1026" style="position:absolute;margin-left:56.5pt;margin-top:22.8pt;width:28.35pt;height:28.3pt;z-index: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67,5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" o:allowincell="f" path="m283,l208,10,140,38,82,82,38,140,10,207,,282r10,75l38,425r45,57l140,526r68,29l283,565r75,-10l426,526r57,-44l528,425r28,-68l566,282,556,207,528,140,483,82,426,38,358,10,283,xe" fillcolor="#8ed8f8" stroked="f">
                <v:path arrowok="t" o:connecttype="custom" o:connectlocs="114112675,0;83870800,4032250;56451500,15322550;33064450,33064450;15322550,56451500;4032250,83467575;0,113709450;4032250,143951325;15322550,171370625;33467675,194354450;56451500,212096350;83870800,223789875;114112675,227822125;144354550,223789875;171773850,212096350;194757675,194354450;212902800,171370625;224193100,143951325;228225350,113709450;224193100,83467575;212902800,56451500;194757675,33064450;171773850,15322550;144354550,4032250;114112675,0" o:connectangles="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5824" behindDoc="0" locked="0" layoutInCell="0" allowOverlap="1" wp14:anchorId="0596765F" wp14:editId="7847CBA9">
                <wp:simplePos x="0" y="0"/>
                <wp:positionH relativeFrom="page">
                  <wp:posOffset>1185545</wp:posOffset>
                </wp:positionH>
                <wp:positionV relativeFrom="paragraph">
                  <wp:posOffset>290195</wp:posOffset>
                </wp:positionV>
                <wp:extent cx="5156200" cy="355600"/>
                <wp:effectExtent l="0" t="0" r="0" b="0"/>
                <wp:wrapTopAndBottom/>
                <wp:docPr id="1137167064" name="Rectangle 9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5620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6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5875C8E" wp14:editId="14F6A209">
                                  <wp:extent cx="5160010" cy="351155"/>
                                  <wp:effectExtent l="0" t="0" r="0" b="0"/>
                                  <wp:docPr id="872" name="圖片 30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0010" cy="351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96765F" id="Rectangle 9384" o:spid="_x0000_s1225" style="position:absolute;margin-left:93.35pt;margin-top:22.85pt;width:406pt;height:28pt;z-index: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56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5875C8E" wp14:editId="14F6A209">
                            <wp:extent cx="5160010" cy="351155"/>
                            <wp:effectExtent l="0" t="0" r="0" b="0"/>
                            <wp:docPr id="872" name="圖片 3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7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0010" cy="351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6848" behindDoc="0" locked="0" layoutInCell="0" allowOverlap="1" wp14:anchorId="755D1897" wp14:editId="0F853EFC">
                <wp:simplePos x="0" y="0"/>
                <wp:positionH relativeFrom="page">
                  <wp:posOffset>6476365</wp:posOffset>
                </wp:positionH>
                <wp:positionV relativeFrom="paragraph">
                  <wp:posOffset>289560</wp:posOffset>
                </wp:positionV>
                <wp:extent cx="360045" cy="359410"/>
                <wp:effectExtent l="0" t="0" r="0" b="0"/>
                <wp:wrapTopAndBottom/>
                <wp:docPr id="645972216" name="Freeform 9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0045" cy="359410"/>
                        </a:xfrm>
                        <a:custGeom>
                          <a:avLst/>
                          <a:gdLst>
                            <a:gd name="T0" fmla="*/ 179705 w 567"/>
                            <a:gd name="T1" fmla="*/ 0 h 566"/>
                            <a:gd name="T2" fmla="*/ 132080 w 567"/>
                            <a:gd name="T3" fmla="*/ 6350 h 566"/>
                            <a:gd name="T4" fmla="*/ 88900 w 567"/>
                            <a:gd name="T5" fmla="*/ 24130 h 566"/>
                            <a:gd name="T6" fmla="*/ 52705 w 567"/>
                            <a:gd name="T7" fmla="*/ 52070 h 566"/>
                            <a:gd name="T8" fmla="*/ 24130 w 567"/>
                            <a:gd name="T9" fmla="*/ 88900 h 566"/>
                            <a:gd name="T10" fmla="*/ 6350 w 567"/>
                            <a:gd name="T11" fmla="*/ 131445 h 566"/>
                            <a:gd name="T12" fmla="*/ 0 w 567"/>
                            <a:gd name="T13" fmla="*/ 179070 h 566"/>
                            <a:gd name="T14" fmla="*/ 6350 w 567"/>
                            <a:gd name="T15" fmla="*/ 226695 h 566"/>
                            <a:gd name="T16" fmla="*/ 24130 w 567"/>
                            <a:gd name="T17" fmla="*/ 269875 h 566"/>
                            <a:gd name="T18" fmla="*/ 52705 w 567"/>
                            <a:gd name="T19" fmla="*/ 306070 h 566"/>
                            <a:gd name="T20" fmla="*/ 88900 w 567"/>
                            <a:gd name="T21" fmla="*/ 334010 h 566"/>
                            <a:gd name="T22" fmla="*/ 132080 w 567"/>
                            <a:gd name="T23" fmla="*/ 352425 h 566"/>
                            <a:gd name="T24" fmla="*/ 179705 w 567"/>
                            <a:gd name="T25" fmla="*/ 358775 h 566"/>
                            <a:gd name="T26" fmla="*/ 227330 w 567"/>
                            <a:gd name="T27" fmla="*/ 352425 h 566"/>
                            <a:gd name="T28" fmla="*/ 270510 w 567"/>
                            <a:gd name="T29" fmla="*/ 334010 h 566"/>
                            <a:gd name="T30" fmla="*/ 306705 w 567"/>
                            <a:gd name="T31" fmla="*/ 306070 h 566"/>
                            <a:gd name="T32" fmla="*/ 335280 w 567"/>
                            <a:gd name="T33" fmla="*/ 269875 h 566"/>
                            <a:gd name="T34" fmla="*/ 353060 w 567"/>
                            <a:gd name="T35" fmla="*/ 226695 h 566"/>
                            <a:gd name="T36" fmla="*/ 359410 w 567"/>
                            <a:gd name="T37" fmla="*/ 179070 h 566"/>
                            <a:gd name="T38" fmla="*/ 353060 w 567"/>
                            <a:gd name="T39" fmla="*/ 131445 h 566"/>
                            <a:gd name="T40" fmla="*/ 335280 w 567"/>
                            <a:gd name="T41" fmla="*/ 88900 h 566"/>
                            <a:gd name="T42" fmla="*/ 306705 w 567"/>
                            <a:gd name="T43" fmla="*/ 52070 h 566"/>
                            <a:gd name="T44" fmla="*/ 270510 w 567"/>
                            <a:gd name="T45" fmla="*/ 24130 h 566"/>
                            <a:gd name="T46" fmla="*/ 227330 w 567"/>
                            <a:gd name="T47" fmla="*/ 6350 h 566"/>
                            <a:gd name="T48" fmla="*/ 179705 w 567"/>
                            <a:gd name="T49" fmla="*/ 0 h 56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</a:gdLst>
                          <a:ahLst/>
                          <a:cxnLst>
                            <a:cxn ang="T50">
                              <a:pos x="T0" y="T1"/>
                            </a:cxn>
                            <a:cxn ang="T51">
                              <a:pos x="T2" y="T3"/>
                            </a:cxn>
                            <a:cxn ang="T52">
                              <a:pos x="T4" y="T5"/>
                            </a:cxn>
                            <a:cxn ang="T53">
                              <a:pos x="T6" y="T7"/>
                            </a:cxn>
                            <a:cxn ang="T54">
                              <a:pos x="T8" y="T9"/>
                            </a:cxn>
                            <a:cxn ang="T55">
                              <a:pos x="T10" y="T11"/>
                            </a:cxn>
                            <a:cxn ang="T56">
                              <a:pos x="T12" y="T13"/>
                            </a:cxn>
                            <a:cxn ang="T57">
                              <a:pos x="T14" y="T15"/>
                            </a:cxn>
                            <a:cxn ang="T58">
                              <a:pos x="T16" y="T17"/>
                            </a:cxn>
                            <a:cxn ang="T59">
                              <a:pos x="T18" y="T19"/>
                            </a:cxn>
                            <a:cxn ang="T60">
                              <a:pos x="T20" y="T21"/>
                            </a:cxn>
                            <a:cxn ang="T61">
                              <a:pos x="T22" y="T23"/>
                            </a:cxn>
                            <a:cxn ang="T62">
                              <a:pos x="T24" y="T25"/>
                            </a:cxn>
                            <a:cxn ang="T63">
                              <a:pos x="T26" y="T27"/>
                            </a:cxn>
                            <a:cxn ang="T64">
                              <a:pos x="T28" y="T29"/>
                            </a:cxn>
                            <a:cxn ang="T65">
                              <a:pos x="T30" y="T31"/>
                            </a:cxn>
                            <a:cxn ang="T66">
                              <a:pos x="T32" y="T33"/>
                            </a:cxn>
                            <a:cxn ang="T67">
                              <a:pos x="T34" y="T35"/>
                            </a:cxn>
                            <a:cxn ang="T68">
                              <a:pos x="T36" y="T37"/>
                            </a:cxn>
                            <a:cxn ang="T69">
                              <a:pos x="T38" y="T39"/>
                            </a:cxn>
                            <a:cxn ang="T70">
                              <a:pos x="T40" y="T41"/>
                            </a:cxn>
                            <a:cxn ang="T71">
                              <a:pos x="T42" y="T43"/>
                            </a:cxn>
                            <a:cxn ang="T72">
                              <a:pos x="T44" y="T45"/>
                            </a:cxn>
                            <a:cxn ang="T73">
                              <a:pos x="T46" y="T47"/>
                            </a:cxn>
                            <a:cxn ang="T74">
                              <a:pos x="T48" y="T49"/>
                            </a:cxn>
                          </a:cxnLst>
                          <a:rect l="0" t="0" r="r" b="b"/>
                          <a:pathLst>
                            <a:path w="567" h="566">
                              <a:moveTo>
                                <a:pt x="283" y="0"/>
                              </a:moveTo>
                              <a:lnTo>
                                <a:pt x="208" y="10"/>
                              </a:lnTo>
                              <a:lnTo>
                                <a:pt x="140" y="38"/>
                              </a:lnTo>
                              <a:lnTo>
                                <a:pt x="83" y="82"/>
                              </a:lnTo>
                              <a:lnTo>
                                <a:pt x="38" y="140"/>
                              </a:lnTo>
                              <a:lnTo>
                                <a:pt x="10" y="207"/>
                              </a:lnTo>
                              <a:lnTo>
                                <a:pt x="0" y="282"/>
                              </a:lnTo>
                              <a:lnTo>
                                <a:pt x="10" y="357"/>
                              </a:lnTo>
                              <a:lnTo>
                                <a:pt x="38" y="425"/>
                              </a:lnTo>
                              <a:lnTo>
                                <a:pt x="83" y="482"/>
                              </a:lnTo>
                              <a:lnTo>
                                <a:pt x="140" y="526"/>
                              </a:lnTo>
                              <a:lnTo>
                                <a:pt x="208" y="555"/>
                              </a:lnTo>
                              <a:lnTo>
                                <a:pt x="283" y="565"/>
                              </a:lnTo>
                              <a:lnTo>
                                <a:pt x="358" y="555"/>
                              </a:lnTo>
                              <a:lnTo>
                                <a:pt x="426" y="526"/>
                              </a:lnTo>
                              <a:lnTo>
                                <a:pt x="483" y="482"/>
                              </a:lnTo>
                              <a:lnTo>
                                <a:pt x="528" y="425"/>
                              </a:lnTo>
                              <a:lnTo>
                                <a:pt x="556" y="357"/>
                              </a:lnTo>
                              <a:lnTo>
                                <a:pt x="566" y="282"/>
                              </a:lnTo>
                              <a:lnTo>
                                <a:pt x="556" y="207"/>
                              </a:lnTo>
                              <a:lnTo>
                                <a:pt x="528" y="140"/>
                              </a:lnTo>
                              <a:lnTo>
                                <a:pt x="483" y="82"/>
                              </a:lnTo>
                              <a:lnTo>
                                <a:pt x="426" y="38"/>
                              </a:lnTo>
                              <a:lnTo>
                                <a:pt x="358" y="10"/>
                              </a:lnTo>
                              <a:lnTo>
                                <a:pt x="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ED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24664" id="Freeform 9385" o:spid="_x0000_s1026" style="position:absolute;margin-left:509.95pt;margin-top:22.8pt;width:28.35pt;height:28.3pt;z-index:251726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67,5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" o:allowincell="f" path="m283,l208,10,140,38,83,82,38,140,10,207,,282r10,75l38,425r45,57l140,526r68,29l283,565r75,-10l426,526r57,-44l528,425r28,-68l566,282,556,207,528,140,483,82,426,38,358,10,283,xe" fillcolor="#8ed8f8" stroked="f">
                <v:path arrowok="t" o:connecttype="custom" o:connectlocs="114112675,0;83870800,4032250;56451500,15322550;33467675,33064450;15322550,56451500;4032250,83467575;0,113709450;4032250,143951325;15322550,171370625;33467675,194354450;56451500,212096350;83870800,223789875;114112675,227822125;144354550,223789875;171773850,212096350;194757675,194354450;212902800,171370625;224193100,143951325;228225350,113709450;224193100,83467575;212902800,56451500;194757675,33064450;171773850,15322550;144354550,4032250;114112675,0" o:connectangles="0,0,0,0,0,0,0,0,0,0,0,0,0,0,0,0,0,0,0,0,0,0,0,0,0"/>
                <w10:wrap type="topAndBottom" anchorx="page"/>
              </v:shape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62" w:line="206" w:lineRule="auto"/>
        <w:ind w:left="2166" w:right="2513" w:hanging="1036"/>
        <w:jc w:val="both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D </w:t>
      </w:r>
      <w:r w:rsidRPr="0070218B">
        <w:rPr>
          <w:rFonts w:asciiTheme="minorEastAsia" w:hAnsiTheme="minorEastAsia"/>
          <w:color w:val="231F20"/>
        </w:rPr>
        <w:t>) 1</w:t>
      </w:r>
      <w:r w:rsidRPr="0070218B">
        <w:rPr>
          <w:rFonts w:asciiTheme="minorEastAsia" w:hAnsiTheme="minorEastAsia"/>
          <w:color w:val="231F20"/>
          <w:spacing w:val="40"/>
        </w:rPr>
        <w:t xml:space="preserve">. </w:t>
      </w:r>
      <w:r w:rsidRPr="0070218B">
        <w:rPr>
          <w:rFonts w:asciiTheme="minorEastAsia" w:hAnsiTheme="minorEastAsia" w:cs="Wawati SC" w:hint="eastAsia"/>
          <w:color w:val="231F20"/>
        </w:rPr>
        <w:t>關於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語言的結構</w:t>
      </w:r>
      <w:r w:rsidRPr="0070218B">
        <w:rPr>
          <w:rFonts w:asciiTheme="minorEastAsia" w:hAnsiTheme="minorEastAsia"/>
          <w:color w:val="231F20"/>
        </w:rPr>
        <w:t>(struct)</w:t>
      </w:r>
      <w:r w:rsidRPr="0070218B">
        <w:rPr>
          <w:rFonts w:asciiTheme="minorEastAsia" w:hAnsiTheme="minorEastAsia" w:cs="Wawati SC" w:hint="eastAsia"/>
          <w:color w:val="231F20"/>
        </w:rPr>
        <w:t>和類別</w:t>
      </w:r>
      <w:r w:rsidRPr="0070218B">
        <w:rPr>
          <w:rFonts w:asciiTheme="minorEastAsia" w:hAnsiTheme="minorEastAsia"/>
          <w:color w:val="231F20"/>
        </w:rPr>
        <w:t>(class)</w:t>
      </w:r>
      <w:r w:rsidRPr="0070218B">
        <w:rPr>
          <w:rFonts w:asciiTheme="minorEastAsia" w:hAnsiTheme="minorEastAsia" w:cs="Wawati SC" w:hint="eastAsia"/>
          <w:color w:val="231F20"/>
        </w:rPr>
        <w:t>，下列哪一個敘述正確？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(A)c++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是物件導向語言，使用類別來定義資料和操作資料的方法</w:t>
      </w:r>
      <w:r w:rsidRPr="0070218B">
        <w:rPr>
          <w:rFonts w:asciiTheme="minorEastAsia" w:hAnsiTheme="minorEastAsia" w:cs="Wawati SC"/>
          <w:color w:val="231F20"/>
          <w:spacing w:val="80"/>
          <w:w w:val="15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(B)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結構是使用者自已建立的資料型態，包含多個成員</w:t>
      </w:r>
    </w:p>
    <w:p w:rsidR="004B05D7" w:rsidRPr="0070218B" w:rsidRDefault="004B05D7" w:rsidP="004B05D7">
      <w:pPr>
        <w:pStyle w:val="ae"/>
        <w:kinsoku w:val="0"/>
        <w:overflowPunct w:val="0"/>
        <w:spacing w:before="1" w:line="206" w:lineRule="auto"/>
        <w:ind w:left="2166" w:right="5659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-2"/>
        </w:rPr>
        <w:t>(c)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一個類別可以有多個物件的實作</w:t>
      </w:r>
      <w:r w:rsidRPr="0070218B">
        <w:rPr>
          <w:rFonts w:asciiTheme="minorEastAsia" w:hAnsiTheme="minorEastAsia" w:cs="Wawati SC"/>
          <w:color w:val="231F20"/>
          <w:spacing w:val="-2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以上皆是。</w:t>
      </w:r>
    </w:p>
    <w:p w:rsidR="004B05D7" w:rsidRPr="0070218B" w:rsidRDefault="004B05D7" w:rsidP="004B05D7">
      <w:pPr>
        <w:pStyle w:val="ae"/>
        <w:tabs>
          <w:tab w:val="left" w:pos="2166"/>
        </w:tabs>
        <w:kinsoku w:val="0"/>
        <w:overflowPunct w:val="0"/>
        <w:spacing w:before="65" w:line="390" w:lineRule="exact"/>
        <w:ind w:left="1130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8"/>
        </w:rPr>
        <w:t xml:space="preserve">(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  <w:spacing w:val="30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2.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spacing w:val="21"/>
        </w:rPr>
        <w:t>有關</w:t>
      </w:r>
      <w:r w:rsidRPr="0070218B">
        <w:rPr>
          <w:rFonts w:asciiTheme="minorEastAsia" w:hAnsiTheme="minorEastAsia" w:cs="Wawati SC"/>
          <w:color w:val="231F20"/>
          <w:spacing w:val="21"/>
        </w:rPr>
        <w:t xml:space="preserve"> 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語言的類別描述，下列何者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錯誤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before="13" w:line="206" w:lineRule="auto"/>
        <w:ind w:left="2166" w:right="1175" w:hanging="1"/>
        <w:rPr>
          <w:rFonts w:asciiTheme="minorEastAsia" w:cs="Wawati SC"/>
          <w:color w:val="231F20"/>
          <w:spacing w:val="-2"/>
          <w:w w:val="105"/>
        </w:rPr>
      </w:pPr>
      <w:r w:rsidRPr="0070218B">
        <w:rPr>
          <w:rFonts w:asciiTheme="minorEastAsia" w:hAnsiTheme="minorEastAsia"/>
          <w:color w:val="231F20"/>
          <w:w w:val="110"/>
        </w:rPr>
        <w:t>(A)</w:t>
      </w:r>
      <w:r w:rsidRPr="0070218B">
        <w:rPr>
          <w:rFonts w:asciiTheme="minorEastAsia" w:hAnsiTheme="minorEastAsia" w:cs="Wawati SC" w:hint="eastAsia"/>
          <w:color w:val="231F20"/>
          <w:w w:val="110"/>
        </w:rPr>
        <w:t>類別可以實現</w:t>
      </w:r>
      <w:r w:rsidRPr="0070218B">
        <w:rPr>
          <w:rFonts w:asciiTheme="minorEastAsia" w:hAnsiTheme="minorEastAsia" w:cs="Wawati SC"/>
          <w:color w:val="231F20"/>
          <w:w w:val="110"/>
        </w:rPr>
        <w:t xml:space="preserve"> </w:t>
      </w:r>
      <w:r w:rsidRPr="0070218B">
        <w:rPr>
          <w:rFonts w:asciiTheme="minorEastAsia" w:hAnsiTheme="minorEastAsia"/>
          <w:color w:val="231F20"/>
          <w:w w:val="110"/>
        </w:rPr>
        <w:t>c++</w:t>
      </w:r>
      <w:r w:rsidRPr="0070218B">
        <w:rPr>
          <w:rFonts w:asciiTheme="minorEastAsia" w:hAnsiTheme="minorEastAsia" w:cs="Wawati SC" w:hint="eastAsia"/>
          <w:color w:val="231F20"/>
          <w:w w:val="110"/>
        </w:rPr>
        <w:t>物件導向的特性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w w:val="105"/>
        </w:rPr>
        <w:t>(B)</w:t>
      </w:r>
      <w:r w:rsidRPr="0070218B">
        <w:rPr>
          <w:rFonts w:asciiTheme="minorEastAsia" w:hAnsiTheme="minorEastAsia" w:cs="Wawati SC" w:hint="eastAsia"/>
          <w:color w:val="231F20"/>
          <w:w w:val="105"/>
        </w:rPr>
        <w:t>一個類別只能產</w:t>
      </w:r>
      <w:r w:rsidRPr="0070218B">
        <w:rPr>
          <w:rFonts w:asciiTheme="minorEastAsia" w:hAnsiTheme="minorEastAsia" w:cs="Wawati SC"/>
          <w:color w:val="231F20"/>
          <w:w w:val="10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w w:val="105"/>
        </w:rPr>
        <w:t>一個物件實例</w:t>
      </w:r>
      <w:r w:rsidRPr="0070218B">
        <w:rPr>
          <w:rFonts w:asciiTheme="minorEastAsia" w:hAnsiTheme="minorEastAsia" w:cs="Wawati SC"/>
          <w:color w:val="231F20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w w:val="110"/>
        </w:rPr>
        <w:t>(c)</w:t>
      </w:r>
      <w:r w:rsidRPr="0070218B">
        <w:rPr>
          <w:rFonts w:asciiTheme="minorEastAsia" w:hAnsiTheme="minorEastAsia" w:cs="Wawati SC" w:hint="eastAsia"/>
          <w:color w:val="231F20"/>
          <w:spacing w:val="-2"/>
          <w:w w:val="110"/>
        </w:rPr>
        <w:t>類別的建構子可以重載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05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2"/>
          <w:w w:val="105"/>
        </w:rPr>
        <w:t>類別的解構子只能有一個。</w:t>
      </w:r>
    </w:p>
    <w:p w:rsidR="004B05D7" w:rsidRPr="0070218B" w:rsidRDefault="004B05D7" w:rsidP="004B05D7">
      <w:pPr>
        <w:pStyle w:val="ae"/>
        <w:tabs>
          <w:tab w:val="left" w:pos="2165"/>
        </w:tabs>
        <w:kinsoku w:val="0"/>
        <w:overflowPunct w:val="0"/>
        <w:spacing w:before="31" w:line="389" w:lineRule="exact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w w:val="105"/>
        </w:rPr>
        <w:t>(</w:t>
      </w:r>
      <w:r w:rsidRPr="0070218B">
        <w:rPr>
          <w:rFonts w:asciiTheme="minorEastAsia" w:hAnsiTheme="minorEastAsia"/>
          <w:color w:val="231F20"/>
          <w:spacing w:val="13"/>
          <w:w w:val="120"/>
        </w:rPr>
        <w:t xml:space="preserve"> </w:t>
      </w:r>
      <w:r w:rsidRPr="0070218B">
        <w:rPr>
          <w:rFonts w:asciiTheme="minorEastAsia" w:hAnsiTheme="minorEastAsia"/>
          <w:color w:val="BA549F"/>
          <w:w w:val="120"/>
        </w:rPr>
        <w:t>c</w:t>
      </w:r>
      <w:r w:rsidRPr="0070218B">
        <w:rPr>
          <w:rFonts w:asciiTheme="minorEastAsia" w:hAnsiTheme="minorEastAsia"/>
          <w:color w:val="BA549F"/>
          <w:spacing w:val="9"/>
          <w:w w:val="120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)</w:t>
      </w:r>
      <w:r w:rsidRPr="0070218B">
        <w:rPr>
          <w:rFonts w:asciiTheme="minorEastAsia" w:hAnsiTheme="minorEastAsia"/>
          <w:color w:val="231F20"/>
          <w:spacing w:val="68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</w:rPr>
        <w:t>3.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spacing w:val="25"/>
        </w:rPr>
        <w:t>有關</w:t>
      </w:r>
      <w:r w:rsidRPr="0070218B">
        <w:rPr>
          <w:rFonts w:asciiTheme="minorEastAsia" w:hAnsiTheme="minorEastAsia" w:cs="Wawati SC"/>
          <w:color w:val="231F20"/>
          <w:spacing w:val="25"/>
        </w:rPr>
        <w:t xml:space="preserve"> 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語言的物件導向功能，下列何者正確？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66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</w:rPr>
        <w:t>(A)c</w:t>
      </w:r>
      <w:r w:rsidRPr="0070218B">
        <w:rPr>
          <w:rFonts w:asciiTheme="minorEastAsia" w:hAnsiTheme="minorEastAsia"/>
          <w:color w:val="231F20"/>
          <w:spacing w:val="7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12"/>
        </w:rPr>
        <w:t>語言繼承</w:t>
      </w:r>
      <w:r w:rsidRPr="0070218B">
        <w:rPr>
          <w:rFonts w:asciiTheme="minorEastAsia" w:hAnsiTheme="minorEastAsia" w:cs="Wawati SC"/>
          <w:color w:val="231F20"/>
          <w:spacing w:val="12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  <w:spacing w:val="10"/>
        </w:rPr>
        <w:t>語言，所以</w:t>
      </w:r>
      <w:r w:rsidRPr="0070218B">
        <w:rPr>
          <w:rFonts w:asciiTheme="minorEastAsia" w:hAnsiTheme="minorEastAsia" w:cs="Wawati SC"/>
          <w:color w:val="231F20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</w:rPr>
        <w:t>c</w:t>
      </w:r>
      <w:r w:rsidRPr="0070218B">
        <w:rPr>
          <w:rFonts w:asciiTheme="minorEastAsia" w:hAnsiTheme="minorEastAsia"/>
          <w:color w:val="231F20"/>
          <w:spacing w:val="7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語言也是物件導向語言</w:t>
      </w:r>
    </w:p>
    <w:p w:rsidR="004B05D7" w:rsidRPr="0070218B" w:rsidRDefault="004B05D7" w:rsidP="004B05D7">
      <w:pPr>
        <w:pStyle w:val="ae"/>
        <w:kinsoku w:val="0"/>
        <w:overflowPunct w:val="0"/>
        <w:spacing w:before="11" w:line="206" w:lineRule="auto"/>
        <w:ind w:left="2166" w:right="5286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-2"/>
        </w:rPr>
        <w:t>(B)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使用「</w:t>
      </w:r>
      <w:r w:rsidRPr="0070218B">
        <w:rPr>
          <w:rFonts w:asciiTheme="minorEastAsia"/>
          <w:color w:val="231F20"/>
          <w:spacing w:val="-2"/>
        </w:rPr>
        <w:t>..</w:t>
      </w:r>
      <w:r w:rsidRPr="0070218B">
        <w:rPr>
          <w:rFonts w:asciiTheme="minorEastAsia" w:hAnsiTheme="minorEastAsia" w:cs="Wawati SC"/>
          <w:color w:val="231F20"/>
          <w:spacing w:val="-2"/>
        </w:rPr>
        <w:t>j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表示類別之間的繼承關係</w:t>
      </w:r>
      <w:r w:rsidRPr="0070218B">
        <w:rPr>
          <w:rFonts w:asciiTheme="minorEastAsia" w:hAnsiTheme="minorEastAsia" w:cs="Wawati SC"/>
          <w:color w:val="231F20"/>
          <w:spacing w:val="80"/>
          <w:w w:val="15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(c)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一個子類別可以繼承多個父類別</w:t>
      </w:r>
      <w:r w:rsidRPr="0070218B">
        <w:rPr>
          <w:rFonts w:asciiTheme="minorEastAsia" w:hAnsiTheme="minorEastAsia" w:cs="Wawati SC"/>
          <w:color w:val="231F20"/>
          <w:spacing w:val="80"/>
          <w:w w:val="150"/>
        </w:rPr>
        <w:t xml:space="preserve">  </w:t>
      </w:r>
      <w:r w:rsidRPr="0070218B">
        <w:rPr>
          <w:rFonts w:asciiTheme="minorEastAsia" w:hAnsiTheme="minorEastAsia"/>
          <w:color w:val="231F20"/>
          <w:spacing w:val="-2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類別就是物件的實作。</w:t>
      </w:r>
    </w:p>
    <w:p w:rsidR="004B05D7" w:rsidRPr="0070218B" w:rsidRDefault="004B05D7" w:rsidP="004B05D7">
      <w:pPr>
        <w:pStyle w:val="ae"/>
        <w:tabs>
          <w:tab w:val="left" w:pos="2165"/>
        </w:tabs>
        <w:kinsoku w:val="0"/>
        <w:overflowPunct w:val="0"/>
        <w:spacing w:line="348" w:lineRule="exact"/>
        <w:ind w:left="1130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6"/>
          <w:w w:val="130"/>
        </w:rPr>
        <w:t xml:space="preserve"> </w:t>
      </w:r>
      <w:r w:rsidRPr="0070218B">
        <w:rPr>
          <w:rFonts w:asciiTheme="minorEastAsia" w:hAnsiTheme="minorEastAsia"/>
          <w:color w:val="BA549F"/>
          <w:w w:val="130"/>
        </w:rPr>
        <w:t>c</w:t>
      </w:r>
      <w:r w:rsidRPr="0070218B">
        <w:rPr>
          <w:rFonts w:asciiTheme="minorEastAsia" w:hAnsiTheme="minorEastAsia"/>
          <w:color w:val="BA549F"/>
          <w:spacing w:val="3"/>
          <w:w w:val="130"/>
        </w:rPr>
        <w:t xml:space="preserve"> </w:t>
      </w:r>
      <w:r w:rsidRPr="0070218B">
        <w:rPr>
          <w:rFonts w:asciiTheme="minorEastAsia" w:hAnsiTheme="minorEastAsia"/>
          <w:color w:val="231F20"/>
          <w:spacing w:val="34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4.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一程式片段如下，關於程式碼的說明，何者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錯誤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line="360" w:lineRule="exact"/>
        <w:ind w:left="2166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(A)I</w:t>
      </w:r>
      <w:r w:rsidRPr="0070218B">
        <w:rPr>
          <w:rFonts w:asciiTheme="minorEastAsia" w:hAnsiTheme="minorEastAsia"/>
          <w:color w:val="231F20"/>
          <w:spacing w:val="1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類別繼承</w:t>
      </w:r>
      <w:r w:rsidRPr="0070218B">
        <w:rPr>
          <w:rFonts w:asciiTheme="minorEastAsia" w:hAnsiTheme="minorEastAsia" w:cs="Wawati SC"/>
          <w:color w:val="231F20"/>
          <w:spacing w:val="3"/>
        </w:rPr>
        <w:t xml:space="preserve"> </w:t>
      </w:r>
      <w:r w:rsidRPr="0070218B">
        <w:rPr>
          <w:rFonts w:asciiTheme="minorEastAsia" w:hAnsiTheme="minorEastAsia"/>
          <w:color w:val="231F20"/>
        </w:rPr>
        <w:t>J</w:t>
      </w:r>
      <w:r w:rsidRPr="0070218B">
        <w:rPr>
          <w:rFonts w:asciiTheme="minorEastAsia" w:hAnsiTheme="minorEastAsia"/>
          <w:color w:val="231F20"/>
          <w:spacing w:val="19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類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別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(B)I</w:t>
      </w:r>
      <w:r w:rsidRPr="0070218B">
        <w:rPr>
          <w:rFonts w:asciiTheme="minorEastAsia" w:hAnsiTheme="minorEastAsia"/>
          <w:color w:val="231F20"/>
          <w:spacing w:val="32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類別會擁有</w:t>
      </w:r>
      <w:r w:rsidRPr="0070218B">
        <w:rPr>
          <w:rFonts w:asciiTheme="minorEastAsia" w:hAnsiTheme="minorEastAsia" w:cs="Wawati SC"/>
          <w:color w:val="231F20"/>
          <w:spacing w:val="18"/>
        </w:rPr>
        <w:t xml:space="preserve"> </w:t>
      </w:r>
      <w:r w:rsidRPr="0070218B">
        <w:rPr>
          <w:rFonts w:asciiTheme="minorEastAsia" w:hAnsiTheme="minorEastAsia"/>
          <w:color w:val="231F20"/>
        </w:rPr>
        <w:t>J</w:t>
      </w:r>
      <w:r w:rsidRPr="0070218B">
        <w:rPr>
          <w:rFonts w:asciiTheme="minorEastAsia" w:hAnsiTheme="minorEastAsia"/>
          <w:color w:val="231F20"/>
          <w:spacing w:val="33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類別的公有成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員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line="389" w:lineRule="exact"/>
        <w:ind w:left="2166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(c)J</w:t>
      </w:r>
      <w:r w:rsidRPr="0070218B">
        <w:rPr>
          <w:rFonts w:asciiTheme="minorEastAsia" w:hAnsiTheme="minorEastAsia"/>
          <w:color w:val="231F20"/>
          <w:spacing w:val="44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類別擁有</w:t>
      </w:r>
      <w:r w:rsidRPr="0070218B">
        <w:rPr>
          <w:rFonts w:asciiTheme="minorEastAsia" w:hAnsiTheme="minorEastAsia" w:cs="Wawati SC"/>
          <w:color w:val="231F20"/>
          <w:spacing w:val="31"/>
        </w:rPr>
        <w:t xml:space="preserve"> </w:t>
      </w:r>
      <w:r w:rsidRPr="0070218B">
        <w:rPr>
          <w:rFonts w:asciiTheme="minorEastAsia" w:hAnsiTheme="minorEastAsia"/>
          <w:color w:val="231F20"/>
        </w:rPr>
        <w:t>beep(</w:t>
      </w:r>
      <w:r w:rsidRPr="0070218B">
        <w:rPr>
          <w:rFonts w:asciiTheme="minorEastAsia" w:hAnsiTheme="minorEastAsia"/>
          <w:color w:val="231F20"/>
          <w:spacing w:val="48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 w:cs="Wawati SC" w:hint="eastAsia"/>
          <w:color w:val="231F20"/>
        </w:rPr>
        <w:t>成員函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式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(D)I</w:t>
      </w:r>
      <w:r w:rsidRPr="0070218B">
        <w:rPr>
          <w:rFonts w:asciiTheme="minorEastAsia" w:hAnsiTheme="minorEastAsia"/>
          <w:color w:val="231F20"/>
          <w:spacing w:val="33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和</w:t>
      </w:r>
      <w:r w:rsidRPr="0070218B">
        <w:rPr>
          <w:rFonts w:asciiTheme="minorEastAsia" w:hAnsiTheme="minorEastAsia" w:cs="Wawati SC"/>
          <w:color w:val="231F20"/>
          <w:spacing w:val="18"/>
        </w:rPr>
        <w:t xml:space="preserve"> </w:t>
      </w:r>
      <w:r w:rsidRPr="0070218B">
        <w:rPr>
          <w:rFonts w:asciiTheme="minorEastAsia" w:hAnsiTheme="minorEastAsia"/>
          <w:color w:val="231F20"/>
        </w:rPr>
        <w:t>J</w:t>
      </w:r>
      <w:r w:rsidRPr="0070218B">
        <w:rPr>
          <w:rFonts w:asciiTheme="minorEastAsia" w:hAnsiTheme="minorEastAsia"/>
          <w:color w:val="231F20"/>
          <w:spacing w:val="34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是物件導向的繼承關係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34" w:line="350" w:lineRule="auto"/>
        <w:ind w:left="2166" w:right="7084"/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class</w:t>
      </w:r>
      <w:r w:rsidRPr="0070218B">
        <w:rPr>
          <w:rFonts w:asciiTheme="minorEastAsia" w:hAnsiTheme="minorEastAsia" w:cs="Arial"/>
          <w:color w:val="00AEEF"/>
          <w:spacing w:val="-8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70"/>
          <w:sz w:val="20"/>
          <w:szCs w:val="20"/>
        </w:rPr>
        <w:t>I</w:t>
      </w:r>
      <w:r w:rsidRPr="0070218B">
        <w:rPr>
          <w:rFonts w:asciiTheme="minorEastAsia" w:hAnsiTheme="minorEastAsia" w:cs="Arial"/>
          <w:color w:val="00AEEF"/>
          <w:spacing w:val="-23"/>
          <w:w w:val="17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70"/>
          <w:sz w:val="20"/>
          <w:szCs w:val="20"/>
        </w:rPr>
        <w:t>:</w:t>
      </w:r>
      <w:r w:rsidRPr="0070218B">
        <w:rPr>
          <w:rFonts w:asciiTheme="minorEastAsia" w:hAnsiTheme="minorEastAsia" w:cs="Arial"/>
          <w:color w:val="00AEEF"/>
          <w:spacing w:val="-24"/>
          <w:w w:val="17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public</w:t>
      </w:r>
      <w:r w:rsidRPr="0070218B">
        <w:rPr>
          <w:rFonts w:asciiTheme="minorEastAsia" w:hAnsiTheme="minorEastAsia" w:cs="Arial"/>
          <w:color w:val="00AEEF"/>
          <w:spacing w:val="-7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 xml:space="preserve">J{ </w:t>
      </w:r>
      <w:r w:rsidRPr="0070218B"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  <w:t>public:</w:t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left="2166"/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-1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>beep();</w:t>
      </w:r>
    </w:p>
    <w:p w:rsidR="004B05D7" w:rsidRPr="0070218B" w:rsidRDefault="004B05D7" w:rsidP="004B05D7">
      <w:pPr>
        <w:pStyle w:val="ae"/>
        <w:tabs>
          <w:tab w:val="left" w:pos="2165"/>
          <w:tab w:val="left" w:pos="3566"/>
          <w:tab w:val="left" w:pos="4823"/>
          <w:tab w:val="left" w:pos="6068"/>
          <w:tab w:val="left" w:pos="7313"/>
        </w:tabs>
        <w:kinsoku w:val="0"/>
        <w:overflowPunct w:val="0"/>
        <w:spacing w:before="90" w:line="206" w:lineRule="auto"/>
        <w:ind w:left="2138" w:right="815" w:hanging="1008"/>
        <w:rPr>
          <w:rFonts w:asciiTheme="minorEastAsia" w:cs="Wawati SC"/>
          <w:color w:val="231F20"/>
          <w:spacing w:val="-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1" locked="0" layoutInCell="0" allowOverlap="1" wp14:anchorId="05CE1335" wp14:editId="4DC37A92">
                <wp:simplePos x="0" y="0"/>
                <wp:positionH relativeFrom="page">
                  <wp:posOffset>716915</wp:posOffset>
                </wp:positionH>
                <wp:positionV relativeFrom="paragraph">
                  <wp:posOffset>323215</wp:posOffset>
                </wp:positionV>
                <wp:extent cx="378460" cy="135890"/>
                <wp:effectExtent l="0" t="0" r="0" b="0"/>
                <wp:wrapNone/>
                <wp:docPr id="1857564976" name="Group 9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8460" cy="135890"/>
                          <a:chOff x="1129" y="509"/>
                          <a:chExt cx="596" cy="214"/>
                        </a:xfrm>
                      </wpg:grpSpPr>
                      <wps:wsp>
                        <wps:cNvPr id="721427474" name="Freeform 9387"/>
                        <wps:cNvSpPr>
                          <a:spLocks/>
                        </wps:cNvSpPr>
                        <wps:spPr bwMode="auto">
                          <a:xfrm>
                            <a:off x="1129" y="509"/>
                            <a:ext cx="596" cy="214"/>
                          </a:xfrm>
                          <a:custGeom>
                            <a:avLst/>
                            <a:gdLst>
                              <a:gd name="T0" fmla="*/ 595 w 596"/>
                              <a:gd name="T1" fmla="*/ 0 h 214"/>
                              <a:gd name="T2" fmla="*/ 0 w 596"/>
                              <a:gd name="T3" fmla="*/ 0 h 214"/>
                              <a:gd name="T4" fmla="*/ 0 w 596"/>
                              <a:gd name="T5" fmla="*/ 213 h 214"/>
                              <a:gd name="T6" fmla="*/ 595 w 596"/>
                              <a:gd name="T7" fmla="*/ 213 h 214"/>
                              <a:gd name="T8" fmla="*/ 595 w 596"/>
                              <a:gd name="T9" fmla="*/ 0 h 2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96" h="214">
                                <a:moveTo>
                                  <a:pt x="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"/>
                                </a:lnTo>
                                <a:lnTo>
                                  <a:pt x="595" y="213"/>
                                </a:lnTo>
                                <a:lnTo>
                                  <a:pt x="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99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2119036" name="Picture 9388"/>
                          <pic:cNvPicPr>
                            <a:picLocks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2" y="523"/>
                            <a:ext cx="5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D4454" id="Group 9386" o:spid="_x0000_s1026" style="position:absolute;margin-left:56.45pt;margin-top:25.45pt;width:29.8pt;height:10.7pt;z-index:-251588608;mso-position-horizontal-relative:page" coordorigin="1129,509" coordsize="596,21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" o:allowincell="f">
                <v:shape id="Freeform 9387" o:spid="_x0000_s1027" style="position:absolute;left:1129;top:509;width:596;height:214;visibility:visible;mso-wrap-style:square;v-text-anchor:top" coordsize="596,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" path="m595,l,,,213r595,l595,xe" fillcolor="#1e99d6" stroked="f">
                  <v:path arrowok="t" o:connecttype="custom" o:connectlocs="595,0;0,0;0,213;595,213;595,0" o:connectangles="0,0,0,0,0"/>
                </v:shape>
                <v:shape id="Picture 9388" o:spid="_x0000_s1028" type="#_x0000_t75" style="position:absolute;left:1142;top:523;width:58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">
                  <v:imagedata r:id="rId142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B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5.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u w:val="single"/>
        </w:rPr>
        <w:t>小雪</w:t>
      </w:r>
      <w:r w:rsidRPr="0070218B">
        <w:rPr>
          <w:rFonts w:asciiTheme="minorEastAsia" w:hAnsiTheme="minorEastAsia" w:cs="Wawati SC" w:hint="eastAsia"/>
          <w:color w:val="231F20"/>
        </w:rPr>
        <w:t>在</w:t>
      </w:r>
      <w:r w:rsidRPr="0070218B">
        <w:rPr>
          <w:rFonts w:asciiTheme="minorEastAsia" w:hAnsiTheme="minorEastAsia" w:cs="Wawati SC"/>
          <w:color w:val="231F20"/>
          <w:spacing w:val="57"/>
        </w:rPr>
        <w:t xml:space="preserve"> </w:t>
      </w:r>
      <w:r w:rsidRPr="0070218B">
        <w:rPr>
          <w:rFonts w:asciiTheme="minorEastAsia" w:hAnsiTheme="minorEastAsia"/>
          <w:color w:val="231F20"/>
        </w:rPr>
        <w:t>cIc++</w:t>
      </w:r>
      <w:r w:rsidRPr="0070218B">
        <w:rPr>
          <w:rFonts w:asciiTheme="minorEastAsia" w:hAnsiTheme="minorEastAsia" w:cs="Wawati SC" w:hint="eastAsia"/>
          <w:color w:val="231F20"/>
        </w:rPr>
        <w:t>語言中宣告一個結構</w:t>
      </w:r>
      <w:r w:rsidRPr="0070218B">
        <w:rPr>
          <w:rFonts w:asciiTheme="minorEastAsia" w:hAnsiTheme="minorEastAsia" w:cs="Wawati SC"/>
          <w:color w:val="231F20"/>
          <w:spacing w:val="58"/>
        </w:rPr>
        <w:t xml:space="preserve"> </w:t>
      </w:r>
      <w:r w:rsidRPr="0070218B">
        <w:rPr>
          <w:rFonts w:asciiTheme="minorEastAsia" w:hAnsiTheme="minorEastAsia"/>
          <w:color w:val="231F20"/>
        </w:rPr>
        <w:t>box</w:t>
      </w:r>
      <w:r w:rsidRPr="0070218B">
        <w:rPr>
          <w:rFonts w:asciiTheme="minorEastAsia" w:hAnsiTheme="minorEastAsia" w:cs="Wawati SC" w:hint="eastAsia"/>
          <w:color w:val="231F20"/>
        </w:rPr>
        <w:t>，程式碼如下，請問該結構會佔用多少的記憶體</w:t>
      </w:r>
      <w:r w:rsidRPr="0070218B">
        <w:rPr>
          <w:rFonts w:asciiTheme="minorEastAsia" w:hAnsiTheme="minorEastAsia" w:cs="Wawati SC"/>
          <w:color w:val="231F20"/>
          <w:spacing w:val="8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間？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position w:val="1"/>
        </w:rPr>
        <w:t>(A)3Bbyte</w:t>
      </w:r>
      <w:r w:rsidRPr="0070218B">
        <w:rPr>
          <w:rFonts w:asciiTheme="minorEastAsia"/>
          <w:color w:val="231F20"/>
          <w:position w:val="1"/>
        </w:rPr>
        <w:tab/>
      </w:r>
      <w:r w:rsidRPr="0070218B">
        <w:rPr>
          <w:rFonts w:asciiTheme="minorEastAsia" w:hAnsiTheme="minorEastAsia"/>
          <w:color w:val="231F20"/>
          <w:spacing w:val="-2"/>
          <w:position w:val="1"/>
        </w:rPr>
        <w:t>(B)12Byte</w:t>
      </w:r>
      <w:r w:rsidRPr="0070218B">
        <w:rPr>
          <w:rFonts w:asciiTheme="minorEastAsia"/>
          <w:color w:val="231F20"/>
          <w:position w:val="1"/>
        </w:rPr>
        <w:tab/>
      </w:r>
      <w:r w:rsidRPr="0070218B">
        <w:rPr>
          <w:rFonts w:asciiTheme="minorEastAsia" w:hAnsiTheme="minorEastAsia"/>
          <w:color w:val="231F20"/>
          <w:spacing w:val="-2"/>
          <w:position w:val="1"/>
        </w:rPr>
        <w:t>(c)24Byte</w:t>
      </w:r>
      <w:r w:rsidRPr="0070218B">
        <w:rPr>
          <w:rFonts w:asciiTheme="minorEastAsia"/>
          <w:color w:val="231F20"/>
          <w:position w:val="1"/>
        </w:rPr>
        <w:tab/>
      </w:r>
      <w:r w:rsidRPr="0070218B">
        <w:rPr>
          <w:rFonts w:asciiTheme="minorEastAsia" w:hAnsiTheme="minorEastAsia"/>
          <w:color w:val="231F20"/>
          <w:spacing w:val="-2"/>
          <w:position w:val="1"/>
        </w:rPr>
        <w:t>(D)48Byte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hAnsiTheme="minorEastAsia" w:cs="Arial"/>
          <w:color w:val="00AEEF"/>
          <w:spacing w:val="-4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72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25"/>
          <w:sz w:val="20"/>
          <w:szCs w:val="20"/>
        </w:rPr>
        <w:t>box{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574"/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7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hight,</w:t>
      </w:r>
      <w:r w:rsidRPr="0070218B">
        <w:rPr>
          <w:rFonts w:asciiTheme="minorEastAsia" w:hAnsiTheme="minorEastAsia" w:cs="Arial"/>
          <w:color w:val="00AEEF"/>
          <w:spacing w:val="8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length,</w:t>
      </w:r>
      <w:r w:rsidRPr="0070218B">
        <w:rPr>
          <w:rFonts w:asciiTheme="minorEastAsia" w:hAnsiTheme="minorEastAsia" w:cs="Arial"/>
          <w:color w:val="00AEEF"/>
          <w:spacing w:val="8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  <w:t>width;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249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spacing w:before="1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spacing w:before="1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100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tabs>
          <w:tab w:val="left" w:pos="2165"/>
        </w:tabs>
        <w:kinsoku w:val="0"/>
        <w:overflowPunct w:val="0"/>
        <w:spacing w:before="1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8"/>
        </w:rPr>
        <w:t xml:space="preserve">(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  <w:spacing w:val="30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6.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spacing w:val="3"/>
        </w:rPr>
        <w:t>承上題，使用</w:t>
      </w:r>
      <w:r w:rsidRPr="0070218B">
        <w:rPr>
          <w:rFonts w:asciiTheme="minorEastAsia" w:hAnsiTheme="minorEastAsia" w:cs="Wawati SC"/>
          <w:color w:val="231F20"/>
          <w:spacing w:val="3"/>
        </w:rPr>
        <w:t xml:space="preserve"> </w:t>
      </w:r>
      <w:r w:rsidRPr="0070218B">
        <w:rPr>
          <w:rFonts w:asciiTheme="minorEastAsia" w:hAnsiTheme="minorEastAsia"/>
          <w:color w:val="231F20"/>
        </w:rPr>
        <w:t>box</w:t>
      </w:r>
      <w:r w:rsidRPr="0070218B">
        <w:rPr>
          <w:rFonts w:asciiTheme="minorEastAsia" w:hAnsiTheme="minorEastAsia"/>
          <w:color w:val="231F20"/>
          <w:spacing w:val="3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4"/>
        </w:rPr>
        <w:t>結構宣告</w:t>
      </w:r>
      <w:r w:rsidRPr="0070218B">
        <w:rPr>
          <w:rFonts w:asciiTheme="minorEastAsia" w:hAnsiTheme="minorEastAsia" w:cs="Wawati SC"/>
          <w:color w:val="231F20"/>
          <w:spacing w:val="4"/>
        </w:rPr>
        <w:t xml:space="preserve"> </w:t>
      </w:r>
      <w:r w:rsidRPr="0070218B">
        <w:rPr>
          <w:rFonts w:asciiTheme="minorEastAsia" w:hAnsiTheme="minorEastAsia"/>
          <w:color w:val="231F20"/>
        </w:rPr>
        <w:t>a</w:t>
      </w:r>
      <w:r w:rsidRPr="0070218B">
        <w:rPr>
          <w:rFonts w:asciiTheme="minorEastAsia" w:hAnsiTheme="minorEastAsia"/>
          <w:color w:val="231F20"/>
          <w:spacing w:val="34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11"/>
        </w:rPr>
        <w:t>和</w:t>
      </w:r>
      <w:r w:rsidRPr="0070218B">
        <w:rPr>
          <w:rFonts w:asciiTheme="minorEastAsia" w:hAnsiTheme="minorEastAsia" w:cs="Wawati SC"/>
          <w:color w:val="231F20"/>
          <w:spacing w:val="11"/>
        </w:rPr>
        <w:t xml:space="preserve"> </w:t>
      </w:r>
      <w:r w:rsidRPr="0070218B">
        <w:rPr>
          <w:rFonts w:asciiTheme="minorEastAsia" w:hAnsiTheme="minorEastAsia"/>
          <w:color w:val="231F20"/>
        </w:rPr>
        <w:t>b</w:t>
      </w:r>
      <w:r w:rsidRPr="0070218B">
        <w:rPr>
          <w:rFonts w:asciiTheme="minorEastAsia" w:hAnsiTheme="minorEastAsia"/>
          <w:color w:val="231F20"/>
          <w:spacing w:val="3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兩個結構變數，何者才是正確的語法？</w:t>
      </w:r>
    </w:p>
    <w:p w:rsidR="004B05D7" w:rsidRPr="0070218B" w:rsidRDefault="004B05D7" w:rsidP="004B05D7">
      <w:pPr>
        <w:pStyle w:val="ae"/>
        <w:tabs>
          <w:tab w:val="left" w:pos="2165"/>
        </w:tabs>
        <w:kinsoku w:val="0"/>
        <w:overflowPunct w:val="0"/>
        <w:spacing w:before="1"/>
        <w:ind w:left="1130"/>
        <w:rPr>
          <w:rFonts w:asciiTheme="minorEastAsia" w:cs="Wawati SC"/>
          <w:color w:val="231F20"/>
          <w:spacing w:val="-1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9"/>
        <w:numPr>
          <w:ilvl w:val="0"/>
          <w:numId w:val="27"/>
        </w:numPr>
        <w:tabs>
          <w:tab w:val="left" w:pos="2707"/>
        </w:tabs>
        <w:kinsoku w:val="0"/>
        <w:overflowPunct w:val="0"/>
        <w:spacing w:before="29" w:line="326" w:lineRule="auto"/>
        <w:ind w:right="86" w:hanging="561"/>
        <w:contextualSpacing w:val="0"/>
        <w:rPr>
          <w:rFonts w:asciiTheme="minorEastAsia" w:hAnsiTheme="minorEastAsia"/>
          <w:color w:val="231F20"/>
          <w:spacing w:val="-2"/>
          <w:w w:val="85"/>
          <w:sz w:val="23"/>
          <w:szCs w:val="23"/>
        </w:rPr>
      </w:pPr>
      <w:r w:rsidRPr="0070218B">
        <w:rPr>
          <w:rFonts w:asciiTheme="minorEastAsia" w:hAnsiTheme="minorEastAsia"/>
          <w:color w:val="231F20"/>
          <w:spacing w:val="-2"/>
          <w:w w:val="90"/>
          <w:sz w:val="23"/>
          <w:szCs w:val="23"/>
        </w:rPr>
        <w:t>a=struct(box)</w:t>
      </w:r>
      <w:r w:rsidRPr="0070218B">
        <w:rPr>
          <w:rFonts w:asciiTheme="minorEastAsia" w:hAnsiTheme="minorEastAsia" w:hint="eastAsia"/>
          <w:color w:val="231F20"/>
          <w:spacing w:val="-2"/>
          <w:w w:val="90"/>
          <w:sz w:val="23"/>
          <w:szCs w:val="23"/>
        </w:rPr>
        <w:t>，</w:t>
      </w:r>
      <w:r w:rsidRPr="0070218B">
        <w:rPr>
          <w:rFonts w:asciiTheme="minorEastAsia" w:hAnsiTheme="minorEastAsia"/>
          <w:color w:val="231F20"/>
          <w:spacing w:val="-2"/>
          <w:w w:val="9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w w:val="85"/>
          <w:sz w:val="23"/>
          <w:szCs w:val="23"/>
        </w:rPr>
        <w:t>b=struct(box)</w:t>
      </w:r>
      <w:r w:rsidRPr="0070218B">
        <w:rPr>
          <w:rFonts w:asciiTheme="minorEastAsia" w:hAnsiTheme="minorEastAsia" w:hint="eastAsia"/>
          <w:color w:val="231F20"/>
          <w:spacing w:val="-2"/>
          <w:w w:val="85"/>
          <w:sz w:val="23"/>
          <w:szCs w:val="23"/>
        </w:rPr>
        <w:t>，</w:t>
      </w:r>
    </w:p>
    <w:p w:rsidR="004B05D7" w:rsidRPr="0070218B" w:rsidRDefault="004B05D7" w:rsidP="004B05D7">
      <w:pPr>
        <w:pStyle w:val="ae"/>
        <w:tabs>
          <w:tab w:val="left" w:pos="2693"/>
        </w:tabs>
        <w:kinsoku w:val="0"/>
        <w:overflowPunct w:val="0"/>
        <w:spacing w:before="1"/>
        <w:ind w:left="2138"/>
        <w:rPr>
          <w:rFonts w:asciiTheme="minorEastAsia"/>
          <w:color w:val="231F20"/>
          <w:spacing w:val="-15"/>
          <w:w w:val="65"/>
        </w:rPr>
      </w:pPr>
      <w:r w:rsidRPr="0070218B">
        <w:rPr>
          <w:rFonts w:asciiTheme="minorEastAsia" w:hAnsiTheme="minorEastAsia"/>
          <w:color w:val="231F20"/>
          <w:spacing w:val="-5"/>
        </w:rPr>
        <w:t>(c)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w w:val="90"/>
        </w:rPr>
        <w:t>box</w:t>
      </w:r>
      <w:r w:rsidRPr="0070218B">
        <w:rPr>
          <w:rFonts w:asciiTheme="minorEastAsia" w:hAnsiTheme="minorEastAsia"/>
          <w:color w:val="231F20"/>
          <w:spacing w:val="7"/>
        </w:rPr>
        <w:t xml:space="preserve"> </w:t>
      </w:r>
      <w:r w:rsidRPr="0070218B">
        <w:rPr>
          <w:rFonts w:asciiTheme="minorEastAsia" w:hAnsiTheme="minorEastAsia"/>
          <w:color w:val="231F20"/>
          <w:w w:val="90"/>
        </w:rPr>
        <w:t>struct</w:t>
      </w:r>
      <w:r w:rsidRPr="0070218B">
        <w:rPr>
          <w:rFonts w:asciiTheme="minorEastAsia" w:hAnsiTheme="minorEastAsia"/>
          <w:color w:val="231F20"/>
          <w:spacing w:val="7"/>
        </w:rPr>
        <w:t xml:space="preserve"> </w:t>
      </w:r>
      <w:r w:rsidRPr="0070218B">
        <w:rPr>
          <w:rFonts w:asciiTheme="minorEastAsia" w:hAnsiTheme="minorEastAsia"/>
          <w:color w:val="231F20"/>
          <w:w w:val="90"/>
        </w:rPr>
        <w:t>a</w:t>
      </w:r>
      <w:r w:rsidRPr="0070218B">
        <w:rPr>
          <w:rFonts w:asciiTheme="minorEastAsia" w:hAnsiTheme="minorEastAsia" w:hint="eastAsia"/>
          <w:color w:val="231F20"/>
          <w:w w:val="90"/>
        </w:rPr>
        <w:t>，</w:t>
      </w:r>
      <w:r w:rsidRPr="0070218B">
        <w:rPr>
          <w:rFonts w:asciiTheme="minorEastAsia" w:hAnsiTheme="minorEastAsia"/>
          <w:color w:val="231F20"/>
          <w:spacing w:val="5"/>
        </w:rPr>
        <w:t xml:space="preserve"> </w:t>
      </w:r>
      <w:r w:rsidRPr="0070218B">
        <w:rPr>
          <w:rFonts w:asciiTheme="minorEastAsia" w:hAnsiTheme="minorEastAsia"/>
          <w:color w:val="231F20"/>
          <w:spacing w:val="-15"/>
          <w:w w:val="65"/>
        </w:rPr>
        <w:t>b</w:t>
      </w:r>
      <w:r w:rsidRPr="0070218B">
        <w:rPr>
          <w:rFonts w:asciiTheme="minorEastAsia" w:hAnsiTheme="minorEastAsia" w:hint="eastAsia"/>
          <w:color w:val="231F20"/>
          <w:spacing w:val="-15"/>
          <w:w w:val="65"/>
        </w:rPr>
        <w:t>，</w:t>
      </w:r>
    </w:p>
    <w:p w:rsidR="004B05D7" w:rsidRPr="0070218B" w:rsidRDefault="004B05D7" w:rsidP="004B05D7">
      <w:pPr>
        <w:pStyle w:val="a9"/>
        <w:numPr>
          <w:ilvl w:val="0"/>
          <w:numId w:val="27"/>
        </w:numPr>
        <w:tabs>
          <w:tab w:val="left" w:pos="2693"/>
        </w:tabs>
        <w:kinsoku w:val="0"/>
        <w:overflowPunct w:val="0"/>
        <w:spacing w:before="29"/>
        <w:ind w:left="2693" w:hanging="555"/>
        <w:contextualSpacing w:val="0"/>
        <w:rPr>
          <w:rFonts w:asciiTheme="minorEastAsia" w:hAnsiTheme="minorEastAsia"/>
          <w:color w:val="231F20"/>
          <w:spacing w:val="-5"/>
          <w:w w:val="90"/>
          <w:sz w:val="23"/>
          <w:szCs w:val="23"/>
        </w:rPr>
      </w:pPr>
      <w:r w:rsidRPr="0070218B">
        <w:rPr>
          <w:rFonts w:asciiTheme="minorEastAsia" w:hAnsiTheme="minorEastAsia"/>
        </w:rPr>
        <w:br w:type="column"/>
      </w:r>
      <w:r w:rsidRPr="0070218B">
        <w:rPr>
          <w:rFonts w:asciiTheme="minorEastAsia" w:hAnsiTheme="minorEastAsia"/>
          <w:color w:val="231F20"/>
          <w:w w:val="90"/>
          <w:sz w:val="23"/>
          <w:szCs w:val="23"/>
        </w:rPr>
        <w:t>struct</w:t>
      </w:r>
      <w:r w:rsidRPr="0070218B">
        <w:rPr>
          <w:rFonts w:asciiTheme="minorEastAsia" w:hAnsiTheme="minorEastAsia"/>
          <w:color w:val="231F20"/>
          <w:spacing w:val="7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w w:val="90"/>
          <w:sz w:val="23"/>
          <w:szCs w:val="23"/>
        </w:rPr>
        <w:t>box</w:t>
      </w:r>
      <w:r w:rsidRPr="0070218B">
        <w:rPr>
          <w:rFonts w:asciiTheme="minorEastAsia" w:hAnsiTheme="minorEastAsia"/>
          <w:color w:val="231F20"/>
          <w:spacing w:val="6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w w:val="90"/>
          <w:sz w:val="23"/>
          <w:szCs w:val="23"/>
        </w:rPr>
        <w:t>a</w:t>
      </w:r>
      <w:r w:rsidRPr="0070218B">
        <w:rPr>
          <w:rFonts w:asciiTheme="minorEastAsia" w:hAnsiTheme="minorEastAsia" w:hint="eastAsia"/>
          <w:color w:val="231F20"/>
          <w:w w:val="90"/>
          <w:sz w:val="23"/>
          <w:szCs w:val="23"/>
        </w:rPr>
        <w:t>，</w:t>
      </w:r>
      <w:r w:rsidRPr="0070218B">
        <w:rPr>
          <w:rFonts w:asciiTheme="minorEastAsia" w:hAnsiTheme="minorEastAsia"/>
          <w:color w:val="231F20"/>
          <w:spacing w:val="7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  <w:w w:val="90"/>
          <w:sz w:val="23"/>
          <w:szCs w:val="23"/>
        </w:rPr>
        <w:t>b</w:t>
      </w:r>
      <w:r w:rsidRPr="0070218B">
        <w:rPr>
          <w:rFonts w:asciiTheme="minorEastAsia" w:hAnsiTheme="minorEastAsia" w:hint="eastAsia"/>
          <w:color w:val="231F20"/>
          <w:spacing w:val="-5"/>
          <w:w w:val="90"/>
          <w:sz w:val="23"/>
          <w:szCs w:val="23"/>
        </w:rPr>
        <w:t>，</w:t>
      </w:r>
    </w:p>
    <w:p w:rsidR="004B05D7" w:rsidRPr="0070218B" w:rsidRDefault="004B05D7" w:rsidP="004B05D7">
      <w:pPr>
        <w:pStyle w:val="ae"/>
        <w:kinsoku w:val="0"/>
        <w:overflowPunct w:val="0"/>
        <w:spacing w:before="191"/>
        <w:rPr>
          <w:rFonts w:asciiTheme="minorEastAsia"/>
        </w:rPr>
      </w:pPr>
    </w:p>
    <w:p w:rsidR="004B05D7" w:rsidRPr="0070218B" w:rsidRDefault="004B05D7" w:rsidP="004B05D7">
      <w:pPr>
        <w:pStyle w:val="ae"/>
        <w:tabs>
          <w:tab w:val="left" w:pos="568"/>
        </w:tabs>
        <w:kinsoku w:val="0"/>
        <w:overflowPunct w:val="0"/>
        <w:ind w:right="2688"/>
        <w:jc w:val="right"/>
        <w:rPr>
          <w:rFonts w:asciiTheme="minorEastAsia" w:hAnsiTheme="minorEastAsia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-5"/>
        </w:rPr>
        <w:t>(D)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#struct</w:t>
      </w:r>
      <w:r w:rsidRPr="0070218B">
        <w:rPr>
          <w:rFonts w:asciiTheme="minorEastAsia" w:hAnsiTheme="minorEastAsia"/>
          <w:color w:val="231F20"/>
          <w:spacing w:val="17"/>
        </w:rPr>
        <w:t xml:space="preserve"> </w:t>
      </w:r>
      <w:r w:rsidRPr="0070218B">
        <w:rPr>
          <w:rFonts w:asciiTheme="minorEastAsia" w:hAnsiTheme="minorEastAsia"/>
          <w:color w:val="231F20"/>
        </w:rPr>
        <w:t>box</w:t>
      </w:r>
      <w:r w:rsidRPr="0070218B">
        <w:rPr>
          <w:rFonts w:asciiTheme="minorEastAsia" w:hAnsiTheme="minorEastAsia"/>
          <w:color w:val="231F20"/>
          <w:spacing w:val="19"/>
        </w:rPr>
        <w:t xml:space="preserve"> </w:t>
      </w:r>
      <w:r w:rsidRPr="0070218B">
        <w:rPr>
          <w:rFonts w:asciiTheme="minorEastAsia" w:hAnsiTheme="minorEastAsia"/>
          <w:color w:val="231F20"/>
          <w:spacing w:val="-10"/>
        </w:rPr>
        <w:t>a</w:t>
      </w:r>
    </w:p>
    <w:p w:rsidR="004B05D7" w:rsidRPr="0070218B" w:rsidRDefault="004B05D7" w:rsidP="004B05D7">
      <w:pPr>
        <w:pStyle w:val="ae"/>
        <w:kinsoku w:val="0"/>
        <w:overflowPunct w:val="0"/>
        <w:spacing w:before="96"/>
        <w:ind w:right="2682"/>
        <w:jc w:val="right"/>
        <w:rPr>
          <w:rFonts w:asciiTheme="minorEastAsia" w:hAnsiTheme="minorEastAsia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#struct</w:t>
      </w:r>
      <w:r w:rsidRPr="0070218B">
        <w:rPr>
          <w:rFonts w:asciiTheme="minorEastAsia" w:hAnsiTheme="minorEastAsia"/>
          <w:color w:val="231F20"/>
          <w:spacing w:val="17"/>
        </w:rPr>
        <w:t xml:space="preserve"> </w:t>
      </w:r>
      <w:r w:rsidRPr="0070218B">
        <w:rPr>
          <w:rFonts w:asciiTheme="minorEastAsia" w:hAnsiTheme="minorEastAsia"/>
          <w:color w:val="231F20"/>
        </w:rPr>
        <w:t>box</w:t>
      </w:r>
      <w:r w:rsidRPr="0070218B">
        <w:rPr>
          <w:rFonts w:asciiTheme="minorEastAsia" w:hAnsiTheme="minorEastAsia"/>
          <w:color w:val="231F20"/>
          <w:spacing w:val="19"/>
        </w:rPr>
        <w:t xml:space="preserve"> </w:t>
      </w:r>
      <w:r w:rsidRPr="0070218B">
        <w:rPr>
          <w:rFonts w:asciiTheme="minorEastAsia" w:hAnsiTheme="minorEastAsia"/>
          <w:color w:val="231F20"/>
          <w:spacing w:val="-10"/>
        </w:rPr>
        <w:t>b</w:t>
      </w:r>
    </w:p>
    <w:p w:rsidR="004B05D7" w:rsidRPr="0070218B" w:rsidRDefault="004B05D7" w:rsidP="004B05D7">
      <w:pPr>
        <w:pStyle w:val="ae"/>
        <w:kinsoku w:val="0"/>
        <w:overflowPunct w:val="0"/>
        <w:spacing w:before="96"/>
        <w:ind w:right="2682"/>
        <w:jc w:val="right"/>
        <w:rPr>
          <w:rFonts w:asciiTheme="minorEastAsia" w:hAnsiTheme="minorEastAsia"/>
          <w:color w:val="231F20"/>
          <w:spacing w:val="-10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num="2" w:space="720" w:equalWidth="0">
            <w:col w:w="4161" w:space="686"/>
            <w:col w:w="6638"/>
          </w:cols>
          <w:noEndnote/>
        </w:sectPr>
      </w:pPr>
    </w:p>
    <w:p w:rsidR="004B05D7" w:rsidRPr="0070218B" w:rsidRDefault="004B05D7" w:rsidP="004B05D7">
      <w:pPr>
        <w:pStyle w:val="ae"/>
        <w:tabs>
          <w:tab w:val="left" w:pos="2165"/>
        </w:tabs>
        <w:kinsoku w:val="0"/>
        <w:overflowPunct w:val="0"/>
        <w:spacing w:before="7" w:line="389" w:lineRule="exact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5"/>
        </w:rPr>
        <w:t xml:space="preserve">( </w:t>
      </w:r>
      <w:r w:rsidRPr="0070218B">
        <w:rPr>
          <w:rFonts w:asciiTheme="minorEastAsia" w:hAnsiTheme="minorEastAsia"/>
          <w:color w:val="BA549F"/>
        </w:rPr>
        <w:t>A</w:t>
      </w:r>
      <w:r w:rsidRPr="0070218B">
        <w:rPr>
          <w:rFonts w:asciiTheme="minorEastAsia" w:hAnsiTheme="minorEastAsia"/>
          <w:color w:val="BA549F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  <w:spacing w:val="30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7.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spacing w:val="3"/>
        </w:rPr>
        <w:t>承上題，完成結構變數</w:t>
      </w:r>
      <w:r w:rsidRPr="0070218B">
        <w:rPr>
          <w:rFonts w:asciiTheme="minorEastAsia" w:hAnsiTheme="minorEastAsia" w:cs="Wawati SC"/>
          <w:color w:val="231F20"/>
          <w:spacing w:val="3"/>
        </w:rPr>
        <w:t xml:space="preserve"> </w:t>
      </w:r>
      <w:r w:rsidRPr="0070218B">
        <w:rPr>
          <w:rFonts w:asciiTheme="minorEastAsia" w:hAnsiTheme="minorEastAsia"/>
          <w:color w:val="231F20"/>
        </w:rPr>
        <w:t>a</w:t>
      </w:r>
      <w:r w:rsidRPr="0070218B">
        <w:rPr>
          <w:rFonts w:asciiTheme="minorEastAsia" w:hAnsiTheme="minorEastAsia"/>
          <w:color w:val="231F20"/>
          <w:spacing w:val="53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20"/>
        </w:rPr>
        <w:t>和</w:t>
      </w:r>
      <w:r w:rsidRPr="0070218B">
        <w:rPr>
          <w:rFonts w:asciiTheme="minorEastAsia" w:hAnsiTheme="minorEastAsia" w:cs="Wawati SC"/>
          <w:color w:val="231F20"/>
          <w:spacing w:val="20"/>
        </w:rPr>
        <w:t xml:space="preserve"> </w:t>
      </w:r>
      <w:r w:rsidRPr="0070218B">
        <w:rPr>
          <w:rFonts w:asciiTheme="minorEastAsia" w:hAnsiTheme="minorEastAsia"/>
          <w:color w:val="231F20"/>
        </w:rPr>
        <w:t>b</w:t>
      </w:r>
      <w:r w:rsidRPr="0070218B">
        <w:rPr>
          <w:rFonts w:asciiTheme="minorEastAsia" w:hAnsiTheme="minorEastAsia"/>
          <w:color w:val="231F20"/>
          <w:spacing w:val="5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的宣告後，執行下列程式片段的輸出為何？</w:t>
      </w:r>
    </w:p>
    <w:p w:rsidR="004B05D7" w:rsidRPr="0070218B" w:rsidRDefault="004B05D7" w:rsidP="004B05D7">
      <w:pPr>
        <w:pStyle w:val="ae"/>
        <w:tabs>
          <w:tab w:val="left" w:pos="2972"/>
          <w:tab w:val="left" w:pos="3766"/>
          <w:tab w:val="left" w:pos="4561"/>
        </w:tabs>
        <w:kinsoku w:val="0"/>
        <w:overflowPunct w:val="0"/>
        <w:spacing w:line="389" w:lineRule="exact"/>
        <w:ind w:left="2166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-2"/>
        </w:rPr>
        <w:t>(A)50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(B)40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(c)30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(D)20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34" w:line="350" w:lineRule="auto"/>
        <w:ind w:left="2574" w:right="7432"/>
        <w:rPr>
          <w:rFonts w:asciiTheme="minorEastAsia" w:hAnsiTheme="minorEastAsia" w:cs="Arial"/>
          <w:color w:val="00AEEF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a.width</w:t>
      </w:r>
      <w:r w:rsidRPr="0070218B">
        <w:rPr>
          <w:rFonts w:asciiTheme="minorEastAsia" w:hAnsiTheme="minorEastAsia" w:cs="Arial"/>
          <w:color w:val="00AEEF"/>
          <w:spacing w:val="4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50; b</w:t>
      </w:r>
      <w:r w:rsidRPr="0070218B">
        <w:rPr>
          <w:rFonts w:asciiTheme="minorEastAsia" w:hAnsiTheme="minorEastAsia" w:cs="Arial"/>
          <w:color w:val="00AEEF"/>
          <w:spacing w:val="4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a;</w:t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left="2574"/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cout</w:t>
      </w:r>
      <w:r w:rsidRPr="0070218B">
        <w:rPr>
          <w:rFonts w:asciiTheme="minorEastAsia" w:hAnsiTheme="minorEastAsia" w:cs="Arial"/>
          <w:color w:val="00AEEF"/>
          <w:spacing w:val="21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23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b.width;</w:t>
      </w:r>
    </w:p>
    <w:p w:rsidR="004B05D7" w:rsidRPr="0070218B" w:rsidRDefault="004B05D7" w:rsidP="004B05D7">
      <w:pPr>
        <w:pStyle w:val="ae"/>
        <w:tabs>
          <w:tab w:val="left" w:pos="2165"/>
          <w:tab w:val="left" w:pos="6927"/>
          <w:tab w:val="left" w:pos="7615"/>
          <w:tab w:val="left" w:pos="8290"/>
          <w:tab w:val="left" w:pos="8965"/>
        </w:tabs>
        <w:kinsoku w:val="0"/>
        <w:overflowPunct w:val="0"/>
        <w:spacing w:before="49"/>
        <w:ind w:left="1130"/>
        <w:rPr>
          <w:rFonts w:asciiTheme="minorEastAsia" w:cs="Wawati SC"/>
          <w:color w:val="231F20"/>
          <w:spacing w:val="-10"/>
          <w:w w:val="105"/>
        </w:rPr>
      </w:pPr>
      <w:r w:rsidRPr="0070218B">
        <w:rPr>
          <w:rFonts w:asciiTheme="minorEastAsia" w:hAnsiTheme="minorEastAsia"/>
          <w:color w:val="231F20"/>
          <w:w w:val="105"/>
        </w:rPr>
        <w:t>(</w:t>
      </w:r>
      <w:r w:rsidRPr="0070218B">
        <w:rPr>
          <w:rFonts w:asciiTheme="minorEastAsia" w:hAnsiTheme="minorEastAsia"/>
          <w:color w:val="231F20"/>
          <w:spacing w:val="13"/>
          <w:w w:val="120"/>
        </w:rPr>
        <w:t xml:space="preserve"> </w:t>
      </w:r>
      <w:r w:rsidRPr="0070218B">
        <w:rPr>
          <w:rFonts w:asciiTheme="minorEastAsia" w:hAnsiTheme="minorEastAsia"/>
          <w:color w:val="BA549F"/>
          <w:w w:val="120"/>
        </w:rPr>
        <w:t>c</w:t>
      </w:r>
      <w:r w:rsidRPr="0070218B">
        <w:rPr>
          <w:rFonts w:asciiTheme="minorEastAsia" w:hAnsiTheme="minorEastAsia"/>
          <w:color w:val="BA549F"/>
          <w:spacing w:val="9"/>
          <w:w w:val="120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)</w:t>
      </w:r>
      <w:r w:rsidRPr="0070218B">
        <w:rPr>
          <w:rFonts w:asciiTheme="minorEastAsia" w:hAnsiTheme="minorEastAsia"/>
          <w:color w:val="231F20"/>
          <w:spacing w:val="68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</w:rPr>
        <w:t>8.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一程式片段如下，試問執行後的輸出為何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  <w:w w:val="105"/>
        </w:rPr>
        <w:t>(A)3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  <w:w w:val="105"/>
        </w:rPr>
        <w:t>(B)4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  <w:w w:val="105"/>
        </w:rPr>
        <w:t>(c)5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(D)6</w:t>
      </w:r>
      <w:r w:rsidRPr="0070218B">
        <w:rPr>
          <w:rFonts w:asciiTheme="minorEastAsia" w:hAnsiTheme="minorEastAsia" w:cs="Wawati SC" w:hint="eastAsia"/>
          <w:color w:val="231F20"/>
          <w:spacing w:val="-10"/>
          <w:w w:val="105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34"/>
        <w:ind w:right="7991"/>
        <w:jc w:val="right"/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1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  <w:t>item{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right="7911"/>
        <w:jc w:val="right"/>
        <w:rPr>
          <w:rFonts w:asciiTheme="minorEastAsia" w:hAnsiTheme="minorEastAsia" w:cs="Arial"/>
          <w:color w:val="00AEEF"/>
          <w:spacing w:val="-5"/>
          <w:w w:val="15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24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x,</w:t>
      </w:r>
      <w:r w:rsidRPr="0070218B">
        <w:rPr>
          <w:rFonts w:asciiTheme="minorEastAsia" w:hAnsiTheme="minorEastAsia" w:cs="Arial"/>
          <w:color w:val="00AEEF"/>
          <w:spacing w:val="25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50"/>
          <w:sz w:val="20"/>
          <w:szCs w:val="20"/>
        </w:rPr>
        <w:t>y;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212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166"/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64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  <w:t>main()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{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574"/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-4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item</w:t>
      </w:r>
      <w:r w:rsidRPr="0070218B">
        <w:rPr>
          <w:rFonts w:asciiTheme="minorEastAsia" w:hAnsiTheme="minorEastAsia" w:cs="Arial"/>
          <w:color w:val="00AEEF"/>
          <w:spacing w:val="-3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items[10];</w:t>
      </w:r>
    </w:p>
    <w:p w:rsidR="004B05D7" w:rsidRPr="0070218B" w:rsidRDefault="004B05D7" w:rsidP="004B05D7">
      <w:pPr>
        <w:pStyle w:val="ae"/>
        <w:kinsoku w:val="0"/>
        <w:overflowPunct w:val="0"/>
        <w:spacing w:before="198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line="350" w:lineRule="auto"/>
        <w:ind w:left="3054" w:right="6142" w:hanging="481"/>
        <w:rPr>
          <w:rFonts w:asciiTheme="minorEastAsia" w:hAnsiTheme="minorEastAsia" w:cs="Arial"/>
          <w:color w:val="00AEEF"/>
          <w:w w:val="14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>for</w:t>
      </w:r>
      <w:r w:rsidRPr="0070218B">
        <w:rPr>
          <w:rFonts w:asciiTheme="minorEastAsia" w:hAnsiTheme="minorEastAsia" w:cs="Arial"/>
          <w:color w:val="00AEEF"/>
          <w:spacing w:val="-10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>(int</w:t>
      </w:r>
      <w:r w:rsidRPr="0070218B">
        <w:rPr>
          <w:rFonts w:asciiTheme="minorEastAsia" w:hAnsiTheme="minorEastAsia" w:cs="Arial"/>
          <w:color w:val="00AEEF"/>
          <w:spacing w:val="-10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>i=0;</w:t>
      </w:r>
      <w:r w:rsidRPr="0070218B">
        <w:rPr>
          <w:rFonts w:asciiTheme="minorEastAsia" w:hAnsiTheme="minorEastAsia" w:cs="Arial"/>
          <w:color w:val="00AEEF"/>
          <w:spacing w:val="-10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>i&lt;10;</w:t>
      </w:r>
      <w:r w:rsidRPr="0070218B">
        <w:rPr>
          <w:rFonts w:asciiTheme="minorEastAsia" w:hAnsiTheme="minorEastAsia" w:cs="Arial"/>
          <w:color w:val="00AEEF"/>
          <w:spacing w:val="-10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 xml:space="preserve">i++){ items[i].x </w:t>
      </w:r>
      <w:r w:rsidRPr="0070218B">
        <w:rPr>
          <w:rFonts w:asciiTheme="minorEastAsia" w:hAnsiTheme="minorEastAsia" w:cs="Arial"/>
          <w:color w:val="00AEEF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w w:val="220"/>
          <w:sz w:val="20"/>
          <w:szCs w:val="20"/>
        </w:rPr>
        <w:t xml:space="preserve"> i </w:t>
      </w:r>
      <w:r w:rsidRPr="0070218B">
        <w:rPr>
          <w:rFonts w:asciiTheme="minorEastAsia" w:hAnsiTheme="minorEastAsia" w:cs="Arial"/>
          <w:color w:val="00AEEF"/>
          <w:w w:val="170"/>
          <w:sz w:val="20"/>
          <w:szCs w:val="20"/>
        </w:rPr>
        <w:t xml:space="preserve">/ </w:t>
      </w: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 xml:space="preserve">2; items[i].y </w:t>
      </w:r>
      <w:r w:rsidRPr="0070218B">
        <w:rPr>
          <w:rFonts w:asciiTheme="minorEastAsia" w:hAnsiTheme="minorEastAsia" w:cs="Arial"/>
          <w:color w:val="00AEEF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-7"/>
          <w:w w:val="2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220"/>
          <w:sz w:val="20"/>
          <w:szCs w:val="20"/>
        </w:rPr>
        <w:t>i</w:t>
      </w:r>
      <w:r w:rsidRPr="0070218B">
        <w:rPr>
          <w:rFonts w:asciiTheme="minorEastAsia" w:hAnsiTheme="minorEastAsia" w:cs="Arial"/>
          <w:color w:val="00AEEF"/>
          <w:spacing w:val="-8"/>
          <w:w w:val="2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z w:val="20"/>
          <w:szCs w:val="20"/>
        </w:rPr>
        <w:t>%</w:t>
      </w: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 xml:space="preserve"> 2;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574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212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line="350" w:lineRule="auto"/>
        <w:ind w:left="2574" w:right="4030"/>
        <w:rPr>
          <w:rFonts w:asciiTheme="minorEastAsia" w:hAnsiTheme="minorEastAsia" w:cs="Arial"/>
          <w:color w:val="00AEEF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cout</w:t>
      </w:r>
      <w:r w:rsidRPr="0070218B">
        <w:rPr>
          <w:rFonts w:asciiTheme="minorEastAsia" w:hAnsiTheme="minorEastAsia" w:cs="Arial"/>
          <w:color w:val="00AEEF"/>
          <w:spacing w:val="1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11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items[9].x</w:t>
      </w:r>
      <w:r w:rsidRPr="0070218B">
        <w:rPr>
          <w:rFonts w:asciiTheme="minorEastAsia" w:hAnsiTheme="minorEastAsia" w:cs="Arial"/>
          <w:color w:val="00AEEF"/>
          <w:spacing w:val="11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+</w:t>
      </w:r>
      <w:r w:rsidRPr="0070218B">
        <w:rPr>
          <w:rFonts w:asciiTheme="minorEastAsia" w:hAnsiTheme="minorEastAsia" w:cs="Arial"/>
          <w:color w:val="00AEEF"/>
          <w:spacing w:val="1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items[9].y</w:t>
      </w:r>
      <w:r w:rsidRPr="0070218B">
        <w:rPr>
          <w:rFonts w:asciiTheme="minorEastAsia" w:hAnsiTheme="minorEastAsia" w:cs="Arial"/>
          <w:color w:val="00AEEF"/>
          <w:spacing w:val="1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11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endl; return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0;</w:t>
      </w:r>
    </w:p>
    <w:p w:rsidR="004B05D7" w:rsidRPr="0070218B" w:rsidRDefault="004B05D7" w:rsidP="004B05D7">
      <w:pPr>
        <w:pStyle w:val="ae"/>
        <w:kinsoku w:val="0"/>
        <w:overflowPunct w:val="0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tabs>
          <w:tab w:val="left" w:pos="2165"/>
        </w:tabs>
        <w:kinsoku w:val="0"/>
        <w:overflowPunct w:val="0"/>
        <w:spacing w:before="50" w:line="389" w:lineRule="exact"/>
        <w:ind w:left="1130"/>
        <w:rPr>
          <w:rFonts w:asciiTheme="minorEastAsia" w:cs="Wawati SC"/>
          <w:color w:val="231F20"/>
          <w:spacing w:val="17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15"/>
          <w:w w:val="120"/>
        </w:rPr>
        <w:t xml:space="preserve"> </w:t>
      </w:r>
      <w:r w:rsidRPr="0070218B">
        <w:rPr>
          <w:rFonts w:asciiTheme="minorEastAsia" w:hAnsiTheme="minorEastAsia"/>
          <w:color w:val="BA549F"/>
          <w:w w:val="120"/>
        </w:rPr>
        <w:t>c</w:t>
      </w:r>
      <w:r w:rsidRPr="0070218B">
        <w:rPr>
          <w:rFonts w:asciiTheme="minorEastAsia" w:hAnsiTheme="minorEastAsia"/>
          <w:color w:val="BA549F"/>
          <w:spacing w:val="12"/>
          <w:w w:val="120"/>
        </w:rPr>
        <w:t xml:space="preserve"> </w:t>
      </w:r>
      <w:r w:rsidRPr="0070218B">
        <w:rPr>
          <w:rFonts w:asciiTheme="minorEastAsia" w:hAnsiTheme="minorEastAsia"/>
          <w:color w:val="231F20"/>
          <w:spacing w:val="36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9.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spacing w:val="1"/>
        </w:rPr>
        <w:t>承上題，結構陣列</w:t>
      </w:r>
      <w:r w:rsidRPr="0070218B">
        <w:rPr>
          <w:rFonts w:asciiTheme="minorEastAsia" w:hAnsiTheme="minorEastAsia" w:cs="Wawati SC"/>
          <w:color w:val="231F20"/>
          <w:spacing w:val="1"/>
        </w:rPr>
        <w:t xml:space="preserve"> </w:t>
      </w:r>
      <w:r w:rsidRPr="0070218B">
        <w:rPr>
          <w:rFonts w:asciiTheme="minorEastAsia" w:hAnsiTheme="minorEastAsia"/>
          <w:color w:val="231F20"/>
        </w:rPr>
        <w:t>items</w:t>
      </w:r>
      <w:r w:rsidRPr="0070218B">
        <w:rPr>
          <w:rFonts w:asciiTheme="minorEastAsia" w:hAnsiTheme="minorEastAsia"/>
          <w:color w:val="231F20"/>
          <w:spacing w:val="8"/>
        </w:rPr>
        <w:t>[ ]</w:t>
      </w:r>
      <w:r w:rsidRPr="0070218B">
        <w:rPr>
          <w:rFonts w:asciiTheme="minorEastAsia" w:hAnsiTheme="minorEastAsia" w:cs="Wawati SC" w:hint="eastAsia"/>
          <w:color w:val="231F20"/>
          <w:spacing w:val="1"/>
        </w:rPr>
        <w:t>會用掉幾</w:t>
      </w:r>
      <w:r w:rsidRPr="0070218B">
        <w:rPr>
          <w:rFonts w:asciiTheme="minorEastAsia" w:hAnsiTheme="minorEastAsia" w:cs="Wawati SC"/>
          <w:color w:val="231F20"/>
          <w:spacing w:val="1"/>
        </w:rPr>
        <w:t xml:space="preserve"> </w:t>
      </w:r>
      <w:r w:rsidRPr="0070218B">
        <w:rPr>
          <w:rFonts w:asciiTheme="minorEastAsia" w:hAnsiTheme="minorEastAsia"/>
          <w:color w:val="231F20"/>
        </w:rPr>
        <w:t>Bytes</w:t>
      </w:r>
      <w:r w:rsidRPr="0070218B">
        <w:rPr>
          <w:rFonts w:asciiTheme="minorEastAsia" w:hAnsiTheme="minorEastAsia"/>
          <w:color w:val="231F20"/>
          <w:spacing w:val="2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17"/>
        </w:rPr>
        <w:t>的記憶體</w:t>
      </w:r>
      <w:r w:rsidRPr="0070218B">
        <w:rPr>
          <w:rFonts w:asciiTheme="minorEastAsia" w:hAnsiTheme="minorEastAsia" w:cs="Wawati SC"/>
          <w:color w:val="231F20"/>
          <w:spacing w:val="17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  <w:spacing w:val="17"/>
        </w:rPr>
        <w:t>間？</w:t>
      </w:r>
    </w:p>
    <w:p w:rsidR="004B05D7" w:rsidRPr="0070218B" w:rsidRDefault="004B05D7" w:rsidP="004B05D7">
      <w:pPr>
        <w:pStyle w:val="ae"/>
        <w:tabs>
          <w:tab w:val="left" w:pos="2972"/>
          <w:tab w:val="left" w:pos="3766"/>
          <w:tab w:val="left" w:pos="4561"/>
        </w:tabs>
        <w:kinsoku w:val="0"/>
        <w:overflowPunct w:val="0"/>
        <w:spacing w:line="360" w:lineRule="exact"/>
        <w:ind w:left="2166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-2"/>
        </w:rPr>
        <w:t>(A)40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(B)60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(c)80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(D)120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11" w:line="206" w:lineRule="auto"/>
        <w:ind w:left="2166" w:right="732" w:hanging="1036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19"/>
        </w:rPr>
        <w:t xml:space="preserve">(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34"/>
        </w:rPr>
        <w:t xml:space="preserve"> </w:t>
      </w:r>
      <w:r w:rsidRPr="0070218B">
        <w:rPr>
          <w:rFonts w:asciiTheme="minorEastAsia" w:hAnsiTheme="minorEastAsia"/>
          <w:color w:val="231F20"/>
          <w:spacing w:val="40"/>
        </w:rPr>
        <w:t xml:space="preserve">) </w:t>
      </w:r>
      <w:r w:rsidRPr="0070218B">
        <w:rPr>
          <w:rFonts w:asciiTheme="minorEastAsia" w:hAnsiTheme="minorEastAsia"/>
          <w:color w:val="231F20"/>
        </w:rPr>
        <w:t>10</w:t>
      </w:r>
      <w:r w:rsidRPr="0070218B">
        <w:rPr>
          <w:rFonts w:asciiTheme="minorEastAsia" w:hAnsiTheme="minorEastAsia"/>
          <w:color w:val="231F20"/>
          <w:spacing w:val="26"/>
        </w:rPr>
        <w:t xml:space="preserve">.  </w:t>
      </w:r>
      <w:r w:rsidRPr="0070218B">
        <w:rPr>
          <w:rFonts w:asciiTheme="minorEastAsia" w:hAnsiTheme="minorEastAsia" w:cs="Wawati SC" w:hint="eastAsia"/>
          <w:color w:val="231F20"/>
        </w:rPr>
        <w:t>函式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setValue</w:t>
      </w:r>
      <w:r w:rsidRPr="0070218B">
        <w:rPr>
          <w:rFonts w:asciiTheme="minorEastAsia" w:hAnsiTheme="minorEastAsia"/>
          <w:color w:val="231F20"/>
          <w:spacing w:val="8"/>
        </w:rPr>
        <w:t>( )</w:t>
      </w:r>
      <w:r w:rsidRPr="0070218B">
        <w:rPr>
          <w:rFonts w:asciiTheme="minorEastAsia" w:hAnsiTheme="minorEastAsia" w:cs="Wawati SC" w:hint="eastAsia"/>
          <w:color w:val="231F20"/>
        </w:rPr>
        <w:t>的原型宣告如下，現有一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IOT</w:t>
      </w:r>
      <w:r w:rsidRPr="0070218B">
        <w:rPr>
          <w:rFonts w:asciiTheme="minorEastAsia" w:hAnsiTheme="minorEastAsia"/>
          <w:color w:val="231F20"/>
          <w:spacing w:val="22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結構的結構變數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thing</w:t>
      </w:r>
      <w:r w:rsidRPr="0070218B">
        <w:rPr>
          <w:rFonts w:asciiTheme="minorEastAsia" w:hAnsiTheme="minorEastAsia" w:cs="Wawati SC" w:hint="eastAsia"/>
          <w:color w:val="231F20"/>
        </w:rPr>
        <w:t>，下列何者是呼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叫該函式的正確語法？</w:t>
      </w:r>
    </w:p>
    <w:p w:rsidR="004B05D7" w:rsidRPr="0070218B" w:rsidRDefault="004B05D7" w:rsidP="004B05D7">
      <w:pPr>
        <w:pStyle w:val="ae"/>
        <w:kinsoku w:val="0"/>
        <w:overflowPunct w:val="0"/>
        <w:spacing w:before="76"/>
        <w:ind w:left="189"/>
        <w:jc w:val="center"/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17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setValue(struct</w:t>
      </w:r>
      <w:r w:rsidRPr="0070218B">
        <w:rPr>
          <w:rFonts w:asciiTheme="minorEastAsia" w:hAnsiTheme="minorEastAsia" w:cs="Arial"/>
          <w:color w:val="00AEEF"/>
          <w:spacing w:val="17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  <w:t>IOT*);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before="102"/>
        <w:ind w:left="2166"/>
        <w:rPr>
          <w:rFonts w:asciiTheme="minorEastAsia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-2"/>
        </w:rPr>
        <w:t>(A)setValue(thing)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(B)setValue(</w:t>
      </w:r>
      <w:r w:rsidRPr="0070218B">
        <w:rPr>
          <w:rFonts w:asciiTheme="minorEastAsia" w:hAnsiTheme="minorEastAsia" w:hint="eastAsia"/>
          <w:color w:val="231F20"/>
          <w:spacing w:val="-2"/>
        </w:rPr>
        <w:t>＆</w:t>
      </w:r>
      <w:r w:rsidRPr="0070218B">
        <w:rPr>
          <w:rFonts w:asciiTheme="minorEastAsia" w:hAnsiTheme="minorEastAsia"/>
          <w:color w:val="231F20"/>
          <w:spacing w:val="-2"/>
        </w:rPr>
        <w:t>thing)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before="7"/>
        <w:ind w:left="2166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-2"/>
        </w:rPr>
        <w:t>(c)setValue(</w:t>
      </w:r>
      <w:r w:rsidRPr="0070218B">
        <w:rPr>
          <w:rFonts w:asciiTheme="minorEastAsia" w:hAnsiTheme="minorEastAsia" w:hint="eastAsia"/>
          <w:color w:val="231F20"/>
          <w:spacing w:val="-2"/>
        </w:rPr>
        <w:t>＊</w:t>
      </w:r>
      <w:r w:rsidRPr="0070218B">
        <w:rPr>
          <w:rFonts w:asciiTheme="minorEastAsia" w:hAnsiTheme="minorEastAsia"/>
          <w:color w:val="231F20"/>
          <w:spacing w:val="-2"/>
        </w:rPr>
        <w:t>thing)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w w:val="90"/>
        </w:rPr>
        <w:t>(D)setValue(IOT(thing))</w:t>
      </w:r>
      <w:r w:rsidRPr="0070218B">
        <w:rPr>
          <w:rFonts w:asciiTheme="minorEastAsia" w:hAnsiTheme="minorEastAsia" w:hint="eastAsia"/>
          <w:color w:val="231F20"/>
          <w:w w:val="90"/>
        </w:rPr>
        <w:t>，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05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spacing w:before="1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spacing w:before="1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space="720" w:equalWidth="0">
            <w:col w:w="11485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100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 w:line="380" w:lineRule="exact"/>
        <w:ind w:left="1130"/>
        <w:rPr>
          <w:rFonts w:asciiTheme="minorEastAsia" w:cs="Wawati SC"/>
          <w:color w:val="231F20"/>
          <w:spacing w:val="-4"/>
        </w:rPr>
      </w:pPr>
      <w:r w:rsidRPr="0070218B">
        <w:rPr>
          <w:rFonts w:asciiTheme="minorEastAsia" w:hAnsiTheme="minorEastAsia"/>
          <w:color w:val="231F20"/>
          <w:spacing w:val="14"/>
        </w:rPr>
        <w:t xml:space="preserve">( </w:t>
      </w:r>
      <w:r w:rsidRPr="0070218B">
        <w:rPr>
          <w:rFonts w:asciiTheme="minorEastAsia" w:hAnsiTheme="minorEastAsia"/>
          <w:color w:val="BA549F"/>
        </w:rPr>
        <w:t>A</w:t>
      </w:r>
      <w:r w:rsidRPr="0070218B">
        <w:rPr>
          <w:rFonts w:asciiTheme="minorEastAsia" w:hAnsiTheme="minorEastAsia"/>
          <w:color w:val="BA549F"/>
          <w:spacing w:val="28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61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11</w:t>
      </w:r>
      <w:r w:rsidRPr="0070218B">
        <w:rPr>
          <w:rFonts w:asciiTheme="minorEastAsia" w:hAnsiTheme="minorEastAsia"/>
          <w:color w:val="231F20"/>
          <w:spacing w:val="34"/>
        </w:rPr>
        <w:t xml:space="preserve">.  </w:t>
      </w:r>
      <w:r w:rsidRPr="0070218B">
        <w:rPr>
          <w:rFonts w:asciiTheme="minorEastAsia" w:hAnsiTheme="minorEastAsia" w:cs="Wawati SC" w:hint="eastAsia"/>
          <w:color w:val="231F20"/>
        </w:rPr>
        <w:t>一程式片段如下，哪一個選項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無法</w:t>
      </w:r>
      <w:r w:rsidRPr="0070218B">
        <w:rPr>
          <w:rFonts w:asciiTheme="minorEastAsia" w:hAnsiTheme="minorEastAsia" w:cs="Wawati SC" w:hint="eastAsia"/>
          <w:color w:val="231F20"/>
          <w:spacing w:val="1"/>
        </w:rPr>
        <w:t>取得成員</w:t>
      </w:r>
      <w:r w:rsidRPr="0070218B">
        <w:rPr>
          <w:rFonts w:asciiTheme="minorEastAsia" w:hAnsiTheme="minorEastAsia" w:cs="Wawati SC"/>
          <w:color w:val="231F20"/>
          <w:spacing w:val="1"/>
        </w:rPr>
        <w:t xml:space="preserve"> </w:t>
      </w:r>
      <w:r w:rsidRPr="0070218B">
        <w:rPr>
          <w:rFonts w:asciiTheme="minorEastAsia" w:hAnsiTheme="minorEastAsia"/>
          <w:color w:val="231F20"/>
        </w:rPr>
        <w:t>x</w:t>
      </w:r>
      <w:r w:rsidRPr="0070218B">
        <w:rPr>
          <w:rFonts w:asciiTheme="minorEastAsia" w:hAnsiTheme="minorEastAsia"/>
          <w:color w:val="231F20"/>
          <w:spacing w:val="23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4"/>
        </w:rPr>
        <w:t>的值？</w:t>
      </w:r>
    </w:p>
    <w:p w:rsidR="004B05D7" w:rsidRPr="0070218B" w:rsidRDefault="004B05D7" w:rsidP="004B05D7">
      <w:pPr>
        <w:pStyle w:val="ae"/>
        <w:tabs>
          <w:tab w:val="left" w:pos="3135"/>
          <w:tab w:val="left" w:pos="4144"/>
          <w:tab w:val="left" w:pos="5279"/>
        </w:tabs>
        <w:kinsoku w:val="0"/>
        <w:overflowPunct w:val="0"/>
        <w:spacing w:line="380" w:lineRule="exact"/>
        <w:ind w:left="2166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(A)t-</w:t>
      </w:r>
      <w:r w:rsidRPr="0070218B">
        <w:rPr>
          <w:rFonts w:asciiTheme="minorEastAsia" w:hAnsiTheme="minorEastAsia"/>
          <w:color w:val="231F20"/>
          <w:spacing w:val="-5"/>
        </w:rPr>
        <w:t>&gt;x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(B)p-</w:t>
      </w:r>
      <w:r w:rsidRPr="0070218B">
        <w:rPr>
          <w:rFonts w:asciiTheme="minorEastAsia" w:hAnsiTheme="minorEastAsia"/>
          <w:color w:val="231F20"/>
          <w:spacing w:val="-5"/>
        </w:rPr>
        <w:t>&gt;x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(c)(</w:t>
      </w:r>
      <w:r w:rsidRPr="0070218B">
        <w:rPr>
          <w:rFonts w:asciiTheme="minorEastAsia" w:hAnsiTheme="minorEastAsia" w:hint="eastAsia"/>
          <w:color w:val="231F20"/>
          <w:spacing w:val="-2"/>
        </w:rPr>
        <w:t>＊</w:t>
      </w:r>
      <w:r w:rsidRPr="0070218B">
        <w:rPr>
          <w:rFonts w:asciiTheme="minorEastAsia" w:hAnsiTheme="minorEastAsia"/>
          <w:color w:val="231F20"/>
          <w:spacing w:val="-2"/>
        </w:rPr>
        <w:t>p).x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(D)t.x</w:t>
      </w:r>
      <w:r w:rsidRPr="0070218B">
        <w:rPr>
          <w:color w:val="231F20"/>
          <w:spacing w:val="-2"/>
        </w:rPr>
        <w:t>ˤ</w:t>
      </w:r>
    </w:p>
    <w:p w:rsidR="004B05D7" w:rsidRPr="0070218B" w:rsidRDefault="004B05D7" w:rsidP="004B05D7">
      <w:pPr>
        <w:pStyle w:val="ae"/>
        <w:kinsoku w:val="0"/>
        <w:overflowPunct w:val="0"/>
        <w:spacing w:before="19" w:line="328" w:lineRule="auto"/>
        <w:ind w:left="2566" w:right="7988" w:hanging="401"/>
        <w:rPr>
          <w:rFonts w:asciiTheme="minorEastAsia" w:hAnsiTheme="minorEastAsia" w:cs="Arial"/>
          <w:color w:val="00AEEF"/>
          <w:w w:val="15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-8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  <w:t xml:space="preserve">tree{ </w:t>
      </w: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int x; int y;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86"/>
        <w:ind w:left="2166"/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51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  <w:t>main(){</w:t>
      </w:r>
    </w:p>
    <w:p w:rsidR="004B05D7" w:rsidRPr="0070218B" w:rsidRDefault="004B05D7" w:rsidP="004B05D7">
      <w:pPr>
        <w:pStyle w:val="ae"/>
        <w:kinsoku w:val="0"/>
        <w:overflowPunct w:val="0"/>
        <w:spacing w:before="73" w:line="328" w:lineRule="auto"/>
        <w:ind w:left="2566" w:right="7284"/>
        <w:rPr>
          <w:rFonts w:asciiTheme="minorEastAsia" w:hAnsiTheme="minorEastAsia" w:cs="Arial"/>
          <w:color w:val="00AEEF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 xml:space="preserve">struct tree </w:t>
      </w:r>
      <w:r w:rsidRPr="0070218B">
        <w:rPr>
          <w:rFonts w:asciiTheme="minorEastAsia" w:hAnsiTheme="minorEastAsia" w:cs="Arial"/>
          <w:color w:val="00AEEF"/>
          <w:w w:val="170"/>
          <w:sz w:val="20"/>
          <w:szCs w:val="20"/>
        </w:rPr>
        <w:t xml:space="preserve">t; 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 xml:space="preserve">struct tree *p;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p</w:t>
      </w:r>
      <w:r w:rsidRPr="0070218B">
        <w:rPr>
          <w:rFonts w:asciiTheme="minorEastAsia" w:hAnsiTheme="minorEastAsia" w:cs="Arial"/>
          <w:color w:val="00AEEF"/>
          <w:spacing w:val="4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 xml:space="preserve"> &amp;t;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51" w:line="389" w:lineRule="exact"/>
        <w:ind w:left="1130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17"/>
        </w:rPr>
        <w:t xml:space="preserve">( </w:t>
      </w:r>
      <w:r w:rsidRPr="0070218B">
        <w:rPr>
          <w:rFonts w:asciiTheme="minorEastAsia" w:hAnsiTheme="minorEastAsia"/>
          <w:color w:val="BA549F"/>
        </w:rPr>
        <w:t>A</w:t>
      </w:r>
      <w:r w:rsidRPr="0070218B">
        <w:rPr>
          <w:rFonts w:asciiTheme="minorEastAsia" w:hAnsiTheme="minorEastAsia"/>
          <w:color w:val="BA549F"/>
          <w:spacing w:val="33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73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12</w:t>
      </w:r>
      <w:r w:rsidRPr="0070218B">
        <w:rPr>
          <w:rFonts w:asciiTheme="minorEastAsia" w:hAnsiTheme="minorEastAsia"/>
          <w:color w:val="231F20"/>
          <w:spacing w:val="34"/>
        </w:rPr>
        <w:t xml:space="preserve">.  </w:t>
      </w:r>
      <w:r w:rsidRPr="0070218B">
        <w:rPr>
          <w:rFonts w:asciiTheme="minorEastAsia" w:hAnsiTheme="minorEastAsia" w:cs="Wawati SC" w:hint="eastAsia"/>
          <w:color w:val="231F20"/>
        </w:rPr>
        <w:t>有關</w:t>
      </w:r>
      <w:r w:rsidRPr="0070218B">
        <w:rPr>
          <w:rFonts w:asciiTheme="minorEastAsia" w:hAnsiTheme="minorEastAsia" w:cs="Wawati SC"/>
          <w:color w:val="231F20"/>
          <w:spacing w:val="-1"/>
          <w:w w:val="120"/>
        </w:rPr>
        <w:t xml:space="preserve"> </w:t>
      </w:r>
      <w:r w:rsidRPr="0070218B">
        <w:rPr>
          <w:rFonts w:asciiTheme="minorEastAsia" w:hAnsiTheme="minorEastAsia"/>
          <w:color w:val="231F20"/>
          <w:w w:val="120"/>
        </w:rPr>
        <w:t>c</w:t>
      </w:r>
      <w:r w:rsidRPr="0070218B">
        <w:rPr>
          <w:rFonts w:asciiTheme="minorEastAsia" w:hAnsiTheme="minorEastAsia"/>
          <w:color w:val="231F20"/>
          <w:spacing w:val="16"/>
          <w:w w:val="12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語言的結構</w:t>
      </w:r>
      <w:r w:rsidRPr="0070218B">
        <w:rPr>
          <w:rFonts w:asciiTheme="minorEastAsia" w:hAnsiTheme="minorEastAsia"/>
          <w:color w:val="231F20"/>
        </w:rPr>
        <w:t>(structure)</w:t>
      </w:r>
      <w:r w:rsidRPr="0070218B">
        <w:rPr>
          <w:rFonts w:asciiTheme="minorEastAsia" w:hAnsiTheme="minorEastAsia" w:cs="Wawati SC" w:hint="eastAsia"/>
          <w:color w:val="231F20"/>
        </w:rPr>
        <w:t>，下列的說明何者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錯誤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</w:p>
    <w:p w:rsidR="004B05D7" w:rsidRPr="0070218B" w:rsidRDefault="004B05D7" w:rsidP="004B05D7">
      <w:pPr>
        <w:pStyle w:val="ae"/>
        <w:kinsoku w:val="0"/>
        <w:overflowPunct w:val="0"/>
        <w:spacing w:before="11" w:line="206" w:lineRule="auto"/>
        <w:ind w:left="2166" w:right="5172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-2"/>
        </w:rPr>
        <w:t>(A)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結構用來定義資料和資料的操作行為</w:t>
      </w:r>
      <w:r w:rsidRPr="0070218B">
        <w:rPr>
          <w:rFonts w:asciiTheme="minorEastAsia" w:hAnsiTheme="minorEastAsia" w:cs="Wawati SC"/>
          <w:color w:val="231F20"/>
          <w:spacing w:val="-2"/>
        </w:rPr>
        <w:t xml:space="preserve"> </w:t>
      </w:r>
      <w:r w:rsidRPr="0070218B">
        <w:rPr>
          <w:rFonts w:asciiTheme="minorEastAsia" w:hAnsiTheme="minorEastAsia"/>
          <w:color w:val="231F20"/>
        </w:rPr>
        <w:t>(B)</w:t>
      </w:r>
      <w:r w:rsidRPr="0070218B">
        <w:rPr>
          <w:rFonts w:asciiTheme="minorEastAsia" w:hAnsiTheme="minorEastAsia" w:cs="Wawati SC" w:hint="eastAsia"/>
          <w:color w:val="231F20"/>
        </w:rPr>
        <w:t>一個結構可以包含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1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個以上的成員</w:t>
      </w:r>
      <w:r w:rsidRPr="0070218B">
        <w:rPr>
          <w:rFonts w:asciiTheme="minorEastAsia" w:hAnsiTheme="minorEastAsia" w:cs="Wawati SC"/>
          <w:color w:val="231F20"/>
          <w:spacing w:val="8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(c)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使用「</w:t>
      </w:r>
      <w:r w:rsidRPr="0070218B">
        <w:rPr>
          <w:rFonts w:asciiTheme="minorEastAsia"/>
          <w:color w:val="231F20"/>
          <w:spacing w:val="-2"/>
        </w:rPr>
        <w:t>.</w:t>
      </w:r>
      <w:r w:rsidRPr="0070218B">
        <w:rPr>
          <w:rFonts w:asciiTheme="minorEastAsia" w:hAnsiTheme="minorEastAsia" w:cs="Wawati SC"/>
          <w:color w:val="231F20"/>
          <w:spacing w:val="-2"/>
        </w:rPr>
        <w:t>j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運算子存取結構成員</w:t>
      </w:r>
    </w:p>
    <w:p w:rsidR="004B05D7" w:rsidRPr="0070218B" w:rsidRDefault="004B05D7" w:rsidP="004B05D7">
      <w:pPr>
        <w:pStyle w:val="ae"/>
        <w:kinsoku w:val="0"/>
        <w:overflowPunct w:val="0"/>
        <w:spacing w:line="206" w:lineRule="auto"/>
        <w:ind w:left="1130" w:right="4562" w:firstLine="1035"/>
        <w:rPr>
          <w:rFonts w:asciiTheme="minorEastAsia" w:cs="Wawati SC"/>
          <w:color w:val="231F20"/>
        </w:rPr>
      </w:pPr>
      <w:r w:rsidRPr="0070218B">
        <w:rPr>
          <w:rFonts w:asciiTheme="minorEastAsia" w:hAnsiTheme="minorEastAsia"/>
          <w:color w:val="231F20"/>
          <w:spacing w:val="-2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結構陣列的每個元素，都是相同的結構。</w:t>
      </w:r>
      <w:r w:rsidRPr="0070218B">
        <w:rPr>
          <w:rFonts w:asciiTheme="minorEastAsia" w:hAnsiTheme="minorEastAsia" w:cs="Wawati SC"/>
          <w:color w:val="231F20"/>
          <w:spacing w:val="80"/>
        </w:rPr>
        <w:t xml:space="preserve">  </w:t>
      </w:r>
      <w:r w:rsidRPr="0070218B">
        <w:rPr>
          <w:rFonts w:asciiTheme="minorEastAsia" w:hAnsiTheme="minorEastAsia"/>
          <w:color w:val="231F20"/>
          <w:spacing w:val="20"/>
        </w:rPr>
        <w:t xml:space="preserve">(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39"/>
        </w:rPr>
        <w:t xml:space="preserve"> </w:t>
      </w:r>
      <w:r w:rsidRPr="0070218B">
        <w:rPr>
          <w:rFonts w:asciiTheme="minorEastAsia" w:hAnsiTheme="minorEastAsia"/>
          <w:color w:val="231F20"/>
          <w:spacing w:val="40"/>
        </w:rPr>
        <w:t xml:space="preserve">) </w:t>
      </w:r>
      <w:r w:rsidRPr="0070218B">
        <w:rPr>
          <w:rFonts w:asciiTheme="minorEastAsia" w:hAnsiTheme="minorEastAsia"/>
          <w:color w:val="231F20"/>
        </w:rPr>
        <w:t>13</w:t>
      </w:r>
      <w:r w:rsidRPr="0070218B">
        <w:rPr>
          <w:rFonts w:asciiTheme="minorEastAsia" w:hAnsiTheme="minorEastAsia"/>
          <w:color w:val="231F20"/>
          <w:spacing w:val="26"/>
        </w:rPr>
        <w:t xml:space="preserve">.  </w:t>
      </w:r>
      <w:r w:rsidRPr="0070218B">
        <w:rPr>
          <w:rFonts w:asciiTheme="minorEastAsia" w:hAnsiTheme="minorEastAsia" w:cs="Wawati SC" w:hint="eastAsia"/>
          <w:color w:val="231F20"/>
        </w:rPr>
        <w:t>下列有關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cIc++</w:t>
      </w:r>
      <w:r w:rsidRPr="0070218B">
        <w:rPr>
          <w:rFonts w:asciiTheme="minorEastAsia" w:hAnsiTheme="minorEastAsia" w:cs="Wawati SC" w:hint="eastAsia"/>
          <w:color w:val="231F20"/>
        </w:rPr>
        <w:t>語言的敘述，何者是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錯誤</w:t>
      </w:r>
      <w:r w:rsidRPr="0070218B">
        <w:rPr>
          <w:rFonts w:asciiTheme="minorEastAsia" w:hAnsiTheme="minorEastAsia" w:cs="Wawati SC" w:hint="eastAsia"/>
          <w:color w:val="231F20"/>
        </w:rPr>
        <w:t>的？</w:t>
      </w:r>
    </w:p>
    <w:p w:rsidR="004B05D7" w:rsidRPr="0070218B" w:rsidRDefault="004B05D7" w:rsidP="004B05D7">
      <w:pPr>
        <w:pStyle w:val="ae"/>
        <w:kinsoku w:val="0"/>
        <w:overflowPunct w:val="0"/>
        <w:spacing w:line="206" w:lineRule="auto"/>
        <w:ind w:left="2165" w:right="3036"/>
        <w:rPr>
          <w:rFonts w:asciiTheme="minorEastAsia" w:cs="Wawati SC"/>
          <w:color w:val="231F20"/>
          <w:w w:val="105"/>
        </w:rPr>
      </w:pPr>
      <w:r w:rsidRPr="0070218B">
        <w:rPr>
          <w:rFonts w:asciiTheme="minorEastAsia" w:hAnsiTheme="minorEastAsia"/>
          <w:color w:val="231F20"/>
          <w:spacing w:val="-2"/>
        </w:rPr>
        <w:t>(A)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陣列是一個資料結構，可以存放多個相同資料型態的元素</w:t>
      </w:r>
      <w:r w:rsidRPr="0070218B">
        <w:rPr>
          <w:rFonts w:asciiTheme="minorEastAsia" w:hAnsiTheme="minorEastAsia" w:cs="Wawati SC"/>
          <w:color w:val="231F20"/>
          <w:spacing w:val="40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(B)c++</w:t>
      </w:r>
      <w:r w:rsidRPr="0070218B">
        <w:rPr>
          <w:rFonts w:asciiTheme="minorEastAsia" w:hAnsiTheme="minorEastAsia" w:cs="Wawati SC" w:hint="eastAsia"/>
          <w:color w:val="231F20"/>
          <w:w w:val="105"/>
        </w:rPr>
        <w:t>是物件導向語言，</w:t>
      </w:r>
      <w:r w:rsidRPr="0070218B">
        <w:rPr>
          <w:rFonts w:asciiTheme="minorEastAsia" w:hAnsiTheme="minorEastAsia"/>
          <w:color w:val="231F20"/>
          <w:w w:val="105"/>
        </w:rPr>
        <w:t xml:space="preserve">c </w:t>
      </w:r>
      <w:r w:rsidRPr="0070218B">
        <w:rPr>
          <w:rFonts w:asciiTheme="minorEastAsia" w:hAnsiTheme="minorEastAsia" w:cs="Wawati SC" w:hint="eastAsia"/>
          <w:color w:val="231F20"/>
          <w:w w:val="105"/>
        </w:rPr>
        <w:t>是程序導向語言</w:t>
      </w:r>
    </w:p>
    <w:p w:rsidR="004B05D7" w:rsidRPr="0070218B" w:rsidRDefault="004B05D7" w:rsidP="004B05D7">
      <w:pPr>
        <w:pStyle w:val="ae"/>
        <w:kinsoku w:val="0"/>
        <w:overflowPunct w:val="0"/>
        <w:spacing w:line="348" w:lineRule="exact"/>
        <w:ind w:left="2165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(c)c++</w:t>
      </w:r>
      <w:r w:rsidRPr="0070218B">
        <w:rPr>
          <w:rFonts w:asciiTheme="minorEastAsia" w:hAnsiTheme="minorEastAsia" w:cs="Wawati SC" w:hint="eastAsia"/>
          <w:color w:val="231F20"/>
        </w:rPr>
        <w:t>支援函式重載</w:t>
      </w:r>
      <w:r w:rsidRPr="0070218B">
        <w:rPr>
          <w:rFonts w:asciiTheme="minorEastAsia" w:hAnsiTheme="minorEastAsia"/>
          <w:color w:val="231F20"/>
        </w:rPr>
        <w:t>(overload)</w:t>
      </w:r>
      <w:r w:rsidRPr="0070218B">
        <w:rPr>
          <w:rFonts w:asciiTheme="minorEastAsia" w:hAnsiTheme="minorEastAsia" w:cs="Wawati SC" w:hint="eastAsia"/>
          <w:color w:val="231F20"/>
        </w:rPr>
        <w:t>，</w:t>
      </w:r>
      <w:r w:rsidRPr="0070218B">
        <w:rPr>
          <w:rFonts w:asciiTheme="minorEastAsia" w:hAnsiTheme="minorEastAsia"/>
          <w:color w:val="231F20"/>
        </w:rPr>
        <w:t>c</w:t>
      </w:r>
      <w:r w:rsidRPr="0070218B">
        <w:rPr>
          <w:rFonts w:asciiTheme="minorEastAsia" w:hAnsiTheme="minorEastAsia"/>
          <w:color w:val="231F20"/>
          <w:spacing w:val="58"/>
        </w:rPr>
        <w:t xml:space="preserve">   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語言不支援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66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自訂函式的回傳值型態為</w:t>
      </w:r>
      <w:r w:rsidRPr="0070218B">
        <w:rPr>
          <w:rFonts w:asciiTheme="minorEastAsia" w:hAnsiTheme="minorEastAsia" w:cs="Wawati SC"/>
          <w:color w:val="231F20"/>
          <w:spacing w:val="6"/>
        </w:rPr>
        <w:t xml:space="preserve">  </w:t>
      </w:r>
      <w:r w:rsidRPr="0070218B">
        <w:rPr>
          <w:rFonts w:asciiTheme="minorEastAsia" w:hAnsiTheme="minorEastAsia"/>
          <w:color w:val="231F20"/>
        </w:rPr>
        <w:t>null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，表示函式沒有回傳值。</w:t>
      </w:r>
    </w:p>
    <w:p w:rsidR="004B05D7" w:rsidRPr="0070218B" w:rsidRDefault="004B05D7" w:rsidP="004B05D7">
      <w:pPr>
        <w:pStyle w:val="ae"/>
        <w:tabs>
          <w:tab w:val="left" w:pos="6449"/>
          <w:tab w:val="left" w:pos="7257"/>
          <w:tab w:val="left" w:pos="8053"/>
          <w:tab w:val="left" w:pos="8846"/>
        </w:tabs>
        <w:kinsoku w:val="0"/>
        <w:overflowPunct w:val="0"/>
        <w:spacing w:line="389" w:lineRule="exact"/>
        <w:ind w:left="1130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31"/>
        </w:rPr>
        <w:t xml:space="preserve">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30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67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14.</w:t>
      </w:r>
      <w:r w:rsidRPr="0070218B">
        <w:rPr>
          <w:rFonts w:asciiTheme="minorEastAsia" w:hAnsiTheme="minorEastAsia"/>
          <w:color w:val="231F20"/>
          <w:spacing w:val="49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</w:rPr>
        <w:t>一程式片段如下，執行後的輸出為何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(A)10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(B)20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(c)30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(D)60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14"/>
        <w:ind w:left="2166"/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59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>beta{</w:t>
      </w:r>
    </w:p>
    <w:p w:rsidR="004B05D7" w:rsidRPr="0070218B" w:rsidRDefault="004B05D7" w:rsidP="004B05D7">
      <w:pPr>
        <w:pStyle w:val="ae"/>
        <w:kinsoku w:val="0"/>
        <w:overflowPunct w:val="0"/>
        <w:spacing w:before="85"/>
        <w:ind w:left="2566"/>
        <w:rPr>
          <w:rFonts w:asciiTheme="minorEastAsia" w:hAnsiTheme="minorEastAsia" w:cs="Arial"/>
          <w:color w:val="00AEEF"/>
          <w:spacing w:val="-5"/>
          <w:w w:val="15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19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x,</w:t>
      </w:r>
      <w:r w:rsidRPr="0070218B">
        <w:rPr>
          <w:rFonts w:asciiTheme="minorEastAsia" w:hAnsiTheme="minorEastAsia" w:cs="Arial"/>
          <w:color w:val="00AEEF"/>
          <w:spacing w:val="20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y,</w:t>
      </w:r>
      <w:r w:rsidRPr="0070218B">
        <w:rPr>
          <w:rFonts w:asciiTheme="minorEastAsia" w:hAnsiTheme="minorEastAsia" w:cs="Arial"/>
          <w:color w:val="00AEEF"/>
          <w:spacing w:val="21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50"/>
          <w:sz w:val="20"/>
          <w:szCs w:val="20"/>
        </w:rPr>
        <w:t>z;</w:t>
      </w:r>
    </w:p>
    <w:p w:rsidR="004B05D7" w:rsidRPr="0070218B" w:rsidRDefault="004B05D7" w:rsidP="004B05D7">
      <w:pPr>
        <w:pStyle w:val="ae"/>
        <w:kinsoku w:val="0"/>
        <w:overflowPunct w:val="0"/>
        <w:spacing w:before="86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172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/>
        <w:ind w:left="2166"/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51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  <w:t>main(){</w:t>
      </w:r>
    </w:p>
    <w:p w:rsidR="004B05D7" w:rsidRPr="0070218B" w:rsidRDefault="004B05D7" w:rsidP="004B05D7">
      <w:pPr>
        <w:pStyle w:val="ae"/>
        <w:kinsoku w:val="0"/>
        <w:overflowPunct w:val="0"/>
        <w:spacing w:before="85" w:line="331" w:lineRule="auto"/>
        <w:ind w:left="2574" w:right="6596"/>
        <w:rPr>
          <w:rFonts w:asciiTheme="minorEastAsia" w:hAnsiTheme="minorEastAsia" w:cs="Arial"/>
          <w:color w:val="00AEEF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struct beta a, b; struct beta *p, *q;</w:t>
      </w:r>
    </w:p>
    <w:p w:rsidR="004B05D7" w:rsidRPr="0070218B" w:rsidRDefault="004B05D7" w:rsidP="004B05D7">
      <w:pPr>
        <w:pStyle w:val="ae"/>
        <w:kinsoku w:val="0"/>
        <w:overflowPunct w:val="0"/>
        <w:spacing w:line="228" w:lineRule="exact"/>
        <w:ind w:left="2574"/>
        <w:rPr>
          <w:rFonts w:asciiTheme="minorEastAsia" w:hAnsiTheme="minorEastAsia" w:cs="Arial"/>
          <w:color w:val="00AEEF"/>
          <w:spacing w:val="-5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p</w:t>
      </w:r>
      <w:r w:rsidRPr="0070218B">
        <w:rPr>
          <w:rFonts w:asciiTheme="minorEastAsia" w:hAnsiTheme="minorEastAsia" w:cs="Arial"/>
          <w:color w:val="00AEEF"/>
          <w:spacing w:val="32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32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10"/>
          <w:sz w:val="20"/>
          <w:szCs w:val="20"/>
        </w:rPr>
        <w:t>&amp;a;</w:t>
      </w:r>
    </w:p>
    <w:p w:rsidR="004B05D7" w:rsidRPr="0070218B" w:rsidRDefault="004B05D7" w:rsidP="004B05D7">
      <w:pPr>
        <w:pStyle w:val="ae"/>
        <w:kinsoku w:val="0"/>
        <w:overflowPunct w:val="0"/>
        <w:spacing w:before="86" w:line="331" w:lineRule="auto"/>
        <w:ind w:left="2574" w:right="7550"/>
        <w:rPr>
          <w:rFonts w:asciiTheme="minorEastAsia" w:hAnsiTheme="minorEastAsia" w:cs="Arial"/>
          <w:color w:val="00AEEF"/>
          <w:spacing w:val="-5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q</w:t>
      </w:r>
      <w:r w:rsidRPr="0070218B">
        <w:rPr>
          <w:rFonts w:asciiTheme="minorEastAsia" w:hAnsiTheme="minorEastAsia" w:cs="Arial"/>
          <w:color w:val="00AEEF"/>
          <w:spacing w:val="4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&amp;b; (*p).x</w:t>
      </w:r>
      <w:r w:rsidRPr="0070218B">
        <w:rPr>
          <w:rFonts w:asciiTheme="minorEastAsia" w:hAnsiTheme="minorEastAsia" w:cs="Arial"/>
          <w:color w:val="00AEEF"/>
          <w:spacing w:val="71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71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20"/>
          <w:sz w:val="20"/>
          <w:szCs w:val="20"/>
        </w:rPr>
        <w:t>10;</w:t>
      </w:r>
    </w:p>
    <w:p w:rsidR="004B05D7" w:rsidRPr="0070218B" w:rsidRDefault="004B05D7" w:rsidP="004B05D7">
      <w:pPr>
        <w:pStyle w:val="ae"/>
        <w:kinsoku w:val="0"/>
        <w:overflowPunct w:val="0"/>
        <w:spacing w:line="228" w:lineRule="exact"/>
        <w:ind w:left="2574"/>
        <w:rPr>
          <w:rFonts w:asciiTheme="minorEastAsia" w:hAnsiTheme="minorEastAsia" w:cs="Arial"/>
          <w:color w:val="00AEEF"/>
          <w:spacing w:val="-5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(*p).y</w:t>
      </w:r>
      <w:r w:rsidRPr="0070218B">
        <w:rPr>
          <w:rFonts w:asciiTheme="minorEastAsia" w:hAnsiTheme="minorEastAsia" w:cs="Arial"/>
          <w:color w:val="00AEEF"/>
          <w:spacing w:val="5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51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25"/>
          <w:sz w:val="20"/>
          <w:szCs w:val="20"/>
        </w:rPr>
        <w:t>20;</w:t>
      </w:r>
    </w:p>
    <w:p w:rsidR="004B05D7" w:rsidRPr="0070218B" w:rsidRDefault="004B05D7" w:rsidP="004B05D7">
      <w:pPr>
        <w:pStyle w:val="ae"/>
        <w:kinsoku w:val="0"/>
        <w:overflowPunct w:val="0"/>
        <w:spacing w:before="85" w:line="331" w:lineRule="auto"/>
        <w:ind w:left="2574" w:right="7550"/>
        <w:rPr>
          <w:rFonts w:asciiTheme="minorEastAsia" w:hAnsiTheme="minorEastAsia" w:cs="Arial"/>
          <w:color w:val="00AEEF"/>
          <w:spacing w:val="-4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(*p).z</w:t>
      </w:r>
      <w:r w:rsidRPr="0070218B">
        <w:rPr>
          <w:rFonts w:asciiTheme="minorEastAsia" w:hAnsiTheme="minorEastAsia" w:cs="Arial"/>
          <w:color w:val="00AEEF"/>
          <w:spacing w:val="29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29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 xml:space="preserve">30; </w:t>
      </w:r>
      <w:r w:rsidRPr="0070218B">
        <w:rPr>
          <w:rFonts w:asciiTheme="minorEastAsia" w:hAnsiTheme="minorEastAsia" w:cs="Arial"/>
          <w:color w:val="00AEEF"/>
          <w:spacing w:val="-4"/>
          <w:w w:val="125"/>
          <w:sz w:val="20"/>
          <w:szCs w:val="20"/>
        </w:rPr>
        <w:t>q=p;</w:t>
      </w:r>
    </w:p>
    <w:p w:rsidR="004B05D7" w:rsidRPr="0070218B" w:rsidRDefault="004B05D7" w:rsidP="004B05D7">
      <w:pPr>
        <w:pStyle w:val="ae"/>
        <w:kinsoku w:val="0"/>
        <w:overflowPunct w:val="0"/>
        <w:spacing w:line="228" w:lineRule="exact"/>
        <w:ind w:left="2574"/>
        <w:rPr>
          <w:rFonts w:asciiTheme="minorEastAsia" w:hAnsiTheme="minorEastAsia" w:cs="Arial"/>
          <w:color w:val="00AEEF"/>
          <w:spacing w:val="-4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cout</w:t>
      </w:r>
      <w:r w:rsidRPr="0070218B">
        <w:rPr>
          <w:rFonts w:asciiTheme="minorEastAsia" w:hAnsiTheme="minorEastAsia" w:cs="Arial"/>
          <w:color w:val="00AEEF"/>
          <w:spacing w:val="37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38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q-&gt;x</w:t>
      </w:r>
      <w:r w:rsidRPr="0070218B">
        <w:rPr>
          <w:rFonts w:asciiTheme="minorEastAsia" w:hAnsiTheme="minorEastAsia" w:cs="Arial"/>
          <w:color w:val="00AEEF"/>
          <w:spacing w:val="38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+</w:t>
      </w:r>
      <w:r w:rsidRPr="0070218B">
        <w:rPr>
          <w:rFonts w:asciiTheme="minorEastAsia" w:hAnsiTheme="minorEastAsia" w:cs="Arial"/>
          <w:color w:val="00AEEF"/>
          <w:spacing w:val="38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q-&gt;y</w:t>
      </w:r>
      <w:r w:rsidRPr="0070218B">
        <w:rPr>
          <w:rFonts w:asciiTheme="minorEastAsia" w:hAnsiTheme="minorEastAsia" w:cs="Arial"/>
          <w:color w:val="00AEEF"/>
          <w:spacing w:val="37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+</w:t>
      </w:r>
      <w:r w:rsidRPr="0070218B">
        <w:rPr>
          <w:rFonts w:asciiTheme="minorEastAsia" w:hAnsiTheme="minorEastAsia" w:cs="Arial"/>
          <w:color w:val="00AEEF"/>
          <w:spacing w:val="38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q-&gt;z</w:t>
      </w:r>
      <w:r w:rsidRPr="0070218B">
        <w:rPr>
          <w:rFonts w:asciiTheme="minorEastAsia" w:hAnsiTheme="minorEastAsia" w:cs="Arial"/>
          <w:color w:val="00AEEF"/>
          <w:spacing w:val="37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27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30"/>
          <w:sz w:val="20"/>
          <w:szCs w:val="20"/>
        </w:rPr>
        <w:t>endl;</w:t>
      </w:r>
    </w:p>
    <w:p w:rsidR="004B05D7" w:rsidRPr="0070218B" w:rsidRDefault="004B05D7" w:rsidP="004B05D7">
      <w:pPr>
        <w:pStyle w:val="ae"/>
        <w:kinsoku w:val="0"/>
        <w:overflowPunct w:val="0"/>
        <w:spacing w:before="86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33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100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tabs>
          <w:tab w:val="left" w:pos="6449"/>
          <w:tab w:val="left" w:pos="7257"/>
          <w:tab w:val="left" w:pos="8053"/>
          <w:tab w:val="left" w:pos="8965"/>
        </w:tabs>
        <w:kinsoku w:val="0"/>
        <w:overflowPunct w:val="0"/>
        <w:spacing w:before="1"/>
        <w:ind w:left="1130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33"/>
          <w:w w:val="120"/>
        </w:rPr>
        <w:t xml:space="preserve"> </w:t>
      </w:r>
      <w:r w:rsidRPr="0070218B">
        <w:rPr>
          <w:rFonts w:asciiTheme="minorEastAsia" w:hAnsiTheme="minorEastAsia"/>
          <w:color w:val="BA549F"/>
          <w:w w:val="120"/>
        </w:rPr>
        <w:t>c</w:t>
      </w:r>
      <w:r w:rsidRPr="0070218B">
        <w:rPr>
          <w:rFonts w:asciiTheme="minorEastAsia" w:hAnsiTheme="minorEastAsia"/>
          <w:color w:val="BA549F"/>
          <w:spacing w:val="30"/>
          <w:w w:val="120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74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15.</w:t>
      </w:r>
      <w:r w:rsidRPr="0070218B">
        <w:rPr>
          <w:rFonts w:asciiTheme="minorEastAsia" w:hAnsiTheme="minorEastAsia"/>
          <w:color w:val="231F20"/>
          <w:spacing w:val="54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</w:rPr>
        <w:t>一程式片段如下，執行後的輸出為何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(A)10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(B)50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(c)100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</w:t>
      </w:r>
      <w:r w:rsidRPr="0070218B">
        <w:rPr>
          <w:rFonts w:asciiTheme="minorEastAsia" w:hAnsiTheme="minorEastAsia" w:cs="Wawati SC" w:hint="eastAsia"/>
          <w:color w:val="231F20"/>
        </w:rPr>
        <w:t>編譯錯誤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34"/>
        <w:ind w:left="2166"/>
        <w:rPr>
          <w:rFonts w:asciiTheme="minorEastAsia" w:hAnsiTheme="minorEastAsia" w:cs="Arial"/>
          <w:color w:val="00AEEF"/>
          <w:spacing w:val="-4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23"/>
          <w:w w:val="120"/>
          <w:sz w:val="20"/>
          <w:szCs w:val="20"/>
        </w:rPr>
        <w:t xml:space="preserve">  </w:t>
      </w:r>
      <w:r w:rsidRPr="0070218B">
        <w:rPr>
          <w:rFonts w:asciiTheme="minorEastAsia" w:hAnsiTheme="minorEastAsia" w:cs="Arial"/>
          <w:color w:val="00AEEF"/>
          <w:spacing w:val="-4"/>
          <w:w w:val="120"/>
          <w:sz w:val="20"/>
          <w:szCs w:val="20"/>
        </w:rPr>
        <w:t>CAT{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566"/>
        <w:rPr>
          <w:rFonts w:asciiTheme="minorEastAsia" w:hAnsiTheme="minorEastAsia" w:cs="Arial"/>
          <w:color w:val="00AEEF"/>
          <w:spacing w:val="-5"/>
          <w:w w:val="14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40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a,</w:t>
      </w:r>
      <w:r w:rsidRPr="0070218B">
        <w:rPr>
          <w:rFonts w:asciiTheme="minorEastAsia" w:hAnsiTheme="minorEastAsia" w:cs="Arial"/>
          <w:color w:val="00AEEF"/>
          <w:spacing w:val="40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40"/>
          <w:sz w:val="20"/>
          <w:szCs w:val="20"/>
        </w:rPr>
        <w:t>b;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211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 w:line="350" w:lineRule="auto"/>
        <w:ind w:left="2574" w:right="5899" w:hanging="409"/>
        <w:rPr>
          <w:rFonts w:asciiTheme="minorEastAsia" w:hAnsiTheme="minorEastAsia" w:cs="Arial"/>
          <w:color w:val="00AEEF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4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callCAT(struct</w:t>
      </w:r>
      <w:r w:rsidRPr="0070218B">
        <w:rPr>
          <w:rFonts w:asciiTheme="minorEastAsia" w:hAnsiTheme="minorEastAsia" w:cs="Arial"/>
          <w:color w:val="00AEEF"/>
          <w:spacing w:val="4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CAT</w:t>
      </w:r>
      <w:r w:rsidRPr="0070218B">
        <w:rPr>
          <w:rFonts w:asciiTheme="minorEastAsia" w:hAnsiTheme="minorEastAsia" w:cs="Arial"/>
          <w:color w:val="00AEEF"/>
          <w:spacing w:val="4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 xml:space="preserve">*pCAT){ 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pCAT-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&gt;a</w:t>
      </w:r>
      <w:r w:rsidRPr="0070218B">
        <w:rPr>
          <w:rFonts w:asciiTheme="minorEastAsia" w:hAnsiTheme="minorEastAsia" w:cs="Arial"/>
          <w:color w:val="00AEEF"/>
          <w:spacing w:val="4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100;</w:t>
      </w:r>
    </w:p>
    <w:p w:rsidR="004B05D7" w:rsidRPr="0070218B" w:rsidRDefault="004B05D7" w:rsidP="004B05D7">
      <w:pPr>
        <w:pStyle w:val="ae"/>
        <w:kinsoku w:val="0"/>
        <w:overflowPunct w:val="0"/>
        <w:ind w:left="2574"/>
        <w:rPr>
          <w:rFonts w:asciiTheme="minorEastAsia" w:hAnsiTheme="minorEastAsia" w:cs="Arial"/>
          <w:color w:val="00AEEF"/>
          <w:spacing w:val="-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z w:val="20"/>
          <w:szCs w:val="20"/>
        </w:rPr>
        <w:t>pCAT-&gt;b</w:t>
      </w:r>
      <w:r w:rsidRPr="0070218B">
        <w:rPr>
          <w:rFonts w:asciiTheme="minorEastAsia" w:hAnsiTheme="minorEastAsia" w:cs="Arial"/>
          <w:color w:val="00AEEF"/>
          <w:spacing w:val="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z w:val="20"/>
          <w:szCs w:val="20"/>
        </w:rPr>
        <w:t>pCAT-</w:t>
      </w:r>
      <w:r w:rsidRPr="0070218B">
        <w:rPr>
          <w:rFonts w:asciiTheme="minorEastAsia" w:hAnsiTheme="minorEastAsia" w:cs="Arial"/>
          <w:color w:val="00AEEF"/>
          <w:spacing w:val="-5"/>
          <w:sz w:val="20"/>
          <w:szCs w:val="20"/>
        </w:rPr>
        <w:t>&gt;a;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212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166"/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51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  <w:t>main(){</w:t>
      </w:r>
    </w:p>
    <w:p w:rsidR="004B05D7" w:rsidRPr="0070218B" w:rsidRDefault="004B05D7" w:rsidP="004B05D7">
      <w:pPr>
        <w:pStyle w:val="ae"/>
        <w:kinsoku w:val="0"/>
        <w:overflowPunct w:val="0"/>
        <w:spacing w:before="106" w:line="350" w:lineRule="auto"/>
        <w:ind w:left="2574" w:right="7358"/>
        <w:rPr>
          <w:rFonts w:asciiTheme="minorEastAsia" w:hAnsiTheme="minorEastAsia" w:cs="Arial"/>
          <w:color w:val="00AEEF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CAT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c; struct</w:t>
      </w:r>
      <w:r w:rsidRPr="0070218B">
        <w:rPr>
          <w:rFonts w:asciiTheme="minorEastAsia" w:hAnsiTheme="minorEastAsia" w:cs="Arial"/>
          <w:color w:val="00AEEF"/>
          <w:spacing w:val="16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CAT</w:t>
      </w:r>
      <w:r w:rsidRPr="0070218B">
        <w:rPr>
          <w:rFonts w:asciiTheme="minorEastAsia" w:hAnsiTheme="minorEastAsia" w:cs="Arial"/>
          <w:color w:val="00AEEF"/>
          <w:spacing w:val="16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 xml:space="preserve">*p; 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p</w:t>
      </w:r>
      <w:r w:rsidRPr="0070218B">
        <w:rPr>
          <w:rFonts w:asciiTheme="minorEastAsia" w:hAnsiTheme="minorEastAsia" w:cs="Arial"/>
          <w:color w:val="00AEEF"/>
          <w:spacing w:val="40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&amp;c;</w:t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left="2574"/>
        <w:rPr>
          <w:rFonts w:asciiTheme="minorEastAsia" w:hAnsiTheme="minorEastAsia" w:cs="Arial"/>
          <w:color w:val="00AEEF"/>
          <w:spacing w:val="-5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p-&gt;a</w:t>
      </w:r>
      <w:r w:rsidRPr="0070218B">
        <w:rPr>
          <w:rFonts w:asciiTheme="minorEastAsia" w:hAnsiTheme="minorEastAsia" w:cs="Arial"/>
          <w:color w:val="00AEEF"/>
          <w:spacing w:val="18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18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15"/>
          <w:sz w:val="20"/>
          <w:szCs w:val="20"/>
        </w:rPr>
        <w:t>50;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574"/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>callCAT(p);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574"/>
        <w:rPr>
          <w:rFonts w:asciiTheme="minorEastAsia" w:hAnsiTheme="minorEastAsia" w:cs="Arial"/>
          <w:color w:val="00AEEF"/>
          <w:spacing w:val="-4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cout</w:t>
      </w:r>
      <w:r w:rsidRPr="0070218B">
        <w:rPr>
          <w:rFonts w:asciiTheme="minorEastAsia" w:hAnsiTheme="minorEastAsia" w:cs="Arial"/>
          <w:color w:val="00AEEF"/>
          <w:spacing w:val="19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21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p-&gt;b</w:t>
      </w:r>
      <w:r w:rsidRPr="0070218B">
        <w:rPr>
          <w:rFonts w:asciiTheme="minorEastAsia" w:hAnsiTheme="minorEastAsia" w:cs="Arial"/>
          <w:color w:val="00AEEF"/>
          <w:spacing w:val="2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2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15"/>
          <w:sz w:val="20"/>
          <w:szCs w:val="20"/>
        </w:rPr>
        <w:t>endl;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49" w:line="389" w:lineRule="exact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15"/>
        </w:rPr>
        <w:t xml:space="preserve">(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30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67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16</w:t>
      </w:r>
      <w:r w:rsidRPr="0070218B">
        <w:rPr>
          <w:rFonts w:asciiTheme="minorEastAsia" w:hAnsiTheme="minorEastAsia"/>
          <w:color w:val="231F20"/>
          <w:spacing w:val="32"/>
        </w:rPr>
        <w:t xml:space="preserve">.  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關於下列程式片段的描述，何者正確？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line="360" w:lineRule="exact"/>
        <w:ind w:left="2166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(A)x</w:t>
      </w:r>
      <w:r w:rsidRPr="0070218B">
        <w:rPr>
          <w:rFonts w:asciiTheme="minorEastAsia" w:hAnsiTheme="minorEastAsia"/>
          <w:color w:val="231F20"/>
          <w:spacing w:val="57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是一個結構指標，指向結構變數</w:t>
      </w:r>
      <w:r w:rsidRPr="0070218B">
        <w:rPr>
          <w:rFonts w:asciiTheme="minorEastAsia" w:hAnsiTheme="minorEastAsia" w:cs="Wawati SC"/>
          <w:color w:val="231F20"/>
          <w:spacing w:val="44"/>
        </w:rPr>
        <w:t xml:space="preserve"> </w:t>
      </w:r>
      <w:r w:rsidRPr="0070218B">
        <w:rPr>
          <w:rFonts w:asciiTheme="minorEastAsia" w:hAnsiTheme="minorEastAsia"/>
          <w:color w:val="231F20"/>
          <w:spacing w:val="-10"/>
        </w:rPr>
        <w:t>y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(B)a</w:t>
      </w:r>
      <w:r w:rsidRPr="0070218B">
        <w:rPr>
          <w:rFonts w:asciiTheme="minorEastAsia" w:hAnsiTheme="minorEastAsia"/>
          <w:color w:val="231F20"/>
          <w:spacing w:val="31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是結構變數</w:t>
      </w:r>
      <w:r w:rsidRPr="0070218B">
        <w:rPr>
          <w:rFonts w:asciiTheme="minorEastAsia" w:hAnsiTheme="minorEastAsia" w:cs="Wawati SC"/>
          <w:color w:val="231F20"/>
          <w:spacing w:val="18"/>
        </w:rPr>
        <w:t xml:space="preserve"> </w:t>
      </w:r>
      <w:r w:rsidRPr="0070218B">
        <w:rPr>
          <w:rFonts w:asciiTheme="minorEastAsia" w:hAnsiTheme="minorEastAsia"/>
          <w:color w:val="231F20"/>
        </w:rPr>
        <w:t>y</w:t>
      </w:r>
      <w:r w:rsidRPr="0070218B">
        <w:rPr>
          <w:rFonts w:asciiTheme="minorEastAsia" w:hAnsiTheme="minorEastAsia"/>
          <w:color w:val="231F20"/>
          <w:spacing w:val="34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的其中一個成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員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line="389" w:lineRule="exact"/>
        <w:ind w:left="2166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(c)y.a</w:t>
      </w:r>
      <w:r w:rsidRPr="0070218B">
        <w:rPr>
          <w:rFonts w:asciiTheme="minorEastAsia" w:hAnsiTheme="minorEastAsia"/>
          <w:color w:val="231F20"/>
          <w:spacing w:val="37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的值是</w:t>
      </w:r>
      <w:r w:rsidRPr="0070218B">
        <w:rPr>
          <w:rFonts w:asciiTheme="minorEastAsia" w:hAnsiTheme="minorEastAsia" w:cs="Wawati SC"/>
          <w:color w:val="231F20"/>
          <w:spacing w:val="25"/>
        </w:rPr>
        <w:t xml:space="preserve"> </w:t>
      </w:r>
      <w:r w:rsidRPr="0070218B">
        <w:rPr>
          <w:rFonts w:asciiTheme="minorEastAsia" w:hAnsiTheme="minorEastAsia"/>
          <w:color w:val="231F20"/>
          <w:spacing w:val="-10"/>
        </w:rPr>
        <w:t>1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</w:t>
      </w:r>
      <w:r w:rsidRPr="0070218B">
        <w:rPr>
          <w:rFonts w:asciiTheme="minorEastAsia" w:hAnsiTheme="minorEastAsia" w:cs="Wawati SC" w:hint="eastAsia"/>
          <w:color w:val="231F20"/>
        </w:rPr>
        <w:t>以上皆正確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34"/>
        <w:ind w:left="2166"/>
        <w:rPr>
          <w:rFonts w:asciiTheme="minorEastAsia" w:hAnsiTheme="minorEastAsia" w:cs="Arial"/>
          <w:color w:val="00AEEF"/>
          <w:spacing w:val="-5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x</w:t>
      </w:r>
      <w:r w:rsidRPr="0070218B">
        <w:rPr>
          <w:rFonts w:asciiTheme="minorEastAsia" w:hAnsiTheme="minorEastAsia" w:cs="Arial"/>
          <w:color w:val="00AEEF"/>
          <w:spacing w:val="39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38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10"/>
          <w:sz w:val="20"/>
          <w:szCs w:val="20"/>
        </w:rPr>
        <w:t>&amp;y;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hAnsiTheme="minorEastAsia" w:cs="Arial"/>
          <w:color w:val="00AEEF"/>
          <w:spacing w:val="-5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x-&gt;a</w:t>
      </w:r>
      <w:r w:rsidRPr="0070218B">
        <w:rPr>
          <w:rFonts w:asciiTheme="minorEastAsia" w:hAnsiTheme="minorEastAsia" w:cs="Arial"/>
          <w:color w:val="00AEEF"/>
          <w:spacing w:val="24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25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15"/>
          <w:sz w:val="20"/>
          <w:szCs w:val="20"/>
        </w:rPr>
        <w:t>1;</w:t>
      </w:r>
    </w:p>
    <w:p w:rsidR="004B05D7" w:rsidRPr="0070218B" w:rsidRDefault="004B05D7" w:rsidP="004B05D7">
      <w:pPr>
        <w:pStyle w:val="ae"/>
        <w:kinsoku w:val="0"/>
        <w:overflowPunct w:val="0"/>
        <w:spacing w:before="91" w:line="206" w:lineRule="auto"/>
        <w:ind w:left="2166" w:right="1514" w:hanging="1036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40"/>
          <w:w w:val="120"/>
        </w:rPr>
        <w:t xml:space="preserve"> </w:t>
      </w:r>
      <w:r w:rsidRPr="0070218B">
        <w:rPr>
          <w:rFonts w:asciiTheme="minorEastAsia" w:hAnsiTheme="minorEastAsia"/>
          <w:color w:val="BA549F"/>
          <w:w w:val="120"/>
        </w:rPr>
        <w:t>c</w:t>
      </w:r>
      <w:r w:rsidRPr="0070218B">
        <w:rPr>
          <w:rFonts w:asciiTheme="minorEastAsia" w:hAnsiTheme="minorEastAsia"/>
          <w:color w:val="BA549F"/>
          <w:spacing w:val="40"/>
          <w:w w:val="120"/>
        </w:rPr>
        <w:t xml:space="preserve"> </w:t>
      </w:r>
      <w:r w:rsidRPr="0070218B">
        <w:rPr>
          <w:rFonts w:asciiTheme="minorEastAsia" w:hAnsiTheme="minorEastAsia"/>
          <w:color w:val="231F20"/>
          <w:spacing w:val="40"/>
        </w:rPr>
        <w:t xml:space="preserve">) </w:t>
      </w:r>
      <w:r w:rsidRPr="0070218B">
        <w:rPr>
          <w:rFonts w:asciiTheme="minorEastAsia" w:hAnsiTheme="minorEastAsia"/>
          <w:color w:val="231F20"/>
        </w:rPr>
        <w:t>17</w:t>
      </w:r>
      <w:r w:rsidRPr="0070218B">
        <w:rPr>
          <w:rFonts w:asciiTheme="minorEastAsia" w:hAnsiTheme="minorEastAsia"/>
          <w:color w:val="231F20"/>
          <w:spacing w:val="26"/>
        </w:rPr>
        <w:t xml:space="preserve">. 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語言的保留字有其特殊的含意，下列有關於保留字的說明，何者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錯誤</w:t>
      </w:r>
      <w:r w:rsidRPr="0070218B">
        <w:rPr>
          <w:rFonts w:asciiTheme="minorEastAsia" w:hAnsiTheme="minorEastAsia" w:cs="Wawati SC" w:hint="eastAsia"/>
          <w:color w:val="231F20"/>
        </w:rPr>
        <w:t>？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(A)break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：中斷程式的執行，離開目前的程式區塊</w:t>
      </w:r>
    </w:p>
    <w:p w:rsidR="004B05D7" w:rsidRPr="0070218B" w:rsidRDefault="004B05D7" w:rsidP="004B05D7">
      <w:pPr>
        <w:pStyle w:val="ae"/>
        <w:kinsoku w:val="0"/>
        <w:overflowPunct w:val="0"/>
        <w:spacing w:line="206" w:lineRule="auto"/>
        <w:ind w:left="2166" w:right="6108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-2"/>
        </w:rPr>
        <w:t>(B)this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：指向物件本身的指標</w:t>
      </w:r>
      <w:r w:rsidRPr="0070218B">
        <w:rPr>
          <w:rFonts w:asciiTheme="minorEastAsia" w:hAnsiTheme="minorEastAsia" w:cs="Wawati SC"/>
          <w:color w:val="231F20"/>
          <w:spacing w:val="-2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(c)const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：建立自訂的結構型態</w:t>
      </w:r>
    </w:p>
    <w:p w:rsidR="004B05D7" w:rsidRPr="0070218B" w:rsidRDefault="004B05D7" w:rsidP="004B05D7">
      <w:pPr>
        <w:pStyle w:val="ae"/>
        <w:kinsoku w:val="0"/>
        <w:overflowPunct w:val="0"/>
        <w:spacing w:line="206" w:lineRule="auto"/>
        <w:ind w:left="1130" w:right="3402" w:firstLine="1035"/>
        <w:rPr>
          <w:rFonts w:asciiTheme="minorEastAsia" w:cs="Wawati SC"/>
          <w:color w:val="231F20"/>
        </w:rPr>
      </w:pPr>
      <w:r w:rsidRPr="0070218B">
        <w:rPr>
          <w:rFonts w:asciiTheme="minorEastAsia" w:hAnsiTheme="minorEastAsia"/>
          <w:color w:val="231F20"/>
          <w:spacing w:val="-2"/>
        </w:rPr>
        <w:t>(D)continue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：忽略後面的程式碼，立刻執行下一次迴圈。</w:t>
      </w:r>
      <w:r w:rsidRPr="0070218B">
        <w:rPr>
          <w:rFonts w:asciiTheme="minorEastAsia" w:hAnsiTheme="minorEastAsia" w:cs="Wawati SC"/>
          <w:color w:val="231F20"/>
          <w:spacing w:val="40"/>
        </w:rPr>
        <w:t xml:space="preserve">  </w:t>
      </w: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40"/>
          <w:w w:val="120"/>
        </w:rPr>
        <w:t xml:space="preserve"> </w:t>
      </w:r>
      <w:r w:rsidRPr="0070218B">
        <w:rPr>
          <w:rFonts w:asciiTheme="minorEastAsia" w:hAnsiTheme="minorEastAsia"/>
          <w:color w:val="BA549F"/>
          <w:w w:val="120"/>
        </w:rPr>
        <w:t>c</w:t>
      </w:r>
      <w:r w:rsidRPr="0070218B">
        <w:rPr>
          <w:rFonts w:asciiTheme="minorEastAsia" w:hAnsiTheme="minorEastAsia"/>
          <w:color w:val="BA549F"/>
          <w:spacing w:val="40"/>
          <w:w w:val="120"/>
        </w:rPr>
        <w:t xml:space="preserve"> </w:t>
      </w:r>
      <w:r w:rsidRPr="0070218B">
        <w:rPr>
          <w:rFonts w:asciiTheme="minorEastAsia" w:hAnsiTheme="minorEastAsia"/>
          <w:color w:val="231F20"/>
          <w:spacing w:val="40"/>
        </w:rPr>
        <w:t xml:space="preserve">) </w:t>
      </w:r>
      <w:r w:rsidRPr="0070218B">
        <w:rPr>
          <w:rFonts w:asciiTheme="minorEastAsia" w:hAnsiTheme="minorEastAsia"/>
          <w:color w:val="231F20"/>
        </w:rPr>
        <w:t>18</w:t>
      </w:r>
      <w:r w:rsidRPr="0070218B">
        <w:rPr>
          <w:rFonts w:asciiTheme="minorEastAsia" w:hAnsiTheme="minorEastAsia"/>
          <w:color w:val="231F20"/>
          <w:spacing w:val="26"/>
        </w:rPr>
        <w:t xml:space="preserve">.  </w:t>
      </w:r>
      <w:r w:rsidRPr="0070218B">
        <w:rPr>
          <w:rFonts w:asciiTheme="minorEastAsia" w:hAnsiTheme="minorEastAsia" w:cs="Wawati SC" w:hint="eastAsia"/>
          <w:color w:val="231F20"/>
        </w:rPr>
        <w:t>有關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語言的類別建構子，哪一個描述是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錯誤</w:t>
      </w:r>
      <w:r w:rsidRPr="0070218B">
        <w:rPr>
          <w:rFonts w:asciiTheme="minorEastAsia" w:hAnsiTheme="minorEastAsia" w:cs="Wawati SC" w:hint="eastAsia"/>
          <w:color w:val="231F20"/>
        </w:rPr>
        <w:t>的？</w:t>
      </w:r>
    </w:p>
    <w:p w:rsidR="004B05D7" w:rsidRPr="0070218B" w:rsidRDefault="004B05D7" w:rsidP="004B05D7">
      <w:pPr>
        <w:pStyle w:val="ae"/>
        <w:kinsoku w:val="0"/>
        <w:overflowPunct w:val="0"/>
        <w:spacing w:line="348" w:lineRule="exact"/>
        <w:ind w:left="2166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(A)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建構子可以重載</w:t>
      </w:r>
    </w:p>
    <w:p w:rsidR="004B05D7" w:rsidRPr="0070218B" w:rsidRDefault="004B05D7" w:rsidP="004B05D7">
      <w:pPr>
        <w:pStyle w:val="ae"/>
        <w:kinsoku w:val="0"/>
        <w:overflowPunct w:val="0"/>
        <w:spacing w:before="11" w:line="206" w:lineRule="auto"/>
        <w:ind w:left="2166" w:right="5423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-2"/>
        </w:rPr>
        <w:t>(B)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建構子的名稱必須和類別名稱相同</w:t>
      </w:r>
      <w:r w:rsidRPr="0070218B">
        <w:rPr>
          <w:rFonts w:asciiTheme="minorEastAsia" w:hAnsiTheme="minorEastAsia" w:cs="Wawati SC"/>
          <w:color w:val="231F20"/>
          <w:spacing w:val="-2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(c)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建構子一定要有回傳值</w:t>
      </w:r>
    </w:p>
    <w:p w:rsidR="004B05D7" w:rsidRPr="0070218B" w:rsidRDefault="004B05D7" w:rsidP="004B05D7">
      <w:pPr>
        <w:pStyle w:val="ae"/>
        <w:kinsoku w:val="0"/>
        <w:overflowPunct w:val="0"/>
        <w:spacing w:line="348" w:lineRule="exact"/>
        <w:ind w:left="2166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宣告物件時，會自動呼叫建構子，完成物件初始化。</w:t>
      </w:r>
    </w:p>
    <w:p w:rsidR="004B05D7" w:rsidRPr="0070218B" w:rsidRDefault="004B05D7" w:rsidP="004B05D7">
      <w:pPr>
        <w:pStyle w:val="ae"/>
        <w:kinsoku w:val="0"/>
        <w:overflowPunct w:val="0"/>
        <w:spacing w:line="389" w:lineRule="exact"/>
        <w:ind w:left="1130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10"/>
        </w:rPr>
        <w:t xml:space="preserve">(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18"/>
        </w:rPr>
        <w:t xml:space="preserve"> </w:t>
      </w:r>
      <w:r w:rsidRPr="0070218B">
        <w:rPr>
          <w:rFonts w:asciiTheme="minorEastAsia" w:hAnsiTheme="minorEastAsia"/>
          <w:color w:val="231F20"/>
          <w:spacing w:val="38"/>
        </w:rPr>
        <w:t xml:space="preserve">) </w:t>
      </w:r>
      <w:r w:rsidRPr="0070218B">
        <w:rPr>
          <w:rFonts w:asciiTheme="minorEastAsia" w:hAnsiTheme="minorEastAsia"/>
          <w:color w:val="231F20"/>
        </w:rPr>
        <w:t>19</w:t>
      </w:r>
      <w:r w:rsidRPr="0070218B">
        <w:rPr>
          <w:rFonts w:asciiTheme="minorEastAsia" w:hAnsiTheme="minorEastAsia"/>
          <w:color w:val="231F20"/>
          <w:spacing w:val="23"/>
        </w:rPr>
        <w:t xml:space="preserve">.  </w:t>
      </w:r>
      <w:r w:rsidRPr="0070218B">
        <w:rPr>
          <w:rFonts w:asciiTheme="minorEastAsia" w:hAnsiTheme="minorEastAsia" w:cs="Wawati SC" w:hint="eastAsia"/>
          <w:color w:val="231F20"/>
        </w:rPr>
        <w:t>有一函式原型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void</w:t>
      </w:r>
      <w:r w:rsidRPr="0070218B">
        <w:rPr>
          <w:rFonts w:asciiTheme="minorEastAsia" w:hAnsiTheme="minorEastAsia"/>
          <w:color w:val="231F20"/>
          <w:spacing w:val="16"/>
        </w:rPr>
        <w:t xml:space="preserve"> </w:t>
      </w:r>
      <w:r w:rsidRPr="0070218B">
        <w:rPr>
          <w:rFonts w:asciiTheme="minorEastAsia" w:hAnsiTheme="minorEastAsia"/>
          <w:color w:val="231F20"/>
        </w:rPr>
        <w:t>key</w:t>
      </w:r>
      <w:r w:rsidRPr="0070218B">
        <w:rPr>
          <w:rFonts w:asciiTheme="minorEastAsia" w:hAnsiTheme="minorEastAsia"/>
          <w:color w:val="231F20"/>
          <w:spacing w:val="7"/>
        </w:rPr>
        <w:t xml:space="preserve">( </w:t>
      </w:r>
      <w:r w:rsidRPr="0070218B">
        <w:rPr>
          <w:rFonts w:asciiTheme="minorEastAsia" w:hAnsiTheme="minorEastAsia"/>
          <w:color w:val="231F20"/>
          <w:w w:val="85"/>
        </w:rPr>
        <w:t>)</w:t>
      </w:r>
      <w:r w:rsidRPr="0070218B">
        <w:rPr>
          <w:rFonts w:asciiTheme="minorEastAsia" w:hAnsiTheme="minorEastAsia" w:hint="eastAsia"/>
          <w:color w:val="231F20"/>
          <w:w w:val="85"/>
        </w:rPr>
        <w:t>，</w:t>
      </w:r>
      <w:r w:rsidRPr="0070218B">
        <w:rPr>
          <w:rFonts w:asciiTheme="minorEastAsia" w:hAnsiTheme="minorEastAsia" w:cs="Wawati SC" w:hint="eastAsia"/>
          <w:color w:val="231F20"/>
        </w:rPr>
        <w:t>下列何者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不是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其合法的重載函式？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before="30"/>
        <w:ind w:left="2166"/>
        <w:rPr>
          <w:rFonts w:asciiTheme="minorEastAsia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(A)void</w:t>
      </w:r>
      <w:r w:rsidRPr="0070218B">
        <w:rPr>
          <w:rFonts w:asciiTheme="minorEastAsia" w:hAnsiTheme="minorEastAsia"/>
          <w:color w:val="231F20"/>
          <w:spacing w:val="24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key(int)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(B)int</w:t>
      </w:r>
      <w:r w:rsidRPr="0070218B">
        <w:rPr>
          <w:rFonts w:asciiTheme="minorEastAsia" w:hAnsiTheme="minorEastAsia"/>
          <w:color w:val="231F20"/>
          <w:spacing w:val="21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key(float)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</w:p>
    <w:p w:rsidR="004B05D7" w:rsidRPr="0070218B" w:rsidRDefault="004B05D7" w:rsidP="004B05D7">
      <w:pPr>
        <w:pStyle w:val="a9"/>
        <w:numPr>
          <w:ilvl w:val="0"/>
          <w:numId w:val="26"/>
        </w:numPr>
        <w:tabs>
          <w:tab w:val="left" w:pos="2482"/>
          <w:tab w:val="left" w:pos="6650"/>
        </w:tabs>
        <w:kinsoku w:val="0"/>
        <w:overflowPunct w:val="0"/>
        <w:spacing w:before="7"/>
        <w:ind w:left="2482" w:hanging="316"/>
        <w:contextualSpacing w:val="0"/>
        <w:rPr>
          <w:rFonts w:asciiTheme="minorEastAsia" w:hAnsiTheme="minorEastAsia"/>
          <w:color w:val="231F20"/>
          <w:spacing w:val="-10"/>
          <w:w w:val="90"/>
          <w:sz w:val="23"/>
          <w:szCs w:val="23"/>
        </w:rPr>
      </w:pPr>
      <w:r w:rsidRPr="0070218B">
        <w:rPr>
          <w:rFonts w:asciiTheme="minorEastAsia" w:hAnsiTheme="minorEastAsia"/>
          <w:color w:val="231F20"/>
          <w:w w:val="90"/>
          <w:sz w:val="23"/>
          <w:szCs w:val="23"/>
        </w:rPr>
        <w:t>void</w:t>
      </w:r>
      <w:r w:rsidRPr="0070218B">
        <w:rPr>
          <w:rFonts w:asciiTheme="minorEastAsia" w:hAnsiTheme="minorEastAsia"/>
          <w:color w:val="231F20"/>
          <w:spacing w:val="19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w w:val="90"/>
          <w:sz w:val="23"/>
          <w:szCs w:val="23"/>
        </w:rPr>
        <w:t>key(int</w:t>
      </w:r>
      <w:r w:rsidRPr="0070218B">
        <w:rPr>
          <w:rFonts w:asciiTheme="minorEastAsia" w:hAnsiTheme="minorEastAsia" w:hint="eastAsia"/>
          <w:color w:val="231F20"/>
          <w:w w:val="90"/>
          <w:sz w:val="23"/>
          <w:szCs w:val="23"/>
        </w:rPr>
        <w:t>，</w:t>
      </w:r>
      <w:r w:rsidRPr="0070218B">
        <w:rPr>
          <w:rFonts w:asciiTheme="minorEastAsia" w:hAnsiTheme="minorEastAsia"/>
          <w:color w:val="231F20"/>
          <w:spacing w:val="19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w w:val="90"/>
          <w:sz w:val="23"/>
          <w:szCs w:val="23"/>
        </w:rPr>
        <w:t>int)</w:t>
      </w:r>
      <w:r w:rsidRPr="0070218B">
        <w:rPr>
          <w:rFonts w:asciiTheme="minorEastAsia" w:hAnsiTheme="minorEastAsia" w:hint="eastAsia"/>
          <w:color w:val="231F20"/>
          <w:spacing w:val="-2"/>
          <w:w w:val="90"/>
          <w:sz w:val="23"/>
          <w:szCs w:val="23"/>
        </w:rPr>
        <w:t>，</w:t>
      </w:r>
      <w:r w:rsidRPr="0070218B">
        <w:rPr>
          <w:rFonts w:asciiTheme="minorEastAsia" w:hAnsiTheme="minorEastAsia"/>
          <w:color w:val="231F20"/>
          <w:sz w:val="23"/>
          <w:szCs w:val="23"/>
        </w:rPr>
        <w:tab/>
      </w:r>
      <w:r w:rsidRPr="0070218B">
        <w:rPr>
          <w:rFonts w:asciiTheme="minorEastAsia" w:hAnsiTheme="minorEastAsia"/>
          <w:color w:val="231F20"/>
          <w:w w:val="90"/>
          <w:sz w:val="23"/>
          <w:szCs w:val="23"/>
        </w:rPr>
        <w:t>(D)int</w:t>
      </w:r>
      <w:r w:rsidRPr="0070218B">
        <w:rPr>
          <w:rFonts w:asciiTheme="minorEastAsia" w:hAnsiTheme="minorEastAsia"/>
          <w:color w:val="231F20"/>
          <w:spacing w:val="11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w w:val="90"/>
          <w:sz w:val="23"/>
          <w:szCs w:val="23"/>
        </w:rPr>
        <w:t>key(</w:t>
      </w:r>
      <w:r w:rsidRPr="0070218B">
        <w:rPr>
          <w:rFonts w:asciiTheme="minorEastAsia" w:hAnsiTheme="minorEastAsia"/>
          <w:color w:val="231F20"/>
          <w:spacing w:val="12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w w:val="90"/>
          <w:sz w:val="23"/>
          <w:szCs w:val="23"/>
        </w:rPr>
        <w:t>)</w:t>
      </w:r>
      <w:r w:rsidRPr="0070218B">
        <w:rPr>
          <w:rFonts w:asciiTheme="minorEastAsia" w:hAnsiTheme="minorEastAsia" w:hint="eastAsia"/>
          <w:color w:val="231F20"/>
          <w:w w:val="90"/>
          <w:sz w:val="23"/>
          <w:szCs w:val="23"/>
        </w:rPr>
        <w:t>，</w:t>
      </w:r>
      <w:r w:rsidRPr="0070218B">
        <w:rPr>
          <w:rFonts w:asciiTheme="minorEastAsia" w:hAnsiTheme="minorEastAsia" w:hint="eastAsia"/>
          <w:color w:val="231F20"/>
          <w:spacing w:val="-10"/>
          <w:w w:val="90"/>
          <w:sz w:val="23"/>
          <w:szCs w:val="23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259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spacing w:before="1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spacing w:before="1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100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 w:line="389" w:lineRule="exact"/>
        <w:ind w:left="1130"/>
        <w:rPr>
          <w:rFonts w:asciiTheme="minorEastAsia" w:cs="Wawati SC"/>
          <w:color w:val="231F20"/>
          <w:spacing w:val="-5"/>
        </w:rPr>
      </w:pPr>
      <w:r w:rsidRPr="0070218B">
        <w:rPr>
          <w:rFonts w:asciiTheme="minorEastAsia" w:hAnsiTheme="minorEastAsia"/>
          <w:color w:val="231F20"/>
          <w:spacing w:val="23"/>
        </w:rPr>
        <w:t xml:space="preserve">(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43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79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20</w:t>
      </w:r>
      <w:r w:rsidRPr="0070218B">
        <w:rPr>
          <w:rFonts w:asciiTheme="minorEastAsia" w:hAnsiTheme="minorEastAsia"/>
          <w:color w:val="231F20"/>
          <w:spacing w:val="37"/>
        </w:rPr>
        <w:t xml:space="preserve">.  </w:t>
      </w:r>
      <w:r w:rsidRPr="0070218B">
        <w:rPr>
          <w:rFonts w:asciiTheme="minorEastAsia" w:hAnsiTheme="minorEastAsia" w:cs="Wawati SC" w:hint="eastAsia"/>
          <w:color w:val="231F20"/>
        </w:rPr>
        <w:t>關於下列程式碼片段的功能說明，哪一個是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錯誤</w:t>
      </w:r>
      <w:r w:rsidRPr="0070218B">
        <w:rPr>
          <w:rFonts w:asciiTheme="minorEastAsia" w:hAnsiTheme="minorEastAsia" w:cs="Wawati SC" w:hint="eastAsia"/>
          <w:color w:val="231F20"/>
          <w:spacing w:val="-5"/>
        </w:rPr>
        <w:t>的？</w:t>
      </w:r>
    </w:p>
    <w:p w:rsidR="004B05D7" w:rsidRPr="0070218B" w:rsidRDefault="004B05D7" w:rsidP="004B05D7">
      <w:pPr>
        <w:pStyle w:val="a9"/>
        <w:numPr>
          <w:ilvl w:val="1"/>
          <w:numId w:val="26"/>
        </w:numPr>
        <w:tabs>
          <w:tab w:val="left" w:pos="2494"/>
        </w:tabs>
        <w:kinsoku w:val="0"/>
        <w:overflowPunct w:val="0"/>
        <w:spacing w:line="360" w:lineRule="exact"/>
        <w:ind w:left="2494" w:hanging="328"/>
        <w:contextualSpacing w:val="0"/>
        <w:rPr>
          <w:rFonts w:asciiTheme="minorEastAsia" w:hAnsiTheme="minorEastAsia"/>
          <w:color w:val="231F20"/>
          <w:spacing w:val="-4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宣告一個</w:t>
      </w:r>
      <w:r w:rsidRPr="0070218B">
        <w:rPr>
          <w:rFonts w:asciiTheme="minorEastAsia" w:hAnsiTheme="minorEastAsia"/>
          <w:color w:val="231F20"/>
          <w:sz w:val="23"/>
          <w:szCs w:val="23"/>
        </w:rPr>
        <w:t xml:space="preserve"> box</w:t>
      </w:r>
      <w:r w:rsidRPr="0070218B">
        <w:rPr>
          <w:rFonts w:asciiTheme="minorEastAsia" w:hAnsiTheme="minorEastAsia"/>
          <w:color w:val="231F20"/>
          <w:spacing w:val="22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1"/>
          <w:sz w:val="23"/>
          <w:szCs w:val="23"/>
        </w:rPr>
        <w:t>類別，有</w:t>
      </w:r>
      <w:r w:rsidRPr="0070218B">
        <w:rPr>
          <w:rFonts w:asciiTheme="minorEastAsia" w:hAnsiTheme="minorEastAsia"/>
          <w:color w:val="231F20"/>
          <w:spacing w:val="1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4</w:t>
      </w:r>
      <w:r w:rsidRPr="0070218B">
        <w:rPr>
          <w:rFonts w:asciiTheme="minorEastAsia" w:hAnsiTheme="minorEastAsia"/>
          <w:color w:val="231F20"/>
          <w:spacing w:val="22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4"/>
          <w:sz w:val="23"/>
          <w:szCs w:val="23"/>
        </w:rPr>
        <w:t>個成員</w:t>
      </w:r>
    </w:p>
    <w:p w:rsidR="004B05D7" w:rsidRPr="0070218B" w:rsidRDefault="004B05D7" w:rsidP="004B05D7">
      <w:pPr>
        <w:pStyle w:val="a9"/>
        <w:numPr>
          <w:ilvl w:val="1"/>
          <w:numId w:val="26"/>
        </w:numPr>
        <w:tabs>
          <w:tab w:val="left" w:pos="2481"/>
        </w:tabs>
        <w:kinsoku w:val="0"/>
        <w:overflowPunct w:val="0"/>
        <w:spacing w:line="360" w:lineRule="exact"/>
        <w:ind w:left="2481" w:hanging="316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/>
          <w:color w:val="231F20"/>
          <w:sz w:val="23"/>
          <w:szCs w:val="23"/>
        </w:rPr>
        <w:t>x</w:t>
      </w:r>
      <w:r w:rsidRPr="0070218B">
        <w:rPr>
          <w:rFonts w:asciiTheme="minorEastAsia" w:hAnsiTheme="minorEastAsia"/>
          <w:color w:val="231F20"/>
          <w:spacing w:val="32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8"/>
          <w:sz w:val="23"/>
          <w:szCs w:val="23"/>
        </w:rPr>
        <w:t>和</w:t>
      </w:r>
      <w:r w:rsidRPr="0070218B">
        <w:rPr>
          <w:rFonts w:asciiTheme="minorEastAsia" w:hAnsiTheme="minorEastAsia"/>
          <w:color w:val="231F20"/>
          <w:spacing w:val="8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y</w:t>
      </w:r>
      <w:r w:rsidRPr="0070218B">
        <w:rPr>
          <w:rFonts w:asciiTheme="minorEastAsia" w:hAnsiTheme="minorEastAsia"/>
          <w:color w:val="231F20"/>
          <w:spacing w:val="34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是公有成員，可以直接存取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66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</w:rPr>
        <w:t>(c)</w:t>
      </w:r>
      <w:r w:rsidRPr="0070218B">
        <w:rPr>
          <w:rFonts w:asciiTheme="minorEastAsia" w:hAnsiTheme="minorEastAsia" w:cs="Wawati SC" w:hint="eastAsia"/>
          <w:color w:val="231F20"/>
          <w:spacing w:val="38"/>
        </w:rPr>
        <w:t>有</w:t>
      </w:r>
      <w:r w:rsidRPr="0070218B">
        <w:rPr>
          <w:rFonts w:asciiTheme="minorEastAsia" w:hAnsiTheme="minorEastAsia" w:cs="Wawati SC"/>
          <w:color w:val="231F20"/>
          <w:spacing w:val="38"/>
        </w:rPr>
        <w:t xml:space="preserve"> </w:t>
      </w:r>
      <w:r w:rsidRPr="0070218B">
        <w:rPr>
          <w:rFonts w:asciiTheme="minorEastAsia" w:hAnsiTheme="minorEastAsia"/>
          <w:color w:val="231F20"/>
        </w:rPr>
        <w:t>2</w:t>
      </w:r>
      <w:r w:rsidRPr="0070218B">
        <w:rPr>
          <w:rFonts w:asciiTheme="minorEastAsia" w:hAnsiTheme="minorEastAsia"/>
          <w:color w:val="231F20"/>
          <w:spacing w:val="60"/>
          <w:w w:val="15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個重載的建構子，可以對物件初始化</w:t>
      </w:r>
    </w:p>
    <w:p w:rsidR="004B05D7" w:rsidRPr="0070218B" w:rsidRDefault="004B05D7" w:rsidP="004B05D7">
      <w:pPr>
        <w:pStyle w:val="ae"/>
        <w:kinsoku w:val="0"/>
        <w:overflowPunct w:val="0"/>
        <w:spacing w:line="389" w:lineRule="exact"/>
        <w:ind w:left="2166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</w:rPr>
        <w:t>(D)this</w:t>
      </w:r>
      <w:r w:rsidRPr="0070218B">
        <w:rPr>
          <w:rFonts w:asciiTheme="minorEastAsia" w:hAnsiTheme="minorEastAsia"/>
          <w:color w:val="231F20"/>
          <w:spacing w:val="69"/>
          <w:w w:val="15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是指向物件本身的指標。</w:t>
      </w:r>
    </w:p>
    <w:p w:rsidR="004B05D7" w:rsidRPr="0070218B" w:rsidRDefault="004B05D7" w:rsidP="004B05D7">
      <w:pPr>
        <w:pStyle w:val="ae"/>
        <w:kinsoku w:val="0"/>
        <w:overflowPunct w:val="0"/>
        <w:spacing w:before="34"/>
        <w:ind w:left="2166"/>
        <w:rPr>
          <w:rFonts w:asciiTheme="minorEastAsia" w:hAnsiTheme="minorEastAsia" w:cs="Arial"/>
          <w:color w:val="00AEEF"/>
          <w:spacing w:val="-4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class</w:t>
      </w:r>
      <w:r w:rsidRPr="0070218B">
        <w:rPr>
          <w:rFonts w:asciiTheme="minorEastAsia" w:hAnsiTheme="minorEastAsia" w:cs="Arial"/>
          <w:color w:val="00AEEF"/>
          <w:spacing w:val="41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20"/>
          <w:sz w:val="20"/>
          <w:szCs w:val="20"/>
        </w:rPr>
        <w:t>box{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574"/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private:</w:t>
      </w:r>
    </w:p>
    <w:p w:rsidR="004B05D7" w:rsidRPr="0070218B" w:rsidRDefault="004B05D7" w:rsidP="004B05D7">
      <w:pPr>
        <w:pStyle w:val="ae"/>
        <w:kinsoku w:val="0"/>
        <w:overflowPunct w:val="0"/>
        <w:spacing w:before="106" w:line="350" w:lineRule="auto"/>
        <w:ind w:left="2574" w:right="7084" w:firstLine="480"/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 xml:space="preserve">int x, y; </w:t>
      </w:r>
      <w:r w:rsidRPr="0070218B"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  <w:t>public:</w:t>
      </w:r>
    </w:p>
    <w:p w:rsidR="004B05D7" w:rsidRPr="0070218B" w:rsidRDefault="004B05D7" w:rsidP="004B05D7">
      <w:pPr>
        <w:pStyle w:val="ae"/>
        <w:kinsoku w:val="0"/>
        <w:overflowPunct w:val="0"/>
        <w:ind w:left="3054"/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>box(){</w:t>
      </w:r>
    </w:p>
    <w:p w:rsidR="004B05D7" w:rsidRPr="0070218B" w:rsidRDefault="004B05D7" w:rsidP="004B05D7">
      <w:pPr>
        <w:pStyle w:val="ae"/>
        <w:kinsoku w:val="0"/>
        <w:overflowPunct w:val="0"/>
        <w:spacing w:before="92" w:line="350" w:lineRule="auto"/>
        <w:ind w:left="3535" w:right="6730"/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4"/>
          <w:w w:val="125"/>
          <w:sz w:val="20"/>
          <w:szCs w:val="20"/>
        </w:rPr>
        <w:t xml:space="preserve">this-&gt;x=10;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this-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&gt;y=10;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3054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91" w:line="350" w:lineRule="auto"/>
        <w:ind w:left="3535" w:right="6442" w:hanging="482"/>
        <w:rPr>
          <w:rFonts w:asciiTheme="minorEastAsia" w:hAnsiTheme="minorEastAsia" w:cs="Arial"/>
          <w:color w:val="00AEEF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 xml:space="preserve">box(int x, int y){ this-&gt;x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 xml:space="preserve"> x; this-&gt;y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 xml:space="preserve"> y;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3054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50" w:line="389" w:lineRule="exact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35"/>
        </w:rPr>
        <w:t xml:space="preserve">( </w:t>
      </w:r>
      <w:r w:rsidRPr="0070218B">
        <w:rPr>
          <w:rFonts w:asciiTheme="minorEastAsia" w:hAnsiTheme="minorEastAsia"/>
          <w:color w:val="BA549F"/>
        </w:rPr>
        <w:t>c</w:t>
      </w:r>
      <w:r w:rsidRPr="0070218B">
        <w:rPr>
          <w:rFonts w:asciiTheme="minorEastAsia" w:hAnsiTheme="minorEastAsia"/>
          <w:color w:val="BA549F"/>
          <w:spacing w:val="67"/>
        </w:rPr>
        <w:t xml:space="preserve"> </w:t>
      </w:r>
      <w:r w:rsidRPr="0070218B">
        <w:rPr>
          <w:rFonts w:asciiTheme="minorEastAsia" w:hAnsiTheme="minorEastAsia"/>
          <w:color w:val="231F20"/>
          <w:spacing w:val="29"/>
        </w:rPr>
        <w:t xml:space="preserve">)  </w:t>
      </w:r>
      <w:r w:rsidRPr="0070218B">
        <w:rPr>
          <w:rFonts w:asciiTheme="minorEastAsia" w:hAnsiTheme="minorEastAsia"/>
          <w:color w:val="231F20"/>
        </w:rPr>
        <w:t>21.</w:t>
      </w:r>
      <w:r w:rsidRPr="0070218B">
        <w:rPr>
          <w:rFonts w:asciiTheme="minorEastAsia" w:hAnsiTheme="minorEastAsia"/>
          <w:color w:val="231F20"/>
          <w:spacing w:val="54"/>
          <w:w w:val="150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  <w:spacing w:val="19"/>
        </w:rPr>
        <w:t>在</w:t>
      </w:r>
      <w:r w:rsidRPr="0070218B">
        <w:rPr>
          <w:rFonts w:asciiTheme="minorEastAsia" w:hAnsiTheme="minorEastAsia" w:cs="Wawati SC"/>
          <w:color w:val="231F20"/>
          <w:spacing w:val="19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中宣告類別時，將資料成員宣告在哪個修飾子區塊內，可以達到物件導向的</w:t>
      </w:r>
    </w:p>
    <w:p w:rsidR="004B05D7" w:rsidRPr="0070218B" w:rsidRDefault="004B05D7" w:rsidP="004B05D7">
      <w:pPr>
        <w:pStyle w:val="ae"/>
        <w:tabs>
          <w:tab w:val="left" w:pos="4069"/>
          <w:tab w:val="left" w:pos="5236"/>
          <w:tab w:val="left" w:pos="6442"/>
          <w:tab w:val="left" w:pos="7666"/>
        </w:tabs>
        <w:kinsoku w:val="0"/>
        <w:overflowPunct w:val="0"/>
        <w:spacing w:line="360" w:lineRule="exact"/>
        <w:ind w:left="2166"/>
        <w:rPr>
          <w:rFonts w:asciiTheme="minorEastAsia" w:cs="Wawati SC"/>
          <w:color w:val="231F20"/>
          <w:spacing w:val="-10"/>
          <w:w w:val="110"/>
        </w:rPr>
      </w:pPr>
      <w:r w:rsidRPr="0070218B">
        <w:rPr>
          <w:rFonts w:asciiTheme="minorEastAsia" w:hAnsiTheme="minorEastAsia" w:cs="Wawati SC" w:hint="eastAsia"/>
          <w:color w:val="231F20"/>
          <w:w w:val="110"/>
        </w:rPr>
        <w:t>「封裝</w:t>
      </w:r>
      <w:r w:rsidRPr="0070218B">
        <w:rPr>
          <w:rFonts w:asciiTheme="minorEastAsia" w:hAnsiTheme="minorEastAsia" w:cs="Wawati SC"/>
          <w:color w:val="231F20"/>
          <w:w w:val="165"/>
        </w:rPr>
        <w:t>j</w:t>
      </w:r>
      <w:r w:rsidRPr="0070218B">
        <w:rPr>
          <w:rFonts w:asciiTheme="minorEastAsia" w:hAnsiTheme="minorEastAsia" w:cs="Wawati SC" w:hint="eastAsia"/>
          <w:color w:val="231F20"/>
          <w:w w:val="110"/>
        </w:rPr>
        <w:t>特性</w:t>
      </w:r>
      <w:r w:rsidRPr="0070218B">
        <w:rPr>
          <w:rFonts w:asciiTheme="minorEastAsia" w:hAnsiTheme="minorEastAsia" w:cs="Wawati SC" w:hint="eastAsia"/>
          <w:color w:val="231F20"/>
          <w:spacing w:val="-10"/>
          <w:w w:val="110"/>
        </w:rPr>
        <w:t>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10"/>
        </w:rPr>
        <w:t>(A)public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10"/>
        </w:rPr>
        <w:t>(B)hidden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  <w:w w:val="110"/>
        </w:rPr>
        <w:t>(c)private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(D)close</w:t>
      </w:r>
      <w:r w:rsidRPr="0070218B">
        <w:rPr>
          <w:rFonts w:asciiTheme="minorEastAsia" w:hAnsiTheme="minorEastAsia" w:cs="Wawati SC" w:hint="eastAsia"/>
          <w:color w:val="231F20"/>
          <w:spacing w:val="-10"/>
          <w:w w:val="1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11" w:line="206" w:lineRule="auto"/>
        <w:ind w:left="2166" w:right="739" w:hanging="1036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20"/>
        </w:rPr>
        <w:t xml:space="preserve">( </w:t>
      </w:r>
      <w:r w:rsidRPr="0070218B">
        <w:rPr>
          <w:rFonts w:asciiTheme="minorEastAsia" w:hAnsiTheme="minorEastAsia"/>
          <w:color w:val="BA549F"/>
        </w:rPr>
        <w:t>A</w:t>
      </w:r>
      <w:r w:rsidRPr="0070218B">
        <w:rPr>
          <w:rFonts w:asciiTheme="minorEastAsia" w:hAnsiTheme="minorEastAsia"/>
          <w:color w:val="BA549F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80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22</w:t>
      </w:r>
      <w:r w:rsidRPr="0070218B">
        <w:rPr>
          <w:rFonts w:asciiTheme="minorEastAsia" w:hAnsiTheme="minorEastAsia"/>
          <w:color w:val="231F20"/>
          <w:spacing w:val="50"/>
        </w:rPr>
        <w:t xml:space="preserve">.  </w:t>
      </w:r>
      <w:r w:rsidRPr="0070218B">
        <w:rPr>
          <w:rFonts w:asciiTheme="minorEastAsia" w:hAnsiTheme="minorEastAsia" w:cs="Wawati SC" w:hint="eastAsia"/>
          <w:color w:val="231F20"/>
          <w:spacing w:val="10"/>
        </w:rPr>
        <w:t>要將</w:t>
      </w:r>
      <w:r w:rsidRPr="0070218B">
        <w:rPr>
          <w:rFonts w:asciiTheme="minorEastAsia" w:hAnsiTheme="minorEastAsia" w:cs="Wawati SC"/>
          <w:color w:val="231F20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中的成員函式做為對外的操作介面，達到資料隠藏的功能，必須使用哪一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個修飾子來宣告成員函式？</w:t>
      </w:r>
    </w:p>
    <w:p w:rsidR="004B05D7" w:rsidRPr="0070218B" w:rsidRDefault="004B05D7" w:rsidP="004B05D7">
      <w:pPr>
        <w:pStyle w:val="ae"/>
        <w:tabs>
          <w:tab w:val="left" w:pos="3333"/>
          <w:tab w:val="left" w:pos="4556"/>
          <w:tab w:val="left" w:pos="5575"/>
        </w:tabs>
        <w:kinsoku w:val="0"/>
        <w:overflowPunct w:val="0"/>
        <w:spacing w:line="348" w:lineRule="exact"/>
        <w:ind w:left="2166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-2"/>
        </w:rPr>
        <w:t>(A)public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(B)private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(c)open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(D)external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tabs>
          <w:tab w:val="left" w:pos="3321"/>
          <w:tab w:val="left" w:pos="4412"/>
          <w:tab w:val="left" w:pos="5568"/>
        </w:tabs>
        <w:kinsoku w:val="0"/>
        <w:overflowPunct w:val="0"/>
        <w:spacing w:before="12" w:line="206" w:lineRule="auto"/>
        <w:ind w:left="2166" w:right="799" w:hanging="1036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80"/>
        </w:rPr>
        <w:t xml:space="preserve"> </w:t>
      </w:r>
      <w:r w:rsidRPr="0070218B">
        <w:rPr>
          <w:rFonts w:asciiTheme="minorEastAsia" w:hAnsiTheme="minorEastAsia"/>
          <w:color w:val="231F20"/>
        </w:rPr>
        <w:t>23.</w:t>
      </w:r>
      <w:r w:rsidRPr="0070218B">
        <w:rPr>
          <w:rFonts w:asciiTheme="minorEastAsia" w:hAnsiTheme="minorEastAsia"/>
          <w:color w:val="231F20"/>
          <w:spacing w:val="40"/>
        </w:rPr>
        <w:t xml:space="preserve"> 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語言支援物件導向的功能，要在程式中宣告一個類別，需使用哪一個關鍵字？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(A)ob</w:t>
      </w:r>
      <w:r w:rsidRPr="0070218B">
        <w:rPr>
          <w:rFonts w:asciiTheme="minorEastAsia" w:hAnsiTheme="minorEastAsia" w:hint="eastAsia"/>
          <w:color w:val="231F20"/>
          <w:spacing w:val="-2"/>
        </w:rPr>
        <w:t>」</w:t>
      </w:r>
      <w:r w:rsidRPr="0070218B">
        <w:rPr>
          <w:rFonts w:asciiTheme="minorEastAsia" w:hAnsiTheme="minorEastAsia"/>
          <w:color w:val="231F20"/>
          <w:spacing w:val="-2"/>
        </w:rPr>
        <w:t>ect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(B)struct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(c)define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(D)class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line="348" w:lineRule="exact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24"/>
        </w:rPr>
        <w:t xml:space="preserve">(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45"/>
        </w:rPr>
        <w:t xml:space="preserve"> </w:t>
      </w:r>
      <w:r w:rsidRPr="0070218B">
        <w:rPr>
          <w:rFonts w:asciiTheme="minorEastAsia" w:hAnsiTheme="minorEastAsia"/>
          <w:color w:val="231F20"/>
          <w:spacing w:val="17"/>
        </w:rPr>
        <w:t xml:space="preserve">)  </w:t>
      </w:r>
      <w:r w:rsidRPr="0070218B">
        <w:rPr>
          <w:rFonts w:asciiTheme="minorEastAsia" w:hAnsiTheme="minorEastAsia"/>
          <w:color w:val="231F20"/>
        </w:rPr>
        <w:t>24</w:t>
      </w:r>
      <w:r w:rsidRPr="0070218B">
        <w:rPr>
          <w:rFonts w:asciiTheme="minorEastAsia" w:hAnsiTheme="minorEastAsia"/>
          <w:color w:val="231F20"/>
          <w:spacing w:val="40"/>
        </w:rPr>
        <w:t xml:space="preserve">.  </w:t>
      </w:r>
      <w:r w:rsidRPr="0070218B">
        <w:rPr>
          <w:rFonts w:asciiTheme="minorEastAsia" w:hAnsiTheme="minorEastAsia" w:cs="Wawati SC" w:hint="eastAsia"/>
          <w:color w:val="231F20"/>
          <w:spacing w:val="5"/>
        </w:rPr>
        <w:t>有關</w:t>
      </w:r>
      <w:r w:rsidRPr="0070218B">
        <w:rPr>
          <w:rFonts w:asciiTheme="minorEastAsia" w:hAnsiTheme="minorEastAsia" w:cs="Wawati SC"/>
          <w:color w:val="231F20"/>
          <w:spacing w:val="5"/>
        </w:rPr>
        <w:t xml:space="preserve"> </w:t>
      </w:r>
      <w:r w:rsidRPr="0070218B">
        <w:rPr>
          <w:rFonts w:asciiTheme="minorEastAsia" w:hAnsiTheme="minorEastAsia"/>
          <w:color w:val="231F20"/>
        </w:rPr>
        <w:t>cIc++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語言的敘述，下列何者正確？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66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</w:rPr>
        <w:t>(A)c</w:t>
      </w:r>
      <w:r w:rsidRPr="0070218B">
        <w:rPr>
          <w:rFonts w:asciiTheme="minorEastAsia" w:hAnsiTheme="minorEastAsia"/>
          <w:color w:val="231F20"/>
          <w:spacing w:val="71"/>
          <w:w w:val="15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和</w:t>
      </w:r>
      <w:r w:rsidRPr="0070218B">
        <w:rPr>
          <w:rFonts w:asciiTheme="minorEastAsia" w:hAnsiTheme="minorEastAsia" w:cs="Wawati SC"/>
          <w:color w:val="231F20"/>
          <w:spacing w:val="51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語言都支援物件導向功能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66"/>
        <w:rPr>
          <w:rFonts w:asciiTheme="minorEastAsia" w:cs="Wawati SC"/>
          <w:color w:val="231F20"/>
          <w:spacing w:val="-3"/>
        </w:rPr>
      </w:pPr>
      <w:r w:rsidRPr="0070218B">
        <w:rPr>
          <w:rFonts w:asciiTheme="minorEastAsia" w:hAnsiTheme="minorEastAsia"/>
          <w:color w:val="231F20"/>
        </w:rPr>
        <w:t>(B)c</w:t>
      </w:r>
      <w:r w:rsidRPr="0070218B">
        <w:rPr>
          <w:rFonts w:asciiTheme="minorEastAsia" w:hAnsiTheme="minorEastAsia"/>
          <w:color w:val="231F20"/>
          <w:spacing w:val="49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</w:rPr>
        <w:t>語言沒有字串</w:t>
      </w:r>
      <w:r w:rsidRPr="0070218B">
        <w:rPr>
          <w:rFonts w:asciiTheme="minorEastAsia" w:hAnsiTheme="minorEastAsia"/>
          <w:color w:val="231F20"/>
        </w:rPr>
        <w:t>(string)</w:t>
      </w:r>
      <w:r w:rsidRPr="0070218B">
        <w:rPr>
          <w:rFonts w:asciiTheme="minorEastAsia" w:hAnsiTheme="minorEastAsia" w:cs="Wawati SC" w:hint="eastAsia"/>
          <w:color w:val="231F20"/>
          <w:spacing w:val="-3"/>
        </w:rPr>
        <w:t>資料型別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66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(c)c++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語言不支援函式重載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66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(D)c</w:t>
      </w:r>
      <w:r w:rsidRPr="0070218B">
        <w:rPr>
          <w:rFonts w:asciiTheme="minorEastAsia" w:hAnsiTheme="minorEastAsia"/>
          <w:color w:val="231F20"/>
          <w:spacing w:val="74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</w:rPr>
        <w:t>是低階語言，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是高階語言。</w:t>
      </w:r>
    </w:p>
    <w:p w:rsidR="004B05D7" w:rsidRPr="0070218B" w:rsidRDefault="004B05D7" w:rsidP="004B05D7">
      <w:pPr>
        <w:pStyle w:val="ae"/>
        <w:kinsoku w:val="0"/>
        <w:overflowPunct w:val="0"/>
        <w:spacing w:before="12" w:line="206" w:lineRule="auto"/>
        <w:ind w:left="2166" w:right="809" w:hanging="1036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40"/>
          <w:w w:val="120"/>
        </w:rPr>
        <w:t xml:space="preserve"> </w:t>
      </w:r>
      <w:r w:rsidRPr="0070218B">
        <w:rPr>
          <w:rFonts w:asciiTheme="minorEastAsia" w:hAnsiTheme="minorEastAsia"/>
          <w:color w:val="BA549F"/>
          <w:w w:val="120"/>
        </w:rPr>
        <w:t>c</w:t>
      </w:r>
      <w:r w:rsidRPr="0070218B">
        <w:rPr>
          <w:rFonts w:asciiTheme="minorEastAsia" w:hAnsiTheme="minorEastAsia"/>
          <w:color w:val="BA549F"/>
          <w:spacing w:val="37"/>
          <w:w w:val="120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80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25</w:t>
      </w:r>
      <w:r w:rsidRPr="0070218B">
        <w:rPr>
          <w:rFonts w:asciiTheme="minorEastAsia" w:hAnsiTheme="minorEastAsia"/>
          <w:color w:val="231F20"/>
          <w:spacing w:val="42"/>
        </w:rPr>
        <w:t xml:space="preserve">. 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  <w:spacing w:val="5"/>
        </w:rPr>
        <w:t>語言的</w:t>
      </w:r>
      <w:r w:rsidRPr="0070218B">
        <w:rPr>
          <w:rFonts w:asciiTheme="minorEastAsia" w:hAnsiTheme="minorEastAsia" w:cs="Wawati SC"/>
          <w:color w:val="231F20"/>
          <w:spacing w:val="5"/>
        </w:rPr>
        <w:t xml:space="preserve"> </w:t>
      </w:r>
      <w:r w:rsidRPr="0070218B">
        <w:rPr>
          <w:rFonts w:asciiTheme="minorEastAsia" w:hAnsiTheme="minorEastAsia"/>
          <w:color w:val="231F20"/>
        </w:rPr>
        <w:t>this</w:t>
      </w:r>
      <w:r w:rsidRPr="0070218B">
        <w:rPr>
          <w:rFonts w:asciiTheme="minorEastAsia" w:hAnsiTheme="minorEastAsia"/>
          <w:color w:val="231F20"/>
          <w:spacing w:val="3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1"/>
        </w:rPr>
        <w:t>關鍵字，表示指向物件本身的指標，要經由</w:t>
      </w:r>
      <w:r w:rsidRPr="0070218B">
        <w:rPr>
          <w:rFonts w:asciiTheme="minorEastAsia" w:hAnsiTheme="minorEastAsia" w:cs="Wawati SC"/>
          <w:color w:val="231F20"/>
          <w:spacing w:val="1"/>
        </w:rPr>
        <w:t xml:space="preserve"> </w:t>
      </w:r>
      <w:r w:rsidRPr="0070218B">
        <w:rPr>
          <w:rFonts w:asciiTheme="minorEastAsia" w:hAnsiTheme="minorEastAsia"/>
          <w:color w:val="231F20"/>
        </w:rPr>
        <w:t>this</w:t>
      </w:r>
      <w:r w:rsidRPr="0070218B">
        <w:rPr>
          <w:rFonts w:asciiTheme="minorEastAsia" w:hAnsiTheme="minorEastAsia"/>
          <w:color w:val="231F20"/>
          <w:spacing w:val="3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存取自身的資料成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員，需使用哪一個運算子？</w:t>
      </w:r>
    </w:p>
    <w:p w:rsidR="004B05D7" w:rsidRPr="0070218B" w:rsidRDefault="004B05D7" w:rsidP="004B05D7">
      <w:pPr>
        <w:pStyle w:val="ae"/>
        <w:tabs>
          <w:tab w:val="left" w:pos="3394"/>
          <w:tab w:val="left" w:pos="4495"/>
          <w:tab w:val="left" w:pos="5742"/>
        </w:tabs>
        <w:kinsoku w:val="0"/>
        <w:overflowPunct w:val="0"/>
        <w:spacing w:line="348" w:lineRule="exact"/>
        <w:ind w:left="2166"/>
        <w:rPr>
          <w:rFonts w:asciiTheme="minorEastAsia" w:cs="Wawati SC"/>
          <w:color w:val="231F20"/>
          <w:spacing w:val="-14"/>
          <w:w w:val="110"/>
        </w:rPr>
      </w:pPr>
      <w:r w:rsidRPr="0070218B">
        <w:rPr>
          <w:rFonts w:asciiTheme="minorEastAsia" w:hAnsiTheme="minorEastAsia"/>
          <w:color w:val="231F20"/>
        </w:rPr>
        <w:t>(A)</w:t>
      </w:r>
      <w:r w:rsidRPr="0070218B">
        <w:rPr>
          <w:rFonts w:asciiTheme="minorEastAsia" w:hAnsiTheme="minorEastAsia" w:cs="Wawati SC" w:hint="eastAsia"/>
          <w:color w:val="231F20"/>
        </w:rPr>
        <w:t>「</w:t>
      </w:r>
      <w:r w:rsidRPr="0070218B">
        <w:rPr>
          <w:rFonts w:asciiTheme="minorEastAsia"/>
          <w:color w:val="231F20"/>
          <w:spacing w:val="-5"/>
        </w:rPr>
        <w:t>.</w:t>
      </w:r>
      <w:r w:rsidRPr="0070218B">
        <w:rPr>
          <w:rFonts w:asciiTheme="minorEastAsia" w:hAnsiTheme="minorEastAsia" w:cs="Wawati SC"/>
          <w:color w:val="231F20"/>
          <w:spacing w:val="-5"/>
        </w:rPr>
        <w:t>j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(B)</w:t>
      </w:r>
      <w:r w:rsidRPr="0070218B">
        <w:rPr>
          <w:rFonts w:asciiTheme="minorEastAsia" w:hAnsiTheme="minorEastAsia" w:cs="Wawati SC" w:hint="eastAsia"/>
          <w:color w:val="231F20"/>
        </w:rPr>
        <w:t>「</w:t>
      </w:r>
      <w:r w:rsidRPr="0070218B">
        <w:rPr>
          <w:rFonts w:asciiTheme="minorEastAsia"/>
          <w:color w:val="231F20"/>
          <w:spacing w:val="-5"/>
        </w:rPr>
        <w:t>.</w:t>
      </w:r>
      <w:r w:rsidRPr="0070218B">
        <w:rPr>
          <w:rFonts w:asciiTheme="minorEastAsia" w:hAnsiTheme="minorEastAsia" w:cs="Wawati SC"/>
          <w:color w:val="231F20"/>
          <w:spacing w:val="-5"/>
        </w:rPr>
        <w:t>j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w w:val="105"/>
        </w:rPr>
        <w:t>(c)</w:t>
      </w:r>
      <w:r w:rsidRPr="0070218B">
        <w:rPr>
          <w:rFonts w:asciiTheme="minorEastAsia" w:hAnsiTheme="minorEastAsia" w:cs="Wawati SC" w:hint="eastAsia"/>
          <w:color w:val="231F20"/>
          <w:w w:val="105"/>
        </w:rPr>
        <w:t>「</w:t>
      </w:r>
      <w:r w:rsidRPr="0070218B">
        <w:rPr>
          <w:rFonts w:asciiTheme="minorEastAsia"/>
          <w:color w:val="231F20"/>
          <w:w w:val="105"/>
        </w:rPr>
        <w:t>-</w:t>
      </w:r>
      <w:r w:rsidRPr="0070218B">
        <w:rPr>
          <w:rFonts w:asciiTheme="minorEastAsia" w:hAnsiTheme="minorEastAsia"/>
          <w:color w:val="231F20"/>
          <w:spacing w:val="-5"/>
          <w:w w:val="105"/>
        </w:rPr>
        <w:t>&gt;</w:t>
      </w:r>
      <w:r w:rsidRPr="0070218B">
        <w:rPr>
          <w:rFonts w:asciiTheme="minorEastAsia" w:hAnsiTheme="minorEastAsia" w:cs="Wawati SC"/>
          <w:color w:val="231F20"/>
          <w:spacing w:val="-5"/>
          <w:w w:val="105"/>
        </w:rPr>
        <w:t>j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14"/>
          <w:w w:val="110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14"/>
          <w:w w:val="110"/>
        </w:rPr>
        <w:t>「</w:t>
      </w:r>
      <w:r w:rsidRPr="0070218B">
        <w:rPr>
          <w:rFonts w:asciiTheme="minorEastAsia"/>
          <w:color w:val="231F20"/>
          <w:spacing w:val="24"/>
          <w:w w:val="81"/>
        </w:rPr>
        <w:t>.</w:t>
      </w:r>
      <w:r w:rsidRPr="0070218B">
        <w:rPr>
          <w:rFonts w:asciiTheme="minorEastAsia"/>
          <w:color w:val="231F20"/>
          <w:spacing w:val="25"/>
          <w:w w:val="81"/>
        </w:rPr>
        <w:t>.</w:t>
      </w:r>
      <w:r w:rsidRPr="0070218B">
        <w:rPr>
          <w:rFonts w:asciiTheme="minorEastAsia" w:hAnsiTheme="minorEastAsia" w:cs="Wawati SC"/>
          <w:color w:val="231F20"/>
          <w:spacing w:val="-91"/>
          <w:w w:val="303"/>
        </w:rPr>
        <w:t>j</w:t>
      </w:r>
      <w:r w:rsidRPr="0070218B">
        <w:rPr>
          <w:rFonts w:asciiTheme="minorEastAsia" w:hAnsiTheme="minorEastAsia" w:cs="Wawati SC" w:hint="eastAsia"/>
          <w:color w:val="231F20"/>
          <w:spacing w:val="-14"/>
          <w:w w:val="1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line="389" w:lineRule="exact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20"/>
        </w:rPr>
        <w:t xml:space="preserve">( </w:t>
      </w:r>
      <w:r w:rsidRPr="0070218B">
        <w:rPr>
          <w:rFonts w:asciiTheme="minorEastAsia" w:hAnsiTheme="minorEastAsia"/>
          <w:color w:val="BA549F"/>
        </w:rPr>
        <w:t>A</w:t>
      </w:r>
      <w:r w:rsidRPr="0070218B">
        <w:rPr>
          <w:rFonts w:asciiTheme="minorEastAsia" w:hAnsiTheme="minorEastAsia"/>
          <w:color w:val="BA549F"/>
          <w:spacing w:val="39"/>
        </w:rPr>
        <w:t xml:space="preserve"> </w:t>
      </w:r>
      <w:r w:rsidRPr="0070218B">
        <w:rPr>
          <w:rFonts w:asciiTheme="minorEastAsia" w:hAnsiTheme="minorEastAsia"/>
          <w:color w:val="231F20"/>
          <w:spacing w:val="18"/>
        </w:rPr>
        <w:t xml:space="preserve">)  </w:t>
      </w:r>
      <w:r w:rsidRPr="0070218B">
        <w:rPr>
          <w:rFonts w:asciiTheme="minorEastAsia" w:hAnsiTheme="minorEastAsia"/>
          <w:color w:val="231F20"/>
        </w:rPr>
        <w:t>26</w:t>
      </w:r>
      <w:r w:rsidRPr="0070218B">
        <w:rPr>
          <w:rFonts w:asciiTheme="minorEastAsia" w:hAnsiTheme="minorEastAsia"/>
          <w:color w:val="231F20"/>
          <w:spacing w:val="40"/>
        </w:rPr>
        <w:t xml:space="preserve">.  </w:t>
      </w:r>
      <w:r w:rsidRPr="0070218B">
        <w:rPr>
          <w:rFonts w:asciiTheme="minorEastAsia" w:hAnsiTheme="minorEastAsia" w:cs="Wawati SC" w:hint="eastAsia"/>
          <w:color w:val="231F20"/>
          <w:spacing w:val="2"/>
        </w:rPr>
        <w:t>小智宣告一個</w:t>
      </w:r>
      <w:r w:rsidRPr="0070218B">
        <w:rPr>
          <w:rFonts w:asciiTheme="minorEastAsia" w:hAnsiTheme="minorEastAsia" w:cs="Wawati SC"/>
          <w:color w:val="231F20"/>
          <w:spacing w:val="2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  <w:spacing w:val="4"/>
        </w:rPr>
        <w:t>的類別</w:t>
      </w:r>
      <w:r w:rsidRPr="0070218B">
        <w:rPr>
          <w:rFonts w:asciiTheme="minorEastAsia" w:hAnsiTheme="minorEastAsia" w:cs="Wawati SC"/>
          <w:color w:val="231F20"/>
          <w:spacing w:val="4"/>
        </w:rPr>
        <w:t xml:space="preserve"> </w:t>
      </w:r>
      <w:r w:rsidRPr="0070218B">
        <w:rPr>
          <w:rFonts w:asciiTheme="minorEastAsia" w:hAnsiTheme="minorEastAsia"/>
          <w:color w:val="231F20"/>
        </w:rPr>
        <w:t>pcb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，下列哪個選項是其建構子的實作？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before="29"/>
        <w:ind w:left="2166"/>
        <w:rPr>
          <w:rFonts w:asciiTheme="minorEastAsia"/>
          <w:color w:val="231F20"/>
          <w:spacing w:val="-5"/>
          <w:w w:val="90"/>
        </w:rPr>
      </w:pPr>
      <w:r w:rsidRPr="0070218B">
        <w:rPr>
          <w:rFonts w:asciiTheme="minorEastAsia" w:hAnsiTheme="minorEastAsia"/>
          <w:color w:val="231F20"/>
          <w:w w:val="110"/>
        </w:rPr>
        <w:t>(A)pcb..pcb(int){</w:t>
      </w:r>
      <w:r w:rsidRPr="0070218B">
        <w:rPr>
          <w:rFonts w:asciiTheme="minorEastAsia" w:hAnsiTheme="minorEastAsia"/>
          <w:color w:val="231F20"/>
          <w:spacing w:val="-17"/>
          <w:w w:val="170"/>
        </w:rPr>
        <w:t xml:space="preserve"> </w:t>
      </w:r>
      <w:r w:rsidRPr="0070218B">
        <w:rPr>
          <w:rFonts w:asciiTheme="minorEastAsia"/>
          <w:color w:val="231F20"/>
          <w:w w:val="170"/>
        </w:rPr>
        <w:t>.</w:t>
      </w:r>
      <w:r w:rsidRPr="0070218B">
        <w:rPr>
          <w:rFonts w:asciiTheme="minorEastAsia" w:hAnsiTheme="minorEastAsia"/>
          <w:color w:val="231F20"/>
          <w:spacing w:val="-17"/>
          <w:w w:val="170"/>
        </w:rPr>
        <w:t xml:space="preserve"> </w:t>
      </w:r>
      <w:r w:rsidRPr="0070218B">
        <w:rPr>
          <w:rFonts w:asciiTheme="minorEastAsia"/>
          <w:color w:val="231F20"/>
          <w:spacing w:val="-5"/>
          <w:w w:val="90"/>
        </w:rPr>
        <w:t>}</w:t>
      </w:r>
      <w:r w:rsidRPr="0070218B">
        <w:rPr>
          <w:rFonts w:asciiTheme="minorEastAsia" w:hAnsiTheme="minorEastAsia" w:hint="eastAsia"/>
          <w:color w:val="231F20"/>
          <w:spacing w:val="-5"/>
          <w:w w:val="90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w w:val="110"/>
        </w:rPr>
        <w:t>(B)int</w:t>
      </w:r>
      <w:r w:rsidRPr="0070218B">
        <w:rPr>
          <w:rFonts w:asciiTheme="minorEastAsia" w:hAnsiTheme="minorEastAsia"/>
          <w:color w:val="231F20"/>
          <w:spacing w:val="1"/>
          <w:w w:val="110"/>
        </w:rPr>
        <w:t xml:space="preserve"> </w:t>
      </w:r>
      <w:r w:rsidRPr="0070218B">
        <w:rPr>
          <w:rFonts w:asciiTheme="minorEastAsia" w:hAnsiTheme="minorEastAsia"/>
          <w:color w:val="231F20"/>
          <w:w w:val="110"/>
        </w:rPr>
        <w:t>pcb..layout(</w:t>
      </w:r>
      <w:r w:rsidRPr="0070218B">
        <w:rPr>
          <w:rFonts w:asciiTheme="minorEastAsia" w:hAnsiTheme="minorEastAsia"/>
          <w:color w:val="231F20"/>
          <w:spacing w:val="2"/>
          <w:w w:val="110"/>
        </w:rPr>
        <w:t xml:space="preserve"> </w:t>
      </w:r>
      <w:r w:rsidRPr="0070218B">
        <w:rPr>
          <w:rFonts w:asciiTheme="minorEastAsia" w:hAnsiTheme="minorEastAsia"/>
          <w:color w:val="231F20"/>
          <w:w w:val="110"/>
        </w:rPr>
        <w:t>){</w:t>
      </w:r>
      <w:r w:rsidRPr="0070218B">
        <w:rPr>
          <w:rFonts w:asciiTheme="minorEastAsia" w:hAnsiTheme="minorEastAsia"/>
          <w:color w:val="231F20"/>
          <w:spacing w:val="-41"/>
          <w:w w:val="185"/>
        </w:rPr>
        <w:t xml:space="preserve"> </w:t>
      </w:r>
      <w:r w:rsidRPr="0070218B">
        <w:rPr>
          <w:rFonts w:asciiTheme="minorEastAsia"/>
          <w:color w:val="231F20"/>
          <w:w w:val="185"/>
        </w:rPr>
        <w:t>.</w:t>
      </w:r>
      <w:r w:rsidRPr="0070218B">
        <w:rPr>
          <w:rFonts w:asciiTheme="minorEastAsia" w:hAnsiTheme="minorEastAsia"/>
          <w:color w:val="231F20"/>
          <w:spacing w:val="-42"/>
          <w:w w:val="185"/>
        </w:rPr>
        <w:t xml:space="preserve"> </w:t>
      </w:r>
      <w:r w:rsidRPr="0070218B">
        <w:rPr>
          <w:rFonts w:asciiTheme="minorEastAsia"/>
          <w:color w:val="231F20"/>
          <w:spacing w:val="-5"/>
          <w:w w:val="90"/>
        </w:rPr>
        <w:t>}</w:t>
      </w:r>
      <w:r w:rsidRPr="0070218B">
        <w:rPr>
          <w:rFonts w:asciiTheme="minorEastAsia" w:hAnsiTheme="minorEastAsia" w:hint="eastAsia"/>
          <w:color w:val="231F20"/>
          <w:spacing w:val="-5"/>
          <w:w w:val="90"/>
        </w:rPr>
        <w:t>，</w:t>
      </w:r>
    </w:p>
    <w:p w:rsidR="004B05D7" w:rsidRPr="0070218B" w:rsidRDefault="004B05D7" w:rsidP="004B05D7">
      <w:pPr>
        <w:pStyle w:val="a9"/>
        <w:numPr>
          <w:ilvl w:val="0"/>
          <w:numId w:val="25"/>
        </w:numPr>
        <w:tabs>
          <w:tab w:val="left" w:pos="2482"/>
          <w:tab w:val="left" w:pos="6650"/>
        </w:tabs>
        <w:kinsoku w:val="0"/>
        <w:overflowPunct w:val="0"/>
        <w:spacing w:before="8"/>
        <w:ind w:left="2482" w:hanging="316"/>
        <w:contextualSpacing w:val="0"/>
        <w:rPr>
          <w:rFonts w:asciiTheme="minorEastAsia" w:hAnsiTheme="minorEastAsia"/>
          <w:color w:val="231F20"/>
          <w:spacing w:val="-10"/>
          <w:w w:val="105"/>
          <w:sz w:val="23"/>
          <w:szCs w:val="23"/>
        </w:rPr>
      </w:pPr>
      <w:r w:rsidRPr="0070218B">
        <w:rPr>
          <w:rFonts w:asciiTheme="minorEastAsia" w:hAnsiTheme="minorEastAsia"/>
          <w:color w:val="231F20"/>
          <w:w w:val="110"/>
          <w:sz w:val="23"/>
          <w:szCs w:val="23"/>
        </w:rPr>
        <w:t>void</w:t>
      </w:r>
      <w:r w:rsidRPr="0070218B">
        <w:rPr>
          <w:rFonts w:asciiTheme="minorEastAsia" w:hAnsiTheme="minorEastAsia"/>
          <w:color w:val="231F20"/>
          <w:spacing w:val="-3"/>
          <w:w w:val="11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w w:val="110"/>
          <w:sz w:val="23"/>
          <w:szCs w:val="23"/>
        </w:rPr>
        <w:t>pcb..route( ){</w:t>
      </w:r>
      <w:r w:rsidRPr="0070218B">
        <w:rPr>
          <w:rFonts w:asciiTheme="minorEastAsia" w:hAnsiTheme="minorEastAsia"/>
          <w:color w:val="231F20"/>
          <w:spacing w:val="-44"/>
          <w:w w:val="225"/>
          <w:sz w:val="23"/>
          <w:szCs w:val="23"/>
        </w:rPr>
        <w:t xml:space="preserve"> . </w:t>
      </w:r>
      <w:r w:rsidRPr="0070218B">
        <w:rPr>
          <w:rFonts w:asciiTheme="minorEastAsia" w:hAnsiTheme="minorEastAsia"/>
          <w:color w:val="231F20"/>
          <w:spacing w:val="-5"/>
          <w:w w:val="90"/>
          <w:sz w:val="23"/>
          <w:szCs w:val="23"/>
        </w:rPr>
        <w:t>}</w:t>
      </w:r>
      <w:r w:rsidRPr="0070218B">
        <w:rPr>
          <w:rFonts w:asciiTheme="minorEastAsia" w:hAnsiTheme="minorEastAsia" w:hint="eastAsia"/>
          <w:color w:val="231F20"/>
          <w:spacing w:val="-5"/>
          <w:w w:val="90"/>
          <w:sz w:val="23"/>
          <w:szCs w:val="23"/>
        </w:rPr>
        <w:t>，</w:t>
      </w:r>
      <w:r w:rsidRPr="0070218B">
        <w:rPr>
          <w:rFonts w:asciiTheme="minorEastAsia" w:hAnsiTheme="minorEastAsia"/>
          <w:color w:val="231F20"/>
          <w:sz w:val="23"/>
          <w:szCs w:val="23"/>
        </w:rPr>
        <w:tab/>
      </w:r>
      <w:r w:rsidRPr="0070218B">
        <w:rPr>
          <w:rFonts w:asciiTheme="minorEastAsia" w:hAnsiTheme="minorEastAsia"/>
          <w:color w:val="231F20"/>
          <w:w w:val="105"/>
          <w:sz w:val="23"/>
          <w:szCs w:val="23"/>
        </w:rPr>
        <w:t>(D)void</w:t>
      </w:r>
      <w:r w:rsidRPr="0070218B">
        <w:rPr>
          <w:rFonts w:asciiTheme="minorEastAsia" w:hAnsiTheme="minorEastAsia"/>
          <w:color w:val="231F20"/>
          <w:spacing w:val="12"/>
          <w:w w:val="105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w w:val="105"/>
          <w:sz w:val="23"/>
          <w:szCs w:val="23"/>
        </w:rPr>
        <w:t>pcb..import(int</w:t>
      </w:r>
      <w:r w:rsidRPr="0070218B">
        <w:rPr>
          <w:rFonts w:asciiTheme="minorEastAsia" w:hAnsiTheme="minorEastAsia"/>
          <w:color w:val="231F20"/>
          <w:spacing w:val="5"/>
          <w:w w:val="105"/>
          <w:sz w:val="23"/>
          <w:szCs w:val="23"/>
        </w:rPr>
        <w:t xml:space="preserve">) { . </w:t>
      </w:r>
      <w:r w:rsidRPr="0070218B">
        <w:rPr>
          <w:rFonts w:asciiTheme="minorEastAsia" w:hAnsiTheme="minorEastAsia"/>
          <w:color w:val="231F20"/>
          <w:w w:val="90"/>
          <w:sz w:val="23"/>
          <w:szCs w:val="23"/>
        </w:rPr>
        <w:t>}</w:t>
      </w:r>
      <w:r w:rsidRPr="0070218B">
        <w:rPr>
          <w:rFonts w:asciiTheme="minorEastAsia" w:hAnsiTheme="minorEastAsia" w:hint="eastAsia"/>
          <w:color w:val="231F20"/>
          <w:w w:val="90"/>
          <w:sz w:val="23"/>
          <w:szCs w:val="23"/>
        </w:rPr>
        <w:t>，</w:t>
      </w:r>
      <w:r w:rsidRPr="0070218B">
        <w:rPr>
          <w:rFonts w:asciiTheme="minorEastAsia" w:hAnsiTheme="minorEastAsia" w:hint="eastAsia"/>
          <w:color w:val="231F20"/>
          <w:spacing w:val="-10"/>
          <w:w w:val="105"/>
          <w:sz w:val="23"/>
          <w:szCs w:val="23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51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46"/>
        <w:rPr>
          <w:rFonts w:asciiTheme="minorEastAsia" w:cs="Lantinghei SC"/>
        </w:rPr>
      </w:pPr>
    </w:p>
    <w:p w:rsidR="004B05D7" w:rsidRPr="0070218B" w:rsidRDefault="004B05D7" w:rsidP="004B05D7">
      <w:pPr>
        <w:pStyle w:val="ae"/>
        <w:tabs>
          <w:tab w:val="left" w:pos="5974"/>
          <w:tab w:val="left" w:pos="6662"/>
          <w:tab w:val="left" w:pos="7337"/>
          <w:tab w:val="left" w:pos="8013"/>
        </w:tabs>
        <w:kinsoku w:val="0"/>
        <w:overflowPunct w:val="0"/>
        <w:ind w:left="1130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28"/>
        </w:rPr>
        <w:t xml:space="preserve">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28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63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27.</w:t>
      </w:r>
      <w:r w:rsidRPr="0070218B">
        <w:rPr>
          <w:rFonts w:asciiTheme="minorEastAsia" w:hAnsiTheme="minorEastAsia"/>
          <w:color w:val="231F20"/>
          <w:spacing w:val="46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</w:rPr>
        <w:t>執行下列程式片段後的輸出為何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(A)1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(B)2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(c)3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(D)4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34"/>
        <w:ind w:right="7991"/>
        <w:jc w:val="right"/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class</w:t>
      </w:r>
      <w:r w:rsidRPr="0070218B">
        <w:rPr>
          <w:rFonts w:asciiTheme="minorEastAsia" w:hAnsiTheme="minorEastAsia" w:cs="Arial"/>
          <w:color w:val="00AEEF"/>
          <w:spacing w:val="41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model{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right="8022"/>
        <w:jc w:val="right"/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private: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3054"/>
        <w:rPr>
          <w:rFonts w:asciiTheme="minorEastAsia" w:hAnsiTheme="minorEastAsia" w:cs="Arial"/>
          <w:color w:val="00AEEF"/>
          <w:spacing w:val="-2"/>
          <w:w w:val="15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5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24"/>
          <w:w w:val="15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55"/>
          <w:sz w:val="20"/>
          <w:szCs w:val="20"/>
        </w:rPr>
        <w:t>val[5];</w:t>
      </w:r>
    </w:p>
    <w:p w:rsidR="004B05D7" w:rsidRPr="0070218B" w:rsidRDefault="004B05D7" w:rsidP="004B05D7">
      <w:pPr>
        <w:pStyle w:val="ae"/>
        <w:kinsoku w:val="0"/>
        <w:overflowPunct w:val="0"/>
        <w:spacing w:before="212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574"/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  <w:t>public:</w:t>
      </w:r>
    </w:p>
    <w:p w:rsidR="004B05D7" w:rsidRPr="0070218B" w:rsidRDefault="004B05D7" w:rsidP="004B05D7">
      <w:pPr>
        <w:pStyle w:val="ae"/>
        <w:kinsoku w:val="0"/>
        <w:overflowPunct w:val="0"/>
        <w:spacing w:before="106" w:line="350" w:lineRule="auto"/>
        <w:ind w:left="2966" w:right="5896" w:firstLine="87"/>
        <w:rPr>
          <w:rFonts w:asciiTheme="minorEastAsia" w:hAnsiTheme="minorEastAsia" w:cs="Arial"/>
          <w:color w:val="00AEEF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 xml:space="preserve">void setNum(int, int); </w:t>
      </w: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 xml:space="preserve">int 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getNum(int);</w:t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91" w:line="350" w:lineRule="auto"/>
        <w:ind w:left="2566" w:right="4962" w:hanging="401"/>
        <w:rPr>
          <w:rFonts w:asciiTheme="minorEastAsia" w:hAnsiTheme="minorEastAsia" w:cs="Arial"/>
          <w:color w:val="00AEEF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36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model::setNum(int</w:t>
      </w:r>
      <w:r w:rsidRPr="0070218B">
        <w:rPr>
          <w:rFonts w:asciiTheme="minorEastAsia" w:hAnsiTheme="minorEastAsia" w:cs="Arial"/>
          <w:color w:val="00AEEF"/>
          <w:spacing w:val="-6"/>
          <w:w w:val="19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90"/>
          <w:sz w:val="20"/>
          <w:szCs w:val="20"/>
        </w:rPr>
        <w:t>i,</w:t>
      </w:r>
      <w:r w:rsidRPr="0070218B">
        <w:rPr>
          <w:rFonts w:asciiTheme="minorEastAsia" w:hAnsiTheme="minorEastAsia" w:cs="Arial"/>
          <w:color w:val="00AEEF"/>
          <w:spacing w:val="-6"/>
          <w:w w:val="19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60"/>
          <w:sz w:val="20"/>
          <w:szCs w:val="20"/>
        </w:rPr>
        <w:t xml:space="preserve">int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 xml:space="preserve">num){ </w:t>
      </w:r>
      <w:r w:rsidRPr="0070218B">
        <w:rPr>
          <w:rFonts w:asciiTheme="minorEastAsia" w:hAnsiTheme="minorEastAsia" w:cs="Arial"/>
          <w:color w:val="00AEEF"/>
          <w:w w:val="160"/>
          <w:sz w:val="20"/>
          <w:szCs w:val="20"/>
        </w:rPr>
        <w:t xml:space="preserve">val[i]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num;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91" w:line="350" w:lineRule="auto"/>
        <w:ind w:left="2566" w:right="6142" w:hanging="401"/>
        <w:rPr>
          <w:rFonts w:asciiTheme="minorEastAsia" w:hAnsiTheme="minorEastAsia" w:cs="Arial"/>
          <w:color w:val="00AEEF"/>
          <w:w w:val="16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 xml:space="preserve">int model::getNum(int i){ </w:t>
      </w: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 xml:space="preserve">return </w:t>
      </w:r>
      <w:r w:rsidRPr="0070218B">
        <w:rPr>
          <w:rFonts w:asciiTheme="minorEastAsia" w:hAnsiTheme="minorEastAsia" w:cs="Arial"/>
          <w:color w:val="00AEEF"/>
          <w:w w:val="160"/>
          <w:sz w:val="20"/>
          <w:szCs w:val="20"/>
        </w:rPr>
        <w:t>val[i];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107"/>
        <w:ind w:left="2166"/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51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  <w:t>main(){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574"/>
        <w:rPr>
          <w:rFonts w:asciiTheme="minorEastAsia" w:hAnsiTheme="minorEastAsia" w:cs="Arial"/>
          <w:color w:val="00AEEF"/>
          <w:spacing w:val="-5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model</w:t>
      </w:r>
      <w:r w:rsidRPr="0070218B">
        <w:rPr>
          <w:rFonts w:asciiTheme="minorEastAsia" w:hAnsiTheme="minorEastAsia" w:cs="Arial"/>
          <w:color w:val="00AEEF"/>
          <w:spacing w:val="24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10"/>
          <w:sz w:val="20"/>
          <w:szCs w:val="20"/>
        </w:rPr>
        <w:t>m;</w:t>
      </w:r>
    </w:p>
    <w:p w:rsidR="004B05D7" w:rsidRPr="0070218B" w:rsidRDefault="004B05D7" w:rsidP="004B05D7">
      <w:pPr>
        <w:pStyle w:val="ae"/>
        <w:kinsoku w:val="0"/>
        <w:overflowPunct w:val="0"/>
        <w:spacing w:before="91" w:line="350" w:lineRule="auto"/>
        <w:ind w:left="2974" w:right="5034" w:hanging="401"/>
        <w:rPr>
          <w:rFonts w:asciiTheme="minorEastAsia" w:hAnsiTheme="minorEastAsia" w:cs="Arial"/>
          <w:color w:val="00AEEF"/>
          <w:w w:val="17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 xml:space="preserve">for </w:t>
      </w: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 xml:space="preserve">(int 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 xml:space="preserve">i=0; </w:t>
      </w: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 xml:space="preserve">i&lt;5; i++){ 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 xml:space="preserve">m.setNum(i, </w:t>
      </w:r>
      <w:r w:rsidRPr="0070218B">
        <w:rPr>
          <w:rFonts w:asciiTheme="minorEastAsia" w:hAnsiTheme="minorEastAsia" w:cs="Arial"/>
          <w:color w:val="00AEEF"/>
          <w:w w:val="175"/>
          <w:sz w:val="20"/>
          <w:szCs w:val="20"/>
        </w:rPr>
        <w:t>i);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5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212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566"/>
        <w:rPr>
          <w:rFonts w:asciiTheme="minorEastAsia" w:hAnsiTheme="minorEastAsia" w:cs="Arial"/>
          <w:color w:val="00AEEF"/>
          <w:spacing w:val="-2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cout</w:t>
      </w:r>
      <w:r w:rsidRPr="0070218B">
        <w:rPr>
          <w:rFonts w:asciiTheme="minorEastAsia" w:hAnsiTheme="minorEastAsia" w:cs="Arial"/>
          <w:color w:val="00AEEF"/>
          <w:spacing w:val="4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40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0"/>
          <w:sz w:val="20"/>
          <w:szCs w:val="20"/>
        </w:rPr>
        <w:t>m.getNum(4);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tabs>
          <w:tab w:val="left" w:pos="5974"/>
          <w:tab w:val="left" w:pos="6662"/>
          <w:tab w:val="left" w:pos="7337"/>
          <w:tab w:val="left" w:pos="8013"/>
        </w:tabs>
        <w:kinsoku w:val="0"/>
        <w:overflowPunct w:val="0"/>
        <w:spacing w:before="50"/>
        <w:ind w:left="1130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28"/>
        </w:rPr>
        <w:t xml:space="preserve">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28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63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28.</w:t>
      </w:r>
      <w:r w:rsidRPr="0070218B">
        <w:rPr>
          <w:rFonts w:asciiTheme="minorEastAsia" w:hAnsiTheme="minorEastAsia"/>
          <w:color w:val="231F20"/>
          <w:spacing w:val="46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</w:rPr>
        <w:t>執行下列程式片段後的輸出為何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(A)1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(B)2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4"/>
        </w:rPr>
        <w:t>(c)3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(D)4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33"/>
        <w:ind w:right="8100"/>
        <w:jc w:val="right"/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class</w:t>
      </w:r>
      <w:r w:rsidRPr="0070218B">
        <w:rPr>
          <w:rFonts w:asciiTheme="minorEastAsia" w:hAnsiTheme="minorEastAsia" w:cs="Arial"/>
          <w:color w:val="00AEEF"/>
          <w:spacing w:val="67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base{</w:t>
      </w:r>
    </w:p>
    <w:p w:rsidR="004B05D7" w:rsidRPr="0070218B" w:rsidRDefault="004B05D7" w:rsidP="004B05D7">
      <w:pPr>
        <w:pStyle w:val="ae"/>
        <w:kinsoku w:val="0"/>
        <w:overflowPunct w:val="0"/>
        <w:spacing w:before="107"/>
        <w:ind w:right="8022"/>
        <w:jc w:val="right"/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private: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3054"/>
        <w:rPr>
          <w:rFonts w:asciiTheme="minorEastAsia" w:hAnsiTheme="minorEastAsia" w:cs="Arial"/>
          <w:color w:val="00AEEF"/>
          <w:spacing w:val="-5"/>
          <w:w w:val="14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41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40"/>
          <w:sz w:val="20"/>
          <w:szCs w:val="20"/>
        </w:rPr>
        <w:t>a,</w:t>
      </w:r>
      <w:r w:rsidRPr="0070218B">
        <w:rPr>
          <w:rFonts w:asciiTheme="minorEastAsia" w:hAnsiTheme="minorEastAsia" w:cs="Arial"/>
          <w:color w:val="00AEEF"/>
          <w:spacing w:val="41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40"/>
          <w:sz w:val="20"/>
          <w:szCs w:val="20"/>
        </w:rPr>
        <w:t>b;</w:t>
      </w:r>
    </w:p>
    <w:p w:rsidR="004B05D7" w:rsidRPr="0070218B" w:rsidRDefault="004B05D7" w:rsidP="004B05D7">
      <w:pPr>
        <w:pStyle w:val="ae"/>
        <w:kinsoku w:val="0"/>
        <w:overflowPunct w:val="0"/>
        <w:spacing w:before="91" w:line="350" w:lineRule="auto"/>
        <w:ind w:left="3535" w:right="6551" w:hanging="482"/>
        <w:rPr>
          <w:rFonts w:asciiTheme="minorEastAsia" w:hAnsiTheme="minorEastAsia" w:cs="Arial"/>
          <w:color w:val="00AEEF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setA(int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a){ this-&gt;a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a;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3054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91" w:line="350" w:lineRule="auto"/>
        <w:ind w:left="3535" w:right="6551" w:hanging="482"/>
        <w:rPr>
          <w:rFonts w:asciiTheme="minorEastAsia" w:hAnsiTheme="minorEastAsia" w:cs="Arial"/>
          <w:color w:val="00AEEF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setB(int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b){ this-&gt;b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b;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3054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212"/>
        <w:rPr>
          <w:rFonts w:asciiTheme="minorEastAsia" w:cs="Arial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/>
        <w:ind w:left="2574"/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  <w:t>public: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3054"/>
        <w:rPr>
          <w:rFonts w:asciiTheme="minorEastAsia" w:hAnsiTheme="minorEastAsia" w:cs="Arial"/>
          <w:color w:val="00AEEF"/>
          <w:spacing w:val="-2"/>
          <w:w w:val="15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base(int,</w:t>
      </w:r>
      <w:r w:rsidRPr="0070218B">
        <w:rPr>
          <w:rFonts w:asciiTheme="minorEastAsia" w:hAnsiTheme="minorEastAsia" w:cs="Arial"/>
          <w:color w:val="00AEEF"/>
          <w:spacing w:val="10"/>
          <w:w w:val="15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55"/>
          <w:sz w:val="20"/>
          <w:szCs w:val="20"/>
        </w:rPr>
        <w:t>int);</w:t>
      </w:r>
    </w:p>
    <w:p w:rsidR="004B05D7" w:rsidRPr="0070218B" w:rsidRDefault="004B05D7" w:rsidP="004B05D7">
      <w:pPr>
        <w:pStyle w:val="ae"/>
        <w:kinsoku w:val="0"/>
        <w:overflowPunct w:val="0"/>
        <w:spacing w:before="106" w:line="350" w:lineRule="auto"/>
        <w:ind w:left="3054" w:right="5896"/>
        <w:rPr>
          <w:rFonts w:asciiTheme="minorEastAsia" w:hAnsiTheme="minorEastAsia" w:cs="Arial"/>
          <w:color w:val="00AEEF"/>
          <w:w w:val="15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-8"/>
          <w:w w:val="1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  <w:t>begin(int,</w:t>
      </w:r>
      <w:r w:rsidRPr="0070218B">
        <w:rPr>
          <w:rFonts w:asciiTheme="minorEastAsia" w:hAnsiTheme="minorEastAsia" w:cs="Arial"/>
          <w:color w:val="00AEEF"/>
          <w:spacing w:val="-10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  <w:t xml:space="preserve">int); </w:t>
      </w: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int getA();</w:t>
      </w:r>
    </w:p>
    <w:p w:rsidR="004B05D7" w:rsidRPr="0070218B" w:rsidRDefault="004B05D7" w:rsidP="004B05D7">
      <w:pPr>
        <w:pStyle w:val="ae"/>
        <w:kinsoku w:val="0"/>
        <w:overflowPunct w:val="0"/>
        <w:ind w:left="3054"/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51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  <w:t>getB();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106" w:line="350" w:lineRule="auto"/>
        <w:ind w:left="2574" w:right="6560" w:hanging="409"/>
        <w:rPr>
          <w:rFonts w:asciiTheme="minorEastAsia" w:hAnsiTheme="minorEastAsia" w:cs="Arial"/>
          <w:color w:val="00AEEF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base::base(int a, int b){ this-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&gt;a</w:t>
      </w:r>
      <w:r w:rsidRPr="0070218B">
        <w:rPr>
          <w:rFonts w:asciiTheme="minorEastAsia" w:hAnsiTheme="minorEastAsia" w:cs="Arial"/>
          <w:color w:val="00AEEF"/>
          <w:spacing w:val="4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 xml:space="preserve"> a;</w:t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left="2574"/>
        <w:rPr>
          <w:rFonts w:asciiTheme="minorEastAsia" w:hAnsiTheme="minorEastAsia" w:cs="Arial"/>
          <w:color w:val="00AEEF"/>
          <w:spacing w:val="-5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this-&gt;b</w:t>
      </w:r>
      <w:r w:rsidRPr="0070218B">
        <w:rPr>
          <w:rFonts w:asciiTheme="minorEastAsia" w:hAnsiTheme="minorEastAsia" w:cs="Arial"/>
          <w:color w:val="00AEEF"/>
          <w:spacing w:val="26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26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25"/>
          <w:sz w:val="20"/>
          <w:szCs w:val="20"/>
        </w:rPr>
        <w:t>b;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7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157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106" w:line="350" w:lineRule="auto"/>
        <w:ind w:left="2574" w:right="5034" w:hanging="409"/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-5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base::begin(int</w:t>
      </w:r>
      <w:r w:rsidRPr="0070218B">
        <w:rPr>
          <w:rFonts w:asciiTheme="minorEastAsia" w:hAnsiTheme="minorEastAsia" w:cs="Arial"/>
          <w:color w:val="00AEEF"/>
          <w:spacing w:val="-4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a,</w:t>
      </w:r>
      <w:r w:rsidRPr="0070218B">
        <w:rPr>
          <w:rFonts w:asciiTheme="minorEastAsia" w:hAnsiTheme="minorEastAsia" w:cs="Arial"/>
          <w:color w:val="00AEEF"/>
          <w:spacing w:val="-4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-5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 xml:space="preserve">b){ </w:t>
      </w:r>
      <w:r w:rsidRPr="0070218B"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  <w:t>setA(b);</w:t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left="2574"/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>setB(a);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91" w:line="350" w:lineRule="auto"/>
        <w:ind w:left="2574" w:right="7084" w:hanging="409"/>
        <w:rPr>
          <w:rFonts w:asciiTheme="minorEastAsia" w:hAnsiTheme="minorEastAsia" w:cs="Arial"/>
          <w:color w:val="00AEEF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int base::getA(){ return this-&gt;a;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92" w:line="350" w:lineRule="auto"/>
        <w:ind w:left="2574" w:right="7084" w:hanging="409"/>
        <w:rPr>
          <w:rFonts w:asciiTheme="minorEastAsia" w:hAnsiTheme="minorEastAsia" w:cs="Arial"/>
          <w:color w:val="00AEEF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int base::getB(){ return this-&gt;b;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4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51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  <w:t>main(){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574"/>
        <w:rPr>
          <w:rFonts w:asciiTheme="minorEastAsia" w:hAnsiTheme="minorEastAsia" w:cs="Arial"/>
          <w:color w:val="00AEEF"/>
          <w:spacing w:val="-5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base</w:t>
      </w:r>
      <w:r w:rsidRPr="0070218B">
        <w:rPr>
          <w:rFonts w:asciiTheme="minorEastAsia" w:hAnsiTheme="minorEastAsia" w:cs="Arial"/>
          <w:color w:val="00AEEF"/>
          <w:spacing w:val="22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B(1,</w:t>
      </w:r>
      <w:r w:rsidRPr="0070218B">
        <w:rPr>
          <w:rFonts w:asciiTheme="minorEastAsia" w:hAnsiTheme="minorEastAsia" w:cs="Arial"/>
          <w:color w:val="00AEEF"/>
          <w:spacing w:val="22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15"/>
          <w:sz w:val="20"/>
          <w:szCs w:val="20"/>
        </w:rPr>
        <w:t>2);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574"/>
        <w:rPr>
          <w:rFonts w:asciiTheme="minorEastAsia" w:hAnsiTheme="minorEastAsia" w:cs="Arial"/>
          <w:color w:val="00AEEF"/>
          <w:spacing w:val="-5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B.begin(3,</w:t>
      </w:r>
      <w:r w:rsidRPr="0070218B">
        <w:rPr>
          <w:rFonts w:asciiTheme="minorEastAsia" w:hAnsiTheme="minorEastAsia" w:cs="Arial"/>
          <w:color w:val="00AEEF"/>
          <w:spacing w:val="34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35"/>
          <w:sz w:val="20"/>
          <w:szCs w:val="20"/>
        </w:rPr>
        <w:t>4);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574"/>
        <w:rPr>
          <w:rFonts w:asciiTheme="minorEastAsia" w:hAnsiTheme="minorEastAsia" w:cs="Arial"/>
          <w:color w:val="00AEEF"/>
          <w:spacing w:val="-4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cout</w:t>
      </w:r>
      <w:r w:rsidRPr="0070218B">
        <w:rPr>
          <w:rFonts w:asciiTheme="minorEastAsia" w:hAnsiTheme="minorEastAsia" w:cs="Arial"/>
          <w:color w:val="00AEEF"/>
          <w:spacing w:val="51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53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B.getA()</w:t>
      </w:r>
      <w:r w:rsidRPr="0070218B">
        <w:rPr>
          <w:rFonts w:asciiTheme="minorEastAsia" w:hAnsiTheme="minorEastAsia" w:cs="Arial"/>
          <w:color w:val="00AEEF"/>
          <w:spacing w:val="51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&lt;&lt;</w:t>
      </w:r>
      <w:r w:rsidRPr="0070218B">
        <w:rPr>
          <w:rFonts w:asciiTheme="minorEastAsia" w:hAnsiTheme="minorEastAsia" w:cs="Arial"/>
          <w:color w:val="00AEEF"/>
          <w:spacing w:val="52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10"/>
          <w:sz w:val="20"/>
          <w:szCs w:val="20"/>
        </w:rPr>
        <w:t>endl;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left="2166"/>
        <w:rPr>
          <w:rFonts w:asciiTheme="minorEastAsia" w:cs="Arial"/>
          <w:color w:val="00AEEF"/>
          <w:spacing w:val="-10"/>
          <w:w w:val="165"/>
          <w:sz w:val="20"/>
          <w:szCs w:val="20"/>
        </w:rPr>
      </w:pPr>
      <w:r w:rsidRPr="0070218B">
        <w:rPr>
          <w:rFonts w:asciiTheme="minorEastAsia" w:cs="Arial"/>
          <w:color w:val="00AEEF"/>
          <w:spacing w:val="-10"/>
          <w:w w:val="165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5"/>
        <w:rPr>
          <w:rFonts w:asciiTheme="minorEastAsia" w:cs="Arial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0" locked="0" layoutInCell="0" allowOverlap="1" wp14:anchorId="5F421438" wp14:editId="050E98BD">
                <wp:simplePos x="0" y="0"/>
                <wp:positionH relativeFrom="page">
                  <wp:posOffset>716915</wp:posOffset>
                </wp:positionH>
                <wp:positionV relativeFrom="paragraph">
                  <wp:posOffset>157480</wp:posOffset>
                </wp:positionV>
                <wp:extent cx="546100" cy="215900"/>
                <wp:effectExtent l="0" t="0" r="0" b="0"/>
                <wp:wrapTopAndBottom/>
                <wp:docPr id="1660349867" name="Rectangle 9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4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407E92F" wp14:editId="5E8985B7">
                                  <wp:extent cx="539115" cy="212090"/>
                                  <wp:effectExtent l="0" t="0" r="0" b="0"/>
                                  <wp:docPr id="874" name="圖片 30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115" cy="212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421438" id="Rectangle 9389" o:spid="_x0000_s1226" style="position:absolute;margin-left:56.45pt;margin-top:12.4pt;width:43pt;height:17pt;z-index: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34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407E92F" wp14:editId="5E8985B7">
                            <wp:extent cx="539115" cy="212090"/>
                            <wp:effectExtent l="0" t="0" r="0" b="0"/>
                            <wp:docPr id="874" name="圖片 3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7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115" cy="212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spacing w:before="153" w:line="206" w:lineRule="auto"/>
        <w:ind w:left="2165" w:right="731" w:hanging="1036"/>
        <w:jc w:val="both"/>
        <w:rPr>
          <w:rFonts w:asciiTheme="minorEastAsia" w:cs="Wawati SC"/>
          <w:color w:val="231F20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18"/>
        </w:rPr>
        <w:t xml:space="preserve">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1"/>
        </w:rPr>
        <w:t xml:space="preserve">  </w:t>
      </w:r>
      <w:r w:rsidRPr="0070218B">
        <w:rPr>
          <w:rFonts w:asciiTheme="minorEastAsia" w:hAnsiTheme="minorEastAsia"/>
          <w:color w:val="231F20"/>
          <w:spacing w:val="3"/>
        </w:rPr>
        <w:t>1</w:t>
      </w:r>
      <w:r w:rsidRPr="0070218B">
        <w:rPr>
          <w:rFonts w:asciiTheme="minorEastAsia"/>
          <w:color w:val="231F20"/>
        </w:rPr>
        <w:t>.</w:t>
      </w:r>
      <w:r w:rsidRPr="0070218B">
        <w:rPr>
          <w:rFonts w:asciiTheme="minorEastAsia" w:hAnsiTheme="minorEastAsia"/>
          <w:color w:val="231F20"/>
          <w:spacing w:val="-1"/>
        </w:rPr>
        <w:t xml:space="preserve">     </w:t>
      </w:r>
      <w:r w:rsidRPr="0070218B">
        <w:rPr>
          <w:rFonts w:asciiTheme="minorEastAsia" w:hAnsiTheme="minorEastAsia" w:cs="Wawati SC" w:hint="eastAsia"/>
          <w:color w:val="231F20"/>
          <w:spacing w:val="7"/>
          <w:u w:val="single"/>
        </w:rPr>
        <w:t>小華</w:t>
      </w:r>
      <w:r w:rsidRPr="0070218B">
        <w:rPr>
          <w:rFonts w:asciiTheme="minorEastAsia" w:hAnsiTheme="minorEastAsia" w:cs="Wawati SC" w:hint="eastAsia"/>
          <w:color w:val="231F20"/>
          <w:spacing w:val="7"/>
        </w:rPr>
        <w:t>正在撰寫小論文的「引註</w:t>
      </w:r>
      <w:r w:rsidRPr="0070218B">
        <w:rPr>
          <w:rFonts w:asciiTheme="minorEastAsia" w:hAnsiTheme="minorEastAsia" w:cs="Wawati SC" w:hint="eastAsia"/>
          <w:color w:val="231F20"/>
          <w:spacing w:val="8"/>
          <w:w w:val="130"/>
        </w:rPr>
        <w:t>資料</w:t>
      </w:r>
      <w:r w:rsidRPr="0070218B">
        <w:rPr>
          <w:rFonts w:asciiTheme="minorEastAsia" w:hAnsiTheme="minorEastAsia" w:cs="Wawati SC"/>
          <w:color w:val="231F20"/>
          <w:spacing w:val="7"/>
          <w:w w:val="130"/>
        </w:rPr>
        <w:t>j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章節，因為參考的書籍太多，他想用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  <w:spacing w:val="3"/>
          <w:w w:val="114"/>
        </w:rPr>
        <w:t>c+</w:t>
      </w:r>
      <w:r w:rsidRPr="0070218B">
        <w:rPr>
          <w:rFonts w:asciiTheme="minorEastAsia" w:hAnsiTheme="minorEastAsia"/>
          <w:color w:val="231F20"/>
          <w:spacing w:val="4"/>
          <w:w w:val="114"/>
        </w:rPr>
        <w:t>+</w:t>
      </w:r>
      <w:r w:rsidRPr="0070218B">
        <w:rPr>
          <w:rFonts w:asciiTheme="minorEastAsia" w:hAnsiTheme="minorEastAsia" w:cs="Wawati SC" w:hint="eastAsia"/>
          <w:color w:val="231F20"/>
          <w:spacing w:val="8"/>
        </w:rPr>
        <w:t>語言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的結構來記錄書籍的相關資料，包含書名、作者、出版年份和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  <w:spacing w:val="3"/>
        </w:rPr>
        <w:t>ISB</w:t>
      </w:r>
      <w:r w:rsidRPr="0070218B">
        <w:rPr>
          <w:rFonts w:asciiTheme="minorEastAsia" w:hAnsiTheme="minorEastAsia"/>
          <w:color w:val="231F20"/>
        </w:rPr>
        <w:t>N</w:t>
      </w:r>
      <w:r w:rsidRPr="0070218B">
        <w:rPr>
          <w:rFonts w:asciiTheme="minorEastAsia" w:hAnsiTheme="minorEastAsia"/>
          <w:color w:val="231F20"/>
          <w:spacing w:val="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5"/>
        </w:rPr>
        <w:t>書號等，下列</w:t>
      </w:r>
      <w:r w:rsidRPr="0070218B">
        <w:rPr>
          <w:rFonts w:asciiTheme="minorEastAsia" w:hAnsiTheme="minorEastAsia" w:cs="Wawati SC" w:hint="eastAsia"/>
          <w:color w:val="231F20"/>
          <w:spacing w:val="7"/>
        </w:rPr>
        <w:t>關於結構的敘述，何者</w:t>
      </w:r>
      <w:r w:rsidRPr="0070218B">
        <w:rPr>
          <w:rFonts w:asciiTheme="minorEastAsia" w:hAnsiTheme="minorEastAsia" w:cs="Wawati SC" w:hint="eastAsia"/>
          <w:color w:val="231F20"/>
          <w:spacing w:val="7"/>
          <w:u w:val="double"/>
        </w:rPr>
        <w:t>錯誤</w:t>
      </w:r>
      <w:r w:rsidRPr="0070218B">
        <w:rPr>
          <w:rFonts w:asciiTheme="minorEastAsia" w:hAnsiTheme="minorEastAsia" w:cs="Wawati SC" w:hint="eastAsia"/>
          <w:color w:val="231F20"/>
        </w:rPr>
        <w:t>？</w:t>
      </w:r>
    </w:p>
    <w:p w:rsidR="004B05D7" w:rsidRPr="0070218B" w:rsidRDefault="004B05D7" w:rsidP="004B05D7">
      <w:pPr>
        <w:pStyle w:val="a9"/>
        <w:numPr>
          <w:ilvl w:val="1"/>
          <w:numId w:val="25"/>
        </w:numPr>
        <w:tabs>
          <w:tab w:val="left" w:pos="2493"/>
        </w:tabs>
        <w:kinsoku w:val="0"/>
        <w:overflowPunct w:val="0"/>
        <w:spacing w:line="350" w:lineRule="exact"/>
        <w:ind w:left="2493" w:hanging="328"/>
        <w:contextualSpacing w:val="0"/>
        <w:rPr>
          <w:rFonts w:asciiTheme="minorEastAsia" w:hAnsiTheme="minorEastAsia"/>
          <w:color w:val="231F20"/>
          <w:spacing w:val="-4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3"/>
          <w:sz w:val="23"/>
          <w:szCs w:val="23"/>
        </w:rPr>
        <w:t>自訂一結構資料型態，需使用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struct</w:t>
      </w:r>
      <w:r w:rsidRPr="0070218B">
        <w:rPr>
          <w:rFonts w:asciiTheme="minorEastAsia" w:hAnsiTheme="minorEastAsia"/>
          <w:color w:val="231F20"/>
          <w:spacing w:val="64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4"/>
          <w:sz w:val="23"/>
          <w:szCs w:val="23"/>
        </w:rPr>
        <w:t>關鍵字</w:t>
      </w:r>
    </w:p>
    <w:p w:rsidR="004B05D7" w:rsidRPr="0070218B" w:rsidRDefault="004B05D7" w:rsidP="004B05D7">
      <w:pPr>
        <w:pStyle w:val="a9"/>
        <w:numPr>
          <w:ilvl w:val="1"/>
          <w:numId w:val="25"/>
        </w:numPr>
        <w:tabs>
          <w:tab w:val="left" w:pos="2481"/>
        </w:tabs>
        <w:kinsoku w:val="0"/>
        <w:overflowPunct w:val="0"/>
        <w:spacing w:line="360" w:lineRule="exact"/>
        <w:ind w:left="2481" w:hanging="316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結構的成員可以是整數、字串或函式</w:t>
      </w:r>
    </w:p>
    <w:p w:rsidR="004B05D7" w:rsidRPr="0070218B" w:rsidRDefault="004B05D7" w:rsidP="004B05D7">
      <w:pPr>
        <w:pStyle w:val="a9"/>
        <w:numPr>
          <w:ilvl w:val="0"/>
          <w:numId w:val="24"/>
        </w:numPr>
        <w:tabs>
          <w:tab w:val="left" w:pos="2165"/>
          <w:tab w:val="left" w:pos="2480"/>
        </w:tabs>
        <w:kinsoku w:val="0"/>
        <w:overflowPunct w:val="0"/>
        <w:spacing w:before="11" w:line="206" w:lineRule="auto"/>
        <w:ind w:right="4477" w:hanging="1"/>
        <w:contextualSpacing w:val="0"/>
        <w:rPr>
          <w:rFonts w:asciiTheme="minorEastAsia" w:hAnsiTheme="minorEastAsia"/>
          <w:color w:val="231F20"/>
          <w:spacing w:val="-2"/>
          <w:w w:val="105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宣告結構變數，可以同時指定成員的初始值</w:t>
      </w:r>
      <w:r w:rsidRPr="0070218B">
        <w:rPr>
          <w:rFonts w:asciiTheme="minorEastAsia" w:hAnsiTheme="minorEastAsia"/>
          <w:color w:val="231F20"/>
          <w:spacing w:val="-2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w w:val="105"/>
          <w:sz w:val="23"/>
          <w:szCs w:val="23"/>
        </w:rPr>
        <w:t>(D)</w:t>
      </w:r>
      <w:r w:rsidRPr="0070218B">
        <w:rPr>
          <w:rFonts w:asciiTheme="minorEastAsia" w:hAnsiTheme="minorEastAsia" w:hint="eastAsia"/>
          <w:color w:val="231F20"/>
          <w:spacing w:val="-2"/>
          <w:w w:val="105"/>
          <w:sz w:val="23"/>
          <w:szCs w:val="23"/>
        </w:rPr>
        <w:t>結構變數使用「</w:t>
      </w:r>
      <w:r w:rsidRPr="0070218B">
        <w:rPr>
          <w:rFonts w:asciiTheme="minorEastAsia" w:hAnsiTheme="minorEastAsia"/>
          <w:color w:val="231F20"/>
          <w:spacing w:val="-2"/>
          <w:w w:val="195"/>
          <w:sz w:val="23"/>
          <w:szCs w:val="23"/>
        </w:rPr>
        <w:t>.j</w:t>
      </w:r>
      <w:r w:rsidRPr="0070218B">
        <w:rPr>
          <w:rFonts w:asciiTheme="minorEastAsia" w:hAnsiTheme="minorEastAsia" w:hint="eastAsia"/>
          <w:color w:val="231F20"/>
          <w:spacing w:val="-2"/>
          <w:w w:val="105"/>
          <w:sz w:val="23"/>
          <w:szCs w:val="23"/>
        </w:rPr>
        <w:t>來存取成員。</w:t>
      </w:r>
    </w:p>
    <w:p w:rsidR="004B05D7" w:rsidRPr="0070218B" w:rsidRDefault="004B05D7" w:rsidP="004B05D7">
      <w:pPr>
        <w:pStyle w:val="ae"/>
        <w:tabs>
          <w:tab w:val="left" w:pos="2165"/>
        </w:tabs>
        <w:kinsoku w:val="0"/>
        <w:overflowPunct w:val="0"/>
        <w:spacing w:before="72" w:line="206" w:lineRule="auto"/>
        <w:ind w:left="2166" w:right="739" w:hanging="1036"/>
        <w:rPr>
          <w:rFonts w:asciiTheme="minorEastAsia" w:cs="Wawati SC"/>
          <w:color w:val="231F20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10"/>
        </w:rPr>
        <w:t xml:space="preserve">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1"/>
        </w:rPr>
        <w:t xml:space="preserve">  </w:t>
      </w:r>
      <w:r w:rsidRPr="0070218B">
        <w:rPr>
          <w:rFonts w:asciiTheme="minorEastAsia" w:hAnsiTheme="minorEastAsia"/>
          <w:color w:val="231F20"/>
          <w:spacing w:val="3"/>
        </w:rPr>
        <w:t>2</w:t>
      </w:r>
      <w:r w:rsidRPr="0070218B">
        <w:rPr>
          <w:rFonts w:asciiTheme="minorEastAsia"/>
          <w:color w:val="231F20"/>
        </w:rPr>
        <w:t>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spacing w:val="7"/>
        </w:rPr>
        <w:t>接續上一題，</w:t>
      </w:r>
      <w:r w:rsidRPr="0070218B">
        <w:rPr>
          <w:rFonts w:asciiTheme="minorEastAsia" w:hAnsiTheme="minorEastAsia" w:cs="Wawati SC" w:hint="eastAsia"/>
          <w:color w:val="231F20"/>
          <w:spacing w:val="7"/>
          <w:u w:val="single"/>
        </w:rPr>
        <w:t>小華</w:t>
      </w:r>
      <w:r w:rsidRPr="0070218B">
        <w:rPr>
          <w:rFonts w:asciiTheme="minorEastAsia" w:hAnsiTheme="minorEastAsia" w:cs="Wawati SC" w:hint="eastAsia"/>
          <w:color w:val="231F20"/>
          <w:spacing w:val="7"/>
        </w:rPr>
        <w:t>使用下列程式碼建立一結構，請問關於這段程式碼的說明，何者</w:t>
      </w:r>
      <w:r w:rsidRPr="0070218B">
        <w:rPr>
          <w:rFonts w:asciiTheme="minorEastAsia" w:hAnsiTheme="minorEastAsia" w:cs="Wawati SC" w:hint="eastAsia"/>
          <w:color w:val="231F20"/>
          <w:spacing w:val="7"/>
          <w:u w:val="double"/>
        </w:rPr>
        <w:t>錯誤</w:t>
      </w:r>
      <w:r w:rsidRPr="0070218B">
        <w:rPr>
          <w:rFonts w:asciiTheme="minorEastAsia" w:hAnsiTheme="minorEastAsia" w:cs="Wawati SC" w:hint="eastAsia"/>
          <w:color w:val="231F20"/>
        </w:rPr>
        <w:t>？</w:t>
      </w:r>
    </w:p>
    <w:p w:rsidR="004B05D7" w:rsidRPr="0070218B" w:rsidRDefault="004B05D7" w:rsidP="004B05D7">
      <w:pPr>
        <w:pStyle w:val="a9"/>
        <w:numPr>
          <w:ilvl w:val="1"/>
          <w:numId w:val="24"/>
        </w:numPr>
        <w:tabs>
          <w:tab w:val="left" w:pos="2494"/>
          <w:tab w:val="left" w:pos="4221"/>
          <w:tab w:val="left" w:pos="6682"/>
          <w:tab w:val="left" w:pos="8905"/>
        </w:tabs>
        <w:kinsoku w:val="0"/>
        <w:overflowPunct w:val="0"/>
        <w:spacing w:line="378" w:lineRule="exact"/>
        <w:ind w:left="2494" w:hanging="328"/>
        <w:contextualSpacing w:val="0"/>
        <w:rPr>
          <w:rFonts w:asciiTheme="minorEastAsia" w:hAnsiTheme="minorEastAsia"/>
          <w:color w:val="231F20"/>
          <w:spacing w:val="-10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定義結構</w:t>
      </w:r>
      <w:r w:rsidRPr="0070218B">
        <w:rPr>
          <w:rFonts w:asciiTheme="minorEastAsia" w:hAnsiTheme="minorEastAsia"/>
          <w:color w:val="231F20"/>
          <w:spacing w:val="12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3"/>
          <w:szCs w:val="23"/>
        </w:rPr>
        <w:t>book</w:t>
      </w:r>
      <w:r w:rsidRPr="0070218B">
        <w:rPr>
          <w:rFonts w:asciiTheme="minorEastAsia" w:hAnsiTheme="minorEastAsia"/>
          <w:color w:val="231F20"/>
          <w:sz w:val="23"/>
          <w:szCs w:val="23"/>
        </w:rPr>
        <w:tab/>
        <w:t>(B)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該結構有</w:t>
      </w:r>
      <w:r w:rsidRPr="0070218B">
        <w:rPr>
          <w:rFonts w:asciiTheme="minorEastAsia" w:hAnsiTheme="minorEastAsia"/>
          <w:color w:val="231F20"/>
          <w:spacing w:val="11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4</w:t>
      </w:r>
      <w:r w:rsidRPr="0070218B">
        <w:rPr>
          <w:rFonts w:asciiTheme="minorEastAsia" w:hAnsiTheme="minorEastAsia"/>
          <w:color w:val="231F20"/>
          <w:spacing w:val="29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個成</w:t>
      </w:r>
      <w:r w:rsidRPr="0070218B">
        <w:rPr>
          <w:rFonts w:asciiTheme="minorEastAsia" w:hAnsiTheme="minorEastAsia" w:hint="eastAsia"/>
          <w:color w:val="231F20"/>
          <w:spacing w:val="-10"/>
          <w:sz w:val="23"/>
          <w:szCs w:val="23"/>
        </w:rPr>
        <w:t>員</w:t>
      </w:r>
      <w:r w:rsidRPr="0070218B">
        <w:rPr>
          <w:rFonts w:asciiTheme="minorEastAsia" w:hAnsiTheme="minorEastAsia"/>
          <w:color w:val="231F20"/>
          <w:sz w:val="23"/>
          <w:szCs w:val="23"/>
        </w:rPr>
        <w:tab/>
        <w:t>(c)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有</w:t>
      </w:r>
      <w:r w:rsidRPr="0070218B">
        <w:rPr>
          <w:rFonts w:asciiTheme="minorEastAsia" w:hAnsiTheme="minorEastAsia"/>
          <w:color w:val="231F20"/>
          <w:spacing w:val="35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2</w:t>
      </w:r>
      <w:r w:rsidRPr="0070218B">
        <w:rPr>
          <w:rFonts w:asciiTheme="minorEastAsia" w:hAnsiTheme="minorEastAsia"/>
          <w:color w:val="231F20"/>
          <w:spacing w:val="50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個結構變</w:t>
      </w:r>
      <w:r w:rsidRPr="0070218B">
        <w:rPr>
          <w:rFonts w:asciiTheme="minorEastAsia" w:hAnsiTheme="minorEastAsia" w:hint="eastAsia"/>
          <w:color w:val="231F20"/>
          <w:spacing w:val="-10"/>
          <w:sz w:val="23"/>
          <w:szCs w:val="23"/>
        </w:rPr>
        <w:t>數</w:t>
      </w:r>
      <w:r w:rsidRPr="0070218B">
        <w:rPr>
          <w:rFonts w:asciiTheme="minorEastAsia" w:hAnsiTheme="minorEastAsia"/>
          <w:color w:val="231F20"/>
          <w:sz w:val="23"/>
          <w:szCs w:val="23"/>
        </w:rPr>
        <w:tab/>
        <w:t>(D)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以上皆正確</w:t>
      </w:r>
      <w:r w:rsidRPr="0070218B">
        <w:rPr>
          <w:rFonts w:asciiTheme="minorEastAsia" w:hAnsiTheme="minorEastAsia" w:hint="eastAsia"/>
          <w:color w:val="231F20"/>
          <w:spacing w:val="-10"/>
          <w:sz w:val="23"/>
          <w:szCs w:val="23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34"/>
        <w:ind w:left="2166"/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72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  <w:t>book{</w:t>
      </w:r>
    </w:p>
    <w:p w:rsidR="004B05D7" w:rsidRPr="0070218B" w:rsidRDefault="004B05D7" w:rsidP="004B05D7">
      <w:pPr>
        <w:pStyle w:val="ae"/>
        <w:kinsoku w:val="0"/>
        <w:overflowPunct w:val="0"/>
        <w:spacing w:before="106" w:line="350" w:lineRule="auto"/>
        <w:ind w:left="2574" w:right="7583"/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 xml:space="preserve">int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ISBN;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 xml:space="preserve"> int year;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string</w:t>
      </w:r>
      <w:r w:rsidRPr="0070218B">
        <w:rPr>
          <w:rFonts w:asciiTheme="minorEastAsia" w:hAnsiTheme="minorEastAsia" w:cs="Arial"/>
          <w:color w:val="00AEEF"/>
          <w:spacing w:val="3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name;</w:t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right="7362"/>
        <w:jc w:val="right"/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string</w:t>
      </w:r>
      <w:r w:rsidRPr="0070218B">
        <w:rPr>
          <w:rFonts w:asciiTheme="minorEastAsia" w:hAnsiTheme="minorEastAsia" w:cs="Arial"/>
          <w:color w:val="00AEEF"/>
          <w:spacing w:val="32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author;</w:t>
      </w:r>
    </w:p>
    <w:p w:rsidR="004B05D7" w:rsidRPr="0070218B" w:rsidRDefault="004B05D7" w:rsidP="004B05D7">
      <w:pPr>
        <w:pStyle w:val="ae"/>
        <w:kinsoku w:val="0"/>
        <w:overflowPunct w:val="0"/>
        <w:spacing w:before="106"/>
        <w:ind w:right="7330"/>
        <w:jc w:val="right"/>
        <w:rPr>
          <w:rFonts w:asciiTheme="minorEastAsia" w:hAnsiTheme="minorEastAsia" w:cs="Arial"/>
          <w:color w:val="00AEEF"/>
          <w:spacing w:val="-2"/>
          <w:w w:val="105"/>
          <w:sz w:val="20"/>
          <w:szCs w:val="20"/>
        </w:rPr>
      </w:pPr>
      <w:r w:rsidRPr="0070218B">
        <w:rPr>
          <w:rFonts w:asciiTheme="minorEastAsia" w:cs="Arial"/>
          <w:color w:val="00AEEF"/>
          <w:w w:val="105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myBook1,</w:t>
      </w:r>
      <w:r w:rsidRPr="0070218B">
        <w:rPr>
          <w:rFonts w:asciiTheme="minorEastAsia" w:hAnsiTheme="minorEastAsia" w:cs="Arial"/>
          <w:color w:val="00AEEF"/>
          <w:spacing w:val="31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05"/>
          <w:sz w:val="20"/>
          <w:szCs w:val="20"/>
        </w:rPr>
        <w:t>myBook2;</w:t>
      </w:r>
    </w:p>
    <w:p w:rsidR="004B05D7" w:rsidRPr="0070218B" w:rsidRDefault="004B05D7" w:rsidP="004B05D7">
      <w:pPr>
        <w:pStyle w:val="ae"/>
        <w:kinsoku w:val="0"/>
        <w:overflowPunct w:val="0"/>
        <w:spacing w:before="90" w:line="206" w:lineRule="auto"/>
        <w:ind w:left="2166" w:right="655" w:hanging="1036"/>
        <w:jc w:val="both"/>
        <w:rPr>
          <w:rFonts w:asciiTheme="minorEastAsia" w:cs="Wawati SC"/>
          <w:color w:val="231F20"/>
          <w:spacing w:val="6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18"/>
        </w:rPr>
        <w:t xml:space="preserve"> </w:t>
      </w:r>
      <w:r w:rsidRPr="0070218B">
        <w:rPr>
          <w:rFonts w:asciiTheme="minorEastAsia" w:hAnsiTheme="minorEastAsia"/>
          <w:color w:val="BA549F"/>
          <w:w w:val="150"/>
        </w:rPr>
        <w:t>c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1"/>
        </w:rPr>
        <w:t xml:space="preserve">  </w:t>
      </w:r>
      <w:r w:rsidRPr="0070218B">
        <w:rPr>
          <w:rFonts w:asciiTheme="minorEastAsia" w:hAnsiTheme="minorEastAsia"/>
          <w:color w:val="231F20"/>
          <w:spacing w:val="3"/>
        </w:rPr>
        <w:t>3</w:t>
      </w:r>
      <w:r w:rsidRPr="0070218B">
        <w:rPr>
          <w:rFonts w:asciiTheme="minorEastAsia"/>
          <w:color w:val="231F20"/>
        </w:rPr>
        <w:t>.</w:t>
      </w:r>
      <w:r w:rsidRPr="0070218B">
        <w:rPr>
          <w:rFonts w:asciiTheme="minorEastAsia" w:hAnsiTheme="minorEastAsia"/>
          <w:color w:val="231F20"/>
          <w:spacing w:val="-1"/>
        </w:rPr>
        <w:t xml:space="preserve">     </w:t>
      </w:r>
      <w:r w:rsidRPr="0070218B">
        <w:rPr>
          <w:rFonts w:asciiTheme="minorEastAsia" w:hAnsiTheme="minorEastAsia" w:cs="Wawati SC" w:hint="eastAsia"/>
          <w:color w:val="231F20"/>
          <w:spacing w:val="-5"/>
        </w:rPr>
        <w:t>接續上一題，因為書籍資料太多，老師建議</w:t>
      </w:r>
      <w:r w:rsidRPr="0070218B">
        <w:rPr>
          <w:rFonts w:asciiTheme="minorEastAsia" w:hAnsiTheme="minorEastAsia" w:cs="Wawati SC" w:hint="eastAsia"/>
          <w:color w:val="231F20"/>
          <w:spacing w:val="7"/>
          <w:u w:val="single"/>
        </w:rPr>
        <w:t>小華</w:t>
      </w:r>
      <w:r w:rsidRPr="0070218B">
        <w:rPr>
          <w:rFonts w:asciiTheme="minorEastAsia" w:hAnsiTheme="minorEastAsia" w:cs="Wawati SC" w:hint="eastAsia"/>
          <w:color w:val="231F20"/>
          <w:spacing w:val="5"/>
        </w:rPr>
        <w:t>可以使用結構陣列的方式改寫程式，</w:t>
      </w:r>
      <w:r w:rsidRPr="0070218B">
        <w:rPr>
          <w:rFonts w:asciiTheme="minorEastAsia" w:hAnsiTheme="minorEastAsia" w:cs="Wawati SC" w:hint="eastAsia"/>
          <w:color w:val="231F20"/>
          <w:spacing w:val="7"/>
        </w:rPr>
        <w:t>這樣就不用為每一本書宣告一結構變數，程式也會比較簡潔明暸，</w:t>
      </w:r>
      <w:r w:rsidRPr="0070218B">
        <w:rPr>
          <w:rFonts w:asciiTheme="minorEastAsia" w:hAnsiTheme="minorEastAsia" w:cs="Wawati SC" w:hint="eastAsia"/>
          <w:color w:val="231F20"/>
          <w:spacing w:val="7"/>
          <w:u w:val="single"/>
        </w:rPr>
        <w:t>小華</w:t>
      </w:r>
      <w:r w:rsidRPr="0070218B">
        <w:rPr>
          <w:rFonts w:asciiTheme="minorEastAsia" w:hAnsiTheme="minorEastAsia" w:cs="Wawati SC" w:hint="eastAsia"/>
          <w:color w:val="231F20"/>
          <w:spacing w:val="7"/>
        </w:rPr>
        <w:t>宣告一結構</w:t>
      </w:r>
      <w:r w:rsidRPr="0070218B">
        <w:rPr>
          <w:rFonts w:asciiTheme="minorEastAsia" w:hAnsiTheme="minorEastAsia" w:cs="Wawati SC" w:hint="eastAsia"/>
          <w:color w:val="231F20"/>
          <w:spacing w:val="3"/>
        </w:rPr>
        <w:t>陣列</w:t>
      </w:r>
      <w:r w:rsidRPr="0070218B">
        <w:rPr>
          <w:rFonts w:asciiTheme="minorEastAsia" w:hAnsiTheme="minorEastAsia" w:cs="Wawati SC"/>
          <w:color w:val="231F20"/>
          <w:spacing w:val="-9"/>
        </w:rPr>
        <w:t xml:space="preserve"> </w:t>
      </w:r>
      <w:r w:rsidRPr="0070218B">
        <w:rPr>
          <w:rFonts w:asciiTheme="minorEastAsia" w:hAnsiTheme="minorEastAsia"/>
          <w:color w:val="231F20"/>
          <w:spacing w:val="1"/>
        </w:rPr>
        <w:t>m</w:t>
      </w:r>
      <w:r w:rsidRPr="0070218B">
        <w:rPr>
          <w:rFonts w:asciiTheme="minorEastAsia" w:hAnsiTheme="minorEastAsia"/>
          <w:color w:val="231F20"/>
          <w:spacing w:val="4"/>
        </w:rPr>
        <w:t>y</w:t>
      </w:r>
      <w:r w:rsidRPr="0070218B">
        <w:rPr>
          <w:rFonts w:asciiTheme="minorEastAsia" w:hAnsiTheme="minorEastAsia"/>
          <w:color w:val="231F20"/>
          <w:spacing w:val="3"/>
        </w:rPr>
        <w:t>Books[20</w:t>
      </w:r>
      <w:r w:rsidRPr="0070218B">
        <w:rPr>
          <w:rFonts w:asciiTheme="minorEastAsia" w:hAnsiTheme="minorEastAsia"/>
          <w:color w:val="231F20"/>
          <w:spacing w:val="2"/>
        </w:rPr>
        <w:t>]</w:t>
      </w:r>
      <w:r w:rsidRPr="0070218B">
        <w:rPr>
          <w:rFonts w:asciiTheme="minorEastAsia" w:hAnsiTheme="minorEastAsia" w:cs="Wawati SC" w:hint="eastAsia"/>
          <w:color w:val="231F20"/>
          <w:spacing w:val="5"/>
        </w:rPr>
        <w:t>，若要存取第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</w:rPr>
        <w:t>5</w:t>
      </w:r>
      <w:r w:rsidRPr="0070218B">
        <w:rPr>
          <w:rFonts w:asciiTheme="minorEastAsia" w:hAnsiTheme="minorEastAsia"/>
          <w:color w:val="231F20"/>
          <w:spacing w:val="7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4"/>
        </w:rPr>
        <w:t>本書的</w:t>
      </w:r>
      <w:r w:rsidRPr="0070218B">
        <w:rPr>
          <w:rFonts w:asciiTheme="minorEastAsia" w:hAnsiTheme="minorEastAsia" w:cs="Wawati SC"/>
          <w:color w:val="231F20"/>
          <w:spacing w:val="-10"/>
        </w:rPr>
        <w:t xml:space="preserve"> </w:t>
      </w:r>
      <w:r w:rsidRPr="0070218B">
        <w:rPr>
          <w:rFonts w:asciiTheme="minorEastAsia" w:hAnsiTheme="minorEastAsia"/>
          <w:color w:val="231F20"/>
          <w:spacing w:val="4"/>
        </w:rPr>
        <w:t>ISB</w:t>
      </w:r>
      <w:r w:rsidRPr="0070218B">
        <w:rPr>
          <w:rFonts w:asciiTheme="minorEastAsia" w:hAnsiTheme="minorEastAsia"/>
          <w:color w:val="231F20"/>
        </w:rPr>
        <w:t>N</w:t>
      </w:r>
      <w:r w:rsidRPr="0070218B">
        <w:rPr>
          <w:rFonts w:asciiTheme="minorEastAsia" w:hAnsiTheme="minorEastAsia"/>
          <w:color w:val="231F20"/>
          <w:spacing w:val="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資料，何者是正確的語法？</w:t>
      </w:r>
    </w:p>
    <w:p w:rsidR="004B05D7" w:rsidRPr="0070218B" w:rsidRDefault="004B05D7" w:rsidP="004B05D7">
      <w:pPr>
        <w:pStyle w:val="a9"/>
        <w:numPr>
          <w:ilvl w:val="0"/>
          <w:numId w:val="23"/>
        </w:numPr>
        <w:tabs>
          <w:tab w:val="left" w:pos="2497"/>
          <w:tab w:val="left" w:pos="6650"/>
        </w:tabs>
        <w:kinsoku w:val="0"/>
        <w:overflowPunct w:val="0"/>
        <w:spacing w:before="48"/>
        <w:ind w:left="2497" w:hanging="331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/>
          <w:color w:val="231F20"/>
          <w:sz w:val="23"/>
          <w:szCs w:val="23"/>
        </w:rPr>
        <w:t>myBooks[4]-</w:t>
      </w:r>
      <w:r w:rsidRPr="0070218B">
        <w:rPr>
          <w:rFonts w:asciiTheme="minorEastAsia" w:hAnsiTheme="minorEastAsia"/>
          <w:color w:val="231F20"/>
          <w:spacing w:val="-2"/>
          <w:sz w:val="23"/>
          <w:szCs w:val="23"/>
        </w:rPr>
        <w:t>&gt;ISBN</w:t>
      </w:r>
      <w:r w:rsidRPr="0070218B">
        <w:rPr>
          <w:rFonts w:asciiTheme="minorEastAsia" w:hAnsiTheme="minorEastAsia"/>
          <w:color w:val="231F20"/>
          <w:sz w:val="23"/>
          <w:szCs w:val="23"/>
        </w:rPr>
        <w:tab/>
        <w:t>(B)myBooks[5]-</w:t>
      </w:r>
      <w:r w:rsidRPr="0070218B">
        <w:rPr>
          <w:rFonts w:asciiTheme="minorEastAsia" w:hAnsiTheme="minorEastAsia"/>
          <w:color w:val="231F20"/>
          <w:spacing w:val="-2"/>
          <w:sz w:val="23"/>
          <w:szCs w:val="23"/>
        </w:rPr>
        <w:t>&gt;ISBN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before="7"/>
        <w:ind w:left="2166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-2"/>
        </w:rPr>
        <w:t>(c)myBooks[4].ISBN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(D)myBooks[5].ISBN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52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141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 w:line="206" w:lineRule="auto"/>
        <w:ind w:left="2165" w:right="655" w:hanging="1036"/>
        <w:jc w:val="both"/>
        <w:rPr>
          <w:rFonts w:asciiTheme="minorEastAsia" w:cs="Wawati SC"/>
          <w:color w:val="231F20"/>
          <w:spacing w:val="4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18"/>
        </w:rPr>
        <w:t xml:space="preserve">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1"/>
        </w:rPr>
        <w:t xml:space="preserve">  </w:t>
      </w:r>
      <w:r w:rsidRPr="0070218B">
        <w:rPr>
          <w:rFonts w:asciiTheme="minorEastAsia" w:hAnsiTheme="minorEastAsia"/>
          <w:color w:val="231F20"/>
          <w:spacing w:val="3"/>
        </w:rPr>
        <w:t>4</w:t>
      </w:r>
      <w:r w:rsidRPr="0070218B">
        <w:rPr>
          <w:rFonts w:asciiTheme="minorEastAsia"/>
          <w:color w:val="231F20"/>
        </w:rPr>
        <w:t>.</w:t>
      </w:r>
      <w:r w:rsidRPr="0070218B">
        <w:rPr>
          <w:rFonts w:asciiTheme="minorEastAsia" w:hAnsiTheme="minorEastAsia"/>
          <w:color w:val="231F20"/>
          <w:spacing w:val="-1"/>
        </w:rPr>
        <w:t xml:space="preserve">     </w:t>
      </w:r>
      <w:r w:rsidRPr="0070218B">
        <w:rPr>
          <w:rFonts w:asciiTheme="minorEastAsia" w:hAnsiTheme="minorEastAsia" w:cs="Wawati SC" w:hint="eastAsia"/>
          <w:color w:val="231F20"/>
          <w:spacing w:val="-10"/>
          <w:u w:val="single"/>
        </w:rPr>
        <w:t>小玲</w:t>
      </w:r>
      <w:r w:rsidRPr="0070218B">
        <w:rPr>
          <w:rFonts w:asciiTheme="minorEastAsia" w:hAnsiTheme="minorEastAsia" w:cs="Wawati SC" w:hint="eastAsia"/>
          <w:color w:val="231F20"/>
          <w:spacing w:val="-27"/>
        </w:rPr>
        <w:t>、</w:t>
      </w:r>
      <w:r w:rsidRPr="0070218B">
        <w:rPr>
          <w:rFonts w:asciiTheme="minorEastAsia" w:hAnsiTheme="minorEastAsia" w:cs="Wawati SC" w:hint="eastAsia"/>
          <w:color w:val="231F20"/>
          <w:spacing w:val="7"/>
          <w:u w:val="single"/>
        </w:rPr>
        <w:t>小彤</w:t>
      </w:r>
      <w:r w:rsidRPr="0070218B">
        <w:rPr>
          <w:rFonts w:asciiTheme="minorEastAsia" w:hAnsiTheme="minorEastAsia" w:cs="Wawati SC" w:hint="eastAsia"/>
          <w:color w:val="231F20"/>
          <w:spacing w:val="7"/>
        </w:rPr>
        <w:t>和</w:t>
      </w:r>
      <w:r w:rsidRPr="0070218B">
        <w:rPr>
          <w:rFonts w:asciiTheme="minorEastAsia" w:hAnsiTheme="minorEastAsia" w:cs="Wawati SC" w:hint="eastAsia"/>
          <w:color w:val="231F20"/>
          <w:spacing w:val="7"/>
          <w:u w:val="single"/>
        </w:rPr>
        <w:t>小君</w:t>
      </w:r>
      <w:r w:rsidRPr="0070218B">
        <w:rPr>
          <w:rFonts w:asciiTheme="minorEastAsia" w:hAnsiTheme="minorEastAsia" w:cs="Wawati SC" w:hint="eastAsia"/>
          <w:color w:val="231F20"/>
        </w:rPr>
        <w:t>三人組家參加物聯網創新應用大賽，她們的構想是發展智慧路燈，</w:t>
      </w:r>
      <w:r w:rsidRPr="0070218B">
        <w:rPr>
          <w:rFonts w:asciiTheme="minorEastAsia" w:hAnsiTheme="minorEastAsia" w:cs="Wawati SC" w:hint="eastAsia"/>
          <w:color w:val="231F20"/>
          <w:spacing w:val="15"/>
        </w:rPr>
        <w:t>達到遠端控制路燈亮滅與監控的功能，</w:t>
      </w:r>
      <w:r w:rsidRPr="0070218B">
        <w:rPr>
          <w:rFonts w:asciiTheme="minorEastAsia" w:hAnsiTheme="minorEastAsia" w:cs="Wawati SC" w:hint="eastAsia"/>
          <w:color w:val="231F20"/>
          <w:spacing w:val="15"/>
          <w:u w:val="single"/>
        </w:rPr>
        <w:t>小玲</w:t>
      </w:r>
      <w:r w:rsidRPr="0070218B">
        <w:rPr>
          <w:rFonts w:asciiTheme="minorEastAsia" w:hAnsiTheme="minorEastAsia" w:cs="Wawati SC" w:hint="eastAsia"/>
          <w:color w:val="231F20"/>
          <w:spacing w:val="15"/>
        </w:rPr>
        <w:t>認為應該使用物件導向的程式設計方</w:t>
      </w:r>
      <w:r w:rsidRPr="0070218B">
        <w:rPr>
          <w:rFonts w:asciiTheme="minorEastAsia" w:hAnsiTheme="minorEastAsia" w:cs="Wawati SC" w:hint="eastAsia"/>
          <w:color w:val="231F20"/>
          <w:spacing w:val="8"/>
        </w:rPr>
        <w:t>式，因為物件導向具有傳統結構化程式設計所沒有的特性，請問下列何者</w:t>
      </w:r>
      <w:r w:rsidRPr="0070218B">
        <w:rPr>
          <w:rFonts w:asciiTheme="minorEastAsia" w:hAnsiTheme="minorEastAsia" w:cs="Wawati SC" w:hint="eastAsia"/>
          <w:color w:val="231F20"/>
          <w:spacing w:val="8"/>
          <w:u w:val="double"/>
        </w:rPr>
        <w:t>不是</w:t>
      </w:r>
      <w:r w:rsidRPr="0070218B">
        <w:rPr>
          <w:rFonts w:asciiTheme="minorEastAsia" w:hAnsiTheme="minorEastAsia" w:cs="Wawati SC" w:hint="eastAsia"/>
          <w:color w:val="231F20"/>
          <w:spacing w:val="4"/>
        </w:rPr>
        <w:t>物件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導向的特性之一？</w:t>
      </w:r>
      <w:r w:rsidRPr="0070218B">
        <w:rPr>
          <w:rFonts w:asciiTheme="minorEastAsia" w:hAnsiTheme="minorEastAsia" w:cs="Wawati SC"/>
          <w:color w:val="231F20"/>
          <w:spacing w:val="5"/>
        </w:rPr>
        <w:t xml:space="preserve">   </w:t>
      </w:r>
      <w:r w:rsidRPr="0070218B">
        <w:rPr>
          <w:rFonts w:asciiTheme="minorEastAsia" w:hAnsiTheme="minorEastAsia"/>
          <w:color w:val="231F20"/>
          <w:spacing w:val="3"/>
        </w:rPr>
        <w:t>(</w:t>
      </w:r>
      <w:r w:rsidRPr="0070218B">
        <w:rPr>
          <w:rFonts w:asciiTheme="minorEastAsia" w:hAnsiTheme="minorEastAsia"/>
          <w:color w:val="231F20"/>
          <w:spacing w:val="5"/>
        </w:rPr>
        <w:t>A</w:t>
      </w:r>
      <w:r w:rsidRPr="0070218B">
        <w:rPr>
          <w:rFonts w:asciiTheme="minorEastAsia" w:hAnsiTheme="minorEastAsia"/>
          <w:color w:val="231F20"/>
          <w:spacing w:val="3"/>
        </w:rPr>
        <w:t>)</w:t>
      </w:r>
      <w:r w:rsidRPr="0070218B">
        <w:rPr>
          <w:rFonts w:asciiTheme="minorEastAsia" w:hAnsiTheme="minorEastAsia" w:cs="Wawati SC" w:hint="eastAsia"/>
          <w:color w:val="231F20"/>
          <w:spacing w:val="3"/>
        </w:rPr>
        <w:t>封裝</w:t>
      </w:r>
      <w:r w:rsidRPr="0070218B">
        <w:rPr>
          <w:rFonts w:asciiTheme="minorEastAsia" w:hAnsiTheme="minorEastAsia" w:cs="Wawati SC"/>
          <w:color w:val="231F20"/>
          <w:spacing w:val="5"/>
        </w:rPr>
        <w:t xml:space="preserve">   </w:t>
      </w:r>
      <w:r w:rsidRPr="0070218B">
        <w:rPr>
          <w:rFonts w:asciiTheme="minorEastAsia" w:hAnsiTheme="minorEastAsia"/>
          <w:color w:val="231F20"/>
          <w:spacing w:val="4"/>
        </w:rPr>
        <w:t>(B)</w:t>
      </w:r>
      <w:r w:rsidRPr="0070218B">
        <w:rPr>
          <w:rFonts w:asciiTheme="minorEastAsia" w:hAnsiTheme="minorEastAsia" w:cs="Wawati SC" w:hint="eastAsia"/>
          <w:color w:val="231F20"/>
          <w:spacing w:val="3"/>
        </w:rPr>
        <w:t>雜湊</w:t>
      </w:r>
      <w:r w:rsidRPr="0070218B">
        <w:rPr>
          <w:rFonts w:asciiTheme="minorEastAsia" w:hAnsiTheme="minorEastAsia" w:cs="Wawati SC"/>
          <w:color w:val="231F20"/>
          <w:spacing w:val="5"/>
        </w:rPr>
        <w:t xml:space="preserve">   </w:t>
      </w:r>
      <w:r w:rsidRPr="0070218B">
        <w:rPr>
          <w:rFonts w:asciiTheme="minorEastAsia" w:hAnsiTheme="minorEastAsia"/>
          <w:color w:val="231F20"/>
          <w:spacing w:val="3"/>
          <w:w w:val="120"/>
        </w:rPr>
        <w:t>(c</w:t>
      </w:r>
      <w:r w:rsidRPr="0070218B">
        <w:rPr>
          <w:rFonts w:asciiTheme="minorEastAsia" w:hAnsiTheme="minorEastAsia"/>
          <w:color w:val="231F20"/>
          <w:spacing w:val="4"/>
          <w:w w:val="120"/>
        </w:rPr>
        <w:t>)</w:t>
      </w:r>
      <w:r w:rsidRPr="0070218B">
        <w:rPr>
          <w:rFonts w:asciiTheme="minorEastAsia" w:hAnsiTheme="minorEastAsia" w:cs="Wawati SC" w:hint="eastAsia"/>
          <w:color w:val="231F20"/>
          <w:spacing w:val="3"/>
        </w:rPr>
        <w:t>多型</w:t>
      </w:r>
      <w:r w:rsidRPr="0070218B">
        <w:rPr>
          <w:rFonts w:asciiTheme="minorEastAsia" w:hAnsiTheme="minorEastAsia" w:cs="Wawati SC"/>
          <w:color w:val="231F20"/>
          <w:spacing w:val="5"/>
        </w:rPr>
        <w:t xml:space="preserve">   </w:t>
      </w:r>
      <w:r w:rsidRPr="0070218B">
        <w:rPr>
          <w:rFonts w:asciiTheme="minorEastAsia" w:hAnsiTheme="minorEastAsia"/>
          <w:color w:val="231F20"/>
          <w:spacing w:val="3"/>
        </w:rPr>
        <w:t>(D</w:t>
      </w:r>
      <w:r w:rsidRPr="0070218B">
        <w:rPr>
          <w:rFonts w:asciiTheme="minorEastAsia" w:hAnsiTheme="minorEastAsia"/>
          <w:color w:val="231F20"/>
          <w:spacing w:val="4"/>
        </w:rPr>
        <w:t>)</w:t>
      </w:r>
      <w:r w:rsidRPr="0070218B">
        <w:rPr>
          <w:rFonts w:asciiTheme="minorEastAsia" w:hAnsiTheme="minorEastAsia" w:cs="Wawati SC" w:hint="eastAsia"/>
          <w:color w:val="231F20"/>
          <w:spacing w:val="4"/>
        </w:rPr>
        <w:t>繼承。</w:t>
      </w:r>
    </w:p>
    <w:p w:rsidR="004B05D7" w:rsidRPr="0070218B" w:rsidRDefault="004B05D7" w:rsidP="004B05D7">
      <w:pPr>
        <w:pStyle w:val="ae"/>
        <w:kinsoku w:val="0"/>
        <w:overflowPunct w:val="0"/>
        <w:spacing w:line="206" w:lineRule="auto"/>
        <w:ind w:left="2166" w:right="731" w:hanging="1036"/>
        <w:jc w:val="both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  <w:spacing w:val="20"/>
        </w:rPr>
        <w:t xml:space="preserve">(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80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5</w:t>
      </w:r>
      <w:r w:rsidRPr="0070218B">
        <w:rPr>
          <w:rFonts w:asciiTheme="minorEastAsia" w:hAnsiTheme="minorEastAsia"/>
          <w:color w:val="231F20"/>
          <w:spacing w:val="60"/>
        </w:rPr>
        <w:t xml:space="preserve">.   </w:t>
      </w:r>
      <w:r w:rsidRPr="0070218B">
        <w:rPr>
          <w:rFonts w:asciiTheme="minorEastAsia" w:hAnsiTheme="minorEastAsia" w:cs="Wawati SC" w:hint="eastAsia"/>
          <w:color w:val="231F20"/>
        </w:rPr>
        <w:t>承上題，</w:t>
      </w:r>
      <w:r w:rsidRPr="0070218B">
        <w:rPr>
          <w:rFonts w:asciiTheme="minorEastAsia" w:hAnsiTheme="minorEastAsia" w:cs="Wawati SC" w:hint="eastAsia"/>
          <w:color w:val="231F20"/>
          <w:u w:val="single"/>
        </w:rPr>
        <w:t>小彤</w:t>
      </w:r>
      <w:r w:rsidRPr="0070218B">
        <w:rPr>
          <w:rFonts w:asciiTheme="minorEastAsia" w:hAnsiTheme="minorEastAsia" w:cs="Wawati SC" w:hint="eastAsia"/>
          <w:color w:val="231F20"/>
          <w:spacing w:val="7"/>
        </w:rPr>
        <w:t>使用</w:t>
      </w:r>
      <w:r w:rsidRPr="0070218B">
        <w:rPr>
          <w:rFonts w:asciiTheme="minorEastAsia" w:hAnsiTheme="minorEastAsia" w:cs="Wawati SC"/>
          <w:color w:val="231F20"/>
          <w:spacing w:val="7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語言，建立一個對應眞實世界的路燈的類別，包含路燈的編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號、經緯度座標、開關動作等，程式碼如下，請問哪個描述是</w:t>
      </w:r>
      <w:r w:rsidRPr="0070218B">
        <w:rPr>
          <w:rFonts w:asciiTheme="minorEastAsia" w:hAnsiTheme="minorEastAsia" w:cs="Wawati SC" w:hint="eastAsia"/>
          <w:color w:val="231F20"/>
          <w:spacing w:val="-2"/>
          <w:u w:val="double"/>
        </w:rPr>
        <w:t>錯誤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的？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line="211" w:lineRule="auto"/>
        <w:ind w:left="2166" w:right="1885"/>
        <w:rPr>
          <w:rFonts w:asciiTheme="minorEastAsia" w:hAnsiTheme="minorEastAsia" w:cs="Arial"/>
          <w:color w:val="00AEEF"/>
          <w:sz w:val="20"/>
          <w:szCs w:val="20"/>
        </w:rPr>
      </w:pPr>
      <w:r w:rsidRPr="0070218B">
        <w:rPr>
          <w:rFonts w:asciiTheme="minorEastAsia" w:hAnsiTheme="minorEastAsia"/>
          <w:color w:val="231F20"/>
        </w:rPr>
        <w:t>(A)</w:t>
      </w:r>
      <w:r w:rsidRPr="0070218B">
        <w:rPr>
          <w:rFonts w:asciiTheme="minorEastAsia" w:hAnsiTheme="minorEastAsia" w:cs="Wawati SC" w:hint="eastAsia"/>
          <w:color w:val="231F20"/>
        </w:rPr>
        <w:t>類別名稱是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lamp</w:t>
      </w:r>
      <w:r w:rsidRPr="0070218B">
        <w:rPr>
          <w:rFonts w:asciiTheme="minorEastAsia" w:hAnsiTheme="minorEastAsia"/>
          <w:color w:val="231F20"/>
        </w:rPr>
        <w:tab/>
        <w:t>(B)</w:t>
      </w:r>
      <w:r w:rsidRPr="0070218B">
        <w:rPr>
          <w:rFonts w:asciiTheme="minorEastAsia" w:hAnsiTheme="minorEastAsia" w:cs="Wawati SC" w:hint="eastAsia"/>
          <w:color w:val="231F20"/>
        </w:rPr>
        <w:t>有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 xml:space="preserve">3 </w:t>
      </w:r>
      <w:r w:rsidRPr="0070218B">
        <w:rPr>
          <w:rFonts w:asciiTheme="minorEastAsia" w:hAnsiTheme="minorEastAsia" w:cs="Wawati SC" w:hint="eastAsia"/>
          <w:color w:val="231F20"/>
        </w:rPr>
        <w:t>個成員是私有成員</w:t>
      </w:r>
      <w:r w:rsidRPr="0070218B">
        <w:rPr>
          <w:rFonts w:asciiTheme="minorEastAsia" w:hAnsiTheme="minorEastAsia" w:cs="Wawati SC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(c)</w:t>
      </w:r>
      <w:r w:rsidRPr="0070218B">
        <w:rPr>
          <w:rFonts w:asciiTheme="minorEastAsia" w:hAnsiTheme="minorEastAsia" w:cs="Wawati SC" w:hint="eastAsia"/>
          <w:color w:val="231F20"/>
        </w:rPr>
        <w:t>有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 xml:space="preserve">1 </w:t>
      </w:r>
      <w:r w:rsidRPr="0070218B">
        <w:rPr>
          <w:rFonts w:asciiTheme="minorEastAsia" w:hAnsiTheme="minorEastAsia" w:cs="Wawati SC" w:hint="eastAsia"/>
          <w:color w:val="231F20"/>
        </w:rPr>
        <w:t>個不做任何動作的預設建構式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只能用來宣告一個物件。</w:t>
      </w:r>
      <w:r w:rsidRPr="0070218B">
        <w:rPr>
          <w:rFonts w:asciiTheme="minorEastAsia" w:hAnsiTheme="minorEastAsia" w:cs="Wawati SC"/>
          <w:color w:val="231F20"/>
          <w:spacing w:val="-2"/>
        </w:rPr>
        <w:t xml:space="preserve"> </w:t>
      </w:r>
      <w:r w:rsidRPr="0070218B">
        <w:rPr>
          <w:rFonts w:asciiTheme="minorEastAsia" w:hAnsiTheme="minorEastAsia" w:cs="Arial"/>
          <w:color w:val="00AEEF"/>
          <w:sz w:val="20"/>
          <w:szCs w:val="20"/>
        </w:rPr>
        <w:t>class</w:t>
      </w:r>
      <w:r w:rsidRPr="0070218B">
        <w:rPr>
          <w:rFonts w:asciiTheme="minorEastAsia" w:hAnsiTheme="minorEastAsia" w:cs="Arial"/>
          <w:color w:val="00AEEF"/>
          <w:spacing w:val="4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z w:val="20"/>
          <w:szCs w:val="20"/>
        </w:rPr>
        <w:t>lamp{</w:t>
      </w:r>
    </w:p>
    <w:p w:rsidR="004B05D7" w:rsidRPr="0070218B" w:rsidRDefault="004B05D7" w:rsidP="004B05D7">
      <w:pPr>
        <w:pStyle w:val="ae"/>
        <w:kinsoku w:val="0"/>
        <w:overflowPunct w:val="0"/>
        <w:spacing w:before="48"/>
        <w:ind w:left="2511"/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private:</w:t>
      </w:r>
    </w:p>
    <w:p w:rsidR="004B05D7" w:rsidRPr="0070218B" w:rsidRDefault="004B05D7" w:rsidP="004B05D7">
      <w:pPr>
        <w:pStyle w:val="ae"/>
        <w:kinsoku w:val="0"/>
        <w:overflowPunct w:val="0"/>
        <w:spacing w:before="46"/>
        <w:ind w:left="2574"/>
        <w:rPr>
          <w:rFonts w:asciiTheme="minorEastAsia" w:hAnsiTheme="minorEastAsia" w:cs="Arial"/>
          <w:color w:val="00AEEF"/>
          <w:spacing w:val="-5"/>
          <w:w w:val="16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6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11"/>
          <w:w w:val="16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60"/>
          <w:sz w:val="20"/>
          <w:szCs w:val="20"/>
        </w:rPr>
        <w:t>id;</w:t>
      </w:r>
    </w:p>
    <w:p w:rsidR="004B05D7" w:rsidRPr="0070218B" w:rsidRDefault="004B05D7" w:rsidP="004B05D7">
      <w:pPr>
        <w:pStyle w:val="ae"/>
        <w:kinsoku w:val="0"/>
        <w:overflowPunct w:val="0"/>
        <w:spacing w:before="31" w:line="288" w:lineRule="auto"/>
        <w:ind w:left="2511" w:right="6908" w:firstLine="62"/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1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  <w:t>gps_x,</w:t>
      </w:r>
      <w:r w:rsidRPr="0070218B">
        <w:rPr>
          <w:rFonts w:asciiTheme="minorEastAsia" w:hAnsiTheme="minorEastAsia" w:cs="Arial"/>
          <w:color w:val="00AEEF"/>
          <w:spacing w:val="1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  <w:t xml:space="preserve">gps_y; </w:t>
      </w: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>public: power_on(); power_off();</w:t>
      </w:r>
    </w:p>
    <w:p w:rsidR="004B05D7" w:rsidRPr="0070218B" w:rsidRDefault="004B05D7" w:rsidP="004B05D7">
      <w:pPr>
        <w:pStyle w:val="ae"/>
        <w:kinsoku w:val="0"/>
        <w:overflowPunct w:val="0"/>
        <w:spacing w:before="15"/>
        <w:ind w:left="2166"/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</w:pPr>
      <w:r w:rsidRPr="0070218B">
        <w:rPr>
          <w:rFonts w:asciiTheme="minorEastAsia" w:cs="Arial"/>
          <w:color w:val="00AEEF"/>
          <w:spacing w:val="-5"/>
          <w:w w:val="18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8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163" w:line="206" w:lineRule="auto"/>
        <w:ind w:left="2166" w:right="747" w:hanging="1036"/>
        <w:jc w:val="both"/>
        <w:rPr>
          <w:rFonts w:asciiTheme="minorEastAsia" w:cs="Wawati SC"/>
          <w:color w:val="231F20"/>
          <w:spacing w:val="6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10"/>
        </w:rPr>
        <w:t xml:space="preserve"> </w:t>
      </w:r>
      <w:r w:rsidRPr="0070218B">
        <w:rPr>
          <w:rFonts w:asciiTheme="minorEastAsia" w:hAnsiTheme="minorEastAsia"/>
          <w:color w:val="BA549F"/>
        </w:rPr>
        <w:t>A</w:t>
      </w:r>
      <w:r w:rsidRPr="0070218B">
        <w:rPr>
          <w:rFonts w:asciiTheme="minorEastAsia" w:hAnsiTheme="minorEastAsia"/>
          <w:color w:val="BA549F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1"/>
        </w:rPr>
        <w:t xml:space="preserve">  </w:t>
      </w:r>
      <w:r w:rsidRPr="0070218B">
        <w:rPr>
          <w:rFonts w:asciiTheme="minorEastAsia" w:hAnsiTheme="minorEastAsia"/>
          <w:color w:val="231F20"/>
          <w:spacing w:val="3"/>
        </w:rPr>
        <w:t>6</w:t>
      </w:r>
      <w:r w:rsidRPr="0070218B">
        <w:rPr>
          <w:rFonts w:asciiTheme="minorEastAsia"/>
          <w:color w:val="231F20"/>
        </w:rPr>
        <w:t>.</w:t>
      </w:r>
      <w:r w:rsidRPr="0070218B">
        <w:rPr>
          <w:rFonts w:asciiTheme="minorEastAsia" w:hAnsiTheme="minorEastAsia"/>
          <w:color w:val="231F20"/>
          <w:spacing w:val="-1"/>
        </w:rPr>
        <w:t xml:space="preserve">     </w:t>
      </w:r>
      <w:r w:rsidRPr="0070218B">
        <w:rPr>
          <w:rFonts w:asciiTheme="minorEastAsia" w:hAnsiTheme="minorEastAsia" w:cs="Wawati SC" w:hint="eastAsia"/>
          <w:color w:val="231F20"/>
          <w:spacing w:val="7"/>
        </w:rPr>
        <w:t>承上題，</w:t>
      </w:r>
      <w:r w:rsidRPr="0070218B">
        <w:rPr>
          <w:rFonts w:asciiTheme="minorEastAsia" w:hAnsiTheme="minorEastAsia" w:cs="Wawati SC" w:hint="eastAsia"/>
          <w:color w:val="231F20"/>
          <w:spacing w:val="7"/>
          <w:u w:val="single"/>
        </w:rPr>
        <w:t>小君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突然靈光一現，除了路燈之外，也可以將紅綠燈加入系統中，而且新增的紅綠燈類別，只要繼承原來的路燈類別，再加上屬於自已的成員即可，下列何者是正確的類別繼承語法？</w:t>
      </w:r>
    </w:p>
    <w:p w:rsidR="004B05D7" w:rsidRPr="0070218B" w:rsidRDefault="004B05D7" w:rsidP="004B05D7">
      <w:pPr>
        <w:pStyle w:val="ae"/>
        <w:kinsoku w:val="0"/>
        <w:overflowPunct w:val="0"/>
        <w:spacing w:before="47"/>
        <w:ind w:left="2166"/>
        <w:rPr>
          <w:rFonts w:asciiTheme="minorEastAsia"/>
          <w:color w:val="231F20"/>
          <w:spacing w:val="-5"/>
          <w:w w:val="90"/>
        </w:rPr>
      </w:pPr>
      <w:r w:rsidRPr="0070218B">
        <w:rPr>
          <w:rFonts w:asciiTheme="minorEastAsia" w:hAnsiTheme="minorEastAsia"/>
          <w:color w:val="231F20"/>
          <w:w w:val="105"/>
        </w:rPr>
        <w:t>(A)class</w:t>
      </w:r>
      <w:r w:rsidRPr="0070218B">
        <w:rPr>
          <w:rFonts w:asciiTheme="minorEastAsia" w:hAnsiTheme="minorEastAsia"/>
          <w:color w:val="231F20"/>
          <w:spacing w:val="19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trafficLight</w:t>
      </w:r>
      <w:r w:rsidRPr="0070218B">
        <w:rPr>
          <w:rFonts w:asciiTheme="minorEastAsia" w:hAnsiTheme="minorEastAsia"/>
          <w:color w:val="231F20"/>
          <w:spacing w:val="20"/>
          <w:w w:val="105"/>
        </w:rPr>
        <w:t xml:space="preserve"> </w:t>
      </w:r>
      <w:r w:rsidRPr="0070218B">
        <w:rPr>
          <w:rFonts w:asciiTheme="minorEastAsia"/>
          <w:color w:val="231F20"/>
          <w:w w:val="105"/>
        </w:rPr>
        <w:t>.</w:t>
      </w:r>
      <w:r w:rsidRPr="0070218B">
        <w:rPr>
          <w:rFonts w:asciiTheme="minorEastAsia" w:hAnsiTheme="minorEastAsia"/>
          <w:color w:val="231F20"/>
          <w:spacing w:val="19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public</w:t>
      </w:r>
      <w:r w:rsidRPr="0070218B">
        <w:rPr>
          <w:rFonts w:asciiTheme="minorEastAsia" w:hAnsiTheme="minorEastAsia"/>
          <w:color w:val="231F20"/>
          <w:spacing w:val="20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lamp</w:t>
      </w:r>
      <w:r w:rsidRPr="0070218B">
        <w:rPr>
          <w:rFonts w:asciiTheme="minorEastAsia" w:hAnsiTheme="minorEastAsia"/>
          <w:color w:val="231F20"/>
          <w:spacing w:val="18"/>
          <w:w w:val="105"/>
        </w:rPr>
        <w:t xml:space="preserve"> </w:t>
      </w:r>
      <w:r w:rsidRPr="0070218B">
        <w:rPr>
          <w:rFonts w:asciiTheme="minorEastAsia"/>
          <w:color w:val="231F20"/>
          <w:w w:val="105"/>
        </w:rPr>
        <w:t>{</w:t>
      </w:r>
      <w:r w:rsidRPr="0070218B">
        <w:rPr>
          <w:rFonts w:asciiTheme="minorEastAsia" w:hAnsiTheme="minorEastAsia"/>
          <w:color w:val="231F20"/>
          <w:spacing w:val="20"/>
          <w:w w:val="105"/>
        </w:rPr>
        <w:t xml:space="preserve"> </w:t>
      </w:r>
      <w:r w:rsidRPr="0070218B">
        <w:rPr>
          <w:rFonts w:asciiTheme="minorEastAsia"/>
          <w:color w:val="231F20"/>
          <w:w w:val="105"/>
        </w:rPr>
        <w:t>.</w:t>
      </w:r>
      <w:r w:rsidRPr="0070218B">
        <w:rPr>
          <w:rFonts w:asciiTheme="minorEastAsia" w:hAnsiTheme="minorEastAsia"/>
          <w:color w:val="231F20"/>
          <w:spacing w:val="19"/>
          <w:w w:val="105"/>
        </w:rPr>
        <w:t xml:space="preserve"> </w:t>
      </w:r>
      <w:r w:rsidRPr="0070218B">
        <w:rPr>
          <w:rFonts w:asciiTheme="minorEastAsia"/>
          <w:color w:val="231F20"/>
          <w:spacing w:val="-5"/>
          <w:w w:val="90"/>
        </w:rPr>
        <w:t>}</w:t>
      </w:r>
      <w:r w:rsidRPr="0070218B">
        <w:rPr>
          <w:rFonts w:asciiTheme="minorEastAsia" w:hAnsiTheme="minorEastAsia" w:hint="eastAsia"/>
          <w:color w:val="231F20"/>
          <w:spacing w:val="-5"/>
          <w:w w:val="90"/>
        </w:rPr>
        <w:t>，</w:t>
      </w:r>
    </w:p>
    <w:p w:rsidR="004B05D7" w:rsidRPr="0070218B" w:rsidRDefault="004B05D7" w:rsidP="004B05D7">
      <w:pPr>
        <w:pStyle w:val="ae"/>
        <w:kinsoku w:val="0"/>
        <w:overflowPunct w:val="0"/>
        <w:spacing w:before="95"/>
        <w:ind w:left="2166"/>
        <w:rPr>
          <w:rFonts w:asciiTheme="minorEastAsia"/>
          <w:color w:val="231F20"/>
          <w:spacing w:val="-5"/>
          <w:w w:val="90"/>
        </w:rPr>
      </w:pPr>
      <w:r w:rsidRPr="0070218B">
        <w:rPr>
          <w:rFonts w:asciiTheme="minorEastAsia" w:hAnsiTheme="minorEastAsia"/>
          <w:color w:val="231F20"/>
          <w:w w:val="105"/>
        </w:rPr>
        <w:t>(B)class</w:t>
      </w:r>
      <w:r w:rsidRPr="0070218B">
        <w:rPr>
          <w:rFonts w:asciiTheme="minorEastAsia" w:hAnsiTheme="minorEastAsia"/>
          <w:color w:val="231F20"/>
          <w:spacing w:val="19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trafficLight</w:t>
      </w:r>
      <w:r w:rsidRPr="0070218B">
        <w:rPr>
          <w:rFonts w:asciiTheme="minorEastAsia" w:hAnsiTheme="minorEastAsia"/>
          <w:color w:val="231F20"/>
          <w:spacing w:val="19"/>
          <w:w w:val="105"/>
        </w:rPr>
        <w:t xml:space="preserve"> </w:t>
      </w:r>
      <w:r w:rsidRPr="0070218B">
        <w:rPr>
          <w:rFonts w:asciiTheme="minorEastAsia"/>
          <w:color w:val="231F20"/>
          <w:w w:val="105"/>
        </w:rPr>
        <w:t>..</w:t>
      </w:r>
      <w:r w:rsidRPr="0070218B">
        <w:rPr>
          <w:rFonts w:asciiTheme="minorEastAsia" w:hAnsiTheme="minorEastAsia"/>
          <w:color w:val="231F20"/>
          <w:spacing w:val="20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public</w:t>
      </w:r>
      <w:r w:rsidRPr="0070218B">
        <w:rPr>
          <w:rFonts w:asciiTheme="minorEastAsia" w:hAnsiTheme="minorEastAsia"/>
          <w:color w:val="231F20"/>
          <w:spacing w:val="19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lamp</w:t>
      </w:r>
      <w:r w:rsidRPr="0070218B">
        <w:rPr>
          <w:rFonts w:asciiTheme="minorEastAsia" w:hAnsiTheme="minorEastAsia"/>
          <w:color w:val="231F20"/>
          <w:spacing w:val="20"/>
          <w:w w:val="105"/>
        </w:rPr>
        <w:t xml:space="preserve"> </w:t>
      </w:r>
      <w:r w:rsidRPr="0070218B">
        <w:rPr>
          <w:rFonts w:asciiTheme="minorEastAsia"/>
          <w:color w:val="231F20"/>
          <w:w w:val="105"/>
        </w:rPr>
        <w:t>{</w:t>
      </w:r>
      <w:r w:rsidRPr="0070218B">
        <w:rPr>
          <w:rFonts w:asciiTheme="minorEastAsia" w:hAnsiTheme="minorEastAsia"/>
          <w:color w:val="231F20"/>
          <w:spacing w:val="19"/>
          <w:w w:val="105"/>
        </w:rPr>
        <w:t xml:space="preserve"> </w:t>
      </w:r>
      <w:r w:rsidRPr="0070218B">
        <w:rPr>
          <w:rFonts w:asciiTheme="minorEastAsia"/>
          <w:color w:val="231F20"/>
          <w:w w:val="105"/>
        </w:rPr>
        <w:t>.</w:t>
      </w:r>
      <w:r w:rsidRPr="0070218B">
        <w:rPr>
          <w:rFonts w:asciiTheme="minorEastAsia" w:hAnsiTheme="minorEastAsia"/>
          <w:color w:val="231F20"/>
          <w:spacing w:val="20"/>
          <w:w w:val="105"/>
        </w:rPr>
        <w:t xml:space="preserve"> </w:t>
      </w:r>
      <w:r w:rsidRPr="0070218B">
        <w:rPr>
          <w:rFonts w:asciiTheme="minorEastAsia"/>
          <w:color w:val="231F20"/>
          <w:spacing w:val="-5"/>
          <w:w w:val="90"/>
        </w:rPr>
        <w:t>}</w:t>
      </w:r>
      <w:r w:rsidRPr="0070218B">
        <w:rPr>
          <w:rFonts w:asciiTheme="minorEastAsia" w:hAnsiTheme="minorEastAsia" w:hint="eastAsia"/>
          <w:color w:val="231F20"/>
          <w:spacing w:val="-5"/>
          <w:w w:val="90"/>
        </w:rPr>
        <w:t>，</w:t>
      </w:r>
    </w:p>
    <w:p w:rsidR="004B05D7" w:rsidRPr="0070218B" w:rsidRDefault="004B05D7" w:rsidP="004B05D7">
      <w:pPr>
        <w:pStyle w:val="ae"/>
        <w:kinsoku w:val="0"/>
        <w:overflowPunct w:val="0"/>
        <w:spacing w:before="96" w:line="247" w:lineRule="auto"/>
        <w:ind w:left="2166" w:right="5008"/>
        <w:rPr>
          <w:rFonts w:asciiTheme="minorEastAsia" w:cs="Wawati SC"/>
          <w:color w:val="231F20"/>
          <w:w w:val="105"/>
        </w:rPr>
      </w:pPr>
      <w:r w:rsidRPr="0070218B">
        <w:rPr>
          <w:rFonts w:asciiTheme="minorEastAsia" w:hAnsiTheme="minorEastAsia"/>
          <w:color w:val="231F20"/>
          <w:w w:val="110"/>
        </w:rPr>
        <w:t>(c)class</w:t>
      </w:r>
      <w:r w:rsidRPr="0070218B">
        <w:rPr>
          <w:rFonts w:asciiTheme="minorEastAsia" w:hAnsiTheme="minorEastAsia"/>
          <w:color w:val="231F20"/>
          <w:spacing w:val="-16"/>
          <w:w w:val="110"/>
        </w:rPr>
        <w:t xml:space="preserve"> </w:t>
      </w:r>
      <w:r w:rsidRPr="0070218B">
        <w:rPr>
          <w:rFonts w:asciiTheme="minorEastAsia" w:hAnsiTheme="minorEastAsia"/>
          <w:color w:val="231F20"/>
          <w:w w:val="110"/>
        </w:rPr>
        <w:t>lamp</w:t>
      </w:r>
      <w:r w:rsidRPr="0070218B">
        <w:rPr>
          <w:rFonts w:asciiTheme="minorEastAsia" w:hAnsiTheme="minorEastAsia"/>
          <w:color w:val="231F20"/>
          <w:spacing w:val="-6"/>
          <w:w w:val="110"/>
        </w:rPr>
        <w:t xml:space="preserve"> . </w:t>
      </w:r>
      <w:r w:rsidRPr="0070218B">
        <w:rPr>
          <w:rFonts w:asciiTheme="minorEastAsia" w:hAnsiTheme="minorEastAsia"/>
          <w:color w:val="231F20"/>
          <w:w w:val="110"/>
        </w:rPr>
        <w:t>public</w:t>
      </w:r>
      <w:r w:rsidRPr="0070218B">
        <w:rPr>
          <w:rFonts w:asciiTheme="minorEastAsia" w:hAnsiTheme="minorEastAsia"/>
          <w:color w:val="231F20"/>
          <w:spacing w:val="-8"/>
          <w:w w:val="110"/>
        </w:rPr>
        <w:t xml:space="preserve"> </w:t>
      </w:r>
      <w:r w:rsidRPr="0070218B">
        <w:rPr>
          <w:rFonts w:asciiTheme="minorEastAsia" w:hAnsiTheme="minorEastAsia"/>
          <w:color w:val="231F20"/>
          <w:w w:val="110"/>
        </w:rPr>
        <w:t>trafficLight</w:t>
      </w:r>
      <w:r w:rsidRPr="0070218B">
        <w:rPr>
          <w:rFonts w:asciiTheme="minorEastAsia" w:hAnsiTheme="minorEastAsia"/>
          <w:color w:val="231F20"/>
          <w:spacing w:val="-6"/>
          <w:w w:val="110"/>
        </w:rPr>
        <w:t xml:space="preserve"> { </w:t>
      </w:r>
      <w:r w:rsidRPr="0070218B">
        <w:rPr>
          <w:rFonts w:asciiTheme="minorEastAsia" w:hAnsiTheme="minorEastAsia"/>
          <w:color w:val="231F20"/>
          <w:spacing w:val="-67"/>
          <w:w w:val="345"/>
        </w:rPr>
        <w:t xml:space="preserve">. </w:t>
      </w:r>
      <w:r w:rsidRPr="0070218B">
        <w:rPr>
          <w:rFonts w:asciiTheme="minorEastAsia"/>
          <w:color w:val="231F20"/>
          <w:w w:val="90"/>
        </w:rPr>
        <w:t>}</w:t>
      </w:r>
      <w:r w:rsidRPr="0070218B">
        <w:rPr>
          <w:rFonts w:asciiTheme="minorEastAsia" w:hAnsiTheme="minorEastAsia" w:hint="eastAsia"/>
          <w:color w:val="231F20"/>
          <w:w w:val="90"/>
        </w:rPr>
        <w:t>，</w:t>
      </w:r>
      <w:r w:rsidRPr="0070218B">
        <w:rPr>
          <w:rFonts w:asciiTheme="minorEastAsia" w:hAnsiTheme="minorEastAsia"/>
          <w:color w:val="231F20"/>
          <w:w w:val="90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(D)class lamp</w:t>
      </w:r>
      <w:r w:rsidRPr="0070218B">
        <w:rPr>
          <w:rFonts w:asciiTheme="minorEastAsia" w:hAnsiTheme="minorEastAsia"/>
          <w:color w:val="231F20"/>
          <w:spacing w:val="-1"/>
          <w:w w:val="105"/>
        </w:rPr>
        <w:t xml:space="preserve"> .. </w:t>
      </w:r>
      <w:r w:rsidRPr="0070218B">
        <w:rPr>
          <w:rFonts w:asciiTheme="minorEastAsia" w:hAnsiTheme="minorEastAsia"/>
          <w:color w:val="231F20"/>
          <w:w w:val="105"/>
        </w:rPr>
        <w:t>public trafficLight</w:t>
      </w:r>
      <w:r w:rsidRPr="0070218B">
        <w:rPr>
          <w:rFonts w:asciiTheme="minorEastAsia" w:hAnsiTheme="minorEastAsia"/>
          <w:color w:val="231F20"/>
          <w:spacing w:val="-1"/>
          <w:w w:val="105"/>
        </w:rPr>
        <w:t xml:space="preserve"> { . </w:t>
      </w:r>
      <w:r w:rsidRPr="0070218B">
        <w:rPr>
          <w:rFonts w:asciiTheme="minorEastAsia"/>
          <w:color w:val="231F20"/>
          <w:w w:val="90"/>
        </w:rPr>
        <w:t>}</w:t>
      </w:r>
      <w:r w:rsidRPr="0070218B">
        <w:rPr>
          <w:rFonts w:asciiTheme="minorEastAsia" w:hAnsiTheme="minorEastAsia" w:hint="eastAsia"/>
          <w:color w:val="231F20"/>
          <w:w w:val="90"/>
        </w:rPr>
        <w:t>，</w:t>
      </w:r>
      <w:r w:rsidRPr="0070218B">
        <w:rPr>
          <w:rFonts w:asciiTheme="minorEastAsia" w:hAnsiTheme="minorEastAsia" w:cs="Wawati SC" w:hint="eastAsia"/>
          <w:color w:val="231F20"/>
          <w:w w:val="105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41" w:line="206" w:lineRule="auto"/>
        <w:ind w:left="1844" w:right="707" w:hanging="714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 w:cs="Wawati SC" w:hint="eastAsia"/>
          <w:color w:val="231F20"/>
        </w:rPr>
        <w:t>題組：統一塑模語言</w:t>
      </w:r>
      <w:r w:rsidRPr="0070218B">
        <w:rPr>
          <w:rFonts w:asciiTheme="minorEastAsia" w:hAnsiTheme="minorEastAsia"/>
          <w:color w:val="231F20"/>
        </w:rPr>
        <w:t>(Unified</w:t>
      </w:r>
      <w:r w:rsidRPr="0070218B">
        <w:rPr>
          <w:rFonts w:asciiTheme="minorEastAsia" w:hAnsiTheme="minorEastAsia"/>
          <w:color w:val="231F20"/>
          <w:spacing w:val="80"/>
        </w:rPr>
        <w:t xml:space="preserve"> </w:t>
      </w:r>
      <w:r w:rsidRPr="0070218B">
        <w:rPr>
          <w:rFonts w:asciiTheme="minorEastAsia" w:hAnsiTheme="minorEastAsia"/>
          <w:color w:val="231F20"/>
        </w:rPr>
        <w:t>Modeling</w:t>
      </w:r>
      <w:r w:rsidRPr="0070218B">
        <w:rPr>
          <w:rFonts w:asciiTheme="minorEastAsia" w:hAnsiTheme="minorEastAsia"/>
          <w:color w:val="231F20"/>
          <w:spacing w:val="80"/>
        </w:rPr>
        <w:t xml:space="preserve"> </w:t>
      </w:r>
      <w:r w:rsidRPr="0070218B">
        <w:rPr>
          <w:rFonts w:asciiTheme="minorEastAsia" w:hAnsiTheme="minorEastAsia"/>
          <w:color w:val="231F20"/>
        </w:rPr>
        <w:t>Language</w:t>
      </w:r>
      <w:r w:rsidRPr="0070218B">
        <w:rPr>
          <w:rFonts w:asciiTheme="minorEastAsia" w:hAnsiTheme="minorEastAsia" w:cs="Wawati SC" w:hint="eastAsia"/>
          <w:color w:val="231F20"/>
        </w:rPr>
        <w:t>，</w:t>
      </w:r>
      <w:r w:rsidRPr="0070218B">
        <w:rPr>
          <w:rFonts w:asciiTheme="minorEastAsia" w:hAnsiTheme="minorEastAsia"/>
          <w:color w:val="231F20"/>
        </w:rPr>
        <w:t>UML)</w:t>
      </w:r>
      <w:r w:rsidRPr="0070218B">
        <w:rPr>
          <w:rFonts w:asciiTheme="minorEastAsia" w:hAnsiTheme="minorEastAsia" w:cs="Wawati SC" w:hint="eastAsia"/>
          <w:color w:val="231F20"/>
        </w:rPr>
        <w:t>是一種可以幫助開發物件導向程式的</w:t>
      </w:r>
      <w:r w:rsidRPr="0070218B">
        <w:rPr>
          <w:rFonts w:asciiTheme="minorEastAsia" w:hAnsiTheme="minorEastAsia" w:cs="Wawati SC" w:hint="eastAsia"/>
          <w:color w:val="231F20"/>
          <w:spacing w:val="9"/>
        </w:rPr>
        <w:t>設計工具，在</w:t>
      </w:r>
      <w:r w:rsidRPr="0070218B">
        <w:rPr>
          <w:rFonts w:asciiTheme="minorEastAsia" w:hAnsiTheme="minorEastAsia" w:cs="Wawati SC"/>
          <w:color w:val="231F20"/>
          <w:spacing w:val="9"/>
        </w:rPr>
        <w:t xml:space="preserve"> </w:t>
      </w:r>
      <w:r w:rsidRPr="0070218B">
        <w:rPr>
          <w:rFonts w:asciiTheme="minorEastAsia" w:hAnsiTheme="minorEastAsia"/>
          <w:color w:val="231F20"/>
        </w:rPr>
        <w:t>UML</w:t>
      </w:r>
      <w:r w:rsidRPr="0070218B">
        <w:rPr>
          <w:rFonts w:asciiTheme="minorEastAsia" w:hAnsiTheme="minorEastAsia"/>
          <w:color w:val="231F20"/>
          <w:spacing w:val="55"/>
        </w:rPr>
        <w:t xml:space="preserve"> </w:t>
      </w:r>
      <w:r w:rsidRPr="0070218B">
        <w:rPr>
          <w:rFonts w:asciiTheme="minorEastAsia" w:hAnsiTheme="minorEastAsia"/>
          <w:color w:val="231F20"/>
        </w:rPr>
        <w:t>2.2</w:t>
      </w:r>
      <w:r w:rsidRPr="0070218B">
        <w:rPr>
          <w:rFonts w:asciiTheme="minorEastAsia" w:hAnsiTheme="minorEastAsia"/>
          <w:color w:val="231F20"/>
          <w:spacing w:val="7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9"/>
        </w:rPr>
        <w:t>版本中定義了</w:t>
      </w:r>
      <w:r w:rsidRPr="0070218B">
        <w:rPr>
          <w:rFonts w:asciiTheme="minorEastAsia" w:hAnsiTheme="minorEastAsia" w:cs="Wawati SC"/>
          <w:color w:val="231F20"/>
          <w:spacing w:val="9"/>
        </w:rPr>
        <w:t xml:space="preserve"> </w:t>
      </w:r>
      <w:r w:rsidRPr="0070218B">
        <w:rPr>
          <w:rFonts w:asciiTheme="minorEastAsia" w:hAnsiTheme="minorEastAsia"/>
          <w:color w:val="231F20"/>
        </w:rPr>
        <w:t>14</w:t>
      </w:r>
      <w:r w:rsidRPr="0070218B">
        <w:rPr>
          <w:rFonts w:asciiTheme="minorEastAsia" w:hAnsiTheme="minorEastAsia"/>
          <w:color w:val="231F20"/>
          <w:spacing w:val="76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種圖形，下圖是一個「類別圖</w:t>
      </w:r>
      <w:r w:rsidRPr="0070218B">
        <w:rPr>
          <w:rFonts w:asciiTheme="minorEastAsia" w:hAnsiTheme="minorEastAsia" w:cs="Wawati SC"/>
          <w:color w:val="231F20"/>
        </w:rPr>
        <w:t>j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的範例，分為</w:t>
      </w:r>
    </w:p>
    <w:p w:rsidR="004B05D7" w:rsidRPr="0070218B" w:rsidRDefault="004B05D7" w:rsidP="004B05D7">
      <w:pPr>
        <w:pStyle w:val="ae"/>
        <w:kinsoku w:val="0"/>
        <w:overflowPunct w:val="0"/>
        <w:spacing w:line="206" w:lineRule="auto"/>
        <w:ind w:left="1844" w:right="718"/>
        <w:rPr>
          <w:rFonts w:asciiTheme="minorEastAsia" w:cs="Wawati SC"/>
          <w:color w:val="231F20"/>
          <w:w w:val="105"/>
        </w:rPr>
      </w:pPr>
      <w:r w:rsidRPr="0070218B">
        <w:rPr>
          <w:rFonts w:asciiTheme="minorEastAsia" w:hAnsiTheme="minorEastAsia"/>
          <w:color w:val="231F20"/>
        </w:rPr>
        <w:t>3</w:t>
      </w:r>
      <w:r w:rsidRPr="0070218B">
        <w:rPr>
          <w:rFonts w:asciiTheme="minorEastAsia" w:hAnsiTheme="minorEastAsia"/>
          <w:color w:val="231F20"/>
          <w:spacing w:val="55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</w:rPr>
        <w:t>個區域，由上而下分別是類別名稱、屬性</w:t>
      </w: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 w:cs="Wawati SC" w:hint="eastAsia"/>
          <w:color w:val="231F20"/>
        </w:rPr>
        <w:t>資料成員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 w:cs="Wawati SC" w:hint="eastAsia"/>
          <w:color w:val="231F20"/>
        </w:rPr>
        <w:t>和方法</w:t>
      </w: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 w:cs="Wawati SC" w:hint="eastAsia"/>
          <w:color w:val="231F20"/>
        </w:rPr>
        <w:t>成員函式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 w:cs="Wawati SC" w:hint="eastAsia"/>
          <w:color w:val="231F20"/>
        </w:rPr>
        <w:t>，而屬性和方</w:t>
      </w:r>
      <w:r w:rsidRPr="0070218B">
        <w:rPr>
          <w:rFonts w:asciiTheme="minorEastAsia" w:hAnsiTheme="minorEastAsia" w:cs="Wawati SC" w:hint="eastAsia"/>
          <w:color w:val="231F20"/>
          <w:w w:val="105"/>
        </w:rPr>
        <w:t>法前面的「</w:t>
      </w:r>
      <w:r w:rsidRPr="0070218B">
        <w:rPr>
          <w:rFonts w:asciiTheme="minorEastAsia" w:hAnsiTheme="minorEastAsia"/>
          <w:color w:val="231F20"/>
          <w:w w:val="185"/>
        </w:rPr>
        <w:t>+</w:t>
      </w:r>
      <w:r w:rsidRPr="0070218B">
        <w:rPr>
          <w:rFonts w:asciiTheme="minorEastAsia" w:hAnsiTheme="minorEastAsia" w:cs="Wawati SC"/>
          <w:color w:val="231F20"/>
          <w:w w:val="185"/>
        </w:rPr>
        <w:t>j</w:t>
      </w:r>
      <w:r w:rsidRPr="0070218B">
        <w:rPr>
          <w:rFonts w:asciiTheme="minorEastAsia" w:hAnsiTheme="minorEastAsia" w:cs="Wawati SC" w:hint="eastAsia"/>
          <w:color w:val="231F20"/>
          <w:w w:val="105"/>
        </w:rPr>
        <w:t>表示</w:t>
      </w:r>
      <w:r w:rsidRPr="0070218B">
        <w:rPr>
          <w:rFonts w:asciiTheme="minorEastAsia" w:hAnsiTheme="minorEastAsia" w:cs="Wawati SC"/>
          <w:color w:val="231F20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spacing w:val="16"/>
          <w:w w:val="105"/>
        </w:rPr>
        <w:t>public</w:t>
      </w:r>
      <w:r w:rsidRPr="0070218B">
        <w:rPr>
          <w:rFonts w:asciiTheme="minorEastAsia" w:hAnsiTheme="minorEastAsia" w:cs="Wawati SC" w:hint="eastAsia"/>
          <w:color w:val="231F20"/>
          <w:spacing w:val="-50"/>
          <w:w w:val="105"/>
        </w:rPr>
        <w:t>，「</w:t>
      </w:r>
      <w:r w:rsidRPr="0070218B">
        <w:rPr>
          <w:rFonts w:asciiTheme="minorEastAsia"/>
          <w:color w:val="231F20"/>
          <w:w w:val="105"/>
        </w:rPr>
        <w:t>-</w:t>
      </w:r>
      <w:r w:rsidRPr="0070218B">
        <w:rPr>
          <w:rFonts w:asciiTheme="minorEastAsia" w:hAnsiTheme="minorEastAsia" w:cs="Wawati SC"/>
          <w:color w:val="231F20"/>
          <w:w w:val="185"/>
        </w:rPr>
        <w:t>j</w:t>
      </w:r>
      <w:r w:rsidRPr="0070218B">
        <w:rPr>
          <w:rFonts w:asciiTheme="minorEastAsia" w:hAnsiTheme="minorEastAsia" w:cs="Wawati SC" w:hint="eastAsia"/>
          <w:color w:val="231F20"/>
          <w:w w:val="105"/>
        </w:rPr>
        <w:t>表示</w:t>
      </w:r>
      <w:r w:rsidRPr="0070218B">
        <w:rPr>
          <w:rFonts w:asciiTheme="minorEastAsia" w:hAnsiTheme="minorEastAsia" w:cs="Wawati SC"/>
          <w:color w:val="231F20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private</w:t>
      </w:r>
      <w:r w:rsidRPr="0070218B">
        <w:rPr>
          <w:rFonts w:asciiTheme="minorEastAsia" w:hAnsiTheme="minorEastAsia" w:cs="Wawati SC" w:hint="eastAsia"/>
          <w:color w:val="231F20"/>
          <w:w w:val="105"/>
        </w:rPr>
        <w:t>，此類別圖說明如下：</w:t>
      </w:r>
    </w:p>
    <w:p w:rsidR="004B05D7" w:rsidRPr="0070218B" w:rsidRDefault="004B05D7" w:rsidP="004B05D7">
      <w:pPr>
        <w:pStyle w:val="a9"/>
        <w:numPr>
          <w:ilvl w:val="0"/>
          <w:numId w:val="22"/>
        </w:numPr>
        <w:tabs>
          <w:tab w:val="left" w:pos="2178"/>
        </w:tabs>
        <w:kinsoku w:val="0"/>
        <w:overflowPunct w:val="0"/>
        <w:spacing w:before="31"/>
        <w:ind w:left="2178" w:hanging="334"/>
        <w:contextualSpacing w:val="0"/>
        <w:rPr>
          <w:rFonts w:asciiTheme="minorEastAsia" w:hAnsiTheme="minorEastAsia"/>
          <w:color w:val="231F20"/>
          <w:spacing w:val="-10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5"/>
          <w:sz w:val="23"/>
          <w:szCs w:val="23"/>
        </w:rPr>
        <w:t>類別名稱為</w:t>
      </w:r>
      <w:r w:rsidRPr="0070218B">
        <w:rPr>
          <w:rFonts w:asciiTheme="minorEastAsia" w:hAnsiTheme="minorEastAsia"/>
          <w:color w:val="231F20"/>
          <w:spacing w:val="5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Hero</w:t>
      </w:r>
      <w:r w:rsidRPr="0070218B">
        <w:rPr>
          <w:rFonts w:asciiTheme="minorEastAsia" w:hAnsiTheme="minorEastAsia" w:hint="eastAsia"/>
          <w:color w:val="231F20"/>
          <w:spacing w:val="-10"/>
          <w:sz w:val="23"/>
          <w:szCs w:val="23"/>
        </w:rPr>
        <w:t>。</w:t>
      </w:r>
    </w:p>
    <w:p w:rsidR="004B05D7" w:rsidRPr="0070218B" w:rsidRDefault="004B05D7" w:rsidP="004B05D7">
      <w:pPr>
        <w:pStyle w:val="a9"/>
        <w:numPr>
          <w:ilvl w:val="0"/>
          <w:numId w:val="22"/>
        </w:numPr>
        <w:tabs>
          <w:tab w:val="left" w:pos="2178"/>
        </w:tabs>
        <w:kinsoku w:val="0"/>
        <w:overflowPunct w:val="0"/>
        <w:spacing w:before="14"/>
        <w:ind w:left="2178" w:hanging="334"/>
        <w:contextualSpacing w:val="0"/>
        <w:rPr>
          <w:rFonts w:asciiTheme="minorEastAsia" w:hAnsiTheme="minorEastAsia"/>
          <w:color w:val="231F20"/>
          <w:spacing w:val="-4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3"/>
          <w:sz w:val="23"/>
          <w:szCs w:val="23"/>
        </w:rPr>
        <w:t>屬性皆為</w:t>
      </w:r>
      <w:r w:rsidRPr="0070218B">
        <w:rPr>
          <w:rFonts w:asciiTheme="minorEastAsia" w:hAnsiTheme="minorEastAsia"/>
          <w:color w:val="231F20"/>
          <w:spacing w:val="3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float</w:t>
      </w:r>
      <w:r w:rsidRPr="0070218B">
        <w:rPr>
          <w:rFonts w:asciiTheme="minorEastAsia" w:hAnsiTheme="minorEastAsia"/>
          <w:color w:val="231F20"/>
          <w:spacing w:val="30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4"/>
          <w:sz w:val="23"/>
          <w:szCs w:val="23"/>
        </w:rPr>
        <w:t>型態。</w:t>
      </w:r>
    </w:p>
    <w:p w:rsidR="004B05D7" w:rsidRPr="0070218B" w:rsidRDefault="004B05D7" w:rsidP="004B05D7">
      <w:pPr>
        <w:pStyle w:val="a9"/>
        <w:numPr>
          <w:ilvl w:val="0"/>
          <w:numId w:val="22"/>
        </w:numPr>
        <w:tabs>
          <w:tab w:val="left" w:pos="2180"/>
        </w:tabs>
        <w:kinsoku w:val="0"/>
        <w:overflowPunct w:val="0"/>
        <w:spacing w:before="54" w:line="206" w:lineRule="auto"/>
        <w:ind w:right="755"/>
        <w:contextualSpacing w:val="0"/>
        <w:rPr>
          <w:rFonts w:asciiTheme="minorEastAsia" w:hAnsiTheme="minorEastAsia"/>
          <w:color w:val="231F20"/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9920" behindDoc="0" locked="0" layoutInCell="0" allowOverlap="1" wp14:anchorId="1C064FD2" wp14:editId="3930F7DE">
                <wp:simplePos x="0" y="0"/>
                <wp:positionH relativeFrom="page">
                  <wp:posOffset>2761615</wp:posOffset>
                </wp:positionH>
                <wp:positionV relativeFrom="paragraph">
                  <wp:posOffset>527050</wp:posOffset>
                </wp:positionV>
                <wp:extent cx="2006600" cy="1231900"/>
                <wp:effectExtent l="0" t="0" r="0" b="0"/>
                <wp:wrapTopAndBottom/>
                <wp:docPr id="1532951758" name="Rectangle 9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06600" cy="123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194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2BF012" wp14:editId="34A5D7E1">
                                  <wp:extent cx="1943100" cy="1191895"/>
                                  <wp:effectExtent l="0" t="0" r="0" b="0"/>
                                  <wp:docPr id="876" name="圖片 30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3100" cy="1191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064FD2" id="Rectangle 9390" o:spid="_x0000_s1227" style="position:absolute;left:0;text-align:left;margin-left:217.45pt;margin-top:41.5pt;width:158pt;height:97pt;z-index: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194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2BF012" wp14:editId="34A5D7E1">
                            <wp:extent cx="1943100" cy="1191895"/>
                            <wp:effectExtent l="0" t="0" r="0" b="0"/>
                            <wp:docPr id="876" name="圖片 3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7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3100" cy="11918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方法有</w:t>
      </w:r>
      <w:r w:rsidRPr="0070218B">
        <w:rPr>
          <w:rFonts w:asciiTheme="minorEastAsia" w:hAnsiTheme="minorEastAsia"/>
          <w:color w:val="231F20"/>
          <w:sz w:val="23"/>
          <w:szCs w:val="23"/>
        </w:rPr>
        <w:t xml:space="preserve"> Move().void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，沒有傳入參數和回傳值，</w:t>
      </w:r>
      <w:r w:rsidRPr="0070218B">
        <w:rPr>
          <w:rFonts w:asciiTheme="minorEastAsia" w:hAnsiTheme="minorEastAsia"/>
          <w:color w:val="231F20"/>
          <w:sz w:val="23"/>
          <w:szCs w:val="23"/>
        </w:rPr>
        <w:t>UseSkill(int).int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，參數和回傳值皆為</w:t>
      </w:r>
      <w:r w:rsidRPr="0070218B">
        <w:rPr>
          <w:rFonts w:asciiTheme="minorEastAsia" w:hAnsiTheme="minorEastAsia"/>
          <w:color w:val="231F20"/>
          <w:spacing w:val="4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 xml:space="preserve">int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型態。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54"/>
        <w:rPr>
          <w:rFonts w:asciiTheme="minorEastAsia" w:cs="Wawati SC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9"/>
        </w:tabs>
        <w:kinsoku w:val="0"/>
        <w:overflowPunct w:val="0"/>
        <w:spacing w:before="1"/>
        <w:ind w:left="479" w:right="374" w:hanging="479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9"/>
        </w:tabs>
        <w:kinsoku w:val="0"/>
        <w:overflowPunct w:val="0"/>
        <w:spacing w:before="1"/>
        <w:ind w:left="479" w:right="374" w:hanging="479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141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tabs>
          <w:tab w:val="left" w:pos="2165"/>
          <w:tab w:val="left" w:pos="3091"/>
          <w:tab w:val="left" w:pos="4004"/>
          <w:tab w:val="left" w:pos="4918"/>
        </w:tabs>
        <w:kinsoku w:val="0"/>
        <w:overflowPunct w:val="0"/>
        <w:spacing w:before="1" w:after="36" w:line="206" w:lineRule="auto"/>
        <w:ind w:left="2166" w:right="1930" w:hanging="1036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A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7.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請問若要使用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c++</w:t>
      </w:r>
      <w:r w:rsidRPr="0070218B">
        <w:rPr>
          <w:rFonts w:asciiTheme="minorEastAsia" w:hAnsiTheme="minorEastAsia" w:cs="Wawati SC" w:hint="eastAsia"/>
          <w:color w:val="231F20"/>
        </w:rPr>
        <w:t>語言定義該類別，則下列程式碼中，哪一行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不正確</w:t>
      </w:r>
      <w:r w:rsidRPr="0070218B">
        <w:rPr>
          <w:rFonts w:asciiTheme="minorEastAsia" w:hAnsiTheme="minorEastAsia" w:cs="Wawati SC" w:hint="eastAsia"/>
          <w:color w:val="231F20"/>
        </w:rPr>
        <w:t>？</w:t>
      </w:r>
      <w:r w:rsidRPr="0070218B">
        <w:rPr>
          <w:rFonts w:asciiTheme="minorEastAsia" w:hAnsiTheme="minorEastAsia" w:cs="Wawati SC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(A)001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(B)002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(c)007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(D)009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。</w:t>
      </w:r>
    </w:p>
    <w:tbl>
      <w:tblPr>
        <w:tblW w:w="0" w:type="auto"/>
        <w:tblInd w:w="2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6"/>
        <w:gridCol w:w="3344"/>
      </w:tblGrid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/>
        </w:trPr>
        <w:tc>
          <w:tcPr>
            <w:tcW w:w="43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5"/>
              <w:ind w:right="2"/>
              <w:jc w:val="center"/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  <w:t>001</w:t>
            </w:r>
          </w:p>
        </w:tc>
        <w:tc>
          <w:tcPr>
            <w:tcW w:w="33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15"/>
              <w:ind w:left="54"/>
              <w:rPr>
                <w:rFonts w:asciiTheme="minorEastAsia" w:hAnsiTheme="minorEastAsia" w:cs="Arial"/>
                <w:color w:val="00AEEF"/>
                <w:spacing w:val="-2"/>
                <w:w w:val="130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w w:val="130"/>
                <w:sz w:val="20"/>
                <w:szCs w:val="20"/>
              </w:rPr>
              <w:t>struct</w:t>
            </w:r>
            <w:r w:rsidRPr="0070218B">
              <w:rPr>
                <w:rFonts w:asciiTheme="minorEastAsia" w:hAnsiTheme="minorEastAsia" w:cs="Arial"/>
                <w:color w:val="00AEEF"/>
                <w:spacing w:val="58"/>
                <w:w w:val="13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00AEEF"/>
                <w:spacing w:val="-2"/>
                <w:w w:val="130"/>
                <w:sz w:val="20"/>
                <w:szCs w:val="20"/>
              </w:rPr>
              <w:t>Hero{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43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right="2"/>
              <w:jc w:val="center"/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  <w:t>002</w:t>
            </w:r>
          </w:p>
        </w:tc>
        <w:tc>
          <w:tcPr>
            <w:tcW w:w="33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left="502"/>
              <w:rPr>
                <w:rFonts w:asciiTheme="minorEastAsia" w:hAnsiTheme="minorEastAsia" w:cs="Arial"/>
                <w:color w:val="00AEEF"/>
                <w:spacing w:val="-2"/>
                <w:w w:val="13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spacing w:val="-2"/>
                <w:w w:val="135"/>
                <w:sz w:val="20"/>
                <w:szCs w:val="20"/>
              </w:rPr>
              <w:t>private: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43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right="2"/>
              <w:jc w:val="center"/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  <w:t>003</w:t>
            </w:r>
          </w:p>
        </w:tc>
        <w:tc>
          <w:tcPr>
            <w:tcW w:w="33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left="983"/>
              <w:rPr>
                <w:rFonts w:asciiTheme="minorEastAsia" w:hAnsiTheme="minorEastAsia" w:cs="Arial"/>
                <w:color w:val="00AEEF"/>
                <w:spacing w:val="-2"/>
                <w:w w:val="140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w w:val="140"/>
                <w:sz w:val="20"/>
                <w:szCs w:val="20"/>
              </w:rPr>
              <w:t>float</w:t>
            </w:r>
            <w:r w:rsidRPr="0070218B">
              <w:rPr>
                <w:rFonts w:asciiTheme="minorEastAsia" w:hAnsiTheme="minorEastAsia" w:cs="Arial"/>
                <w:color w:val="00AEEF"/>
                <w:spacing w:val="49"/>
                <w:w w:val="14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00AEEF"/>
                <w:spacing w:val="-2"/>
                <w:w w:val="140"/>
                <w:sz w:val="20"/>
                <w:szCs w:val="20"/>
              </w:rPr>
              <w:t>Poise;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43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right="2"/>
              <w:jc w:val="center"/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  <w:t>004</w:t>
            </w:r>
          </w:p>
        </w:tc>
        <w:tc>
          <w:tcPr>
            <w:tcW w:w="33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left="983"/>
              <w:rPr>
                <w:rFonts w:asciiTheme="minorEastAsia" w:hAnsiTheme="minorEastAsia" w:cs="Arial"/>
                <w:color w:val="00AEEF"/>
                <w:spacing w:val="-2"/>
                <w:w w:val="11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w w:val="125"/>
                <w:sz w:val="20"/>
                <w:szCs w:val="20"/>
              </w:rPr>
              <w:t>float</w:t>
            </w:r>
            <w:r w:rsidRPr="0070218B">
              <w:rPr>
                <w:rFonts w:asciiTheme="minorEastAsia" w:hAnsiTheme="minorEastAsia" w:cs="Arial"/>
                <w:color w:val="00AEEF"/>
                <w:spacing w:val="22"/>
                <w:w w:val="125"/>
                <w:sz w:val="20"/>
                <w:szCs w:val="20"/>
              </w:rPr>
              <w:t xml:space="preserve">  </w:t>
            </w:r>
            <w:r w:rsidRPr="0070218B">
              <w:rPr>
                <w:rFonts w:asciiTheme="minorEastAsia" w:hAnsiTheme="minorEastAsia" w:cs="Arial"/>
                <w:color w:val="00AEEF"/>
                <w:spacing w:val="-2"/>
                <w:w w:val="115"/>
                <w:sz w:val="20"/>
                <w:szCs w:val="20"/>
              </w:rPr>
              <w:t>AttackDamage;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43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right="2"/>
              <w:jc w:val="center"/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  <w:t>005</w:t>
            </w:r>
          </w:p>
        </w:tc>
        <w:tc>
          <w:tcPr>
            <w:tcW w:w="33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left="983"/>
              <w:rPr>
                <w:rFonts w:asciiTheme="minorEastAsia" w:hAnsiTheme="minorEastAsia" w:cs="Arial"/>
                <w:color w:val="00AEEF"/>
                <w:spacing w:val="-2"/>
                <w:w w:val="150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spacing w:val="-2"/>
                <w:w w:val="155"/>
                <w:sz w:val="20"/>
                <w:szCs w:val="20"/>
              </w:rPr>
              <w:t>float</w:t>
            </w:r>
            <w:r w:rsidRPr="0070218B">
              <w:rPr>
                <w:rFonts w:asciiTheme="minorEastAsia" w:hAnsiTheme="minorEastAsia" w:cs="Arial"/>
                <w:color w:val="00AEEF"/>
                <w:spacing w:val="-6"/>
                <w:w w:val="155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00AEEF"/>
                <w:spacing w:val="-2"/>
                <w:w w:val="150"/>
                <w:sz w:val="20"/>
                <w:szCs w:val="20"/>
              </w:rPr>
              <w:t>AbilityEfficts;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43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right="2"/>
              <w:jc w:val="center"/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  <w:t>006</w:t>
            </w:r>
          </w:p>
        </w:tc>
        <w:tc>
          <w:tcPr>
            <w:tcW w:w="33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left="983"/>
              <w:rPr>
                <w:rFonts w:asciiTheme="minorEastAsia" w:hAnsiTheme="minorEastAsia" w:cs="Arial"/>
                <w:color w:val="00AEEF"/>
                <w:spacing w:val="-2"/>
                <w:w w:val="150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w w:val="150"/>
                <w:sz w:val="20"/>
                <w:szCs w:val="20"/>
              </w:rPr>
              <w:t>float</w:t>
            </w:r>
            <w:r w:rsidRPr="0070218B">
              <w:rPr>
                <w:rFonts w:asciiTheme="minorEastAsia" w:hAnsiTheme="minorEastAsia" w:cs="Arial"/>
                <w:color w:val="00AEEF"/>
                <w:spacing w:val="5"/>
                <w:w w:val="150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00AEEF"/>
                <w:spacing w:val="-2"/>
                <w:w w:val="150"/>
                <w:sz w:val="20"/>
                <w:szCs w:val="20"/>
              </w:rPr>
              <w:t>Difficulty;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43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right="2"/>
              <w:jc w:val="center"/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  <w:t>007</w:t>
            </w:r>
          </w:p>
        </w:tc>
        <w:tc>
          <w:tcPr>
            <w:tcW w:w="33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left="502"/>
              <w:rPr>
                <w:rFonts w:asciiTheme="minorEastAsia" w:hAnsiTheme="minorEastAsia" w:cs="Arial"/>
                <w:color w:val="00AEEF"/>
                <w:spacing w:val="-2"/>
                <w:w w:val="140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spacing w:val="-2"/>
                <w:w w:val="140"/>
                <w:sz w:val="20"/>
                <w:szCs w:val="20"/>
              </w:rPr>
              <w:t>public: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43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right="2"/>
              <w:jc w:val="center"/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  <w:t>008</w:t>
            </w:r>
          </w:p>
        </w:tc>
        <w:tc>
          <w:tcPr>
            <w:tcW w:w="33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left="983"/>
              <w:rPr>
                <w:rFonts w:asciiTheme="minorEastAsia" w:hAnsiTheme="minorEastAsia" w:cs="Arial"/>
                <w:color w:val="00AEEF"/>
                <w:spacing w:val="-2"/>
                <w:w w:val="12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w w:val="125"/>
                <w:sz w:val="20"/>
                <w:szCs w:val="20"/>
              </w:rPr>
              <w:t>void</w:t>
            </w:r>
            <w:r w:rsidRPr="0070218B">
              <w:rPr>
                <w:rFonts w:asciiTheme="minorEastAsia" w:hAnsiTheme="minorEastAsia" w:cs="Arial"/>
                <w:color w:val="00AEEF"/>
                <w:spacing w:val="20"/>
                <w:w w:val="125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00AEEF"/>
                <w:spacing w:val="-2"/>
                <w:w w:val="125"/>
                <w:sz w:val="20"/>
                <w:szCs w:val="20"/>
              </w:rPr>
              <w:t>Move();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/>
        </w:trPr>
        <w:tc>
          <w:tcPr>
            <w:tcW w:w="43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right="2"/>
              <w:jc w:val="center"/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  <w:t>009</w:t>
            </w:r>
          </w:p>
        </w:tc>
        <w:tc>
          <w:tcPr>
            <w:tcW w:w="33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/>
              <w:ind w:left="983"/>
              <w:rPr>
                <w:rFonts w:asciiTheme="minorEastAsia" w:hAnsiTheme="minorEastAsia" w:cs="Arial"/>
                <w:color w:val="00AEEF"/>
                <w:spacing w:val="-2"/>
                <w:w w:val="15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w w:val="155"/>
                <w:sz w:val="20"/>
                <w:szCs w:val="20"/>
              </w:rPr>
              <w:t>int</w:t>
            </w:r>
            <w:r w:rsidRPr="0070218B">
              <w:rPr>
                <w:rFonts w:asciiTheme="minorEastAsia" w:hAnsiTheme="minorEastAsia" w:cs="Arial"/>
                <w:color w:val="00AEEF"/>
                <w:spacing w:val="24"/>
                <w:w w:val="155"/>
                <w:sz w:val="20"/>
                <w:szCs w:val="20"/>
              </w:rPr>
              <w:t xml:space="preserve"> </w:t>
            </w:r>
            <w:r w:rsidRPr="0070218B">
              <w:rPr>
                <w:rFonts w:asciiTheme="minorEastAsia" w:hAnsiTheme="minorEastAsia" w:cs="Arial"/>
                <w:color w:val="00AEEF"/>
                <w:spacing w:val="-2"/>
                <w:w w:val="155"/>
                <w:sz w:val="20"/>
                <w:szCs w:val="20"/>
              </w:rPr>
              <w:t>UseSkill(int);</w:t>
            </w:r>
          </w:p>
        </w:tc>
      </w:tr>
      <w:tr w:rsidR="004B05D7" w:rsidRPr="0070218B" w:rsidTr="00236D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/>
        </w:trPr>
        <w:tc>
          <w:tcPr>
            <w:tcW w:w="436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 w:line="228" w:lineRule="exact"/>
              <w:ind w:right="2"/>
              <w:jc w:val="center"/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</w:pPr>
            <w:r w:rsidRPr="0070218B">
              <w:rPr>
                <w:rFonts w:asciiTheme="minorEastAsia" w:hAnsiTheme="minorEastAsia" w:cs="Arial"/>
                <w:color w:val="00AEEF"/>
                <w:spacing w:val="-5"/>
                <w:sz w:val="20"/>
                <w:szCs w:val="20"/>
              </w:rPr>
              <w:t>010</w:t>
            </w:r>
          </w:p>
        </w:tc>
        <w:tc>
          <w:tcPr>
            <w:tcW w:w="3344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:rsidR="004B05D7" w:rsidRPr="0070218B" w:rsidRDefault="004B05D7" w:rsidP="00236DB1">
            <w:pPr>
              <w:pStyle w:val="TableParagraph"/>
              <w:kinsoku w:val="0"/>
              <w:overflowPunct w:val="0"/>
              <w:spacing w:before="33" w:line="228" w:lineRule="exact"/>
              <w:ind w:left="54"/>
              <w:rPr>
                <w:rFonts w:asciiTheme="minorEastAsia" w:hAnsiTheme="minorEastAsia" w:cs="Arial"/>
                <w:color w:val="00AEEF"/>
                <w:spacing w:val="-5"/>
                <w:w w:val="180"/>
                <w:sz w:val="20"/>
                <w:szCs w:val="20"/>
              </w:rPr>
            </w:pPr>
            <w:r w:rsidRPr="0070218B">
              <w:rPr>
                <w:rFonts w:asciiTheme="minorEastAsia" w:cs="Arial"/>
                <w:color w:val="00AEEF"/>
                <w:spacing w:val="-5"/>
                <w:w w:val="180"/>
                <w:sz w:val="20"/>
                <w:szCs w:val="20"/>
              </w:rPr>
              <w:t>}</w:t>
            </w:r>
            <w:r w:rsidRPr="0070218B">
              <w:rPr>
                <w:rFonts w:asciiTheme="minorEastAsia" w:hAnsiTheme="minorEastAsia" w:cs="Arial"/>
                <w:color w:val="00AEEF"/>
                <w:spacing w:val="-5"/>
                <w:w w:val="180"/>
                <w:sz w:val="20"/>
                <w:szCs w:val="20"/>
              </w:rPr>
              <w:t>;</w:t>
            </w:r>
          </w:p>
        </w:tc>
      </w:tr>
    </w:tbl>
    <w:p w:rsidR="004B05D7" w:rsidRPr="0070218B" w:rsidRDefault="004B05D7" w:rsidP="004B05D7">
      <w:pPr>
        <w:pStyle w:val="ae"/>
        <w:tabs>
          <w:tab w:val="left" w:pos="2165"/>
        </w:tabs>
        <w:kinsoku w:val="0"/>
        <w:overflowPunct w:val="0"/>
        <w:spacing w:before="81" w:line="206" w:lineRule="auto"/>
        <w:ind w:left="2166" w:right="739" w:hanging="1036"/>
        <w:rPr>
          <w:rFonts w:asciiTheme="minorEastAsia" w:cs="Wawati SC"/>
          <w:color w:val="231F20"/>
          <w:spacing w:val="6"/>
        </w:rPr>
      </w:pPr>
      <w:r w:rsidRPr="0070218B">
        <w:rPr>
          <w:rFonts w:asciiTheme="minorEastAsia" w:hAnsiTheme="minorEastAsia"/>
          <w:color w:val="231F20"/>
        </w:rPr>
        <w:t>(</w:t>
      </w:r>
      <w:r w:rsidRPr="0070218B">
        <w:rPr>
          <w:rFonts w:asciiTheme="minorEastAsia" w:hAnsiTheme="minorEastAsia"/>
          <w:color w:val="231F20"/>
          <w:spacing w:val="18"/>
        </w:rPr>
        <w:t xml:space="preserve"> </w:t>
      </w:r>
      <w:r w:rsidRPr="0070218B">
        <w:rPr>
          <w:rFonts w:asciiTheme="minorEastAsia" w:hAnsiTheme="minorEastAsia"/>
          <w:color w:val="BA549F"/>
        </w:rPr>
        <w:t>B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1"/>
        </w:rPr>
        <w:t xml:space="preserve">  </w:t>
      </w:r>
      <w:r w:rsidRPr="0070218B">
        <w:rPr>
          <w:rFonts w:asciiTheme="minorEastAsia" w:hAnsiTheme="minorEastAsia"/>
          <w:color w:val="231F20"/>
          <w:spacing w:val="3"/>
        </w:rPr>
        <w:t>8</w:t>
      </w:r>
      <w:r w:rsidRPr="0070218B">
        <w:rPr>
          <w:rFonts w:asciiTheme="minorEastAsia"/>
          <w:color w:val="231F20"/>
        </w:rPr>
        <w:t>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spacing w:val="7"/>
        </w:rPr>
        <w:t>若要為該類別提供一建構子，以便在宣告物件時對物件進行初始化，請問下列何者</w:t>
      </w:r>
      <w:r w:rsidRPr="0070218B">
        <w:rPr>
          <w:rFonts w:asciiTheme="minorEastAsia" w:hAnsiTheme="minorEastAsia" w:cs="Wawati SC" w:hint="eastAsia"/>
          <w:color w:val="231F20"/>
          <w:spacing w:val="6"/>
        </w:rPr>
        <w:t>是正確的建構子原型宣告語法？</w:t>
      </w:r>
    </w:p>
    <w:p w:rsidR="004B05D7" w:rsidRPr="0070218B" w:rsidRDefault="004B05D7" w:rsidP="004B05D7">
      <w:pPr>
        <w:pStyle w:val="ae"/>
        <w:tabs>
          <w:tab w:val="left" w:pos="3926"/>
          <w:tab w:val="left" w:pos="5187"/>
          <w:tab w:val="left" w:pos="7063"/>
        </w:tabs>
        <w:kinsoku w:val="0"/>
        <w:overflowPunct w:val="0"/>
        <w:spacing w:line="378" w:lineRule="exact"/>
        <w:ind w:left="2166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(A)void</w:t>
      </w:r>
      <w:r w:rsidRPr="0070218B">
        <w:rPr>
          <w:rFonts w:asciiTheme="minorEastAsia" w:hAnsiTheme="minorEastAsia"/>
          <w:color w:val="231F20"/>
          <w:spacing w:val="25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Hero()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(B)Hero()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(c)void</w:t>
      </w:r>
      <w:r w:rsidRPr="0070218B">
        <w:rPr>
          <w:rFonts w:asciiTheme="minorEastAsia" w:hAnsiTheme="minorEastAsia"/>
          <w:color w:val="231F20"/>
          <w:spacing w:val="71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~Hero()</w:t>
      </w:r>
      <w:r w:rsidRPr="0070218B">
        <w:rPr>
          <w:rFonts w:asciiTheme="minorEastAsia" w:hAnsiTheme="minorEastAsia" w:hint="eastAsia"/>
          <w:color w:val="231F20"/>
          <w:spacing w:val="-2"/>
        </w:rPr>
        <w:t>，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w w:val="90"/>
        </w:rPr>
        <w:t>(D)~Hero()</w:t>
      </w:r>
      <w:r w:rsidRPr="0070218B">
        <w:rPr>
          <w:rFonts w:asciiTheme="minorEastAsia" w:hAnsiTheme="minorEastAsia" w:hint="eastAsia"/>
          <w:color w:val="231F20"/>
          <w:w w:val="90"/>
        </w:rPr>
        <w:t>，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183"/>
        <w:ind w:left="1994"/>
        <w:rPr>
          <w:rFonts w:asciiTheme="minorEastAsia" w:cs="Lantinghei SC"/>
          <w:color w:val="231F20"/>
          <w:spacing w:val="-1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0" allowOverlap="1" wp14:anchorId="26A1CB8D" wp14:editId="280ABA23">
                <wp:simplePos x="0" y="0"/>
                <wp:positionH relativeFrom="page">
                  <wp:posOffset>762635</wp:posOffset>
                </wp:positionH>
                <wp:positionV relativeFrom="paragraph">
                  <wp:posOffset>119380</wp:posOffset>
                </wp:positionV>
                <wp:extent cx="467995" cy="213360"/>
                <wp:effectExtent l="0" t="0" r="0" b="0"/>
                <wp:wrapNone/>
                <wp:docPr id="815759396" name="Group 9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995" cy="213360"/>
                          <a:chOff x="1201" y="188"/>
                          <a:chExt cx="737" cy="336"/>
                        </a:xfrm>
                      </wpg:grpSpPr>
                      <wps:wsp>
                        <wps:cNvPr id="987694471" name="Freeform 9392"/>
                        <wps:cNvSpPr>
                          <a:spLocks/>
                        </wps:cNvSpPr>
                        <wps:spPr bwMode="auto">
                          <a:xfrm>
                            <a:off x="1201" y="188"/>
                            <a:ext cx="737" cy="336"/>
                          </a:xfrm>
                          <a:custGeom>
                            <a:avLst/>
                            <a:gdLst>
                              <a:gd name="T0" fmla="*/ 696 w 737"/>
                              <a:gd name="T1" fmla="*/ 0 h 336"/>
                              <a:gd name="T2" fmla="*/ 40 w 737"/>
                              <a:gd name="T3" fmla="*/ 0 h 336"/>
                              <a:gd name="T4" fmla="*/ 12 w 737"/>
                              <a:gd name="T5" fmla="*/ 7 h 336"/>
                              <a:gd name="T6" fmla="*/ 1 w 737"/>
                              <a:gd name="T7" fmla="*/ 28 h 336"/>
                              <a:gd name="T8" fmla="*/ 0 w 737"/>
                              <a:gd name="T9" fmla="*/ 59 h 336"/>
                              <a:gd name="T10" fmla="*/ 0 w 737"/>
                              <a:gd name="T11" fmla="*/ 98 h 336"/>
                              <a:gd name="T12" fmla="*/ 0 w 737"/>
                              <a:gd name="T13" fmla="*/ 237 h 336"/>
                              <a:gd name="T14" fmla="*/ 0 w 737"/>
                              <a:gd name="T15" fmla="*/ 275 h 336"/>
                              <a:gd name="T16" fmla="*/ 1 w 737"/>
                              <a:gd name="T17" fmla="*/ 306 h 336"/>
                              <a:gd name="T18" fmla="*/ 12 w 737"/>
                              <a:gd name="T19" fmla="*/ 327 h 336"/>
                              <a:gd name="T20" fmla="*/ 40 w 737"/>
                              <a:gd name="T21" fmla="*/ 335 h 336"/>
                              <a:gd name="T22" fmla="*/ 696 w 737"/>
                              <a:gd name="T23" fmla="*/ 335 h 336"/>
                              <a:gd name="T24" fmla="*/ 723 w 737"/>
                              <a:gd name="T25" fmla="*/ 327 h 336"/>
                              <a:gd name="T26" fmla="*/ 734 w 737"/>
                              <a:gd name="T27" fmla="*/ 306 h 336"/>
                              <a:gd name="T28" fmla="*/ 736 w 737"/>
                              <a:gd name="T29" fmla="*/ 275 h 336"/>
                              <a:gd name="T30" fmla="*/ 735 w 737"/>
                              <a:gd name="T31" fmla="*/ 237 h 336"/>
                              <a:gd name="T32" fmla="*/ 735 w 737"/>
                              <a:gd name="T33" fmla="*/ 98 h 336"/>
                              <a:gd name="T34" fmla="*/ 736 w 737"/>
                              <a:gd name="T35" fmla="*/ 59 h 336"/>
                              <a:gd name="T36" fmla="*/ 734 w 737"/>
                              <a:gd name="T37" fmla="*/ 28 h 336"/>
                              <a:gd name="T38" fmla="*/ 723 w 737"/>
                              <a:gd name="T39" fmla="*/ 7 h 336"/>
                              <a:gd name="T40" fmla="*/ 696 w 737"/>
                              <a:gd name="T41" fmla="*/ 0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737" h="336">
                                <a:moveTo>
                                  <a:pt x="696" y="0"/>
                                </a:moveTo>
                                <a:lnTo>
                                  <a:pt x="40" y="0"/>
                                </a:lnTo>
                                <a:lnTo>
                                  <a:pt x="12" y="7"/>
                                </a:lnTo>
                                <a:lnTo>
                                  <a:pt x="1" y="28"/>
                                </a:lnTo>
                                <a:lnTo>
                                  <a:pt x="0" y="59"/>
                                </a:lnTo>
                                <a:lnTo>
                                  <a:pt x="0" y="98"/>
                                </a:lnTo>
                                <a:lnTo>
                                  <a:pt x="0" y="237"/>
                                </a:lnTo>
                                <a:lnTo>
                                  <a:pt x="0" y="275"/>
                                </a:lnTo>
                                <a:lnTo>
                                  <a:pt x="1" y="306"/>
                                </a:lnTo>
                                <a:lnTo>
                                  <a:pt x="12" y="327"/>
                                </a:lnTo>
                                <a:lnTo>
                                  <a:pt x="40" y="335"/>
                                </a:lnTo>
                                <a:lnTo>
                                  <a:pt x="696" y="335"/>
                                </a:lnTo>
                                <a:lnTo>
                                  <a:pt x="723" y="327"/>
                                </a:lnTo>
                                <a:lnTo>
                                  <a:pt x="734" y="306"/>
                                </a:lnTo>
                                <a:lnTo>
                                  <a:pt x="736" y="275"/>
                                </a:lnTo>
                                <a:lnTo>
                                  <a:pt x="735" y="237"/>
                                </a:lnTo>
                                <a:lnTo>
                                  <a:pt x="735" y="98"/>
                                </a:lnTo>
                                <a:lnTo>
                                  <a:pt x="736" y="59"/>
                                </a:lnTo>
                                <a:lnTo>
                                  <a:pt x="734" y="28"/>
                                </a:lnTo>
                                <a:lnTo>
                                  <a:pt x="723" y="7"/>
                                </a:lnTo>
                                <a:lnTo>
                                  <a:pt x="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4150268" name="Picture 9393"/>
                          <pic:cNvPicPr>
                            <a:picLocks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4" y="247"/>
                            <a:ext cx="50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E1E7E4" id="Group 9391" o:spid="_x0000_s1026" style="position:absolute;margin-left:60.05pt;margin-top:9.4pt;width:36.85pt;height:16.8pt;z-index:251730944;mso-position-horizontal-relative:page" coordorigin="1201,188" coordsize="737,33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" o:allowincell="f">
                <v:shape id="Freeform 9392" o:spid="_x0000_s1027" style="position:absolute;left:1201;top:188;width:737;height:336;visibility:visible;mso-wrap-style:square;v-text-anchor:top" coordsize="737,3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" path="m696,l40,,12,7,1,28,,59,,98,,237r,38l1,306r11,21l40,335r656,l723,327r11,-21l736,275r-1,-38l735,98r1,-39l734,28,723,7,696,xe" fillcolor="#0092c8" stroked="f">
                  <v:path arrowok="t" o:connecttype="custom" o:connectlocs="696,0;40,0;12,7;1,28;0,59;0,98;0,237;0,275;1,306;12,327;40,335;696,335;723,327;734,306;736,275;735,237;735,98;736,59;734,28;723,7;696,0" o:connectangles="0,0,0,0,0,0,0,0,0,0,0,0,0,0,0,0,0,0,0,0,0"/>
                </v:shape>
                <v:shape id="Picture 9393" o:spid="_x0000_s1028" type="#_x0000_t75" style="position:absolute;left:1324;top:247;width:50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">
                  <v:imagedata r:id="rId43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0" allowOverlap="1" wp14:anchorId="3E93A95B" wp14:editId="41D4DD54">
                <wp:simplePos x="0" y="0"/>
                <wp:positionH relativeFrom="page">
                  <wp:posOffset>715645</wp:posOffset>
                </wp:positionH>
                <wp:positionV relativeFrom="paragraph">
                  <wp:posOffset>316865</wp:posOffset>
                </wp:positionV>
                <wp:extent cx="6201410" cy="5606415"/>
                <wp:effectExtent l="0" t="0" r="0" b="0"/>
                <wp:wrapNone/>
                <wp:docPr id="975859152" name="Text Box 9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01410" cy="5606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43"/>
                              <w:gridCol w:w="892"/>
                              <w:gridCol w:w="963"/>
                              <w:gridCol w:w="969"/>
                              <w:gridCol w:w="957"/>
                              <w:gridCol w:w="963"/>
                              <w:gridCol w:w="963"/>
                              <w:gridCol w:w="963"/>
                              <w:gridCol w:w="970"/>
                              <w:gridCol w:w="824"/>
                            </w:tblGrid>
                            <w:tr w:rsidR="004B05D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57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24" w:space="0" w:color="0092C8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49"/>
                                    <w:ind w:left="187"/>
                                    <w:jc w:val="center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1.(D)</w:t>
                                  </w:r>
                                </w:p>
                              </w:tc>
                              <w:tc>
                                <w:tcPr>
                                  <w:tcW w:w="892" w:type="dxa"/>
                                  <w:tcBorders>
                                    <w:top w:val="single" w:sz="24" w:space="0" w:color="0092C8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49"/>
                                    <w:ind w:right="190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2EBEA0" wp14:editId="3D53B3AD">
                                        <wp:extent cx="89535" cy="89535"/>
                                        <wp:effectExtent l="0" t="0" r="0" b="0"/>
                                        <wp:docPr id="895" name="圖片 299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5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1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2.(B)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single" w:sz="24" w:space="0" w:color="0092C8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49"/>
                                    <w:ind w:right="189"/>
                                    <w:jc w:val="right"/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F20CC7D" wp14:editId="3851ACAE">
                                        <wp:extent cx="89535" cy="89535"/>
                                        <wp:effectExtent l="0" t="0" r="0" b="0"/>
                                        <wp:docPr id="896" name="圖片 298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6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22"/>
                                      <w:szCs w:val="22"/>
                                    </w:rPr>
                                    <w:t>3.(c)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49"/>
                                    <w:ind w:right="196"/>
                                    <w:jc w:val="right"/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5A5DD0" wp14:editId="15CDBCCC">
                                        <wp:extent cx="89535" cy="89535"/>
                                        <wp:effectExtent l="0" t="0" r="0" b="0"/>
                                        <wp:docPr id="897" name="圖片 297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7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1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22"/>
                                      <w:szCs w:val="22"/>
                                    </w:rPr>
                                    <w:t>4.(c)</w:t>
                                  </w:r>
                                </w:p>
                              </w:tc>
                              <w:tc>
                                <w:tcPr>
                                  <w:tcW w:w="957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49"/>
                                    <w:ind w:right="189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D0957C" wp14:editId="2D037271">
                                        <wp:extent cx="89535" cy="89535"/>
                                        <wp:effectExtent l="0" t="0" r="0" b="0"/>
                                        <wp:docPr id="898" name="圖片 296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8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5.(B)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49"/>
                                    <w:ind w:right="190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6.(B)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49"/>
                                    <w:ind w:left="109"/>
                                    <w:jc w:val="center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7.(A)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49"/>
                                    <w:ind w:left="123" w:right="147"/>
                                    <w:jc w:val="center"/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84A1BF5" wp14:editId="4E1F8E13">
                                        <wp:extent cx="89535" cy="89535"/>
                                        <wp:effectExtent l="0" t="0" r="0" b="0"/>
                                        <wp:docPr id="899" name="圖片 295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9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1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22"/>
                                      <w:szCs w:val="22"/>
                                    </w:rPr>
                                    <w:t>8.(c)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49"/>
                                    <w:ind w:right="31"/>
                                    <w:jc w:val="center"/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9A4359" wp14:editId="58167C01">
                                        <wp:extent cx="89535" cy="89535"/>
                                        <wp:effectExtent l="0" t="0" r="0" b="0"/>
                                        <wp:docPr id="900" name="圖片 294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0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22"/>
                                      <w:szCs w:val="22"/>
                                    </w:rPr>
                                    <w:t>9.(c)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49"/>
                                    <w:ind w:right="56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A027EC" wp14:editId="282888B7">
                                        <wp:extent cx="89535" cy="89535"/>
                                        <wp:effectExtent l="0" t="0" r="0" b="0"/>
                                        <wp:docPr id="901" name="圖片 293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1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10.(B)</w:t>
                                  </w:r>
                                </w:p>
                              </w:tc>
                            </w:tr>
                            <w:tr w:rsidR="004B05D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60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left="187" w:right="247"/>
                                    <w:jc w:val="center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119140" wp14:editId="5AFE03A3">
                                        <wp:extent cx="89535" cy="89535"/>
                                        <wp:effectExtent l="0" t="0" r="0" b="0"/>
                                        <wp:docPr id="902" name="圖片 29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2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11.(A)</w:t>
                                  </w:r>
                                </w:p>
                              </w:tc>
                              <w:tc>
                                <w:tcPr>
                                  <w:tcW w:w="892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right="190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12.(A)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right="189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DE77AE" wp14:editId="3AA22487">
                                        <wp:extent cx="89535" cy="89535"/>
                                        <wp:effectExtent l="0" t="0" r="0" b="0"/>
                                        <wp:docPr id="903" name="圖片 291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3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1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13.(D)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right="196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9603278" wp14:editId="7A7D2737">
                                        <wp:extent cx="89535" cy="89535"/>
                                        <wp:effectExtent l="0" t="0" r="0" b="0"/>
                                        <wp:docPr id="904" name="圖片 290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4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14.(D)</w:t>
                                  </w:r>
                                </w:p>
                              </w:tc>
                              <w:tc>
                                <w:tcPr>
                                  <w:tcW w:w="957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right="189"/>
                                    <w:jc w:val="right"/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567253" wp14:editId="456CB20B">
                                        <wp:extent cx="89535" cy="89535"/>
                                        <wp:effectExtent l="0" t="0" r="0" b="0"/>
                                        <wp:docPr id="905" name="圖片 289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5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1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22"/>
                                      <w:szCs w:val="22"/>
                                    </w:rPr>
                                    <w:t>15.(c)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right="190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16.(D)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left="13" w:right="147"/>
                                    <w:jc w:val="center"/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5F72C4E" wp14:editId="266BA426">
                                        <wp:extent cx="89535" cy="89535"/>
                                        <wp:effectExtent l="0" t="0" r="0" b="0"/>
                                        <wp:docPr id="906" name="圖片 288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6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1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22"/>
                                      <w:szCs w:val="22"/>
                                    </w:rPr>
                                    <w:t>17.(c)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left="12" w:right="147"/>
                                    <w:jc w:val="center"/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850A5E" wp14:editId="2CEB7358">
                                        <wp:extent cx="89535" cy="89535"/>
                                        <wp:effectExtent l="0" t="0" r="0" b="0"/>
                                        <wp:docPr id="907" name="圖片 287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7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22"/>
                                      <w:szCs w:val="22"/>
                                    </w:rPr>
                                    <w:t>18.(c)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right="153"/>
                                    <w:jc w:val="center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FB4BD7A" wp14:editId="33D5C83D">
                                        <wp:extent cx="89535" cy="89535"/>
                                        <wp:effectExtent l="0" t="0" r="0" b="0"/>
                                        <wp:docPr id="908" name="圖片 286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8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1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19.(D)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right="56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6F9A9D" wp14:editId="738B3354">
                                        <wp:extent cx="89535" cy="89535"/>
                                        <wp:effectExtent l="0" t="0" r="0" b="0"/>
                                        <wp:docPr id="909" name="圖片 285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9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20.(B)</w:t>
                                  </w:r>
                                </w:p>
                              </w:tc>
                            </w:tr>
                            <w:tr w:rsidR="004B05D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154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left="351"/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22"/>
                                      <w:szCs w:val="22"/>
                                    </w:rPr>
                                    <w:t>21.(c)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128"/>
                                    <w:ind w:left="72"/>
                                    <w:rPr>
                                      <w:rFonts w:ascii="Hiragino Mincho ProN W3" w:eastAsia="Hiragino Mincho ProN W3" w:cs="Hiragino Mincho ProN W3"/>
                                      <w:color w:val="00AEEF"/>
                                      <w:spacing w:val="-4"/>
                                      <w:w w:val="120"/>
                                    </w:rPr>
                                  </w:pPr>
                                  <w:r>
                                    <w:rPr>
                                      <w:rFonts w:ascii="Hiragino Mincho ProN W3" w:eastAsia="Hiragino Mincho ProN W3" w:cs="Hiragino Mincho ProN W3" w:hint="eastAsia"/>
                                      <w:color w:val="00AEEF"/>
                                      <w:w w:val="120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Hiragino Mincho ProN W3" w:eastAsia="Hiragino Mincho ProN W3" w:cs="Hiragino Mincho ProN W3" w:hint="eastAsia"/>
                                      <w:color w:val="00AEEF"/>
                                      <w:spacing w:val="-4"/>
                                      <w:w w:val="120"/>
                                    </w:rPr>
                                    <w:t>素簣題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94"/>
                                    <w:ind w:left="462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1.(B)</w:t>
                                  </w:r>
                                </w:p>
                              </w:tc>
                              <w:tc>
                                <w:tcPr>
                                  <w:tcW w:w="892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left="119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22.(A)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28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29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2.(D)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left="190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23.(D)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28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313"/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22"/>
                                      <w:szCs w:val="22"/>
                                    </w:rPr>
                                    <w:t>3.(c)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right="195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3D037E" wp14:editId="45BBDADB">
                                        <wp:extent cx="89535" cy="89535"/>
                                        <wp:effectExtent l="0" t="0" r="0" b="0"/>
                                        <wp:docPr id="910" name="圖片 284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10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24.(B)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28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196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4.(B)</w:t>
                                  </w:r>
                                </w:p>
                              </w:tc>
                              <w:tc>
                                <w:tcPr>
                                  <w:tcW w:w="957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left="196"/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22"/>
                                      <w:szCs w:val="22"/>
                                    </w:rPr>
                                    <w:t>25.(c)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28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295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5.(D)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right="190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C7D47B" wp14:editId="572F531D">
                                        <wp:extent cx="89535" cy="89535"/>
                                        <wp:effectExtent l="0" t="0" r="0" b="0"/>
                                        <wp:docPr id="911" name="圖片 283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11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26.(A)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28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190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6.(A)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right="189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9476F8" wp14:editId="53A4F676">
                                        <wp:extent cx="89535" cy="89535"/>
                                        <wp:effectExtent l="0" t="0" r="0" b="0"/>
                                        <wp:docPr id="912" name="圖片 28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12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1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535" cy="89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27.(D)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28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right="189"/>
                                    <w:jc w:val="right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7.(A)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51"/>
                                    <w:ind w:left="190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28.(D)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28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ind w:left="312"/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2"/>
                                      <w:szCs w:val="22"/>
                                    </w:rPr>
                                    <w:t>8.(B)</w:t>
                                  </w:r>
                                </w:p>
                              </w:tc>
                              <w:tc>
                                <w:tcPr>
                                  <w:tcW w:w="970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4" w:type="dxa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4B05D7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6898"/>
                              </w:trPr>
                              <w:tc>
                                <w:tcPr>
                                  <w:tcW w:w="9707" w:type="dxa"/>
                                  <w:gridSpan w:val="10"/>
                                  <w:tcBorders>
                                    <w:top w:val="none" w:sz="6" w:space="0" w:color="auto"/>
                                    <w:left w:val="none" w:sz="6" w:space="0" w:color="auto"/>
                                    <w:bottom w:val="none" w:sz="6" w:space="0" w:color="auto"/>
                                    <w:right w:val="none" w:sz="6" w:space="0" w:color="auto"/>
                                  </w:tcBorders>
                                  <w:shd w:val="clear" w:color="auto" w:fill="E7E8E9"/>
                                </w:tcPr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before="65"/>
                                    <w:ind w:left="72"/>
                                    <w:rPr>
                                      <w:rFonts w:ascii="Hiragino Mincho ProN W3" w:eastAsia="Hiragino Mincho ProN W3" w:cs="Hiragino Mincho ProN W3"/>
                                      <w:color w:val="00AEEF"/>
                                      <w:spacing w:val="-10"/>
                                      <w:w w:val="145"/>
                                    </w:rPr>
                                  </w:pPr>
                                  <w:r>
                                    <w:rPr>
                                      <w:rFonts w:ascii="Hiragino Mincho ProN W3" w:eastAsia="Hiragino Mincho ProN W3" w:cs="Hiragino Mincho ProN W3"/>
                                      <w:color w:val="00AEEF"/>
                                      <w:w w:val="145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Hiragino Mincho ProN W3" w:eastAsia="Hiragino Mincho ProN W3" w:cs="Hiragino Mincho ProN W3" w:hint="eastAsia"/>
                                      <w:color w:val="00AEEF"/>
                                      <w:w w:val="145"/>
                                    </w:rPr>
                                    <w:t>解斬</w:t>
                                  </w:r>
                                  <w:r>
                                    <w:rPr>
                                      <w:rFonts w:ascii="Hiragino Mincho ProN W3" w:eastAsia="Hiragino Mincho ProN W3" w:cs="Hiragino Mincho ProN W3"/>
                                      <w:color w:val="00AEEF"/>
                                      <w:spacing w:val="-10"/>
                                      <w:w w:val="145"/>
                                    </w:rPr>
                                    <w:t>I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numPr>
                                      <w:ilvl w:val="0"/>
                                      <w:numId w:val="21"/>
                                    </w:numPr>
                                    <w:tabs>
                                      <w:tab w:val="left" w:pos="686"/>
                                    </w:tabs>
                                    <w:kinsoku w:val="0"/>
                                    <w:overflowPunct w:val="0"/>
                                    <w:spacing w:before="44" w:line="362" w:lineRule="exact"/>
                                    <w:ind w:left="686" w:hanging="338"/>
                                    <w:rPr>
                                      <w:rFonts w:ascii="Wawati SC" w:eastAsia="Wawati SC" w:cs="Wawati SC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(B)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>一個類別可以有多個物件的實作，稱為實例。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numPr>
                                      <w:ilvl w:val="0"/>
                                      <w:numId w:val="21"/>
                                    </w:numPr>
                                    <w:tabs>
                                      <w:tab w:val="left" w:pos="686"/>
                                    </w:tabs>
                                    <w:kinsoku w:val="0"/>
                                    <w:overflowPunct w:val="0"/>
                                    <w:spacing w:line="360" w:lineRule="exact"/>
                                    <w:ind w:left="686" w:hanging="338"/>
                                    <w:rPr>
                                      <w:rFonts w:ascii="Wawati SC" w:eastAsia="Wawati SC" w:cs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  <w:szCs w:val="20"/>
                                    </w:rPr>
                                    <w:t>(A)c++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24"/>
                                      <w:sz w:val="20"/>
                                      <w:szCs w:val="20"/>
                                    </w:rPr>
                                    <w:t>繼承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37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語言，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38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不是物件導向程式。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(B)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使用「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表示類別的繼承。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(D)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物件是類別的實作。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numPr>
                                      <w:ilvl w:val="0"/>
                                      <w:numId w:val="21"/>
                                    </w:numPr>
                                    <w:tabs>
                                      <w:tab w:val="left" w:pos="687"/>
                                    </w:tabs>
                                    <w:kinsoku w:val="0"/>
                                    <w:overflowPunct w:val="0"/>
                                    <w:spacing w:line="360" w:lineRule="exact"/>
                                    <w:ind w:hanging="339"/>
                                    <w:rPr>
                                      <w:rFonts w:ascii="Wawati SC" w:eastAsia="Wawati SC" w:cs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  <w:szCs w:val="20"/>
                                    </w:rPr>
                                    <w:t>beep()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9"/>
                                      <w:sz w:val="20"/>
                                      <w:szCs w:val="20"/>
                                    </w:rPr>
                                    <w:t>是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9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9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類別的成員函式。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numPr>
                                      <w:ilvl w:val="0"/>
                                      <w:numId w:val="21"/>
                                    </w:numPr>
                                    <w:tabs>
                                      <w:tab w:val="left" w:pos="686"/>
                                    </w:tabs>
                                    <w:kinsoku w:val="0"/>
                                    <w:overflowPunct w:val="0"/>
                                    <w:spacing w:line="360" w:lineRule="exact"/>
                                    <w:ind w:left="686" w:hanging="338"/>
                                    <w:rPr>
                                      <w:rFonts w:ascii="Wawati SC" w:eastAsia="Wawati SC" w:cs="Wawati SC"/>
                                      <w:color w:val="231F20"/>
                                      <w:spacing w:val="-1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box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6"/>
                                      <w:sz w:val="20"/>
                                      <w:szCs w:val="20"/>
                                    </w:rPr>
                                    <w:t>結構有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4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9"/>
                                      <w:sz w:val="20"/>
                                      <w:szCs w:val="20"/>
                                    </w:rPr>
                                    <w:t>個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9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>型態的成員，所需的記憶體大小為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  <w:r>
                                    <w:rPr>
                                      <w:rFonts w:eastAsia="Wawati SC" w:hint="eastAsia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＊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Byte=12 Byte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10"/>
                                      <w:sz w:val="20"/>
                                      <w:szCs w:val="20"/>
                                    </w:rPr>
                                    <w:t>。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numPr>
                                      <w:ilvl w:val="0"/>
                                      <w:numId w:val="20"/>
                                    </w:numPr>
                                    <w:tabs>
                                      <w:tab w:val="left" w:pos="686"/>
                                    </w:tabs>
                                    <w:kinsoku w:val="0"/>
                                    <w:overflowPunct w:val="0"/>
                                    <w:spacing w:line="360" w:lineRule="exact"/>
                                    <w:ind w:left="686" w:hanging="338"/>
                                    <w:rPr>
                                      <w:rFonts w:ascii="Wawati SC" w:eastAsia="Wawati SC" w:cs="Wawati SC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4"/>
                                      <w:sz w:val="20"/>
                                      <w:szCs w:val="20"/>
                                    </w:rPr>
                                    <w:t>參考單元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4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7-2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>立即練習第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>題解析。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numPr>
                                      <w:ilvl w:val="0"/>
                                      <w:numId w:val="20"/>
                                    </w:numPr>
                                    <w:tabs>
                                      <w:tab w:val="left" w:pos="687"/>
                                    </w:tabs>
                                    <w:kinsoku w:val="0"/>
                                    <w:overflowPunct w:val="0"/>
                                    <w:spacing w:before="1" w:line="237" w:lineRule="auto"/>
                                    <w:ind w:right="54"/>
                                    <w:jc w:val="both"/>
                                    <w:rPr>
                                      <w:rFonts w:ascii="Wawati SC" w:eastAsia="Wawati SC" w:cs="Wawati SC"/>
                                      <w:color w:val="231F2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item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6"/>
                                      <w:sz w:val="20"/>
                                      <w:szCs w:val="20"/>
                                    </w:rPr>
                                    <w:t>結構有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6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1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9"/>
                                      <w:sz w:val="20"/>
                                      <w:szCs w:val="20"/>
                                    </w:rPr>
                                    <w:t>個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9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int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1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>型態的成員，所需的記憶體大小為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  <w:r>
                                    <w:rPr>
                                      <w:rFonts w:eastAsia="Wawati SC" w:hint="eastAsia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＊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1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Byte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8"/>
                                      <w:sz w:val="20"/>
                                      <w:szCs w:val="20"/>
                                    </w:rPr>
                                    <w:t xml:space="preserve"> =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8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9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Byte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5"/>
                                      <w:sz w:val="20"/>
                                      <w:szCs w:val="20"/>
                                    </w:rPr>
                                    <w:t>；結構陣列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items[]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7"/>
                                      <w:sz w:val="20"/>
                                      <w:szCs w:val="20"/>
                                    </w:rPr>
                                    <w:t>共有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7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個元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1"/>
                                      <w:sz w:val="20"/>
                                      <w:szCs w:val="20"/>
                                    </w:rPr>
                                    <w:t>素，每個元素都是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 xml:space="preserve">item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1"/>
                                      <w:sz w:val="20"/>
                                      <w:szCs w:val="20"/>
                                    </w:rPr>
                                    <w:t>結構，故結構陣列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items[]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1"/>
                                      <w:sz w:val="20"/>
                                      <w:szCs w:val="20"/>
                                    </w:rPr>
                                    <w:t>佔用的記憶體大小為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eastAsia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＊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8 Byte = 80 Byte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。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numPr>
                                      <w:ilvl w:val="0"/>
                                      <w:numId w:val="20"/>
                                    </w:numPr>
                                    <w:tabs>
                                      <w:tab w:val="left" w:pos="687"/>
                                    </w:tabs>
                                    <w:kinsoku w:val="0"/>
                                    <w:overflowPunct w:val="0"/>
                                    <w:spacing w:line="237" w:lineRule="auto"/>
                                    <w:ind w:right="69"/>
                                    <w:jc w:val="both"/>
                                    <w:rPr>
                                      <w:rFonts w:ascii="Wawati SC" w:eastAsia="Wawati SC" w:cs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4"/>
                                      <w:sz w:val="20"/>
                                      <w:szCs w:val="20"/>
                                    </w:rPr>
                                    <w:t>函式原型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4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setValue(struct IOT</w:t>
                                  </w:r>
                                  <w:r>
                                    <w:rPr>
                                      <w:rFonts w:eastAsia="Wawati SC" w:hint="eastAsia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＊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>規範其參數為指向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IOT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結構變數的結構指標，因此呼叫該函式時，傳入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>的引數必須是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IOT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1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1"/>
                                      <w:sz w:val="20"/>
                                      <w:szCs w:val="20"/>
                                    </w:rPr>
                                    <w:t>結構變數的位址。因題目未清楚說明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thing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1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的型態，故選項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(A)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和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(B)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皆正確，各選項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的說明如下，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numPr>
                                      <w:ilvl w:val="1"/>
                                      <w:numId w:val="20"/>
                                    </w:numPr>
                                    <w:tabs>
                                      <w:tab w:val="left" w:pos="1064"/>
                                    </w:tabs>
                                    <w:kinsoku w:val="0"/>
                                    <w:overflowPunct w:val="0"/>
                                    <w:spacing w:line="358" w:lineRule="exact"/>
                                    <w:ind w:left="1064" w:hanging="377"/>
                                    <w:rPr>
                                      <w:rFonts w:ascii="Wawati SC" w:eastAsia="Wawati SC" w:cs="Wawati SC"/>
                                      <w:color w:val="231F20"/>
                                      <w:spacing w:val="-5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9"/>
                                      <w:sz w:val="20"/>
                                      <w:szCs w:val="20"/>
                                    </w:rPr>
                                    <w:t>若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9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thing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13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9"/>
                                      <w:sz w:val="20"/>
                                      <w:szCs w:val="20"/>
                                    </w:rPr>
                                    <w:t>為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9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IOT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1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結構指標變數，且指向某結構變數，則選項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(A)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5"/>
                                      <w:sz w:val="20"/>
                                      <w:szCs w:val="20"/>
                                    </w:rPr>
                                    <w:t>正確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numPr>
                                      <w:ilvl w:val="1"/>
                                      <w:numId w:val="20"/>
                                    </w:numPr>
                                    <w:tabs>
                                      <w:tab w:val="left" w:pos="1051"/>
                                    </w:tabs>
                                    <w:kinsoku w:val="0"/>
                                    <w:overflowPunct w:val="0"/>
                                    <w:spacing w:line="360" w:lineRule="exact"/>
                                    <w:ind w:left="1051" w:hanging="364"/>
                                    <w:rPr>
                                      <w:rFonts w:ascii="Wawati SC" w:eastAsia="Wawati SC" w:cs="Wawati SC"/>
                                      <w:color w:val="231F20"/>
                                      <w:spacing w:val="-5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1"/>
                                      <w:sz w:val="20"/>
                                      <w:szCs w:val="20"/>
                                    </w:rPr>
                                    <w:t>若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thing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18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1"/>
                                      <w:sz w:val="20"/>
                                      <w:szCs w:val="20"/>
                                    </w:rPr>
                                    <w:t>為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IOT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17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結構變數，引數「</w:t>
                                  </w:r>
                                  <w:r>
                                    <w:rPr>
                                      <w:rFonts w:eastAsia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＆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thing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即為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IOT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18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結構變數的位址，則選項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(B)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5"/>
                                      <w:sz w:val="20"/>
                                      <w:szCs w:val="20"/>
                                    </w:rPr>
                                    <w:t>正確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360" w:lineRule="exact"/>
                                    <w:ind w:left="687"/>
                                    <w:rPr>
                                      <w:rFonts w:ascii="Wawati SC" w:eastAsia="Wawati SC" w:cs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  <w:szCs w:val="20"/>
                                    </w:rPr>
                                    <w:t>(c</w:t>
                                  </w:r>
                                  <w:r>
                                    <w:rPr>
                                      <w:color w:val="231F20"/>
                                      <w:spacing w:val="47"/>
                                      <w:sz w:val="20"/>
                                      <w:szCs w:val="20"/>
                                    </w:rPr>
                                    <w:t xml:space="preserve">) 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「</w:t>
                                  </w:r>
                                  <w:r>
                                    <w:rPr>
                                      <w:rFonts w:eastAsia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＊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為取值運算子，故選項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(c)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一定不正確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kinsoku w:val="0"/>
                                    <w:overflowPunct w:val="0"/>
                                    <w:spacing w:line="360" w:lineRule="exact"/>
                                    <w:ind w:left="687"/>
                                    <w:rPr>
                                      <w:rFonts w:ascii="Wawati SC" w:eastAsia="Wawati SC" w:cs="Wawati SC"/>
                                      <w:color w:val="231F20"/>
                                      <w:spacing w:val="-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  <w:szCs w:val="20"/>
                                    </w:rPr>
                                    <w:t>(D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20"/>
                                      <w:szCs w:val="20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color w:val="231F20"/>
                                      <w:sz w:val="20"/>
                                      <w:szCs w:val="20"/>
                                    </w:rPr>
                                    <w:t>IOT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1"/>
                                      <w:sz w:val="20"/>
                                      <w:szCs w:val="20"/>
                                    </w:rPr>
                                    <w:t>是結構不是函式，語法不正確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left" w:pos="686"/>
                                    </w:tabs>
                                    <w:kinsoku w:val="0"/>
                                    <w:overflowPunct w:val="0"/>
                                    <w:spacing w:line="360" w:lineRule="exact"/>
                                    <w:ind w:left="686" w:hanging="338"/>
                                    <w:rPr>
                                      <w:rFonts w:ascii="Wawati SC" w:eastAsia="Wawati SC" w:cs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231F20"/>
                                      <w:spacing w:val="32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是結構變數，不可以使用指標運算子「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-&gt;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存取結構的成員，故選項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(D)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的語法不正確。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left" w:pos="686"/>
                                    </w:tabs>
                                    <w:kinsoku w:val="0"/>
                                    <w:overflowPunct w:val="0"/>
                                    <w:spacing w:line="360" w:lineRule="exact"/>
                                    <w:ind w:left="686" w:hanging="338"/>
                                    <w:rPr>
                                      <w:rFonts w:ascii="Wawati SC" w:eastAsia="Wawati SC" w:cs="Wawati SC"/>
                                      <w:color w:val="231F20"/>
                                      <w:spacing w:val="-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231F20"/>
                                      <w:spacing w:val="3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z w:val="20"/>
                                      <w:szCs w:val="20"/>
                                    </w:rPr>
                                    <w:t>語言限制結構的成員只能是變數，不能是函式，但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c++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1"/>
                                      <w:sz w:val="20"/>
                                      <w:szCs w:val="20"/>
                                    </w:rPr>
                                    <w:t>允許結構的成員是函式。</w:t>
                                  </w:r>
                                </w:p>
                                <w:p w:rsidR="004B05D7" w:rsidRDefault="004B05D7">
                                  <w:pPr>
                                    <w:pStyle w:val="Table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left" w:pos="686"/>
                                    </w:tabs>
                                    <w:kinsoku w:val="0"/>
                                    <w:overflowPunct w:val="0"/>
                                    <w:spacing w:line="362" w:lineRule="exact"/>
                                    <w:ind w:left="686" w:hanging="338"/>
                                    <w:rPr>
                                      <w:rFonts w:ascii="Wawati SC" w:eastAsia="Wawati SC" w:cs="Wawati SC"/>
                                      <w:color w:val="231F20"/>
                                      <w:spacing w:val="-4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>沒有回傳值，需使用</w:t>
                                  </w:r>
                                  <w:r>
                                    <w:rPr>
                                      <w:rFonts w:ascii="Wawati SC" w:eastAsia="Wawati SC" w:cs="Wawati SC"/>
                                      <w:color w:val="231F20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z w:val="20"/>
                                      <w:szCs w:val="20"/>
                                    </w:rPr>
                                    <w:t>void</w:t>
                                  </w:r>
                                  <w:r>
                                    <w:rPr>
                                      <w:rFonts w:eastAsia="Wawati SC"/>
                                      <w:color w:val="231F20"/>
                                      <w:spacing w:val="-8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Wawati SC" w:eastAsia="Wawati SC" w:cs="Wawati SC" w:hint="eastAsia"/>
                                      <w:color w:val="231F20"/>
                                      <w:spacing w:val="-4"/>
                                      <w:sz w:val="20"/>
                                      <w:szCs w:val="20"/>
                                    </w:rPr>
                                    <w:t>型態。</w:t>
                                  </w:r>
                                </w:p>
                              </w:tc>
                            </w:tr>
                          </w:tbl>
                          <w:p w:rsidR="004B05D7" w:rsidRDefault="004B05D7" w:rsidP="004B05D7">
                            <w:pPr>
                              <w:pStyle w:val="ae"/>
                              <w:kinsoku w:val="0"/>
                              <w:overflowPunct w:val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3A95B" id="Text Box 9394" o:spid="_x0000_s1228" type="#_x0000_t202" style="position:absolute;left:0;text-align:left;margin-left:56.35pt;margin-top:24.95pt;width:488.3pt;height:441.4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" o:allowincell="f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43"/>
                        <w:gridCol w:w="892"/>
                        <w:gridCol w:w="963"/>
                        <w:gridCol w:w="969"/>
                        <w:gridCol w:w="957"/>
                        <w:gridCol w:w="963"/>
                        <w:gridCol w:w="963"/>
                        <w:gridCol w:w="963"/>
                        <w:gridCol w:w="970"/>
                        <w:gridCol w:w="824"/>
                      </w:tblGrid>
                      <w:tr w:rsidR="004B05D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57"/>
                        </w:trPr>
                        <w:tc>
                          <w:tcPr>
                            <w:tcW w:w="1243" w:type="dxa"/>
                            <w:tcBorders>
                              <w:top w:val="single" w:sz="24" w:space="0" w:color="0092C8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49"/>
                              <w:ind w:left="187"/>
                              <w:jc w:val="center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1.(D)</w:t>
                            </w:r>
                          </w:p>
                        </w:tc>
                        <w:tc>
                          <w:tcPr>
                            <w:tcW w:w="892" w:type="dxa"/>
                            <w:tcBorders>
                              <w:top w:val="single" w:sz="24" w:space="0" w:color="0092C8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49"/>
                              <w:ind w:right="190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EBEA0" wp14:editId="3D53B3AD">
                                  <wp:extent cx="89535" cy="89535"/>
                                  <wp:effectExtent l="0" t="0" r="0" b="0"/>
                                  <wp:docPr id="895" name="圖片 29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5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2.(B)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single" w:sz="24" w:space="0" w:color="0092C8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49"/>
                              <w:ind w:right="189"/>
                              <w:jc w:val="right"/>
                              <w:rPr>
                                <w:color w:val="231F20"/>
                                <w:spacing w:val="-4"/>
                                <w:w w:val="1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20CC7D" wp14:editId="3851ACAE">
                                  <wp:extent cx="89535" cy="89535"/>
                                  <wp:effectExtent l="0" t="0" r="0" b="0"/>
                                  <wp:docPr id="896" name="圖片 29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22"/>
                                <w:szCs w:val="22"/>
                              </w:rPr>
                              <w:t>3.(c)</w:t>
                            </w:r>
                          </w:p>
                        </w:tc>
                        <w:tc>
                          <w:tcPr>
                            <w:tcW w:w="969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49"/>
                              <w:ind w:right="196"/>
                              <w:jc w:val="right"/>
                              <w:rPr>
                                <w:color w:val="231F20"/>
                                <w:spacing w:val="-4"/>
                                <w:w w:val="1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5A5DD0" wp14:editId="15CDBCCC">
                                  <wp:extent cx="89535" cy="89535"/>
                                  <wp:effectExtent l="0" t="0" r="0" b="0"/>
                                  <wp:docPr id="897" name="圖片 29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7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22"/>
                                <w:szCs w:val="22"/>
                              </w:rPr>
                              <w:t>4.(c)</w:t>
                            </w:r>
                          </w:p>
                        </w:tc>
                        <w:tc>
                          <w:tcPr>
                            <w:tcW w:w="957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49"/>
                              <w:ind w:right="189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D0957C" wp14:editId="2D037271">
                                  <wp:extent cx="89535" cy="89535"/>
                                  <wp:effectExtent l="0" t="0" r="0" b="0"/>
                                  <wp:docPr id="898" name="圖片 29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5.(B)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49"/>
                              <w:ind w:right="190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6.(B)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49"/>
                              <w:ind w:left="109"/>
                              <w:jc w:val="center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7.(A)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49"/>
                              <w:ind w:left="123" w:right="147"/>
                              <w:jc w:val="center"/>
                              <w:rPr>
                                <w:color w:val="231F20"/>
                                <w:spacing w:val="-4"/>
                                <w:w w:val="1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4A1BF5" wp14:editId="4E1F8E13">
                                  <wp:extent cx="89535" cy="89535"/>
                                  <wp:effectExtent l="0" t="0" r="0" b="0"/>
                                  <wp:docPr id="899" name="圖片 29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9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22"/>
                                <w:szCs w:val="22"/>
                              </w:rPr>
                              <w:t>8.(c)</w:t>
                            </w:r>
                          </w:p>
                        </w:tc>
                        <w:tc>
                          <w:tcPr>
                            <w:tcW w:w="970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49"/>
                              <w:ind w:right="31"/>
                              <w:jc w:val="center"/>
                              <w:rPr>
                                <w:color w:val="231F20"/>
                                <w:spacing w:val="-4"/>
                                <w:w w:val="1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9A4359" wp14:editId="58167C01">
                                  <wp:extent cx="89535" cy="89535"/>
                                  <wp:effectExtent l="0" t="0" r="0" b="0"/>
                                  <wp:docPr id="900" name="圖片 29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22"/>
                                <w:szCs w:val="22"/>
                              </w:rPr>
                              <w:t>9.(c)</w:t>
                            </w:r>
                          </w:p>
                        </w:tc>
                        <w:tc>
                          <w:tcPr>
                            <w:tcW w:w="824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49"/>
                              <w:ind w:right="56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A027EC" wp14:editId="282888B7">
                                  <wp:extent cx="89535" cy="89535"/>
                                  <wp:effectExtent l="0" t="0" r="0" b="0"/>
                                  <wp:docPr id="901" name="圖片 29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1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10.(B)</w:t>
                            </w:r>
                          </w:p>
                        </w:tc>
                      </w:tr>
                      <w:tr w:rsidR="004B05D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60"/>
                        </w:trPr>
                        <w:tc>
                          <w:tcPr>
                            <w:tcW w:w="1243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left="187" w:right="247"/>
                              <w:jc w:val="center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119140" wp14:editId="5AFE03A3">
                                  <wp:extent cx="89535" cy="89535"/>
                                  <wp:effectExtent l="0" t="0" r="0" b="0"/>
                                  <wp:docPr id="902" name="圖片 29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11.(A)</w:t>
                            </w:r>
                          </w:p>
                        </w:tc>
                        <w:tc>
                          <w:tcPr>
                            <w:tcW w:w="892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right="190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12.(A)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right="189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DE77AE" wp14:editId="3AA22487">
                                  <wp:extent cx="89535" cy="89535"/>
                                  <wp:effectExtent l="0" t="0" r="0" b="0"/>
                                  <wp:docPr id="903" name="圖片 29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3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13.(D)</w:t>
                            </w:r>
                          </w:p>
                        </w:tc>
                        <w:tc>
                          <w:tcPr>
                            <w:tcW w:w="969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right="196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603278" wp14:editId="7A7D2737">
                                  <wp:extent cx="89535" cy="89535"/>
                                  <wp:effectExtent l="0" t="0" r="0" b="0"/>
                                  <wp:docPr id="904" name="圖片 29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14.(D)</w:t>
                            </w:r>
                          </w:p>
                        </w:tc>
                        <w:tc>
                          <w:tcPr>
                            <w:tcW w:w="957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right="189"/>
                              <w:jc w:val="right"/>
                              <w:rPr>
                                <w:color w:val="231F20"/>
                                <w:spacing w:val="-2"/>
                                <w:w w:val="1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567253" wp14:editId="456CB20B">
                                  <wp:extent cx="89535" cy="89535"/>
                                  <wp:effectExtent l="0" t="0" r="0" b="0"/>
                                  <wp:docPr id="905" name="圖片 28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5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22"/>
                                <w:szCs w:val="22"/>
                              </w:rPr>
                              <w:t>15.(c)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right="190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16.(D)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left="13" w:right="147"/>
                              <w:jc w:val="center"/>
                              <w:rPr>
                                <w:color w:val="231F20"/>
                                <w:spacing w:val="-2"/>
                                <w:w w:val="1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F72C4E" wp14:editId="266BA426">
                                  <wp:extent cx="89535" cy="89535"/>
                                  <wp:effectExtent l="0" t="0" r="0" b="0"/>
                                  <wp:docPr id="906" name="圖片 28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22"/>
                                <w:szCs w:val="22"/>
                              </w:rPr>
                              <w:t>17.(c)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left="12" w:right="147"/>
                              <w:jc w:val="center"/>
                              <w:rPr>
                                <w:color w:val="231F20"/>
                                <w:spacing w:val="-2"/>
                                <w:w w:val="1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850A5E" wp14:editId="2CEB7358">
                                  <wp:extent cx="89535" cy="89535"/>
                                  <wp:effectExtent l="0" t="0" r="0" b="0"/>
                                  <wp:docPr id="907" name="圖片 28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7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22"/>
                                <w:szCs w:val="22"/>
                              </w:rPr>
                              <w:t>18.(c)</w:t>
                            </w:r>
                          </w:p>
                        </w:tc>
                        <w:tc>
                          <w:tcPr>
                            <w:tcW w:w="970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right="153"/>
                              <w:jc w:val="center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B4BD7A" wp14:editId="33D5C83D">
                                  <wp:extent cx="89535" cy="89535"/>
                                  <wp:effectExtent l="0" t="0" r="0" b="0"/>
                                  <wp:docPr id="908" name="圖片 28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19.(D)</w:t>
                            </w:r>
                          </w:p>
                        </w:tc>
                        <w:tc>
                          <w:tcPr>
                            <w:tcW w:w="824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right="56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6F9A9D" wp14:editId="738B3354">
                                  <wp:extent cx="89535" cy="89535"/>
                                  <wp:effectExtent l="0" t="0" r="0" b="0"/>
                                  <wp:docPr id="909" name="圖片 28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9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20.(B)</w:t>
                            </w:r>
                          </w:p>
                        </w:tc>
                      </w:tr>
                      <w:tr w:rsidR="004B05D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154"/>
                        </w:trPr>
                        <w:tc>
                          <w:tcPr>
                            <w:tcW w:w="1243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left="351"/>
                              <w:rPr>
                                <w:color w:val="231F20"/>
                                <w:spacing w:val="-2"/>
                                <w:w w:val="1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22"/>
                                <w:szCs w:val="22"/>
                              </w:rPr>
                              <w:t>21.(c)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128"/>
                              <w:ind w:left="72"/>
                              <w:rPr>
                                <w:rFonts w:ascii="Hiragino Mincho ProN W3" w:eastAsia="Hiragino Mincho ProN W3" w:cs="Hiragino Mincho ProN W3"/>
                                <w:color w:val="00AEEF"/>
                                <w:spacing w:val="-4"/>
                                <w:w w:val="120"/>
                              </w:rPr>
                            </w:pPr>
                            <w:r>
                              <w:rPr>
                                <w:rFonts w:ascii="Hiragino Mincho ProN W3" w:eastAsia="Hiragino Mincho ProN W3" w:cs="Hiragino Mincho ProN W3" w:hint="eastAsia"/>
                                <w:color w:val="00AEEF"/>
                                <w:w w:val="120"/>
                              </w:rPr>
                              <w:t>·</w:t>
                            </w:r>
                            <w:r>
                              <w:rPr>
                                <w:rFonts w:ascii="Hiragino Mincho ProN W3" w:eastAsia="Hiragino Mincho ProN W3" w:cs="Hiragino Mincho ProN W3" w:hint="eastAsia"/>
                                <w:color w:val="00AEEF"/>
                                <w:spacing w:val="-4"/>
                                <w:w w:val="120"/>
                              </w:rPr>
                              <w:t>素簣題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94"/>
                              <w:ind w:left="462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1.(B)</w:t>
                            </w:r>
                          </w:p>
                        </w:tc>
                        <w:tc>
                          <w:tcPr>
                            <w:tcW w:w="892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left="119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22.(A)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28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ind w:left="229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2.(D)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left="190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23.(D)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28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ind w:left="313"/>
                              <w:rPr>
                                <w:color w:val="231F20"/>
                                <w:spacing w:val="-4"/>
                                <w:w w:val="1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22"/>
                                <w:szCs w:val="22"/>
                              </w:rPr>
                              <w:t>3.(c)</w:t>
                            </w:r>
                          </w:p>
                        </w:tc>
                        <w:tc>
                          <w:tcPr>
                            <w:tcW w:w="969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right="195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3D037E" wp14:editId="45BBDADB">
                                  <wp:extent cx="89535" cy="89535"/>
                                  <wp:effectExtent l="0" t="0" r="0" b="0"/>
                                  <wp:docPr id="910" name="圖片 28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1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24.(B)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28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ind w:right="196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4.(B)</w:t>
                            </w:r>
                          </w:p>
                        </w:tc>
                        <w:tc>
                          <w:tcPr>
                            <w:tcW w:w="957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left="196"/>
                              <w:rPr>
                                <w:color w:val="231F20"/>
                                <w:spacing w:val="-2"/>
                                <w:w w:val="11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22"/>
                                <w:szCs w:val="22"/>
                              </w:rPr>
                              <w:t>25.(c)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28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ind w:left="295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5.(D)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right="190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C7D47B" wp14:editId="572F531D">
                                  <wp:extent cx="89535" cy="89535"/>
                                  <wp:effectExtent l="0" t="0" r="0" b="0"/>
                                  <wp:docPr id="911" name="圖片 28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11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26.(A)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28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ind w:right="190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6.(A)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right="189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9476F8" wp14:editId="53A4F676">
                                  <wp:extent cx="89535" cy="89535"/>
                                  <wp:effectExtent l="0" t="0" r="0" b="0"/>
                                  <wp:docPr id="912" name="圖片 28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1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27.(D)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28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ind w:right="189"/>
                              <w:jc w:val="right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7.(A)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51"/>
                              <w:ind w:left="190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28.(D)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28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ind w:left="312"/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2"/>
                                <w:szCs w:val="22"/>
                              </w:rPr>
                              <w:t>8.(B)</w:t>
                            </w:r>
                          </w:p>
                        </w:tc>
                        <w:tc>
                          <w:tcPr>
                            <w:tcW w:w="970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824" w:type="dxa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4B05D7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6898"/>
                        </w:trPr>
                        <w:tc>
                          <w:tcPr>
                            <w:tcW w:w="9707" w:type="dxa"/>
                            <w:gridSpan w:val="10"/>
                            <w:tcBorders>
                              <w:top w:val="none" w:sz="6" w:space="0" w:color="auto"/>
                              <w:left w:val="none" w:sz="6" w:space="0" w:color="auto"/>
                              <w:bottom w:val="none" w:sz="6" w:space="0" w:color="auto"/>
                              <w:right w:val="none" w:sz="6" w:space="0" w:color="auto"/>
                            </w:tcBorders>
                            <w:shd w:val="clear" w:color="auto" w:fill="E7E8E9"/>
                          </w:tcPr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before="65"/>
                              <w:ind w:left="72"/>
                              <w:rPr>
                                <w:rFonts w:ascii="Hiragino Mincho ProN W3" w:eastAsia="Hiragino Mincho ProN W3" w:cs="Hiragino Mincho ProN W3"/>
                                <w:color w:val="00AEEF"/>
                                <w:spacing w:val="-10"/>
                                <w:w w:val="145"/>
                              </w:rPr>
                            </w:pPr>
                            <w:r>
                              <w:rPr>
                                <w:rFonts w:ascii="Hiragino Mincho ProN W3" w:eastAsia="Hiragino Mincho ProN W3" w:cs="Hiragino Mincho ProN W3"/>
                                <w:color w:val="00AEEF"/>
                                <w:w w:val="145"/>
                              </w:rPr>
                              <w:t>I</w:t>
                            </w:r>
                            <w:r>
                              <w:rPr>
                                <w:rFonts w:ascii="Hiragino Mincho ProN W3" w:eastAsia="Hiragino Mincho ProN W3" w:cs="Hiragino Mincho ProN W3" w:hint="eastAsia"/>
                                <w:color w:val="00AEEF"/>
                                <w:w w:val="145"/>
                              </w:rPr>
                              <w:t>解斬</w:t>
                            </w:r>
                            <w:r>
                              <w:rPr>
                                <w:rFonts w:ascii="Hiragino Mincho ProN W3" w:eastAsia="Hiragino Mincho ProN W3" w:cs="Hiragino Mincho ProN W3"/>
                                <w:color w:val="00AEEF"/>
                                <w:spacing w:val="-10"/>
                                <w:w w:val="145"/>
                              </w:rPr>
                              <w:t>I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686"/>
                              </w:tabs>
                              <w:kinsoku w:val="0"/>
                              <w:overflowPunct w:val="0"/>
                              <w:spacing w:before="44" w:line="362" w:lineRule="exact"/>
                              <w:ind w:left="686" w:hanging="338"/>
                              <w:rPr>
                                <w:rFonts w:ascii="Wawati SC" w:eastAsia="Wawati SC" w:cs="Wawati SC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(B)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一個類別可以有多個物件的實作，稱為實例。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686"/>
                              </w:tabs>
                              <w:kinsoku w:val="0"/>
                              <w:overflowPunct w:val="0"/>
                              <w:spacing w:line="360" w:lineRule="exact"/>
                              <w:ind w:left="686" w:hanging="338"/>
                              <w:rPr>
                                <w:rFonts w:ascii="Wawati SC" w:eastAsia="Wawati SC" w:cs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(A)c++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24"/>
                                <w:sz w:val="20"/>
                                <w:szCs w:val="20"/>
                              </w:rPr>
                              <w:t>繼承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37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語言，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38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不是物件導向程式。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(B)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使用「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z w:val="20"/>
                                <w:szCs w:val="20"/>
                              </w:rPr>
                              <w:t>j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表示類別的繼承。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(D)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物件是類別的實作。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687"/>
                              </w:tabs>
                              <w:kinsoku w:val="0"/>
                              <w:overflowPunct w:val="0"/>
                              <w:spacing w:line="360" w:lineRule="exact"/>
                              <w:ind w:hanging="339"/>
                              <w:rPr>
                                <w:rFonts w:ascii="Wawati SC" w:eastAsia="Wawati SC" w:cs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beep()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>是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類別的成員函式。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686"/>
                              </w:tabs>
                              <w:kinsoku w:val="0"/>
                              <w:overflowPunct w:val="0"/>
                              <w:spacing w:line="360" w:lineRule="exact"/>
                              <w:ind w:left="686" w:hanging="338"/>
                              <w:rPr>
                                <w:rFonts w:ascii="Wawati SC" w:eastAsia="Wawati SC" w:cs="Wawati SC"/>
                                <w:color w:val="231F20"/>
                                <w:spacing w:val="-1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box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6"/>
                                <w:sz w:val="20"/>
                                <w:szCs w:val="20"/>
                              </w:rPr>
                              <w:t>結構有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>個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型態的成員，所需的記憶體大小為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eastAsia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＊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Byte=12 Byte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10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686"/>
                              </w:tabs>
                              <w:kinsoku w:val="0"/>
                              <w:overflowPunct w:val="0"/>
                              <w:spacing w:line="360" w:lineRule="exact"/>
                              <w:ind w:left="686" w:hanging="338"/>
                              <w:rPr>
                                <w:rFonts w:ascii="Wawati SC" w:eastAsia="Wawati SC" w:cs="Wawati SC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4"/>
                                <w:sz w:val="20"/>
                                <w:szCs w:val="20"/>
                              </w:rPr>
                              <w:t>參考單元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7-2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立即練習第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題解析。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687"/>
                              </w:tabs>
                              <w:kinsoku w:val="0"/>
                              <w:overflowPunct w:val="0"/>
                              <w:spacing w:before="1" w:line="237" w:lineRule="auto"/>
                              <w:ind w:right="54"/>
                              <w:jc w:val="both"/>
                              <w:rPr>
                                <w:rFonts w:ascii="Wawati SC" w:eastAsia="Wawati SC" w:cs="Wawati SC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item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6"/>
                                <w:sz w:val="20"/>
                                <w:szCs w:val="20"/>
                              </w:rPr>
                              <w:t>結構有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>個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型態的成員，所需的記憶體大小為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eastAsia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＊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Byte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8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8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Byte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  <w:t>；結構陣列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items[]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7"/>
                                <w:sz w:val="20"/>
                                <w:szCs w:val="20"/>
                              </w:rPr>
                              <w:t>共有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7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個元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1"/>
                                <w:sz w:val="20"/>
                                <w:szCs w:val="20"/>
                              </w:rPr>
                              <w:t>素，每個元素都是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 xml:space="preserve">item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1"/>
                                <w:sz w:val="20"/>
                                <w:szCs w:val="20"/>
                              </w:rPr>
                              <w:t>結構，故結構陣列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items[]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1"/>
                                <w:sz w:val="20"/>
                                <w:szCs w:val="20"/>
                              </w:rPr>
                              <w:t>佔用的記憶體大小為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eastAsia="Wawati SC" w:hint="eastAsia"/>
                                <w:color w:val="231F20"/>
                                <w:sz w:val="20"/>
                                <w:szCs w:val="20"/>
                              </w:rPr>
                              <w:t>＊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8 Byte = 80 Byte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687"/>
                              </w:tabs>
                              <w:kinsoku w:val="0"/>
                              <w:overflowPunct w:val="0"/>
                              <w:spacing w:line="237" w:lineRule="auto"/>
                              <w:ind w:right="69"/>
                              <w:jc w:val="both"/>
                              <w:rPr>
                                <w:rFonts w:ascii="Wawati SC" w:eastAsia="Wawati SC" w:cs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4"/>
                                <w:sz w:val="20"/>
                                <w:szCs w:val="20"/>
                              </w:rPr>
                              <w:t>函式原型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setValue(struct IOT</w:t>
                            </w:r>
                            <w:r>
                              <w:rPr>
                                <w:rFonts w:eastAsia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＊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規範其參數為指向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 xml:space="preserve">IOT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結構變數的結構指標，因此呼叫該函式時，傳入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的引數必須是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IOT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1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1"/>
                                <w:sz w:val="20"/>
                                <w:szCs w:val="20"/>
                              </w:rPr>
                              <w:t>結構變數的位址。因題目未清楚說明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thing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1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的型態，故選項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(A)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(B)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皆正確，各選項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的說明如下，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numPr>
                                <w:ilvl w:val="1"/>
                                <w:numId w:val="20"/>
                              </w:numPr>
                              <w:tabs>
                                <w:tab w:val="left" w:pos="1064"/>
                              </w:tabs>
                              <w:kinsoku w:val="0"/>
                              <w:overflowPunct w:val="0"/>
                              <w:spacing w:line="358" w:lineRule="exact"/>
                              <w:ind w:left="1064" w:hanging="377"/>
                              <w:rPr>
                                <w:rFonts w:ascii="Wawati SC" w:eastAsia="Wawati SC" w:cs="Wawati SC"/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>若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thing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1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>為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IOT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結構指標變數，且指向某結構變數，則選項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(A)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  <w:t>正確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numPr>
                                <w:ilvl w:val="1"/>
                                <w:numId w:val="20"/>
                              </w:numPr>
                              <w:tabs>
                                <w:tab w:val="left" w:pos="1051"/>
                              </w:tabs>
                              <w:kinsoku w:val="0"/>
                              <w:overflowPunct w:val="0"/>
                              <w:spacing w:line="360" w:lineRule="exact"/>
                              <w:ind w:left="1051" w:hanging="364"/>
                              <w:rPr>
                                <w:rFonts w:ascii="Wawati SC" w:eastAsia="Wawati SC" w:cs="Wawati SC"/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1"/>
                                <w:sz w:val="20"/>
                                <w:szCs w:val="20"/>
                              </w:rPr>
                              <w:t>若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thing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18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1"/>
                                <w:sz w:val="20"/>
                                <w:szCs w:val="20"/>
                              </w:rPr>
                              <w:t>為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IOT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17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結構變數，引數「</w:t>
                            </w:r>
                            <w:r>
                              <w:rPr>
                                <w:rFonts w:eastAsia="Wawati SC" w:hint="eastAsia"/>
                                <w:color w:val="231F20"/>
                                <w:sz w:val="20"/>
                                <w:szCs w:val="20"/>
                              </w:rPr>
                              <w:t>＆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thing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z w:val="20"/>
                                <w:szCs w:val="20"/>
                              </w:rPr>
                              <w:t>j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即為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IOT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18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結構變數的位址，則選項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(B)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  <w:t>正確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line="360" w:lineRule="exact"/>
                              <w:ind w:left="687"/>
                              <w:rPr>
                                <w:rFonts w:ascii="Wawati SC" w:eastAsia="Wawati SC" w:cs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(c</w:t>
                            </w:r>
                            <w:r>
                              <w:rPr>
                                <w:color w:val="231F20"/>
                                <w:spacing w:val="47"/>
                                <w:sz w:val="20"/>
                                <w:szCs w:val="20"/>
                              </w:rPr>
                              <w:t xml:space="preserve">) 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「</w:t>
                            </w:r>
                            <w:r>
                              <w:rPr>
                                <w:rFonts w:eastAsia="Wawati SC" w:hint="eastAsia"/>
                                <w:color w:val="231F20"/>
                                <w:sz w:val="20"/>
                                <w:szCs w:val="20"/>
                              </w:rPr>
                              <w:t>＊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z w:val="20"/>
                                <w:szCs w:val="20"/>
                              </w:rPr>
                              <w:t>j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為取值運算子，故選項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(c)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一定不正確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kinsoku w:val="0"/>
                              <w:overflowPunct w:val="0"/>
                              <w:spacing w:line="360" w:lineRule="exact"/>
                              <w:ind w:left="687"/>
                              <w:rPr>
                                <w:rFonts w:ascii="Wawati SC" w:eastAsia="Wawati SC" w:cs="Wawati SC"/>
                                <w:color w:val="231F20"/>
                                <w:spacing w:val="-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(D</w:t>
                            </w:r>
                            <w:r>
                              <w:rPr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IOT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1"/>
                                <w:sz w:val="20"/>
                                <w:szCs w:val="20"/>
                              </w:rPr>
                              <w:t>是結構不是函式，語法不正確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686"/>
                              </w:tabs>
                              <w:kinsoku w:val="0"/>
                              <w:overflowPunct w:val="0"/>
                              <w:spacing w:line="360" w:lineRule="exact"/>
                              <w:ind w:left="686" w:hanging="338"/>
                              <w:rPr>
                                <w:rFonts w:ascii="Wawati SC" w:eastAsia="Wawati SC" w:cs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color w:val="231F20"/>
                                <w:spacing w:val="32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是結構變數，不可以使用指標運算子「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-&gt;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z w:val="20"/>
                                <w:szCs w:val="20"/>
                              </w:rPr>
                              <w:t>j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存取結構的成員，故選項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(D)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的語法不正確。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686"/>
                              </w:tabs>
                              <w:kinsoku w:val="0"/>
                              <w:overflowPunct w:val="0"/>
                              <w:spacing w:line="360" w:lineRule="exact"/>
                              <w:ind w:left="686" w:hanging="338"/>
                              <w:rPr>
                                <w:rFonts w:ascii="Wawati SC" w:eastAsia="Wawati SC" w:cs="Wawati SC"/>
                                <w:color w:val="231F20"/>
                                <w:spacing w:val="-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color w:val="231F20"/>
                                <w:spacing w:val="3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語言限制結構的成員只能是變數，不能是函式，但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c++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1"/>
                                <w:sz w:val="20"/>
                                <w:szCs w:val="20"/>
                              </w:rPr>
                              <w:t>允許結構的成員是函式。</w:t>
                            </w:r>
                          </w:p>
                          <w:p w:rsidR="004B05D7" w:rsidRDefault="004B05D7">
                            <w:pPr>
                              <w:pStyle w:val="Table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686"/>
                              </w:tabs>
                              <w:kinsoku w:val="0"/>
                              <w:overflowPunct w:val="0"/>
                              <w:spacing w:line="362" w:lineRule="exact"/>
                              <w:ind w:left="686" w:hanging="338"/>
                              <w:rPr>
                                <w:rFonts w:ascii="Wawati SC" w:eastAsia="Wawati SC" w:cs="Wawati SC"/>
                                <w:color w:val="231F20"/>
                                <w:spacing w:val="-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沒有回傳值，需使用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4"/>
                                <w:sz w:val="20"/>
                                <w:szCs w:val="20"/>
                              </w:rPr>
                              <w:t>型態。</w:t>
                            </w:r>
                          </w:p>
                        </w:tc>
                      </w:tr>
                    </w:tbl>
                    <w:p w:rsidR="004B05D7" w:rsidRDefault="004B05D7" w:rsidP="004B05D7">
                      <w:pPr>
                        <w:pStyle w:val="ae"/>
                        <w:kinsoku w:val="0"/>
                        <w:overflowPunct w:val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0" allowOverlap="1" wp14:anchorId="1E3BAE1E" wp14:editId="72937D20">
                <wp:simplePos x="0" y="0"/>
                <wp:positionH relativeFrom="page">
                  <wp:posOffset>1486535</wp:posOffset>
                </wp:positionH>
                <wp:positionV relativeFrom="paragraph">
                  <wp:posOffset>640715</wp:posOffset>
                </wp:positionV>
                <wp:extent cx="88900" cy="88900"/>
                <wp:effectExtent l="0" t="0" r="0" b="0"/>
                <wp:wrapNone/>
                <wp:docPr id="663042437" name="Rectangle 9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90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14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0218B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6614ECB" wp14:editId="0E18B4FD">
                                  <wp:extent cx="89535" cy="89535"/>
                                  <wp:effectExtent l="0" t="0" r="0" b="0"/>
                                  <wp:docPr id="914" name="圖片 28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1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" cy="89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05D7" w:rsidRDefault="004B05D7" w:rsidP="004B05D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3BAE1E" id="Rectangle 9395" o:spid="_x0000_s1229" style="position:absolute;left:0;text-align:left;margin-left:117.05pt;margin-top:50.45pt;width:7pt;height:7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widowControl/>
                        <w:autoSpaceDE/>
                        <w:autoSpaceDN/>
                        <w:adjustRightInd/>
                        <w:spacing w:line="140" w:lineRule="atLeast"/>
                        <w:rPr>
                          <w:sz w:val="24"/>
                          <w:szCs w:val="24"/>
                        </w:rPr>
                      </w:pPr>
                      <w:r w:rsidRPr="0070218B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6614ECB" wp14:editId="0E18B4FD">
                            <wp:extent cx="89535" cy="89535"/>
                            <wp:effectExtent l="0" t="0" r="0" b="0"/>
                            <wp:docPr id="914" name="圖片 2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1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" cy="89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05D7" w:rsidRDefault="004B05D7" w:rsidP="004B05D7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打</w:t>
      </w:r>
      <w:r w:rsidRPr="0070218B">
        <w:rPr>
          <w:rFonts w:asciiTheme="minorEastAsia" w:cs="Lantinghei SC" w:hint="eastAsia"/>
          <w:noProof/>
          <w:color w:val="231F20"/>
          <w:spacing w:val="7"/>
          <w:sz w:val="20"/>
          <w:szCs w:val="20"/>
        </w:rPr>
        <w:drawing>
          <wp:inline distT="0" distB="0" distL="0" distR="0" wp14:anchorId="1F3438BA" wp14:editId="3170F40A">
            <wp:extent cx="89535" cy="89535"/>
            <wp:effectExtent l="0" t="0" r="0" b="0"/>
            <wp:docPr id="91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" cy="8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表示有詳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解</w:t>
      </w:r>
    </w:p>
    <w:p w:rsidR="004B05D7" w:rsidRPr="0070218B" w:rsidRDefault="004B05D7" w:rsidP="004B05D7">
      <w:pPr>
        <w:pStyle w:val="ae"/>
        <w:kinsoku w:val="0"/>
        <w:overflowPunct w:val="0"/>
        <w:spacing w:before="310"/>
        <w:rPr>
          <w:rFonts w:asciiTheme="minorEastAsia" w:cs="Lantinghei SC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4016" behindDoc="0" locked="0" layoutInCell="0" allowOverlap="1" wp14:anchorId="554EED83" wp14:editId="4FFA982D">
                <wp:simplePos x="0" y="0"/>
                <wp:positionH relativeFrom="page">
                  <wp:posOffset>2633345</wp:posOffset>
                </wp:positionH>
                <wp:positionV relativeFrom="paragraph">
                  <wp:posOffset>443230</wp:posOffset>
                </wp:positionV>
                <wp:extent cx="539115" cy="228600"/>
                <wp:effectExtent l="0" t="0" r="0" b="0"/>
                <wp:wrapTopAndBottom/>
                <wp:docPr id="279007633" name="Freeform 9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9115" cy="228600"/>
                        </a:xfrm>
                        <a:custGeom>
                          <a:avLst/>
                          <a:gdLst>
                            <a:gd name="T0" fmla="*/ 538480 w 849"/>
                            <a:gd name="T1" fmla="*/ 0 h 360"/>
                            <a:gd name="T2" fmla="*/ 0 w 849"/>
                            <a:gd name="T3" fmla="*/ 0 h 360"/>
                            <a:gd name="T4" fmla="*/ 0 w 849"/>
                            <a:gd name="T5" fmla="*/ 228600 h 360"/>
                            <a:gd name="T6" fmla="*/ 538480 w 849"/>
                            <a:gd name="T7" fmla="*/ 228600 h 360"/>
                            <a:gd name="T8" fmla="*/ 538480 w 849"/>
                            <a:gd name="T9" fmla="*/ 0 h 36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849" h="360">
                              <a:moveTo>
                                <a:pt x="848" y="0"/>
                              </a:moveTo>
                              <a:lnTo>
                                <a:pt x="0" y="0"/>
                              </a:lnTo>
                              <a:lnTo>
                                <a:pt x="0" y="360"/>
                              </a:lnTo>
                              <a:lnTo>
                                <a:pt x="848" y="360"/>
                              </a:lnTo>
                              <a:lnTo>
                                <a:pt x="8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E8E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6F13E" id="Freeform 9396" o:spid="_x0000_s1026" style="position:absolute;margin-left:207.35pt;margin-top:34.9pt;width:42.45pt;height:18pt;z-index:251734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9,3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" o:allowincell="f" path="m848,l,,,360r848,l848,xe" fillcolor="#e7e8e9" stroked="f">
                <v:path arrowok="t" o:connecttype="custom" o:connectlocs="341934800,0;0,0;0,145161000;341934800,145161000;341934800,0" o:connectangles="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5040" behindDoc="0" locked="0" layoutInCell="0" allowOverlap="1" wp14:anchorId="5BACCB2A" wp14:editId="0EFAFBC7">
                <wp:simplePos x="0" y="0"/>
                <wp:positionH relativeFrom="page">
                  <wp:posOffset>3856355</wp:posOffset>
                </wp:positionH>
                <wp:positionV relativeFrom="paragraph">
                  <wp:posOffset>443230</wp:posOffset>
                </wp:positionV>
                <wp:extent cx="539115" cy="228600"/>
                <wp:effectExtent l="0" t="0" r="0" b="0"/>
                <wp:wrapTopAndBottom/>
                <wp:docPr id="279217707" name="Freeform 9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9115" cy="228600"/>
                        </a:xfrm>
                        <a:custGeom>
                          <a:avLst/>
                          <a:gdLst>
                            <a:gd name="T0" fmla="*/ 538480 w 849"/>
                            <a:gd name="T1" fmla="*/ 0 h 360"/>
                            <a:gd name="T2" fmla="*/ 0 w 849"/>
                            <a:gd name="T3" fmla="*/ 0 h 360"/>
                            <a:gd name="T4" fmla="*/ 0 w 849"/>
                            <a:gd name="T5" fmla="*/ 228600 h 360"/>
                            <a:gd name="T6" fmla="*/ 538480 w 849"/>
                            <a:gd name="T7" fmla="*/ 228600 h 360"/>
                            <a:gd name="T8" fmla="*/ 538480 w 849"/>
                            <a:gd name="T9" fmla="*/ 0 h 36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849" h="360">
                              <a:moveTo>
                                <a:pt x="848" y="0"/>
                              </a:moveTo>
                              <a:lnTo>
                                <a:pt x="0" y="0"/>
                              </a:lnTo>
                              <a:lnTo>
                                <a:pt x="0" y="360"/>
                              </a:lnTo>
                              <a:lnTo>
                                <a:pt x="848" y="360"/>
                              </a:lnTo>
                              <a:lnTo>
                                <a:pt x="8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E8E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740F4" id="Freeform 9397" o:spid="_x0000_s1026" style="position:absolute;margin-left:303.65pt;margin-top:34.9pt;width:42.45pt;height:18pt;z-index: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9,3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" o:allowincell="f" path="m848,l,,,360r848,l848,xe" fillcolor="#e7e8e9" stroked="f">
                <v:path arrowok="t" o:connecttype="custom" o:connectlocs="341934800,0;0,0;0,145161000;341934800,145161000;341934800,0" o:connectangles="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6064" behindDoc="0" locked="0" layoutInCell="0" allowOverlap="1" wp14:anchorId="4D99BBE3" wp14:editId="1DC9CEF4">
                <wp:simplePos x="0" y="0"/>
                <wp:positionH relativeFrom="page">
                  <wp:posOffset>4467860</wp:posOffset>
                </wp:positionH>
                <wp:positionV relativeFrom="paragraph">
                  <wp:posOffset>443230</wp:posOffset>
                </wp:positionV>
                <wp:extent cx="539115" cy="228600"/>
                <wp:effectExtent l="0" t="0" r="0" b="0"/>
                <wp:wrapTopAndBottom/>
                <wp:docPr id="358233050" name="Freeform 9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9115" cy="228600"/>
                        </a:xfrm>
                        <a:custGeom>
                          <a:avLst/>
                          <a:gdLst>
                            <a:gd name="T0" fmla="*/ 538480 w 849"/>
                            <a:gd name="T1" fmla="*/ 0 h 360"/>
                            <a:gd name="T2" fmla="*/ 0 w 849"/>
                            <a:gd name="T3" fmla="*/ 0 h 360"/>
                            <a:gd name="T4" fmla="*/ 0 w 849"/>
                            <a:gd name="T5" fmla="*/ 228600 h 360"/>
                            <a:gd name="T6" fmla="*/ 538480 w 849"/>
                            <a:gd name="T7" fmla="*/ 228600 h 360"/>
                            <a:gd name="T8" fmla="*/ 538480 w 849"/>
                            <a:gd name="T9" fmla="*/ 0 h 360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849" h="360">
                              <a:moveTo>
                                <a:pt x="848" y="0"/>
                              </a:moveTo>
                              <a:lnTo>
                                <a:pt x="0" y="0"/>
                              </a:lnTo>
                              <a:lnTo>
                                <a:pt x="0" y="360"/>
                              </a:lnTo>
                              <a:lnTo>
                                <a:pt x="848" y="360"/>
                              </a:lnTo>
                              <a:lnTo>
                                <a:pt x="8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E8E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A693C" id="Freeform 9398" o:spid="_x0000_s1026" style="position:absolute;margin-left:351.8pt;margin-top:34.9pt;width:42.45pt;height:18pt;z-index: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9,3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" o:allowincell="f" path="m848,l,,,360r848,l848,xe" fillcolor="#e7e8e9" stroked="f">
                <v:path arrowok="t" o:connecttype="custom" o:connectlocs="341934800,0;0,0;0,145161000;341934800,145161000;341934800,0" o:connectangles="0,0,0,0,0"/>
                <w10:wrap type="topAndBottom" anchorx="page"/>
              </v:shape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242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spacing w:before="1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spacing w:before="1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98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9"/>
        <w:numPr>
          <w:ilvl w:val="0"/>
          <w:numId w:val="18"/>
        </w:numPr>
        <w:tabs>
          <w:tab w:val="left" w:pos="1872"/>
        </w:tabs>
        <w:kinsoku w:val="0"/>
        <w:overflowPunct w:val="0"/>
        <w:ind w:left="1872" w:hanging="338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1" locked="0" layoutInCell="0" allowOverlap="1" wp14:anchorId="62153829" wp14:editId="63186EB5">
                <wp:simplePos x="0" y="0"/>
                <wp:positionH relativeFrom="page">
                  <wp:posOffset>753110</wp:posOffset>
                </wp:positionH>
                <wp:positionV relativeFrom="paragraph">
                  <wp:posOffset>-1270</wp:posOffset>
                </wp:positionV>
                <wp:extent cx="6125210" cy="9144000"/>
                <wp:effectExtent l="0" t="0" r="0" b="0"/>
                <wp:wrapNone/>
                <wp:docPr id="342461624" name="Group 9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5210" cy="9144000"/>
                          <a:chOff x="1186" y="-2"/>
                          <a:chExt cx="9646" cy="14400"/>
                        </a:xfrm>
                      </wpg:grpSpPr>
                      <wps:wsp>
                        <wps:cNvPr id="1265407817" name="Freeform 9400"/>
                        <wps:cNvSpPr>
                          <a:spLocks/>
                        </wps:cNvSpPr>
                        <wps:spPr bwMode="auto">
                          <a:xfrm>
                            <a:off x="1186" y="-2"/>
                            <a:ext cx="9646" cy="14400"/>
                          </a:xfrm>
                          <a:custGeom>
                            <a:avLst/>
                            <a:gdLst>
                              <a:gd name="T0" fmla="*/ 9645 w 9646"/>
                              <a:gd name="T1" fmla="*/ 0 h 14400"/>
                              <a:gd name="T2" fmla="*/ 9588 w 9646"/>
                              <a:gd name="T3" fmla="*/ 0 h 14400"/>
                              <a:gd name="T4" fmla="*/ 72 w 9646"/>
                              <a:gd name="T5" fmla="*/ 0 h 14400"/>
                              <a:gd name="T6" fmla="*/ 0 w 9646"/>
                              <a:gd name="T7" fmla="*/ 0 h 14400"/>
                              <a:gd name="T8" fmla="*/ 0 w 9646"/>
                              <a:gd name="T9" fmla="*/ 14400 h 14400"/>
                              <a:gd name="T10" fmla="*/ 72 w 9646"/>
                              <a:gd name="T11" fmla="*/ 14400 h 14400"/>
                              <a:gd name="T12" fmla="*/ 72 w 9646"/>
                              <a:gd name="T13" fmla="*/ 3960 h 14400"/>
                              <a:gd name="T14" fmla="*/ 9588 w 9646"/>
                              <a:gd name="T15" fmla="*/ 3960 h 14400"/>
                              <a:gd name="T16" fmla="*/ 9588 w 9646"/>
                              <a:gd name="T17" fmla="*/ 14400 h 14400"/>
                              <a:gd name="T18" fmla="*/ 9645 w 9646"/>
                              <a:gd name="T19" fmla="*/ 14400 h 14400"/>
                              <a:gd name="T20" fmla="*/ 9645 w 9646"/>
                              <a:gd name="T21" fmla="*/ 0 h 14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46" h="14400">
                                <a:moveTo>
                                  <a:pt x="9645" y="0"/>
                                </a:moveTo>
                                <a:lnTo>
                                  <a:pt x="9588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72" y="14400"/>
                                </a:lnTo>
                                <a:lnTo>
                                  <a:pt x="72" y="3960"/>
                                </a:lnTo>
                                <a:lnTo>
                                  <a:pt x="9588" y="3960"/>
                                </a:lnTo>
                                <a:lnTo>
                                  <a:pt x="9588" y="14400"/>
                                </a:lnTo>
                                <a:lnTo>
                                  <a:pt x="9645" y="14400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522575" name="Freeform 9401"/>
                        <wps:cNvSpPr>
                          <a:spLocks/>
                        </wps:cNvSpPr>
                        <wps:spPr bwMode="auto">
                          <a:xfrm>
                            <a:off x="1885" y="3725"/>
                            <a:ext cx="55" cy="182"/>
                          </a:xfrm>
                          <a:custGeom>
                            <a:avLst/>
                            <a:gdLst>
                              <a:gd name="T0" fmla="*/ 0 w 55"/>
                              <a:gd name="T1" fmla="*/ 0 h 182"/>
                              <a:gd name="T2" fmla="*/ 0 w 55"/>
                              <a:gd name="T3" fmla="*/ 3 h 182"/>
                              <a:gd name="T4" fmla="*/ 7 w 55"/>
                              <a:gd name="T5" fmla="*/ 5 h 182"/>
                              <a:gd name="T6" fmla="*/ 13 w 55"/>
                              <a:gd name="T7" fmla="*/ 8 h 182"/>
                              <a:gd name="T8" fmla="*/ 20 w 55"/>
                              <a:gd name="T9" fmla="*/ 16 h 182"/>
                              <a:gd name="T10" fmla="*/ 22 w 55"/>
                              <a:gd name="T11" fmla="*/ 21 h 182"/>
                              <a:gd name="T12" fmla="*/ 22 w 55"/>
                              <a:gd name="T13" fmla="*/ 29 h 182"/>
                              <a:gd name="T14" fmla="*/ 21 w 55"/>
                              <a:gd name="T15" fmla="*/ 34 h 182"/>
                              <a:gd name="T16" fmla="*/ 18 w 55"/>
                              <a:gd name="T17" fmla="*/ 47 h 182"/>
                              <a:gd name="T18" fmla="*/ 17 w 55"/>
                              <a:gd name="T19" fmla="*/ 52 h 182"/>
                              <a:gd name="T20" fmla="*/ 17 w 55"/>
                              <a:gd name="T21" fmla="*/ 63 h 182"/>
                              <a:gd name="T22" fmla="*/ 20 w 55"/>
                              <a:gd name="T23" fmla="*/ 70 h 182"/>
                              <a:gd name="T24" fmla="*/ 29 w 55"/>
                              <a:gd name="T25" fmla="*/ 82 h 182"/>
                              <a:gd name="T26" fmla="*/ 37 w 55"/>
                              <a:gd name="T27" fmla="*/ 87 h 182"/>
                              <a:gd name="T28" fmla="*/ 46 w 55"/>
                              <a:gd name="T29" fmla="*/ 91 h 182"/>
                              <a:gd name="T30" fmla="*/ 36 w 55"/>
                              <a:gd name="T31" fmla="*/ 94 h 182"/>
                              <a:gd name="T32" fmla="*/ 29 w 55"/>
                              <a:gd name="T33" fmla="*/ 99 h 182"/>
                              <a:gd name="T34" fmla="*/ 19 w 55"/>
                              <a:gd name="T35" fmla="*/ 111 h 182"/>
                              <a:gd name="T36" fmla="*/ 17 w 55"/>
                              <a:gd name="T37" fmla="*/ 118 h 182"/>
                              <a:gd name="T38" fmla="*/ 17 w 55"/>
                              <a:gd name="T39" fmla="*/ 129 h 182"/>
                              <a:gd name="T40" fmla="*/ 18 w 55"/>
                              <a:gd name="T41" fmla="*/ 134 h 182"/>
                              <a:gd name="T42" fmla="*/ 21 w 55"/>
                              <a:gd name="T43" fmla="*/ 147 h 182"/>
                              <a:gd name="T44" fmla="*/ 22 w 55"/>
                              <a:gd name="T45" fmla="*/ 152 h 182"/>
                              <a:gd name="T46" fmla="*/ 22 w 55"/>
                              <a:gd name="T47" fmla="*/ 160 h 182"/>
                              <a:gd name="T48" fmla="*/ 20 w 55"/>
                              <a:gd name="T49" fmla="*/ 165 h 182"/>
                              <a:gd name="T50" fmla="*/ 13 w 55"/>
                              <a:gd name="T51" fmla="*/ 173 h 182"/>
                              <a:gd name="T52" fmla="*/ 7 w 55"/>
                              <a:gd name="T53" fmla="*/ 176 h 182"/>
                              <a:gd name="T54" fmla="*/ 0 w 55"/>
                              <a:gd name="T55" fmla="*/ 178 h 182"/>
                              <a:gd name="T56" fmla="*/ 0 w 55"/>
                              <a:gd name="T57" fmla="*/ 182 h 182"/>
                              <a:gd name="T58" fmla="*/ 10 w 55"/>
                              <a:gd name="T59" fmla="*/ 180 h 182"/>
                              <a:gd name="T60" fmla="*/ 19 w 55"/>
                              <a:gd name="T61" fmla="*/ 176 h 182"/>
                              <a:gd name="T62" fmla="*/ 33 w 55"/>
                              <a:gd name="T63" fmla="*/ 161 h 182"/>
                              <a:gd name="T64" fmla="*/ 36 w 55"/>
                              <a:gd name="T65" fmla="*/ 153 h 182"/>
                              <a:gd name="T66" fmla="*/ 36 w 55"/>
                              <a:gd name="T67" fmla="*/ 139 h 182"/>
                              <a:gd name="T68" fmla="*/ 35 w 55"/>
                              <a:gd name="T69" fmla="*/ 134 h 182"/>
                              <a:gd name="T70" fmla="*/ 32 w 55"/>
                              <a:gd name="T71" fmla="*/ 121 h 182"/>
                              <a:gd name="T72" fmla="*/ 32 w 55"/>
                              <a:gd name="T73" fmla="*/ 117 h 182"/>
                              <a:gd name="T74" fmla="*/ 32 w 55"/>
                              <a:gd name="T75" fmla="*/ 108 h 182"/>
                              <a:gd name="T76" fmla="*/ 34 w 55"/>
                              <a:gd name="T77" fmla="*/ 104 h 182"/>
                              <a:gd name="T78" fmla="*/ 42 w 55"/>
                              <a:gd name="T79" fmla="*/ 96 h 182"/>
                              <a:gd name="T80" fmla="*/ 47 w 55"/>
                              <a:gd name="T81" fmla="*/ 93 h 182"/>
                              <a:gd name="T82" fmla="*/ 54 w 55"/>
                              <a:gd name="T83" fmla="*/ 92 h 182"/>
                              <a:gd name="T84" fmla="*/ 54 w 55"/>
                              <a:gd name="T85" fmla="*/ 88 h 182"/>
                              <a:gd name="T86" fmla="*/ 47 w 55"/>
                              <a:gd name="T87" fmla="*/ 88 h 182"/>
                              <a:gd name="T88" fmla="*/ 42 w 55"/>
                              <a:gd name="T89" fmla="*/ 85 h 182"/>
                              <a:gd name="T90" fmla="*/ 34 w 55"/>
                              <a:gd name="T91" fmla="*/ 77 h 182"/>
                              <a:gd name="T92" fmla="*/ 32 w 55"/>
                              <a:gd name="T93" fmla="*/ 73 h 182"/>
                              <a:gd name="T94" fmla="*/ 32 w 55"/>
                              <a:gd name="T95" fmla="*/ 64 h 182"/>
                              <a:gd name="T96" fmla="*/ 32 w 55"/>
                              <a:gd name="T97" fmla="*/ 60 h 182"/>
                              <a:gd name="T98" fmla="*/ 35 w 55"/>
                              <a:gd name="T99" fmla="*/ 47 h 182"/>
                              <a:gd name="T100" fmla="*/ 36 w 55"/>
                              <a:gd name="T101" fmla="*/ 42 h 182"/>
                              <a:gd name="T102" fmla="*/ 36 w 55"/>
                              <a:gd name="T103" fmla="*/ 28 h 182"/>
                              <a:gd name="T104" fmla="*/ 33 w 55"/>
                              <a:gd name="T105" fmla="*/ 20 h 182"/>
                              <a:gd name="T106" fmla="*/ 19 w 55"/>
                              <a:gd name="T107" fmla="*/ 5 h 182"/>
                              <a:gd name="T108" fmla="*/ 10 w 55"/>
                              <a:gd name="T109" fmla="*/ 1 h 182"/>
                              <a:gd name="T110" fmla="*/ 0 w 55"/>
                              <a:gd name="T11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5" h="182">
                                <a:moveTo>
                                  <a:pt x="0" y="0"/>
                                </a:moveTo>
                                <a:lnTo>
                                  <a:pt x="0" y="3"/>
                                </a:lnTo>
                                <a:lnTo>
                                  <a:pt x="7" y="5"/>
                                </a:lnTo>
                                <a:lnTo>
                                  <a:pt x="13" y="8"/>
                                </a:lnTo>
                                <a:lnTo>
                                  <a:pt x="20" y="16"/>
                                </a:lnTo>
                                <a:lnTo>
                                  <a:pt x="22" y="21"/>
                                </a:lnTo>
                                <a:lnTo>
                                  <a:pt x="22" y="29"/>
                                </a:lnTo>
                                <a:lnTo>
                                  <a:pt x="21" y="34"/>
                                </a:lnTo>
                                <a:lnTo>
                                  <a:pt x="18" y="47"/>
                                </a:lnTo>
                                <a:lnTo>
                                  <a:pt x="17" y="52"/>
                                </a:lnTo>
                                <a:lnTo>
                                  <a:pt x="17" y="63"/>
                                </a:lnTo>
                                <a:lnTo>
                                  <a:pt x="20" y="70"/>
                                </a:lnTo>
                                <a:lnTo>
                                  <a:pt x="29" y="82"/>
                                </a:lnTo>
                                <a:lnTo>
                                  <a:pt x="37" y="87"/>
                                </a:lnTo>
                                <a:lnTo>
                                  <a:pt x="46" y="91"/>
                                </a:lnTo>
                                <a:lnTo>
                                  <a:pt x="36" y="94"/>
                                </a:lnTo>
                                <a:lnTo>
                                  <a:pt x="29" y="99"/>
                                </a:lnTo>
                                <a:lnTo>
                                  <a:pt x="19" y="111"/>
                                </a:lnTo>
                                <a:lnTo>
                                  <a:pt x="17" y="118"/>
                                </a:lnTo>
                                <a:lnTo>
                                  <a:pt x="17" y="129"/>
                                </a:lnTo>
                                <a:lnTo>
                                  <a:pt x="18" y="134"/>
                                </a:lnTo>
                                <a:lnTo>
                                  <a:pt x="21" y="147"/>
                                </a:lnTo>
                                <a:lnTo>
                                  <a:pt x="22" y="152"/>
                                </a:lnTo>
                                <a:lnTo>
                                  <a:pt x="22" y="160"/>
                                </a:lnTo>
                                <a:lnTo>
                                  <a:pt x="20" y="165"/>
                                </a:lnTo>
                                <a:lnTo>
                                  <a:pt x="13" y="173"/>
                                </a:lnTo>
                                <a:lnTo>
                                  <a:pt x="7" y="176"/>
                                </a:lnTo>
                                <a:lnTo>
                                  <a:pt x="0" y="178"/>
                                </a:lnTo>
                                <a:lnTo>
                                  <a:pt x="0" y="182"/>
                                </a:lnTo>
                                <a:lnTo>
                                  <a:pt x="10" y="180"/>
                                </a:lnTo>
                                <a:lnTo>
                                  <a:pt x="19" y="176"/>
                                </a:lnTo>
                                <a:lnTo>
                                  <a:pt x="33" y="161"/>
                                </a:lnTo>
                                <a:lnTo>
                                  <a:pt x="36" y="153"/>
                                </a:lnTo>
                                <a:lnTo>
                                  <a:pt x="36" y="139"/>
                                </a:lnTo>
                                <a:lnTo>
                                  <a:pt x="35" y="134"/>
                                </a:lnTo>
                                <a:lnTo>
                                  <a:pt x="32" y="121"/>
                                </a:lnTo>
                                <a:lnTo>
                                  <a:pt x="32" y="117"/>
                                </a:lnTo>
                                <a:lnTo>
                                  <a:pt x="32" y="108"/>
                                </a:lnTo>
                                <a:lnTo>
                                  <a:pt x="34" y="104"/>
                                </a:lnTo>
                                <a:lnTo>
                                  <a:pt x="42" y="96"/>
                                </a:lnTo>
                                <a:lnTo>
                                  <a:pt x="47" y="93"/>
                                </a:lnTo>
                                <a:lnTo>
                                  <a:pt x="54" y="92"/>
                                </a:lnTo>
                                <a:lnTo>
                                  <a:pt x="54" y="88"/>
                                </a:lnTo>
                                <a:lnTo>
                                  <a:pt x="47" y="88"/>
                                </a:lnTo>
                                <a:lnTo>
                                  <a:pt x="42" y="85"/>
                                </a:lnTo>
                                <a:lnTo>
                                  <a:pt x="34" y="77"/>
                                </a:lnTo>
                                <a:lnTo>
                                  <a:pt x="32" y="73"/>
                                </a:lnTo>
                                <a:lnTo>
                                  <a:pt x="32" y="64"/>
                                </a:lnTo>
                                <a:lnTo>
                                  <a:pt x="32" y="60"/>
                                </a:lnTo>
                                <a:lnTo>
                                  <a:pt x="35" y="47"/>
                                </a:lnTo>
                                <a:lnTo>
                                  <a:pt x="36" y="42"/>
                                </a:lnTo>
                                <a:lnTo>
                                  <a:pt x="36" y="28"/>
                                </a:lnTo>
                                <a:lnTo>
                                  <a:pt x="33" y="20"/>
                                </a:lnTo>
                                <a:lnTo>
                                  <a:pt x="19" y="5"/>
                                </a:lnTo>
                                <a:lnTo>
                                  <a:pt x="10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9255213" name="Picture 9402"/>
                          <pic:cNvPicPr>
                            <a:picLocks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8" y="412"/>
                            <a:ext cx="1760" cy="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9147289" name="Picture 9403"/>
                          <pic:cNvPicPr>
                            <a:picLocks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484"/>
                            <a:ext cx="3280" cy="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7960436" name="Picture 9404"/>
                          <pic:cNvPicPr>
                            <a:picLocks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2" y="3138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0918899" name="Freeform 9405"/>
                        <wps:cNvSpPr>
                          <a:spLocks/>
                        </wps:cNvSpPr>
                        <wps:spPr bwMode="auto">
                          <a:xfrm>
                            <a:off x="5379" y="3268"/>
                            <a:ext cx="314" cy="332"/>
                          </a:xfrm>
                          <a:custGeom>
                            <a:avLst/>
                            <a:gdLst>
                              <a:gd name="T0" fmla="*/ 0 w 314"/>
                              <a:gd name="T1" fmla="*/ 331 h 332"/>
                              <a:gd name="T2" fmla="*/ 313 w 314"/>
                              <a:gd name="T3" fmla="*/ 0 h 3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4" h="332">
                                <a:moveTo>
                                  <a:pt x="0" y="331"/>
                                </a:moveTo>
                                <a:lnTo>
                                  <a:pt x="313" y="0"/>
                                </a:lnTo>
                              </a:path>
                            </a:pathLst>
                          </a:custGeom>
                          <a:noFill/>
                          <a:ln w="5397">
                            <a:solidFill>
                              <a:srgbClr val="00AEEF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1022" name="Freeform 9406"/>
                        <wps:cNvSpPr>
                          <a:spLocks/>
                        </wps:cNvSpPr>
                        <wps:spPr bwMode="auto">
                          <a:xfrm>
                            <a:off x="5356" y="3576"/>
                            <a:ext cx="47" cy="47"/>
                          </a:xfrm>
                          <a:custGeom>
                            <a:avLst/>
                            <a:gdLst>
                              <a:gd name="T0" fmla="*/ 36 w 47"/>
                              <a:gd name="T1" fmla="*/ 0 h 47"/>
                              <a:gd name="T2" fmla="*/ 10 w 47"/>
                              <a:gd name="T3" fmla="*/ 0 h 47"/>
                              <a:gd name="T4" fmla="*/ 0 w 47"/>
                              <a:gd name="T5" fmla="*/ 10 h 47"/>
                              <a:gd name="T6" fmla="*/ 0 w 47"/>
                              <a:gd name="T7" fmla="*/ 36 h 47"/>
                              <a:gd name="T8" fmla="*/ 10 w 47"/>
                              <a:gd name="T9" fmla="*/ 46 h 47"/>
                              <a:gd name="T10" fmla="*/ 36 w 47"/>
                              <a:gd name="T11" fmla="*/ 46 h 47"/>
                              <a:gd name="T12" fmla="*/ 46 w 47"/>
                              <a:gd name="T13" fmla="*/ 36 h 47"/>
                              <a:gd name="T14" fmla="*/ 46 w 47"/>
                              <a:gd name="T15" fmla="*/ 23 h 47"/>
                              <a:gd name="T16" fmla="*/ 46 w 47"/>
                              <a:gd name="T17" fmla="*/ 10 h 47"/>
                              <a:gd name="T18" fmla="*/ 36 w 47"/>
                              <a:gd name="T19" fmla="*/ 0 h 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3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82204280" name="Group 9407"/>
                        <wpg:cNvGrpSpPr>
                          <a:grpSpLocks/>
                        </wpg:cNvGrpSpPr>
                        <wpg:grpSpPr bwMode="auto">
                          <a:xfrm>
                            <a:off x="1258" y="3957"/>
                            <a:ext cx="9517" cy="6481"/>
                            <a:chOff x="1258" y="3957"/>
                            <a:chExt cx="9517" cy="6481"/>
                          </a:xfrm>
                        </wpg:grpSpPr>
                        <wps:wsp>
                          <wps:cNvPr id="202838332" name="Freeform 9408"/>
                          <wps:cNvSpPr>
                            <a:spLocks/>
                          </wps:cNvSpPr>
                          <wps:spPr bwMode="auto">
                            <a:xfrm>
                              <a:off x="1258" y="3957"/>
                              <a:ext cx="9517" cy="6481"/>
                            </a:xfrm>
                            <a:custGeom>
                              <a:avLst/>
                              <a:gdLst>
                                <a:gd name="T0" fmla="*/ 9516 w 9517"/>
                                <a:gd name="T1" fmla="*/ 2160 h 6481"/>
                                <a:gd name="T2" fmla="*/ 0 w 9517"/>
                                <a:gd name="T3" fmla="*/ 2160 h 6481"/>
                                <a:gd name="T4" fmla="*/ 0 w 9517"/>
                                <a:gd name="T5" fmla="*/ 6480 h 6481"/>
                                <a:gd name="T6" fmla="*/ 9516 w 9517"/>
                                <a:gd name="T7" fmla="*/ 6480 h 6481"/>
                                <a:gd name="T8" fmla="*/ 9516 w 9517"/>
                                <a:gd name="T9" fmla="*/ 2160 h 64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517" h="6481">
                                  <a:moveTo>
                                    <a:pt x="9516" y="2160"/>
                                  </a:moveTo>
                                  <a:lnTo>
                                    <a:pt x="0" y="2160"/>
                                  </a:lnTo>
                                  <a:lnTo>
                                    <a:pt x="0" y="6480"/>
                                  </a:lnTo>
                                  <a:lnTo>
                                    <a:pt x="9516" y="6480"/>
                                  </a:lnTo>
                                  <a:lnTo>
                                    <a:pt x="9516" y="2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4211714" name="Freeform 9409"/>
                          <wps:cNvSpPr>
                            <a:spLocks/>
                          </wps:cNvSpPr>
                          <wps:spPr bwMode="auto">
                            <a:xfrm>
                              <a:off x="1258" y="3957"/>
                              <a:ext cx="9517" cy="6481"/>
                            </a:xfrm>
                            <a:custGeom>
                              <a:avLst/>
                              <a:gdLst>
                                <a:gd name="T0" fmla="*/ 9516 w 9517"/>
                                <a:gd name="T1" fmla="*/ 0 h 6481"/>
                                <a:gd name="T2" fmla="*/ 0 w 9517"/>
                                <a:gd name="T3" fmla="*/ 0 h 6481"/>
                                <a:gd name="T4" fmla="*/ 0 w 9517"/>
                                <a:gd name="T5" fmla="*/ 360 h 6481"/>
                                <a:gd name="T6" fmla="*/ 0 w 9517"/>
                                <a:gd name="T7" fmla="*/ 720 h 6481"/>
                                <a:gd name="T8" fmla="*/ 0 w 9517"/>
                                <a:gd name="T9" fmla="*/ 1080 h 6481"/>
                                <a:gd name="T10" fmla="*/ 0 w 9517"/>
                                <a:gd name="T11" fmla="*/ 1440 h 6481"/>
                                <a:gd name="T12" fmla="*/ 0 w 9517"/>
                                <a:gd name="T13" fmla="*/ 1800 h 6481"/>
                                <a:gd name="T14" fmla="*/ 0 w 9517"/>
                                <a:gd name="T15" fmla="*/ 2160 h 6481"/>
                                <a:gd name="T16" fmla="*/ 9516 w 9517"/>
                                <a:gd name="T17" fmla="*/ 2160 h 6481"/>
                                <a:gd name="T18" fmla="*/ 9516 w 9517"/>
                                <a:gd name="T19" fmla="*/ 1800 h 6481"/>
                                <a:gd name="T20" fmla="*/ 9516 w 9517"/>
                                <a:gd name="T21" fmla="*/ 1440 h 6481"/>
                                <a:gd name="T22" fmla="*/ 9516 w 9517"/>
                                <a:gd name="T23" fmla="*/ 1080 h 6481"/>
                                <a:gd name="T24" fmla="*/ 9516 w 9517"/>
                                <a:gd name="T25" fmla="*/ 720 h 6481"/>
                                <a:gd name="T26" fmla="*/ 9516 w 9517"/>
                                <a:gd name="T27" fmla="*/ 360 h 6481"/>
                                <a:gd name="T28" fmla="*/ 9516 w 9517"/>
                                <a:gd name="T29" fmla="*/ 0 h 64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9517" h="6481">
                                  <a:moveTo>
                                    <a:pt x="95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0" y="720"/>
                                  </a:lnTo>
                                  <a:lnTo>
                                    <a:pt x="0" y="1080"/>
                                  </a:lnTo>
                                  <a:lnTo>
                                    <a:pt x="0" y="1440"/>
                                  </a:lnTo>
                                  <a:lnTo>
                                    <a:pt x="0" y="1800"/>
                                  </a:lnTo>
                                  <a:lnTo>
                                    <a:pt x="0" y="2160"/>
                                  </a:lnTo>
                                  <a:lnTo>
                                    <a:pt x="9516" y="2160"/>
                                  </a:lnTo>
                                  <a:lnTo>
                                    <a:pt x="9516" y="1800"/>
                                  </a:lnTo>
                                  <a:lnTo>
                                    <a:pt x="9516" y="1440"/>
                                  </a:lnTo>
                                  <a:lnTo>
                                    <a:pt x="9516" y="1080"/>
                                  </a:lnTo>
                                  <a:lnTo>
                                    <a:pt x="9516" y="720"/>
                                  </a:lnTo>
                                  <a:lnTo>
                                    <a:pt x="9516" y="360"/>
                                  </a:lnTo>
                                  <a:lnTo>
                                    <a:pt x="95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88624841" name="Picture 9410"/>
                          <pic:cNvPicPr>
                            <a:picLocks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3" y="6372"/>
                            <a:ext cx="940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692976272" name="Group 9411"/>
                        <wpg:cNvGrpSpPr>
                          <a:grpSpLocks/>
                        </wpg:cNvGrpSpPr>
                        <wpg:grpSpPr bwMode="auto">
                          <a:xfrm>
                            <a:off x="2890" y="6878"/>
                            <a:ext cx="122" cy="182"/>
                            <a:chOff x="2890" y="6878"/>
                            <a:chExt cx="122" cy="182"/>
                          </a:xfrm>
                        </wpg:grpSpPr>
                        <wps:wsp>
                          <wps:cNvPr id="331371390" name="Freeform 9412"/>
                          <wps:cNvSpPr>
                            <a:spLocks/>
                          </wps:cNvSpPr>
                          <wps:spPr bwMode="auto">
                            <a:xfrm>
                              <a:off x="2890" y="6878"/>
                              <a:ext cx="122" cy="182"/>
                            </a:xfrm>
                            <a:custGeom>
                              <a:avLst/>
                              <a:gdLst>
                                <a:gd name="T0" fmla="*/ 54 w 122"/>
                                <a:gd name="T1" fmla="*/ 88 h 182"/>
                                <a:gd name="T2" fmla="*/ 47 w 122"/>
                                <a:gd name="T3" fmla="*/ 88 h 182"/>
                                <a:gd name="T4" fmla="*/ 42 w 122"/>
                                <a:gd name="T5" fmla="*/ 85 h 182"/>
                                <a:gd name="T6" fmla="*/ 34 w 122"/>
                                <a:gd name="T7" fmla="*/ 77 h 182"/>
                                <a:gd name="T8" fmla="*/ 32 w 122"/>
                                <a:gd name="T9" fmla="*/ 73 h 182"/>
                                <a:gd name="T10" fmla="*/ 32 w 122"/>
                                <a:gd name="T11" fmla="*/ 64 h 182"/>
                                <a:gd name="T12" fmla="*/ 32 w 122"/>
                                <a:gd name="T13" fmla="*/ 60 h 182"/>
                                <a:gd name="T14" fmla="*/ 35 w 122"/>
                                <a:gd name="T15" fmla="*/ 47 h 182"/>
                                <a:gd name="T16" fmla="*/ 36 w 122"/>
                                <a:gd name="T17" fmla="*/ 42 h 182"/>
                                <a:gd name="T18" fmla="*/ 36 w 122"/>
                                <a:gd name="T19" fmla="*/ 28 h 182"/>
                                <a:gd name="T20" fmla="*/ 33 w 122"/>
                                <a:gd name="T21" fmla="*/ 20 h 182"/>
                                <a:gd name="T22" fmla="*/ 19 w 122"/>
                                <a:gd name="T23" fmla="*/ 5 h 182"/>
                                <a:gd name="T24" fmla="*/ 10 w 122"/>
                                <a:gd name="T25" fmla="*/ 1 h 182"/>
                                <a:gd name="T26" fmla="*/ 0 w 122"/>
                                <a:gd name="T27" fmla="*/ 0 h 182"/>
                                <a:gd name="T28" fmla="*/ 0 w 122"/>
                                <a:gd name="T29" fmla="*/ 3 h 182"/>
                                <a:gd name="T30" fmla="*/ 7 w 122"/>
                                <a:gd name="T31" fmla="*/ 5 h 182"/>
                                <a:gd name="T32" fmla="*/ 13 w 122"/>
                                <a:gd name="T33" fmla="*/ 8 h 182"/>
                                <a:gd name="T34" fmla="*/ 20 w 122"/>
                                <a:gd name="T35" fmla="*/ 16 h 182"/>
                                <a:gd name="T36" fmla="*/ 22 w 122"/>
                                <a:gd name="T37" fmla="*/ 21 h 182"/>
                                <a:gd name="T38" fmla="*/ 22 w 122"/>
                                <a:gd name="T39" fmla="*/ 29 h 182"/>
                                <a:gd name="T40" fmla="*/ 21 w 122"/>
                                <a:gd name="T41" fmla="*/ 34 h 182"/>
                                <a:gd name="T42" fmla="*/ 18 w 122"/>
                                <a:gd name="T43" fmla="*/ 47 h 182"/>
                                <a:gd name="T44" fmla="*/ 17 w 122"/>
                                <a:gd name="T45" fmla="*/ 52 h 182"/>
                                <a:gd name="T46" fmla="*/ 17 w 122"/>
                                <a:gd name="T47" fmla="*/ 63 h 182"/>
                                <a:gd name="T48" fmla="*/ 20 w 122"/>
                                <a:gd name="T49" fmla="*/ 70 h 182"/>
                                <a:gd name="T50" fmla="*/ 29 w 122"/>
                                <a:gd name="T51" fmla="*/ 82 h 182"/>
                                <a:gd name="T52" fmla="*/ 37 w 122"/>
                                <a:gd name="T53" fmla="*/ 87 h 182"/>
                                <a:gd name="T54" fmla="*/ 46 w 122"/>
                                <a:gd name="T55" fmla="*/ 91 h 182"/>
                                <a:gd name="T56" fmla="*/ 36 w 122"/>
                                <a:gd name="T57" fmla="*/ 94 h 182"/>
                                <a:gd name="T58" fmla="*/ 29 w 122"/>
                                <a:gd name="T59" fmla="*/ 99 h 182"/>
                                <a:gd name="T60" fmla="*/ 20 w 122"/>
                                <a:gd name="T61" fmla="*/ 111 h 182"/>
                                <a:gd name="T62" fmla="*/ 17 w 122"/>
                                <a:gd name="T63" fmla="*/ 118 h 182"/>
                                <a:gd name="T64" fmla="*/ 17 w 122"/>
                                <a:gd name="T65" fmla="*/ 129 h 182"/>
                                <a:gd name="T66" fmla="*/ 18 w 122"/>
                                <a:gd name="T67" fmla="*/ 134 h 182"/>
                                <a:gd name="T68" fmla="*/ 21 w 122"/>
                                <a:gd name="T69" fmla="*/ 147 h 182"/>
                                <a:gd name="T70" fmla="*/ 22 w 122"/>
                                <a:gd name="T71" fmla="*/ 152 h 182"/>
                                <a:gd name="T72" fmla="*/ 22 w 122"/>
                                <a:gd name="T73" fmla="*/ 160 h 182"/>
                                <a:gd name="T74" fmla="*/ 20 w 122"/>
                                <a:gd name="T75" fmla="*/ 165 h 182"/>
                                <a:gd name="T76" fmla="*/ 13 w 122"/>
                                <a:gd name="T77" fmla="*/ 173 h 182"/>
                                <a:gd name="T78" fmla="*/ 7 w 122"/>
                                <a:gd name="T79" fmla="*/ 176 h 182"/>
                                <a:gd name="T80" fmla="*/ 0 w 122"/>
                                <a:gd name="T81" fmla="*/ 178 h 182"/>
                                <a:gd name="T82" fmla="*/ 0 w 122"/>
                                <a:gd name="T83" fmla="*/ 181 h 182"/>
                                <a:gd name="T84" fmla="*/ 10 w 122"/>
                                <a:gd name="T85" fmla="*/ 180 h 182"/>
                                <a:gd name="T86" fmla="*/ 19 w 122"/>
                                <a:gd name="T87" fmla="*/ 176 h 182"/>
                                <a:gd name="T88" fmla="*/ 33 w 122"/>
                                <a:gd name="T89" fmla="*/ 161 h 182"/>
                                <a:gd name="T90" fmla="*/ 36 w 122"/>
                                <a:gd name="T91" fmla="*/ 153 h 182"/>
                                <a:gd name="T92" fmla="*/ 36 w 122"/>
                                <a:gd name="T93" fmla="*/ 139 h 182"/>
                                <a:gd name="T94" fmla="*/ 35 w 122"/>
                                <a:gd name="T95" fmla="*/ 134 h 182"/>
                                <a:gd name="T96" fmla="*/ 32 w 122"/>
                                <a:gd name="T97" fmla="*/ 121 h 182"/>
                                <a:gd name="T98" fmla="*/ 32 w 122"/>
                                <a:gd name="T99" fmla="*/ 116 h 182"/>
                                <a:gd name="T100" fmla="*/ 32 w 122"/>
                                <a:gd name="T101" fmla="*/ 108 h 182"/>
                                <a:gd name="T102" fmla="*/ 34 w 122"/>
                                <a:gd name="T103" fmla="*/ 104 h 182"/>
                                <a:gd name="T104" fmla="*/ 42 w 122"/>
                                <a:gd name="T105" fmla="*/ 96 h 182"/>
                                <a:gd name="T106" fmla="*/ 47 w 122"/>
                                <a:gd name="T107" fmla="*/ 93 h 182"/>
                                <a:gd name="T108" fmla="*/ 54 w 122"/>
                                <a:gd name="T109" fmla="*/ 92 h 182"/>
                                <a:gd name="T110" fmla="*/ 54 w 122"/>
                                <a:gd name="T111" fmla="*/ 88 h 1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22" h="182">
                                  <a:moveTo>
                                    <a:pt x="54" y="88"/>
                                  </a:moveTo>
                                  <a:lnTo>
                                    <a:pt x="47" y="88"/>
                                  </a:lnTo>
                                  <a:lnTo>
                                    <a:pt x="42" y="85"/>
                                  </a:lnTo>
                                  <a:lnTo>
                                    <a:pt x="34" y="77"/>
                                  </a:lnTo>
                                  <a:lnTo>
                                    <a:pt x="32" y="73"/>
                                  </a:lnTo>
                                  <a:lnTo>
                                    <a:pt x="32" y="64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35" y="47"/>
                                  </a:lnTo>
                                  <a:lnTo>
                                    <a:pt x="36" y="42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33" y="20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10" y="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7" y="5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22" y="21"/>
                                  </a:lnTo>
                                  <a:lnTo>
                                    <a:pt x="22" y="29"/>
                                  </a:lnTo>
                                  <a:lnTo>
                                    <a:pt x="21" y="34"/>
                                  </a:lnTo>
                                  <a:lnTo>
                                    <a:pt x="18" y="47"/>
                                  </a:lnTo>
                                  <a:lnTo>
                                    <a:pt x="17" y="52"/>
                                  </a:lnTo>
                                  <a:lnTo>
                                    <a:pt x="17" y="63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29" y="82"/>
                                  </a:lnTo>
                                  <a:lnTo>
                                    <a:pt x="37" y="87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36" y="94"/>
                                  </a:lnTo>
                                  <a:lnTo>
                                    <a:pt x="29" y="99"/>
                                  </a:lnTo>
                                  <a:lnTo>
                                    <a:pt x="20" y="111"/>
                                  </a:lnTo>
                                  <a:lnTo>
                                    <a:pt x="17" y="118"/>
                                  </a:lnTo>
                                  <a:lnTo>
                                    <a:pt x="17" y="129"/>
                                  </a:lnTo>
                                  <a:lnTo>
                                    <a:pt x="18" y="134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2"/>
                                  </a:lnTo>
                                  <a:lnTo>
                                    <a:pt x="22" y="160"/>
                                  </a:lnTo>
                                  <a:lnTo>
                                    <a:pt x="20" y="165"/>
                                  </a:lnTo>
                                  <a:lnTo>
                                    <a:pt x="13" y="173"/>
                                  </a:lnTo>
                                  <a:lnTo>
                                    <a:pt x="7" y="176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181"/>
                                  </a:lnTo>
                                  <a:lnTo>
                                    <a:pt x="10" y="180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36" y="153"/>
                                  </a:lnTo>
                                  <a:lnTo>
                                    <a:pt x="36" y="139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32" y="121"/>
                                  </a:lnTo>
                                  <a:lnTo>
                                    <a:pt x="32" y="116"/>
                                  </a:lnTo>
                                  <a:lnTo>
                                    <a:pt x="32" y="108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42" y="96"/>
                                  </a:lnTo>
                                  <a:lnTo>
                                    <a:pt x="47" y="93"/>
                                  </a:lnTo>
                                  <a:lnTo>
                                    <a:pt x="54" y="92"/>
                                  </a:lnTo>
                                  <a:lnTo>
                                    <a:pt x="54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7446274" name="Freeform 9413"/>
                          <wps:cNvSpPr>
                            <a:spLocks/>
                          </wps:cNvSpPr>
                          <wps:spPr bwMode="auto">
                            <a:xfrm>
                              <a:off x="2890" y="6878"/>
                              <a:ext cx="122" cy="182"/>
                            </a:xfrm>
                            <a:custGeom>
                              <a:avLst/>
                              <a:gdLst>
                                <a:gd name="T0" fmla="*/ 117 w 122"/>
                                <a:gd name="T1" fmla="*/ 54 h 182"/>
                                <a:gd name="T2" fmla="*/ 116 w 122"/>
                                <a:gd name="T3" fmla="*/ 51 h 182"/>
                                <a:gd name="T4" fmla="*/ 111 w 122"/>
                                <a:gd name="T5" fmla="*/ 47 h 182"/>
                                <a:gd name="T6" fmla="*/ 109 w 122"/>
                                <a:gd name="T7" fmla="*/ 46 h 182"/>
                                <a:gd name="T8" fmla="*/ 103 w 122"/>
                                <a:gd name="T9" fmla="*/ 46 h 182"/>
                                <a:gd name="T10" fmla="*/ 100 w 122"/>
                                <a:gd name="T11" fmla="*/ 47 h 182"/>
                                <a:gd name="T12" fmla="*/ 96 w 122"/>
                                <a:gd name="T13" fmla="*/ 51 h 182"/>
                                <a:gd name="T14" fmla="*/ 95 w 122"/>
                                <a:gd name="T15" fmla="*/ 54 h 182"/>
                                <a:gd name="T16" fmla="*/ 95 w 122"/>
                                <a:gd name="T17" fmla="*/ 60 h 182"/>
                                <a:gd name="T18" fmla="*/ 96 w 122"/>
                                <a:gd name="T19" fmla="*/ 62 h 182"/>
                                <a:gd name="T20" fmla="*/ 100 w 122"/>
                                <a:gd name="T21" fmla="*/ 67 h 182"/>
                                <a:gd name="T22" fmla="*/ 103 w 122"/>
                                <a:gd name="T23" fmla="*/ 68 h 182"/>
                                <a:gd name="T24" fmla="*/ 109 w 122"/>
                                <a:gd name="T25" fmla="*/ 68 h 182"/>
                                <a:gd name="T26" fmla="*/ 111 w 122"/>
                                <a:gd name="T27" fmla="*/ 67 h 182"/>
                                <a:gd name="T28" fmla="*/ 116 w 122"/>
                                <a:gd name="T29" fmla="*/ 62 h 182"/>
                                <a:gd name="T30" fmla="*/ 117 w 122"/>
                                <a:gd name="T31" fmla="*/ 60 h 182"/>
                                <a:gd name="T32" fmla="*/ 117 w 122"/>
                                <a:gd name="T33" fmla="*/ 54 h 1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22" h="182">
                                  <a:moveTo>
                                    <a:pt x="117" y="54"/>
                                  </a:moveTo>
                                  <a:lnTo>
                                    <a:pt x="116" y="51"/>
                                  </a:lnTo>
                                  <a:lnTo>
                                    <a:pt x="111" y="47"/>
                                  </a:lnTo>
                                  <a:lnTo>
                                    <a:pt x="109" y="46"/>
                                  </a:lnTo>
                                  <a:lnTo>
                                    <a:pt x="103" y="46"/>
                                  </a:lnTo>
                                  <a:lnTo>
                                    <a:pt x="100" y="47"/>
                                  </a:lnTo>
                                  <a:lnTo>
                                    <a:pt x="96" y="51"/>
                                  </a:lnTo>
                                  <a:lnTo>
                                    <a:pt x="95" y="54"/>
                                  </a:lnTo>
                                  <a:lnTo>
                                    <a:pt x="95" y="60"/>
                                  </a:lnTo>
                                  <a:lnTo>
                                    <a:pt x="96" y="62"/>
                                  </a:lnTo>
                                  <a:lnTo>
                                    <a:pt x="100" y="67"/>
                                  </a:lnTo>
                                  <a:lnTo>
                                    <a:pt x="103" y="68"/>
                                  </a:lnTo>
                                  <a:lnTo>
                                    <a:pt x="109" y="68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16" y="62"/>
                                  </a:lnTo>
                                  <a:lnTo>
                                    <a:pt x="117" y="60"/>
                                  </a:lnTo>
                                  <a:lnTo>
                                    <a:pt x="117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771312" name="Freeform 9414"/>
                          <wps:cNvSpPr>
                            <a:spLocks/>
                          </wps:cNvSpPr>
                          <wps:spPr bwMode="auto">
                            <a:xfrm>
                              <a:off x="2890" y="6878"/>
                              <a:ext cx="122" cy="182"/>
                            </a:xfrm>
                            <a:custGeom>
                              <a:avLst/>
                              <a:gdLst>
                                <a:gd name="T0" fmla="*/ 121 w 122"/>
                                <a:gd name="T1" fmla="*/ 133 h 182"/>
                                <a:gd name="T2" fmla="*/ 119 w 122"/>
                                <a:gd name="T3" fmla="*/ 128 h 182"/>
                                <a:gd name="T4" fmla="*/ 113 w 122"/>
                                <a:gd name="T5" fmla="*/ 121 h 182"/>
                                <a:gd name="T6" fmla="*/ 109 w 122"/>
                                <a:gd name="T7" fmla="*/ 119 h 182"/>
                                <a:gd name="T8" fmla="*/ 101 w 122"/>
                                <a:gd name="T9" fmla="*/ 119 h 182"/>
                                <a:gd name="T10" fmla="*/ 98 w 122"/>
                                <a:gd name="T11" fmla="*/ 120 h 182"/>
                                <a:gd name="T12" fmla="*/ 96 w 122"/>
                                <a:gd name="T13" fmla="*/ 122 h 182"/>
                                <a:gd name="T14" fmla="*/ 93 w 122"/>
                                <a:gd name="T15" fmla="*/ 124 h 182"/>
                                <a:gd name="T16" fmla="*/ 92 w 122"/>
                                <a:gd name="T17" fmla="*/ 127 h 182"/>
                                <a:gd name="T18" fmla="*/ 92 w 122"/>
                                <a:gd name="T19" fmla="*/ 134 h 182"/>
                                <a:gd name="T20" fmla="*/ 93 w 122"/>
                                <a:gd name="T21" fmla="*/ 136 h 182"/>
                                <a:gd name="T22" fmla="*/ 96 w 122"/>
                                <a:gd name="T23" fmla="*/ 139 h 182"/>
                                <a:gd name="T24" fmla="*/ 97 w 122"/>
                                <a:gd name="T25" fmla="*/ 140 h 182"/>
                                <a:gd name="T26" fmla="*/ 99 w 122"/>
                                <a:gd name="T27" fmla="*/ 141 h 182"/>
                                <a:gd name="T28" fmla="*/ 104 w 122"/>
                                <a:gd name="T29" fmla="*/ 141 h 182"/>
                                <a:gd name="T30" fmla="*/ 105 w 122"/>
                                <a:gd name="T31" fmla="*/ 141 h 182"/>
                                <a:gd name="T32" fmla="*/ 106 w 122"/>
                                <a:gd name="T33" fmla="*/ 140 h 182"/>
                                <a:gd name="T34" fmla="*/ 109 w 122"/>
                                <a:gd name="T35" fmla="*/ 139 h 182"/>
                                <a:gd name="T36" fmla="*/ 110 w 122"/>
                                <a:gd name="T37" fmla="*/ 138 h 182"/>
                                <a:gd name="T38" fmla="*/ 111 w 122"/>
                                <a:gd name="T39" fmla="*/ 138 h 182"/>
                                <a:gd name="T40" fmla="*/ 112 w 122"/>
                                <a:gd name="T41" fmla="*/ 139 h 182"/>
                                <a:gd name="T42" fmla="*/ 112 w 122"/>
                                <a:gd name="T43" fmla="*/ 139 h 182"/>
                                <a:gd name="T44" fmla="*/ 112 w 122"/>
                                <a:gd name="T45" fmla="*/ 139 h 182"/>
                                <a:gd name="T46" fmla="*/ 113 w 122"/>
                                <a:gd name="T47" fmla="*/ 140 h 182"/>
                                <a:gd name="T48" fmla="*/ 113 w 122"/>
                                <a:gd name="T49" fmla="*/ 141 h 182"/>
                                <a:gd name="T50" fmla="*/ 113 w 122"/>
                                <a:gd name="T51" fmla="*/ 147 h 182"/>
                                <a:gd name="T52" fmla="*/ 111 w 122"/>
                                <a:gd name="T53" fmla="*/ 152 h 182"/>
                                <a:gd name="T54" fmla="*/ 104 w 122"/>
                                <a:gd name="T55" fmla="*/ 162 h 182"/>
                                <a:gd name="T56" fmla="*/ 99 w 122"/>
                                <a:gd name="T57" fmla="*/ 165 h 182"/>
                                <a:gd name="T58" fmla="*/ 92 w 122"/>
                                <a:gd name="T59" fmla="*/ 167 h 182"/>
                                <a:gd name="T60" fmla="*/ 92 w 122"/>
                                <a:gd name="T61" fmla="*/ 172 h 182"/>
                                <a:gd name="T62" fmla="*/ 102 w 122"/>
                                <a:gd name="T63" fmla="*/ 168 h 182"/>
                                <a:gd name="T64" fmla="*/ 110 w 122"/>
                                <a:gd name="T65" fmla="*/ 164 h 182"/>
                                <a:gd name="T66" fmla="*/ 119 w 122"/>
                                <a:gd name="T67" fmla="*/ 152 h 182"/>
                                <a:gd name="T68" fmla="*/ 121 w 122"/>
                                <a:gd name="T69" fmla="*/ 146 h 182"/>
                                <a:gd name="T70" fmla="*/ 121 w 122"/>
                                <a:gd name="T71" fmla="*/ 138 h 182"/>
                                <a:gd name="T72" fmla="*/ 121 w 122"/>
                                <a:gd name="T73" fmla="*/ 133 h 1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22" h="182">
                                  <a:moveTo>
                                    <a:pt x="121" y="133"/>
                                  </a:moveTo>
                                  <a:lnTo>
                                    <a:pt x="119" y="128"/>
                                  </a:lnTo>
                                  <a:lnTo>
                                    <a:pt x="113" y="121"/>
                                  </a:lnTo>
                                  <a:lnTo>
                                    <a:pt x="109" y="119"/>
                                  </a:lnTo>
                                  <a:lnTo>
                                    <a:pt x="101" y="119"/>
                                  </a:lnTo>
                                  <a:lnTo>
                                    <a:pt x="98" y="120"/>
                                  </a:lnTo>
                                  <a:lnTo>
                                    <a:pt x="96" y="122"/>
                                  </a:lnTo>
                                  <a:lnTo>
                                    <a:pt x="93" y="124"/>
                                  </a:lnTo>
                                  <a:lnTo>
                                    <a:pt x="92" y="127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3" y="136"/>
                                  </a:lnTo>
                                  <a:lnTo>
                                    <a:pt x="96" y="139"/>
                                  </a:lnTo>
                                  <a:lnTo>
                                    <a:pt x="97" y="140"/>
                                  </a:lnTo>
                                  <a:lnTo>
                                    <a:pt x="99" y="141"/>
                                  </a:lnTo>
                                  <a:lnTo>
                                    <a:pt x="104" y="141"/>
                                  </a:lnTo>
                                  <a:lnTo>
                                    <a:pt x="105" y="141"/>
                                  </a:lnTo>
                                  <a:lnTo>
                                    <a:pt x="106" y="140"/>
                                  </a:lnTo>
                                  <a:lnTo>
                                    <a:pt x="109" y="139"/>
                                  </a:lnTo>
                                  <a:lnTo>
                                    <a:pt x="110" y="138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12" y="139"/>
                                  </a:lnTo>
                                  <a:lnTo>
                                    <a:pt x="112" y="139"/>
                                  </a:lnTo>
                                  <a:lnTo>
                                    <a:pt x="112" y="139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3" y="141"/>
                                  </a:lnTo>
                                  <a:lnTo>
                                    <a:pt x="113" y="147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4" y="162"/>
                                  </a:lnTo>
                                  <a:lnTo>
                                    <a:pt x="99" y="165"/>
                                  </a:lnTo>
                                  <a:lnTo>
                                    <a:pt x="92" y="167"/>
                                  </a:lnTo>
                                  <a:lnTo>
                                    <a:pt x="92" y="172"/>
                                  </a:lnTo>
                                  <a:lnTo>
                                    <a:pt x="102" y="168"/>
                                  </a:lnTo>
                                  <a:lnTo>
                                    <a:pt x="110" y="164"/>
                                  </a:lnTo>
                                  <a:lnTo>
                                    <a:pt x="119" y="152"/>
                                  </a:lnTo>
                                  <a:lnTo>
                                    <a:pt x="121" y="146"/>
                                  </a:lnTo>
                                  <a:lnTo>
                                    <a:pt x="121" y="138"/>
                                  </a:lnTo>
                                  <a:lnTo>
                                    <a:pt x="121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007122480" name="Picture 9415"/>
                          <pic:cNvPicPr>
                            <a:picLocks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7" y="6185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382745" name="Freeform 9416"/>
                        <wps:cNvSpPr>
                          <a:spLocks/>
                        </wps:cNvSpPr>
                        <wps:spPr bwMode="auto">
                          <a:xfrm>
                            <a:off x="3948" y="6315"/>
                            <a:ext cx="490" cy="144"/>
                          </a:xfrm>
                          <a:custGeom>
                            <a:avLst/>
                            <a:gdLst>
                              <a:gd name="T0" fmla="*/ 0 w 490"/>
                              <a:gd name="T1" fmla="*/ 143 h 144"/>
                              <a:gd name="T2" fmla="*/ 489 w 490"/>
                              <a:gd name="T3" fmla="*/ 0 h 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90" h="144">
                                <a:moveTo>
                                  <a:pt x="0" y="143"/>
                                </a:moveTo>
                                <a:lnTo>
                                  <a:pt x="489" y="0"/>
                                </a:lnTo>
                              </a:path>
                            </a:pathLst>
                          </a:custGeom>
                          <a:noFill/>
                          <a:ln w="5397">
                            <a:solidFill>
                              <a:srgbClr val="00AEEF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272469" name="Freeform 9417"/>
                        <wps:cNvSpPr>
                          <a:spLocks/>
                        </wps:cNvSpPr>
                        <wps:spPr bwMode="auto">
                          <a:xfrm>
                            <a:off x="3924" y="6435"/>
                            <a:ext cx="47" cy="47"/>
                          </a:xfrm>
                          <a:custGeom>
                            <a:avLst/>
                            <a:gdLst>
                              <a:gd name="T0" fmla="*/ 36 w 47"/>
                              <a:gd name="T1" fmla="*/ 0 h 47"/>
                              <a:gd name="T2" fmla="*/ 10 w 47"/>
                              <a:gd name="T3" fmla="*/ 0 h 47"/>
                              <a:gd name="T4" fmla="*/ 0 w 47"/>
                              <a:gd name="T5" fmla="*/ 10 h 47"/>
                              <a:gd name="T6" fmla="*/ 0 w 47"/>
                              <a:gd name="T7" fmla="*/ 36 h 47"/>
                              <a:gd name="T8" fmla="*/ 10 w 47"/>
                              <a:gd name="T9" fmla="*/ 46 h 47"/>
                              <a:gd name="T10" fmla="*/ 36 w 47"/>
                              <a:gd name="T11" fmla="*/ 46 h 47"/>
                              <a:gd name="T12" fmla="*/ 46 w 47"/>
                              <a:gd name="T13" fmla="*/ 36 h 47"/>
                              <a:gd name="T14" fmla="*/ 46 w 47"/>
                              <a:gd name="T15" fmla="*/ 23 h 47"/>
                              <a:gd name="T16" fmla="*/ 46 w 47"/>
                              <a:gd name="T17" fmla="*/ 10 h 47"/>
                              <a:gd name="T18" fmla="*/ 36 w 47"/>
                              <a:gd name="T19" fmla="*/ 0 h 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3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0200691" name="Picture 9418"/>
                          <pic:cNvPicPr>
                            <a:picLocks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7150"/>
                            <a:ext cx="4420" cy="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1689173" name="Picture 9419"/>
                          <pic:cNvPicPr>
                            <a:picLocks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4" y="8347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3993691" name="Picture 9420"/>
                          <pic:cNvPicPr>
                            <a:picLocks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7648"/>
                            <a:ext cx="2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634848" name="Freeform 9421"/>
                        <wps:cNvSpPr>
                          <a:spLocks/>
                        </wps:cNvSpPr>
                        <wps:spPr bwMode="auto">
                          <a:xfrm>
                            <a:off x="1258" y="10437"/>
                            <a:ext cx="9517" cy="3960"/>
                          </a:xfrm>
                          <a:custGeom>
                            <a:avLst/>
                            <a:gdLst>
                              <a:gd name="T0" fmla="*/ 9516 w 9517"/>
                              <a:gd name="T1" fmla="*/ 0 h 3960"/>
                              <a:gd name="T2" fmla="*/ 0 w 9517"/>
                              <a:gd name="T3" fmla="*/ 0 h 3960"/>
                              <a:gd name="T4" fmla="*/ 0 w 9517"/>
                              <a:gd name="T5" fmla="*/ 360 h 3960"/>
                              <a:gd name="T6" fmla="*/ 0 w 9517"/>
                              <a:gd name="T7" fmla="*/ 720 h 3960"/>
                              <a:gd name="T8" fmla="*/ 0 w 9517"/>
                              <a:gd name="T9" fmla="*/ 1080 h 3960"/>
                              <a:gd name="T10" fmla="*/ 0 w 9517"/>
                              <a:gd name="T11" fmla="*/ 1440 h 3960"/>
                              <a:gd name="T12" fmla="*/ 0 w 9517"/>
                              <a:gd name="T13" fmla="*/ 1800 h 3960"/>
                              <a:gd name="T14" fmla="*/ 0 w 9517"/>
                              <a:gd name="T15" fmla="*/ 2160 h 3960"/>
                              <a:gd name="T16" fmla="*/ 0 w 9517"/>
                              <a:gd name="T17" fmla="*/ 2520 h 3960"/>
                              <a:gd name="T18" fmla="*/ 0 w 9517"/>
                              <a:gd name="T19" fmla="*/ 2880 h 3960"/>
                              <a:gd name="T20" fmla="*/ 0 w 9517"/>
                              <a:gd name="T21" fmla="*/ 3240 h 3960"/>
                              <a:gd name="T22" fmla="*/ 0 w 9517"/>
                              <a:gd name="T23" fmla="*/ 3600 h 3960"/>
                              <a:gd name="T24" fmla="*/ 0 w 9517"/>
                              <a:gd name="T25" fmla="*/ 3960 h 3960"/>
                              <a:gd name="T26" fmla="*/ 9516 w 9517"/>
                              <a:gd name="T27" fmla="*/ 3960 h 3960"/>
                              <a:gd name="T28" fmla="*/ 9516 w 9517"/>
                              <a:gd name="T29" fmla="*/ 3600 h 3960"/>
                              <a:gd name="T30" fmla="*/ 9516 w 9517"/>
                              <a:gd name="T31" fmla="*/ 3240 h 3960"/>
                              <a:gd name="T32" fmla="*/ 9516 w 9517"/>
                              <a:gd name="T33" fmla="*/ 2880 h 3960"/>
                              <a:gd name="T34" fmla="*/ 9516 w 9517"/>
                              <a:gd name="T35" fmla="*/ 2520 h 3960"/>
                              <a:gd name="T36" fmla="*/ 9516 w 9517"/>
                              <a:gd name="T37" fmla="*/ 2160 h 3960"/>
                              <a:gd name="T38" fmla="*/ 9516 w 9517"/>
                              <a:gd name="T39" fmla="*/ 1800 h 3960"/>
                              <a:gd name="T40" fmla="*/ 9516 w 9517"/>
                              <a:gd name="T41" fmla="*/ 1440 h 3960"/>
                              <a:gd name="T42" fmla="*/ 9516 w 9517"/>
                              <a:gd name="T43" fmla="*/ 1080 h 3960"/>
                              <a:gd name="T44" fmla="*/ 9516 w 9517"/>
                              <a:gd name="T45" fmla="*/ 720 h 3960"/>
                              <a:gd name="T46" fmla="*/ 9516 w 9517"/>
                              <a:gd name="T47" fmla="*/ 360 h 3960"/>
                              <a:gd name="T48" fmla="*/ 9516 w 9517"/>
                              <a:gd name="T49" fmla="*/ 0 h 39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517" h="3960">
                                <a:moveTo>
                                  <a:pt x="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0" y="1080"/>
                                </a:lnTo>
                                <a:lnTo>
                                  <a:pt x="0" y="1440"/>
                                </a:lnTo>
                                <a:lnTo>
                                  <a:pt x="0" y="1800"/>
                                </a:lnTo>
                                <a:lnTo>
                                  <a:pt x="0" y="2160"/>
                                </a:lnTo>
                                <a:lnTo>
                                  <a:pt x="0" y="2520"/>
                                </a:lnTo>
                                <a:lnTo>
                                  <a:pt x="0" y="2880"/>
                                </a:lnTo>
                                <a:lnTo>
                                  <a:pt x="0" y="3240"/>
                                </a:lnTo>
                                <a:lnTo>
                                  <a:pt x="0" y="3600"/>
                                </a:lnTo>
                                <a:lnTo>
                                  <a:pt x="0" y="3960"/>
                                </a:lnTo>
                                <a:lnTo>
                                  <a:pt x="9516" y="3960"/>
                                </a:lnTo>
                                <a:lnTo>
                                  <a:pt x="9516" y="3600"/>
                                </a:lnTo>
                                <a:lnTo>
                                  <a:pt x="9516" y="3240"/>
                                </a:lnTo>
                                <a:lnTo>
                                  <a:pt x="9516" y="2880"/>
                                </a:lnTo>
                                <a:lnTo>
                                  <a:pt x="9516" y="2520"/>
                                </a:lnTo>
                                <a:lnTo>
                                  <a:pt x="9516" y="2160"/>
                                </a:lnTo>
                                <a:lnTo>
                                  <a:pt x="9516" y="1800"/>
                                </a:lnTo>
                                <a:lnTo>
                                  <a:pt x="9516" y="1440"/>
                                </a:lnTo>
                                <a:lnTo>
                                  <a:pt x="9516" y="1080"/>
                                </a:lnTo>
                                <a:lnTo>
                                  <a:pt x="9516" y="720"/>
                                </a:lnTo>
                                <a:lnTo>
                                  <a:pt x="9516" y="360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1BB8ED" id="Group 9399" o:spid="_x0000_s1026" style="position:absolute;margin-left:59.3pt;margin-top:-.1pt;width:482.3pt;height:10in;z-index:-251579392;mso-position-horizontal-relative:page" coordorigin="1186,-2" coordsize="9646,144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" o:allowincell="f">
                <v:shape id="Freeform 9400" o:spid="_x0000_s1027" style="position:absolute;left:1186;top:-2;width:9646;height:14400;visibility:visible;mso-wrap-style:square;v-text-anchor:top" coordsize="9646,14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" path="m9645,r-57,l72,,,,,14400r72,l72,3960r9516,l9588,14400r57,l9645,xe" fillcolor="#e7e8e9" stroked="f">
                  <v:path arrowok="t" o:connecttype="custom" o:connectlocs="9645,0;9588,0;72,0;0,0;0,14400;72,14400;72,3960;9588,3960;9588,14400;9645,14400;9645,0" o:connectangles="0,0,0,0,0,0,0,0,0,0,0"/>
                </v:shape>
                <v:shape id="Freeform 9401" o:spid="_x0000_s1028" style="position:absolute;left:1885;top:3725;width:55;height:182;visibility:visible;mso-wrap-style:square;v-text-anchor:top" coordsize="55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" path="m,l,3,7,5r6,3l20,16r2,5l22,29r-1,5l18,47r-1,5l17,63r3,7l29,82r8,5l46,91,36,94r-7,5l19,111r-2,7l17,129r1,5l21,147r1,5l22,160r-2,5l13,173r-6,3l,178r,4l10,180r9,-4l33,161r3,-8l36,139r-1,-5l32,121r,-4l32,108r2,-4l42,96r5,-3l54,92r,-4l47,88,42,85,34,77,32,73r,-9l32,60,35,47r1,-5l36,28,33,20,19,5,10,1,,xe" fillcolor="#231f20" stroked="f">
                  <v:path arrowok="t" o:connecttype="custom" o:connectlocs="0,0;0,3;7,5;13,8;20,16;22,21;22,29;21,34;18,47;17,52;17,63;20,70;29,82;37,87;46,91;36,94;29,99;19,111;17,118;17,129;18,134;21,147;22,152;22,160;20,165;13,173;7,176;0,178;0,182;10,180;19,176;33,161;36,153;36,139;35,134;32,121;32,117;32,108;34,104;42,96;47,93;54,92;54,88;47,88;42,85;34,77;32,73;32,64;32,60;35,47;36,42;36,28;33,20;19,5;10,1;0,0" o:connectangles="0,0,0,0,0,0,0,0,0,0,0,0,0,0,0,0,0,0,0,0,0,0,0,0,0,0,0,0,0,0,0,0,0,0,0,0,0,0,0,0,0,0,0,0,0,0,0,0,0,0,0,0,0,0,0,0"/>
                </v:shape>
                <v:shape id="Picture 9402" o:spid="_x0000_s1029" type="#_x0000_t75" style="position:absolute;left:1878;top:412;width:1760;height:8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">
                  <v:imagedata r:id="rId154" o:title=""/>
                  <v:path arrowok="t"/>
                  <o:lock v:ext="edit" aspectratio="f"/>
                </v:shape>
                <v:shape id="Picture 9403" o:spid="_x0000_s1030" type="#_x0000_t75" style="position:absolute;left:1874;top:1484;width:3280;height:2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">
                  <v:imagedata r:id="rId155" o:title=""/>
                  <v:path arrowok="t"/>
                  <o:lock v:ext="edit" aspectratio="f"/>
                </v:shape>
                <v:shape id="Picture 9404" o:spid="_x0000_s1031" type="#_x0000_t75" style="position:absolute;left:5732;top:3138;width:22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">
                  <v:imagedata r:id="rId156" o:title=""/>
                  <v:path arrowok="t"/>
                  <o:lock v:ext="edit" aspectratio="f"/>
                </v:shape>
                <v:shape id="Freeform 9405" o:spid="_x0000_s1032" style="position:absolute;left:5379;top:3268;width:314;height:332;visibility:visible;mso-wrap-style:square;v-text-anchor:top" coordsize="314,3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" path="m,331l313,e" filled="f" strokecolor="#00aeef" strokeweight=".14992mm">
                  <v:stroke dashstyle="dash"/>
                  <v:path arrowok="t" o:connecttype="custom" o:connectlocs="0,331;313,0" o:connectangles="0,0"/>
                </v:shape>
                <v:shape id="Freeform 9406" o:spid="_x0000_s1033" style="position:absolute;left:5356;top:3576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" path="m36,l10,,,10,,36,10,46r26,l46,36r,-13l46,10,36,xe" fillcolor="#00aeef" stroked="f">
                  <v:path arrowok="t" o:connecttype="custom" o:connectlocs="36,0;10,0;0,10;0,36;10,46;36,46;46,36;46,23;46,10;36,0" o:connectangles="0,0,0,0,0,0,0,0,0,0"/>
                </v:shape>
                <v:group id="Group 9407" o:spid="_x0000_s1034" style="position:absolute;left:1258;top:3957;width:9517;height:6481" coordorigin="1258,3957" coordsize="9517,6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">
                  <v:shape id="Freeform 9408" o:spid="_x0000_s1035" style="position:absolute;left:1258;top:3957;width:9517;height:6481;visibility:visible;mso-wrap-style:square;v-text-anchor:top" coordsize="9517,6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" path="m9516,2160l,2160,,6480r9516,l9516,2160xe" fillcolor="#e7e8e9" stroked="f">
                    <v:path arrowok="t" o:connecttype="custom" o:connectlocs="9516,2160;0,2160;0,6480;9516,6480;9516,2160" o:connectangles="0,0,0,0,0"/>
                  </v:shape>
                  <v:shape id="Freeform 9409" o:spid="_x0000_s1036" style="position:absolute;left:1258;top:3957;width:9517;height:6481;visibility:visible;mso-wrap-style:square;v-text-anchor:top" coordsize="9517,6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" path="m9516,l,,,360,,720r,360l,1440r,360l,2160r9516,l9516,1800r,-360l9516,1080r,-360l9516,360,9516,xe" fillcolor="#e7e8e9" stroked="f">
                    <v:path arrowok="t" o:connecttype="custom" o:connectlocs="9516,0;0,0;0,360;0,720;0,1080;0,1440;0,1800;0,2160;9516,2160;9516,1800;9516,1440;9516,1080;9516,720;9516,360;9516,0" o:connectangles="0,0,0,0,0,0,0,0,0,0,0,0,0,0,0"/>
                  </v:shape>
                </v:group>
                <v:shape id="Picture 9410" o:spid="_x0000_s1037" type="#_x0000_t75" style="position:absolute;left:2883;top:6372;width:940;height:4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">
                  <v:imagedata r:id="rId157" o:title=""/>
                  <v:path arrowok="t"/>
                  <o:lock v:ext="edit" aspectratio="f"/>
                </v:shape>
                <v:group id="Group 9411" o:spid="_x0000_s1038" style="position:absolute;left:2890;top:6878;width:122;height:182" coordorigin="2890,6878" coordsize="122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">
                  <v:shape id="Freeform 9412" o:spid="_x0000_s1039" style="position:absolute;left:2890;top:6878;width:122;height:182;visibility:visible;mso-wrap-style:square;v-text-anchor:top" coordsize="122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" path="m54,88r-7,l42,85,34,77,32,73r,-9l32,60,35,47r1,-5l36,28,33,20,19,5,10,1,,,,3,7,5r6,3l20,16r2,5l22,29r-1,5l18,47r-1,5l17,63r3,7l29,82r8,5l46,91,36,94r-7,5l20,111r-3,7l17,129r1,5l21,147r1,5l22,160r-2,5l13,173r-6,3l,178r,3l10,180r9,-4l33,161r3,-8l36,139r-1,-5l32,121r,-5l32,108r2,-4l42,96r5,-3l54,92r,-4xe" fillcolor="#231f20" stroked="f">
                    <v:path arrowok="t" o:connecttype="custom" o:connectlocs="54,88;47,88;42,85;34,77;32,73;32,64;32,60;35,47;36,42;36,28;33,20;19,5;10,1;0,0;0,3;7,5;13,8;20,16;22,21;22,29;21,34;18,47;17,52;17,63;20,70;29,82;37,87;46,91;36,94;29,99;20,111;17,118;17,129;18,134;21,147;22,152;22,160;20,165;13,173;7,176;0,178;0,181;10,180;19,176;33,161;36,153;36,139;35,134;32,121;32,116;32,108;34,104;42,96;47,93;54,92;54,88" o:connectangles="0,0,0,0,0,0,0,0,0,0,0,0,0,0,0,0,0,0,0,0,0,0,0,0,0,0,0,0,0,0,0,0,0,0,0,0,0,0,0,0,0,0,0,0,0,0,0,0,0,0,0,0,0,0,0,0"/>
                  </v:shape>
                  <v:shape id="Freeform 9413" o:spid="_x0000_s1040" style="position:absolute;left:2890;top:6878;width:122;height:182;visibility:visible;mso-wrap-style:square;v-text-anchor:top" coordsize="122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" path="m117,54r-1,-3l111,47r-2,-1l103,46r-3,1l96,51r-1,3l95,60r1,2l100,67r3,1l109,68r2,-1l116,62r1,-2l117,54xe" fillcolor="#231f20" stroked="f">
                    <v:path arrowok="t" o:connecttype="custom" o:connectlocs="117,54;116,51;111,47;109,46;103,46;100,47;96,51;95,54;95,60;96,62;100,67;103,68;109,68;111,67;116,62;117,60;117,54" o:connectangles="0,0,0,0,0,0,0,0,0,0,0,0,0,0,0,0,0"/>
                  </v:shape>
                  <v:shape id="Freeform 9414" o:spid="_x0000_s1041" style="position:absolute;left:2890;top:6878;width:122;height:182;visibility:visible;mso-wrap-style:square;v-text-anchor:top" coordsize="122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" path="m121,133r-2,-5l113,121r-4,-2l101,119r-3,1l96,122r-3,2l92,127r,7l93,136r3,3l97,140r2,1l104,141r1,l106,140r3,-1l110,138r1,l112,139r,l112,139r1,1l113,141r,6l111,152r-7,10l99,165r-7,2l92,172r10,-4l110,164r9,-12l121,146r,-8l121,133xe" fillcolor="#231f20" stroked="f">
                    <v:path arrowok="t" o:connecttype="custom" o:connectlocs="121,133;119,128;113,121;109,119;101,119;98,120;96,122;93,124;92,127;92,134;93,136;96,139;97,140;99,141;104,141;105,141;106,140;109,139;110,138;111,138;112,139;112,139;112,139;113,140;113,141;113,147;111,152;104,162;99,165;92,167;92,172;102,168;110,164;119,152;121,146;121,138;121,133" o:connectangles="0,0,0,0,0,0,0,0,0,0,0,0,0,0,0,0,0,0,0,0,0,0,0,0,0,0,0,0,0,0,0,0,0,0,0,0,0"/>
                  </v:shape>
                </v:group>
                <v:shape id="Picture 9415" o:spid="_x0000_s1042" type="#_x0000_t75" style="position:absolute;left:4477;top:6185;width:22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">
                  <v:imagedata r:id="rId158" o:title=""/>
                  <v:path arrowok="t"/>
                  <o:lock v:ext="edit" aspectratio="f"/>
                </v:shape>
                <v:shape id="Freeform 9416" o:spid="_x0000_s1043" style="position:absolute;left:3948;top:6315;width:490;height:144;visibility:visible;mso-wrap-style:square;v-text-anchor:top" coordsize="490,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" path="m,143l489,e" filled="f" strokecolor="#00aeef" strokeweight=".14992mm">
                  <v:stroke dashstyle="dash"/>
                  <v:path arrowok="t" o:connecttype="custom" o:connectlocs="0,143;489,0" o:connectangles="0,0"/>
                </v:shape>
                <v:shape id="Freeform 9417" o:spid="_x0000_s1044" style="position:absolute;left:3924;top:6435;width:47;height:47;visibility:visible;mso-wrap-style:square;v-text-anchor:top" coordsize="47,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" path="m36,l10,,,10,,36,10,46r26,l46,36r,-13l46,10,36,xe" fillcolor="#00aeef" stroked="f">
                  <v:path arrowok="t" o:connecttype="custom" o:connectlocs="36,0;10,0;0,10;0,36;10,46;36,46;46,36;46,23;46,10;36,0" o:connectangles="0,0,0,0,0,0,0,0,0,0"/>
                </v:shape>
                <v:shape id="Picture 9418" o:spid="_x0000_s1045" type="#_x0000_t75" style="position:absolute;left:2190;top:7150;width:4420;height:32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">
                  <v:imagedata r:id="rId159" o:title=""/>
                  <v:path arrowok="t"/>
                  <o:lock v:ext="edit" aspectratio="f"/>
                </v:shape>
                <v:shape id="Picture 9419" o:spid="_x0000_s1046" type="#_x0000_t75" style="position:absolute;left:6614;top:8347;width:22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">
                  <v:imagedata r:id="rId160" o:title=""/>
                  <v:path arrowok="t"/>
                  <o:lock v:ext="edit" aspectratio="f"/>
                </v:shape>
                <v:shape id="Picture 9420" o:spid="_x0000_s1047" type="#_x0000_t75" style="position:absolute;left:1874;top:7648;width:220;height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">
                  <v:imagedata r:id="rId161" o:title=""/>
                  <v:path arrowok="t"/>
                  <o:lock v:ext="edit" aspectratio="f"/>
                </v:shape>
                <v:shape id="Freeform 9421" o:spid="_x0000_s1048" style="position:absolute;left:1258;top:10437;width:9517;height:3960;visibility:visible;mso-wrap-style:square;v-text-anchor:top" coordsize="9517,3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" path="m9516,l,,,360,,720r,360l,1440r,360l,2160r,360l,2880r,360l,3600r,360l9516,3960r,-360l9516,3240r,-360l9516,2520r,-360l9516,1800r,-360l9516,1080r,-360l9516,360,9516,xe" fillcolor="#e7e8e9" stroked="f">
                  <v:path arrowok="t" o:connecttype="custom" o:connectlocs="9516,0;0,0;0,360;0,720;0,1080;0,1440;0,1800;0,2160;0,2520;0,2880;0,3240;0,3600;0,3960;9516,3960;9516,3600;9516,3240;9516,2880;9516,2520;9516,2160;9516,1800;9516,1440;9516,1080;9516,720;9516,360;9516,0" o:connectangles="0,0,0,0,0,0,0,0,0,0,0,0,0,0,0,0,0,0,0,0,0,0,0,0,0"/>
                </v:shape>
                <w10:wrap anchorx="page"/>
              </v:group>
            </w:pict>
          </mc:Fallback>
        </mc:AlternateConten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程式執行的過程如下：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32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9"/>
        <w:numPr>
          <w:ilvl w:val="1"/>
          <w:numId w:val="18"/>
        </w:numPr>
        <w:tabs>
          <w:tab w:val="left" w:pos="2219"/>
        </w:tabs>
        <w:kinsoku w:val="0"/>
        <w:overflowPunct w:val="0"/>
        <w:spacing w:line="362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定義一結構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beta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1"/>
          <w:numId w:val="18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宣告結構變數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a</w:t>
      </w:r>
      <w:r w:rsidRPr="0070218B">
        <w:rPr>
          <w:rFonts w:asciiTheme="minorEastAsia" w:hAnsiTheme="minorEastAsia"/>
          <w:color w:val="231F20"/>
          <w:spacing w:val="-12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9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b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、結構指標變數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9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q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，使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指向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a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，</w:t>
      </w:r>
      <w:r w:rsidRPr="0070218B">
        <w:rPr>
          <w:rFonts w:asciiTheme="minorEastAsia" w:hAnsiTheme="minorEastAsia"/>
          <w:color w:val="231F20"/>
          <w:sz w:val="20"/>
          <w:szCs w:val="20"/>
        </w:rPr>
        <w:t>q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24"/>
          <w:sz w:val="20"/>
          <w:szCs w:val="20"/>
        </w:rPr>
        <w:t>指向</w:t>
      </w:r>
      <w:r w:rsidRPr="0070218B">
        <w:rPr>
          <w:rFonts w:asciiTheme="minorEastAsia" w:hAnsiTheme="minorEastAsia"/>
          <w:color w:val="231F20"/>
          <w:sz w:val="20"/>
          <w:szCs w:val="20"/>
        </w:rPr>
        <w:t>b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1"/>
          <w:numId w:val="18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7"/>
          <w:sz w:val="20"/>
          <w:szCs w:val="20"/>
        </w:rPr>
        <w:t>存取</w:t>
      </w:r>
      <w:r w:rsidRPr="0070218B">
        <w:rPr>
          <w:rFonts w:asciiTheme="minorEastAsia" w:hAnsiTheme="minorEastAsia"/>
          <w:color w:val="231F20"/>
          <w:spacing w:val="-7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</w:t>
      </w:r>
      <w:r w:rsidRPr="0070218B">
        <w:rPr>
          <w:rFonts w:asciiTheme="minorEastAsia" w:hAnsiTheme="minorEastAsia"/>
          <w:color w:val="231F20"/>
          <w:spacing w:val="-11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指向的結構變數成員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x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、</w:t>
      </w:r>
      <w:r w:rsidRPr="0070218B">
        <w:rPr>
          <w:rFonts w:asciiTheme="minorEastAsia" w:hAnsiTheme="minorEastAsia"/>
          <w:color w:val="231F20"/>
          <w:sz w:val="20"/>
          <w:szCs w:val="20"/>
        </w:rPr>
        <w:t>y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、</w:t>
      </w:r>
      <w:r w:rsidRPr="0070218B">
        <w:rPr>
          <w:rFonts w:asciiTheme="minorEastAsia" w:hAnsiTheme="minorEastAsia"/>
          <w:color w:val="231F20"/>
          <w:sz w:val="20"/>
          <w:szCs w:val="20"/>
        </w:rPr>
        <w:t>z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(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即結構變數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a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的成員</w:t>
      </w:r>
      <w:r w:rsidRPr="0070218B">
        <w:rPr>
          <w:rFonts w:asciiTheme="minorEastAsia" w:hAnsiTheme="minorEastAsia"/>
          <w:color w:val="231F20"/>
          <w:sz w:val="20"/>
          <w:szCs w:val="20"/>
        </w:rPr>
        <w:t>)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1"/>
          <w:numId w:val="18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指定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q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等於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</w:t>
      </w:r>
      <w:r w:rsidRPr="0070218B">
        <w:rPr>
          <w:rFonts w:asciiTheme="minorEastAsia" w:hAnsiTheme="minorEastAsia" w:hint="eastAsia"/>
          <w:color w:val="231F20"/>
          <w:spacing w:val="-5"/>
          <w:sz w:val="20"/>
          <w:szCs w:val="20"/>
        </w:rPr>
        <w:t>，此時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q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9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都指向結構變數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a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1"/>
          <w:numId w:val="18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7"/>
          <w:sz w:val="20"/>
          <w:szCs w:val="20"/>
        </w:rPr>
        <w:t>存取</w:t>
      </w:r>
      <w:r w:rsidRPr="0070218B">
        <w:rPr>
          <w:rFonts w:asciiTheme="minorEastAsia" w:hAnsiTheme="minorEastAsia"/>
          <w:color w:val="231F20"/>
          <w:spacing w:val="-7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q</w:t>
      </w:r>
      <w:r w:rsidRPr="0070218B">
        <w:rPr>
          <w:rFonts w:asciiTheme="minorEastAsia" w:hAnsiTheme="minorEastAsia"/>
          <w:color w:val="231F20"/>
          <w:spacing w:val="-11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指向的結構變數成員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x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、</w:t>
      </w:r>
      <w:r w:rsidRPr="0070218B">
        <w:rPr>
          <w:rFonts w:asciiTheme="minorEastAsia" w:hAnsiTheme="minorEastAsia"/>
          <w:color w:val="231F20"/>
          <w:sz w:val="20"/>
          <w:szCs w:val="20"/>
        </w:rPr>
        <w:t>y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、</w:t>
      </w:r>
      <w:r w:rsidRPr="0070218B">
        <w:rPr>
          <w:rFonts w:asciiTheme="minorEastAsia" w:hAnsiTheme="minorEastAsia"/>
          <w:color w:val="231F20"/>
          <w:sz w:val="20"/>
          <w:szCs w:val="20"/>
        </w:rPr>
        <w:t>z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(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即結構變數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a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的成員</w:t>
      </w:r>
      <w:r w:rsidRPr="0070218B">
        <w:rPr>
          <w:rFonts w:asciiTheme="minorEastAsia" w:hAnsiTheme="minorEastAsia"/>
          <w:color w:val="231F20"/>
          <w:sz w:val="20"/>
          <w:szCs w:val="20"/>
        </w:rPr>
        <w:t>)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0"/>
          <w:numId w:val="18"/>
        </w:numPr>
        <w:tabs>
          <w:tab w:val="left" w:pos="1872"/>
        </w:tabs>
        <w:kinsoku w:val="0"/>
        <w:overflowPunct w:val="0"/>
        <w:spacing w:line="362" w:lineRule="exact"/>
        <w:ind w:left="1872" w:hanging="338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程式執行的過程如下：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312"/>
        <w:rPr>
          <w:rFonts w:asciiTheme="minorEastAsia" w:cs="Wawati SC"/>
          <w:sz w:val="20"/>
          <w:szCs w:val="20"/>
        </w:rPr>
      </w:pPr>
    </w:p>
    <w:p w:rsidR="004B05D7" w:rsidRPr="0070218B" w:rsidRDefault="004B05D7" w:rsidP="004B05D7">
      <w:pPr>
        <w:pStyle w:val="a9"/>
        <w:numPr>
          <w:ilvl w:val="1"/>
          <w:numId w:val="18"/>
        </w:numPr>
        <w:tabs>
          <w:tab w:val="left" w:pos="2219"/>
        </w:tabs>
        <w:kinsoku w:val="0"/>
        <w:overflowPunct w:val="0"/>
        <w:spacing w:line="362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1"/>
          <w:sz w:val="20"/>
          <w:szCs w:val="20"/>
        </w:rPr>
        <w:t>定義一結構</w:t>
      </w:r>
      <w:r w:rsidRPr="0070218B">
        <w:rPr>
          <w:rFonts w:asciiTheme="minorEastAsia" w:hAnsiTheme="minorEastAsia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cAT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1"/>
          <w:numId w:val="18"/>
        </w:numPr>
        <w:tabs>
          <w:tab w:val="left" w:pos="2221"/>
        </w:tabs>
        <w:kinsoku w:val="0"/>
        <w:overflowPunct w:val="0"/>
        <w:spacing w:before="1" w:line="237" w:lineRule="auto"/>
        <w:ind w:right="732"/>
        <w:contextualSpacing w:val="0"/>
        <w:rPr>
          <w:rFonts w:asciiTheme="minorEastAsia" w:hAnsiTheme="minorEastAsia"/>
          <w:color w:val="231F20"/>
          <w:spacing w:val="-2"/>
          <w:w w:val="105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定義一函式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callcAT(struct</w:t>
      </w:r>
      <w:r w:rsidRPr="0070218B">
        <w:rPr>
          <w:rFonts w:asciiTheme="minorEastAsia" w:hAnsiTheme="minorEastAsia"/>
          <w:color w:val="231F20"/>
          <w:spacing w:val="-1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cAT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＊</w:t>
      </w:r>
      <w:r w:rsidRPr="0070218B">
        <w:rPr>
          <w:rFonts w:asciiTheme="minorEastAsia" w:hAnsiTheme="minorEastAsia"/>
          <w:color w:val="231F20"/>
          <w:sz w:val="20"/>
          <w:szCs w:val="20"/>
        </w:rPr>
        <w:t>pcAT)</w:t>
      </w:r>
      <w:r w:rsidRPr="0070218B">
        <w:rPr>
          <w:rFonts w:asciiTheme="minorEastAsia" w:hAnsiTheme="minorEastAsia" w:hint="eastAsia"/>
          <w:color w:val="231F20"/>
          <w:spacing w:val="-5"/>
          <w:sz w:val="20"/>
          <w:szCs w:val="20"/>
        </w:rPr>
        <w:t>，參數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pcAT</w:t>
      </w:r>
      <w:r w:rsidRPr="0070218B">
        <w:rPr>
          <w:rFonts w:asciiTheme="minorEastAsia" w:hAnsiTheme="minorEastAsia"/>
          <w:color w:val="231F20"/>
          <w:spacing w:val="-1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是結構指標變數，呼叫該函式時，傳入的引數</w:t>
      </w:r>
      <w:r w:rsidRPr="0070218B">
        <w:rPr>
          <w:rFonts w:asciiTheme="minorEastAsia" w:hAnsiTheme="minorEastAsia" w:hint="eastAsia"/>
          <w:color w:val="231F20"/>
          <w:spacing w:val="-2"/>
          <w:w w:val="105"/>
          <w:sz w:val="20"/>
          <w:szCs w:val="20"/>
        </w:rPr>
        <w:t>必須是結構變數的位址。</w:t>
      </w:r>
    </w:p>
    <w:p w:rsidR="004B05D7" w:rsidRPr="0070218B" w:rsidRDefault="004B05D7" w:rsidP="004B05D7">
      <w:pPr>
        <w:pStyle w:val="a9"/>
        <w:numPr>
          <w:ilvl w:val="1"/>
          <w:numId w:val="18"/>
        </w:numPr>
        <w:tabs>
          <w:tab w:val="left" w:pos="2219"/>
        </w:tabs>
        <w:kinsoku w:val="0"/>
        <w:overflowPunct w:val="0"/>
        <w:spacing w:line="359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宣告結構變數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c</w:t>
      </w:r>
      <w:r w:rsidRPr="0070218B">
        <w:rPr>
          <w:rFonts w:asciiTheme="minorEastAsia" w:hAnsiTheme="minorEastAsia"/>
          <w:color w:val="231F20"/>
          <w:spacing w:val="-1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和結構指標變數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，使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指向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c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，指定結構變數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c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5"/>
          <w:sz w:val="20"/>
          <w:szCs w:val="20"/>
        </w:rPr>
        <w:t>的成員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a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9"/>
          <w:sz w:val="20"/>
          <w:szCs w:val="20"/>
        </w:rPr>
        <w:t>為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50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1"/>
          <w:numId w:val="18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5"/>
          <w:sz w:val="20"/>
          <w:szCs w:val="20"/>
        </w:rPr>
        <w:t>呼叫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callcAT(p)</w:t>
      </w:r>
      <w:r w:rsidRPr="0070218B">
        <w:rPr>
          <w:rFonts w:asciiTheme="minorEastAsia" w:hAnsiTheme="minorEastAsia" w:hint="eastAsia"/>
          <w:color w:val="231F20"/>
          <w:spacing w:val="-1"/>
          <w:sz w:val="20"/>
          <w:szCs w:val="20"/>
        </w:rPr>
        <w:t>，屬於傳址呼叫，此時參數</w:t>
      </w:r>
      <w:r w:rsidRPr="0070218B">
        <w:rPr>
          <w:rFonts w:asciiTheme="minorEastAsia" w:hAnsiTheme="minorEastAsia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pcAT</w:t>
      </w:r>
      <w:r w:rsidRPr="0070218B">
        <w:rPr>
          <w:rFonts w:asciiTheme="minorEastAsia" w:hAnsiTheme="minorEastAsia"/>
          <w:color w:val="231F20"/>
          <w:spacing w:val="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也指向結構變數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c</w:t>
      </w:r>
      <w:r w:rsidRPr="0070218B">
        <w:rPr>
          <w:rFonts w:asciiTheme="minorEastAsia" w:hAnsiTheme="minorEastAsia"/>
          <w:color w:val="231F20"/>
          <w:spacing w:val="1"/>
          <w:sz w:val="20"/>
          <w:szCs w:val="20"/>
        </w:rPr>
        <w:t xml:space="preserve"> (</w:t>
      </w:r>
      <w:r w:rsidRPr="0070218B">
        <w:rPr>
          <w:rFonts w:asciiTheme="minorEastAsia" w:hAnsiTheme="minorEastAsia" w:hint="eastAsia"/>
          <w:color w:val="231F20"/>
          <w:spacing w:val="-5"/>
          <w:sz w:val="20"/>
          <w:szCs w:val="20"/>
        </w:rPr>
        <w:t>參數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pcAT</w:t>
      </w:r>
      <w:r w:rsidRPr="0070218B">
        <w:rPr>
          <w:rFonts w:asciiTheme="minorEastAsia" w:hAnsiTheme="minorEastAsia"/>
          <w:color w:val="231F20"/>
          <w:spacing w:val="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和結構指標變數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10"/>
          <w:sz w:val="20"/>
          <w:szCs w:val="20"/>
        </w:rPr>
        <w:t>p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221"/>
        <w:rPr>
          <w:rFonts w:asciiTheme="minorEastAsia" w:cs="Wawat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Wawati SC" w:hint="eastAsia"/>
          <w:color w:val="231F20"/>
          <w:spacing w:val="-3"/>
          <w:sz w:val="20"/>
          <w:szCs w:val="20"/>
        </w:rPr>
        <w:t>都指向結構變數</w:t>
      </w:r>
      <w:r w:rsidRPr="0070218B">
        <w:rPr>
          <w:rFonts w:asciiTheme="minorEastAsia" w:hAnsiTheme="minorEastAsia" w:cs="Wawati SC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c)</w:t>
      </w:r>
      <w:r w:rsidRPr="0070218B">
        <w:rPr>
          <w:rFonts w:asciiTheme="minorEastAsia" w:hAnsiTheme="minorEastAsia" w:cs="Wawati SC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1"/>
          <w:numId w:val="18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5"/>
          <w:sz w:val="20"/>
          <w:szCs w:val="20"/>
        </w:rPr>
        <w:t>參數</w:t>
      </w:r>
      <w:r w:rsidRPr="0070218B">
        <w:rPr>
          <w:rFonts w:asciiTheme="minorEastAsia" w:hAnsiTheme="minorEastAsia"/>
          <w:color w:val="231F20"/>
          <w:spacing w:val="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pcAT</w:t>
      </w:r>
      <w:r w:rsidRPr="0070218B">
        <w:rPr>
          <w:rFonts w:asciiTheme="minorEastAsia" w:hAnsiTheme="minorEastAsia"/>
          <w:color w:val="231F20"/>
          <w:spacing w:val="32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使用指標運算子「</w:t>
      </w:r>
      <w:r w:rsidRPr="0070218B">
        <w:rPr>
          <w:rFonts w:asciiTheme="minorEastAsia" w:hAnsiTheme="minorEastAsia"/>
          <w:color w:val="231F20"/>
          <w:sz w:val="20"/>
          <w:szCs w:val="20"/>
        </w:rPr>
        <w:t>-&gt;j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存取指向的結構變數成員，會改變來源結構變數</w:t>
      </w:r>
      <w:r w:rsidRPr="0070218B">
        <w:rPr>
          <w:rFonts w:asciiTheme="minorEastAsia" w:hAnsiTheme="minorEastAsia"/>
          <w:color w:val="231F20"/>
          <w:sz w:val="20"/>
          <w:szCs w:val="20"/>
        </w:rPr>
        <w:t xml:space="preserve"> c</w:t>
      </w:r>
      <w:r w:rsidRPr="0070218B">
        <w:rPr>
          <w:rFonts w:asciiTheme="minorEastAsia" w:hAnsiTheme="minorEastAsia"/>
          <w:color w:val="231F20"/>
          <w:spacing w:val="32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的成員。</w:t>
      </w:r>
    </w:p>
    <w:p w:rsidR="004B05D7" w:rsidRPr="0070218B" w:rsidRDefault="004B05D7" w:rsidP="004B05D7">
      <w:pPr>
        <w:pStyle w:val="a9"/>
        <w:numPr>
          <w:ilvl w:val="1"/>
          <w:numId w:val="18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函式結束，返回原程式位置。</w:t>
      </w:r>
    </w:p>
    <w:p w:rsidR="004B05D7" w:rsidRPr="0070218B" w:rsidRDefault="004B05D7" w:rsidP="004B05D7">
      <w:pPr>
        <w:pStyle w:val="a9"/>
        <w:numPr>
          <w:ilvl w:val="1"/>
          <w:numId w:val="18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結構變數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c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5"/>
          <w:sz w:val="20"/>
          <w:szCs w:val="20"/>
        </w:rPr>
        <w:t>的成員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a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9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b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已經改變，輸出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100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0"/>
          <w:numId w:val="17"/>
        </w:numPr>
        <w:tabs>
          <w:tab w:val="left" w:pos="1872"/>
        </w:tabs>
        <w:kinsoku w:val="0"/>
        <w:overflowPunct w:val="0"/>
        <w:spacing w:line="360" w:lineRule="exact"/>
        <w:ind w:left="1872" w:hanging="338"/>
        <w:contextualSpacing w:val="0"/>
        <w:rPr>
          <w:rFonts w:asciiTheme="minorEastAsia" w:hAnsiTheme="minorEastAsia"/>
          <w:color w:val="231F20"/>
          <w:spacing w:val="-1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const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1"/>
          <w:sz w:val="20"/>
          <w:szCs w:val="20"/>
        </w:rPr>
        <w:t>是宣告常數的關鍵字。</w:t>
      </w:r>
    </w:p>
    <w:p w:rsidR="004B05D7" w:rsidRPr="0070218B" w:rsidRDefault="004B05D7" w:rsidP="004B05D7">
      <w:pPr>
        <w:pStyle w:val="a9"/>
        <w:numPr>
          <w:ilvl w:val="0"/>
          <w:numId w:val="17"/>
        </w:numPr>
        <w:tabs>
          <w:tab w:val="left" w:pos="1872"/>
        </w:tabs>
        <w:kinsoku w:val="0"/>
        <w:overflowPunct w:val="0"/>
        <w:spacing w:line="362" w:lineRule="exact"/>
        <w:ind w:left="1872" w:hanging="338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建構子沒有回傳值，也不用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void</w:t>
      </w:r>
      <w:r w:rsidRPr="0070218B">
        <w:rPr>
          <w:rFonts w:asciiTheme="minorEastAsia" w:hAnsiTheme="minorEastAsia"/>
          <w:color w:val="231F20"/>
          <w:spacing w:val="-12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關鍵字。</w:t>
      </w:r>
    </w:p>
    <w:p w:rsidR="004B05D7" w:rsidRPr="0070218B" w:rsidRDefault="004B05D7" w:rsidP="004B05D7">
      <w:pPr>
        <w:pStyle w:val="ae"/>
        <w:kinsoku w:val="0"/>
        <w:overflowPunct w:val="0"/>
        <w:spacing w:before="239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9"/>
        </w:tabs>
        <w:kinsoku w:val="0"/>
        <w:overflowPunct w:val="0"/>
        <w:ind w:left="479" w:right="374" w:hanging="479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9"/>
        </w:tabs>
        <w:kinsoku w:val="0"/>
        <w:overflowPunct w:val="0"/>
        <w:ind w:left="479" w:right="374" w:hanging="479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100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9"/>
        <w:numPr>
          <w:ilvl w:val="0"/>
          <w:numId w:val="17"/>
        </w:numPr>
        <w:tabs>
          <w:tab w:val="left" w:pos="1874"/>
        </w:tabs>
        <w:kinsoku w:val="0"/>
        <w:overflowPunct w:val="0"/>
        <w:spacing w:before="1" w:line="237" w:lineRule="auto"/>
        <w:ind w:right="724"/>
        <w:contextualSpacing w:val="0"/>
        <w:rPr>
          <w:rFonts w:asciiTheme="minorEastAsia" w:hAnsiTheme="minorEastAsia"/>
          <w:color w:val="231F20"/>
          <w:spacing w:val="-2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1" locked="0" layoutInCell="0" allowOverlap="1" wp14:anchorId="3B5C1296" wp14:editId="5641CF7F">
                <wp:simplePos x="0" y="0"/>
                <wp:positionH relativeFrom="page">
                  <wp:posOffset>753110</wp:posOffset>
                </wp:positionH>
                <wp:positionV relativeFrom="paragraph">
                  <wp:posOffset>-2540</wp:posOffset>
                </wp:positionV>
                <wp:extent cx="6125210" cy="9144000"/>
                <wp:effectExtent l="0" t="0" r="0" b="0"/>
                <wp:wrapNone/>
                <wp:docPr id="1610455406" name="Group 9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5210" cy="9144000"/>
                          <a:chOff x="1186" y="-4"/>
                          <a:chExt cx="9646" cy="14400"/>
                        </a:xfrm>
                      </wpg:grpSpPr>
                      <wps:wsp>
                        <wps:cNvPr id="1849622869" name="Freeform 9423"/>
                        <wps:cNvSpPr>
                          <a:spLocks/>
                        </wps:cNvSpPr>
                        <wps:spPr bwMode="auto">
                          <a:xfrm>
                            <a:off x="1186" y="-4"/>
                            <a:ext cx="9646" cy="14400"/>
                          </a:xfrm>
                          <a:custGeom>
                            <a:avLst/>
                            <a:gdLst>
                              <a:gd name="T0" fmla="*/ 9645 w 9646"/>
                              <a:gd name="T1" fmla="*/ 0 h 14400"/>
                              <a:gd name="T2" fmla="*/ 9588 w 9646"/>
                              <a:gd name="T3" fmla="*/ 0 h 14400"/>
                              <a:gd name="T4" fmla="*/ 9588 w 9646"/>
                              <a:gd name="T5" fmla="*/ 2160 h 14400"/>
                              <a:gd name="T6" fmla="*/ 9588 w 9646"/>
                              <a:gd name="T7" fmla="*/ 2160 h 14400"/>
                              <a:gd name="T8" fmla="*/ 72 w 9646"/>
                              <a:gd name="T9" fmla="*/ 2160 h 14400"/>
                              <a:gd name="T10" fmla="*/ 72 w 9646"/>
                              <a:gd name="T11" fmla="*/ 2160 h 14400"/>
                              <a:gd name="T12" fmla="*/ 9588 w 9646"/>
                              <a:gd name="T13" fmla="*/ 2160 h 14400"/>
                              <a:gd name="T14" fmla="*/ 9588 w 9646"/>
                              <a:gd name="T15" fmla="*/ 0 h 14400"/>
                              <a:gd name="T16" fmla="*/ 72 w 9646"/>
                              <a:gd name="T17" fmla="*/ 0 h 14400"/>
                              <a:gd name="T18" fmla="*/ 0 w 9646"/>
                              <a:gd name="T19" fmla="*/ 0 h 14400"/>
                              <a:gd name="T20" fmla="*/ 0 w 9646"/>
                              <a:gd name="T21" fmla="*/ 14400 h 14400"/>
                              <a:gd name="T22" fmla="*/ 72 w 9646"/>
                              <a:gd name="T23" fmla="*/ 14400 h 14400"/>
                              <a:gd name="T24" fmla="*/ 72 w 9646"/>
                              <a:gd name="T25" fmla="*/ 7920 h 14400"/>
                              <a:gd name="T26" fmla="*/ 9588 w 9646"/>
                              <a:gd name="T27" fmla="*/ 7920 h 14400"/>
                              <a:gd name="T28" fmla="*/ 9588 w 9646"/>
                              <a:gd name="T29" fmla="*/ 14400 h 14400"/>
                              <a:gd name="T30" fmla="*/ 9645 w 9646"/>
                              <a:gd name="T31" fmla="*/ 14400 h 14400"/>
                              <a:gd name="T32" fmla="*/ 9645 w 9646"/>
                              <a:gd name="T33" fmla="*/ 0 h 14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9646" h="14400">
                                <a:moveTo>
                                  <a:pt x="9645" y="0"/>
                                </a:moveTo>
                                <a:lnTo>
                                  <a:pt x="9588" y="0"/>
                                </a:lnTo>
                                <a:lnTo>
                                  <a:pt x="9588" y="2160"/>
                                </a:lnTo>
                                <a:lnTo>
                                  <a:pt x="9588" y="2160"/>
                                </a:lnTo>
                                <a:lnTo>
                                  <a:pt x="72" y="2160"/>
                                </a:lnTo>
                                <a:lnTo>
                                  <a:pt x="72" y="2160"/>
                                </a:lnTo>
                                <a:lnTo>
                                  <a:pt x="9588" y="2160"/>
                                </a:lnTo>
                                <a:lnTo>
                                  <a:pt x="9588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72" y="14400"/>
                                </a:lnTo>
                                <a:lnTo>
                                  <a:pt x="72" y="7920"/>
                                </a:lnTo>
                                <a:lnTo>
                                  <a:pt x="9588" y="7920"/>
                                </a:lnTo>
                                <a:lnTo>
                                  <a:pt x="9588" y="14400"/>
                                </a:lnTo>
                                <a:lnTo>
                                  <a:pt x="9645" y="14400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299056" name="Freeform 9424"/>
                        <wps:cNvSpPr>
                          <a:spLocks/>
                        </wps:cNvSpPr>
                        <wps:spPr bwMode="auto">
                          <a:xfrm>
                            <a:off x="4891" y="4378"/>
                            <a:ext cx="65" cy="1421"/>
                          </a:xfrm>
                          <a:custGeom>
                            <a:avLst/>
                            <a:gdLst>
                              <a:gd name="T0" fmla="*/ 0 w 65"/>
                              <a:gd name="T1" fmla="*/ 0 h 1421"/>
                              <a:gd name="T2" fmla="*/ 65 w 65"/>
                              <a:gd name="T3" fmla="*/ 0 h 1421"/>
                              <a:gd name="T4" fmla="*/ 65 w 65"/>
                              <a:gd name="T5" fmla="*/ 1420 h 1421"/>
                              <a:gd name="T6" fmla="*/ 0 w 65"/>
                              <a:gd name="T7" fmla="*/ 1420 h 14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5" h="1421">
                                <a:moveTo>
                                  <a:pt x="0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1420"/>
                                </a:lnTo>
                                <a:lnTo>
                                  <a:pt x="0" y="1420"/>
                                </a:lnTo>
                              </a:path>
                            </a:pathLst>
                          </a:custGeom>
                          <a:noFill/>
                          <a:ln w="9004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743472" name="Freeform 9425"/>
                        <wps:cNvSpPr>
                          <a:spLocks/>
                        </wps:cNvSpPr>
                        <wps:spPr bwMode="auto">
                          <a:xfrm>
                            <a:off x="4052" y="6338"/>
                            <a:ext cx="65" cy="661"/>
                          </a:xfrm>
                          <a:custGeom>
                            <a:avLst/>
                            <a:gdLst>
                              <a:gd name="T0" fmla="*/ 0 w 65"/>
                              <a:gd name="T1" fmla="*/ 0 h 661"/>
                              <a:gd name="T2" fmla="*/ 65 w 65"/>
                              <a:gd name="T3" fmla="*/ 0 h 661"/>
                              <a:gd name="T4" fmla="*/ 65 w 65"/>
                              <a:gd name="T5" fmla="*/ 660 h 661"/>
                              <a:gd name="T6" fmla="*/ 0 w 65"/>
                              <a:gd name="T7" fmla="*/ 660 h 6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5" h="661">
                                <a:moveTo>
                                  <a:pt x="0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660"/>
                                </a:lnTo>
                                <a:lnTo>
                                  <a:pt x="0" y="660"/>
                                </a:lnTo>
                              </a:path>
                            </a:pathLst>
                          </a:custGeom>
                          <a:noFill/>
                          <a:ln w="9004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752939" name="Freeform 9426"/>
                        <wps:cNvSpPr>
                          <a:spLocks/>
                        </wps:cNvSpPr>
                        <wps:spPr bwMode="auto">
                          <a:xfrm>
                            <a:off x="1258" y="7915"/>
                            <a:ext cx="9517" cy="6480"/>
                          </a:xfrm>
                          <a:custGeom>
                            <a:avLst/>
                            <a:gdLst>
                              <a:gd name="T0" fmla="*/ 9516 w 9517"/>
                              <a:gd name="T1" fmla="*/ 0 h 6480"/>
                              <a:gd name="T2" fmla="*/ 0 w 9517"/>
                              <a:gd name="T3" fmla="*/ 0 h 6480"/>
                              <a:gd name="T4" fmla="*/ 0 w 9517"/>
                              <a:gd name="T5" fmla="*/ 360 h 6480"/>
                              <a:gd name="T6" fmla="*/ 0 w 9517"/>
                              <a:gd name="T7" fmla="*/ 720 h 6480"/>
                              <a:gd name="T8" fmla="*/ 0 w 9517"/>
                              <a:gd name="T9" fmla="*/ 1080 h 6480"/>
                              <a:gd name="T10" fmla="*/ 0 w 9517"/>
                              <a:gd name="T11" fmla="*/ 1440 h 6480"/>
                              <a:gd name="T12" fmla="*/ 0 w 9517"/>
                              <a:gd name="T13" fmla="*/ 1800 h 6480"/>
                              <a:gd name="T14" fmla="*/ 0 w 9517"/>
                              <a:gd name="T15" fmla="*/ 2160 h 6480"/>
                              <a:gd name="T16" fmla="*/ 0 w 9517"/>
                              <a:gd name="T17" fmla="*/ 2520 h 6480"/>
                              <a:gd name="T18" fmla="*/ 0 w 9517"/>
                              <a:gd name="T19" fmla="*/ 2880 h 6480"/>
                              <a:gd name="T20" fmla="*/ 0 w 9517"/>
                              <a:gd name="T21" fmla="*/ 3240 h 6480"/>
                              <a:gd name="T22" fmla="*/ 0 w 9517"/>
                              <a:gd name="T23" fmla="*/ 3600 h 6480"/>
                              <a:gd name="T24" fmla="*/ 0 w 9517"/>
                              <a:gd name="T25" fmla="*/ 3960 h 6480"/>
                              <a:gd name="T26" fmla="*/ 0 w 9517"/>
                              <a:gd name="T27" fmla="*/ 4320 h 6480"/>
                              <a:gd name="T28" fmla="*/ 0 w 9517"/>
                              <a:gd name="T29" fmla="*/ 4680 h 6480"/>
                              <a:gd name="T30" fmla="*/ 0 w 9517"/>
                              <a:gd name="T31" fmla="*/ 5040 h 6480"/>
                              <a:gd name="T32" fmla="*/ 0 w 9517"/>
                              <a:gd name="T33" fmla="*/ 5400 h 6480"/>
                              <a:gd name="T34" fmla="*/ 0 w 9517"/>
                              <a:gd name="T35" fmla="*/ 5760 h 6480"/>
                              <a:gd name="T36" fmla="*/ 0 w 9517"/>
                              <a:gd name="T37" fmla="*/ 6120 h 6480"/>
                              <a:gd name="T38" fmla="*/ 0 w 9517"/>
                              <a:gd name="T39" fmla="*/ 6480 h 6480"/>
                              <a:gd name="T40" fmla="*/ 9516 w 9517"/>
                              <a:gd name="T41" fmla="*/ 6480 h 6480"/>
                              <a:gd name="T42" fmla="*/ 9516 w 9517"/>
                              <a:gd name="T43" fmla="*/ 6120 h 6480"/>
                              <a:gd name="T44" fmla="*/ 9516 w 9517"/>
                              <a:gd name="T45" fmla="*/ 5760 h 6480"/>
                              <a:gd name="T46" fmla="*/ 9516 w 9517"/>
                              <a:gd name="T47" fmla="*/ 5400 h 6480"/>
                              <a:gd name="T48" fmla="*/ 9516 w 9517"/>
                              <a:gd name="T49" fmla="*/ 5040 h 6480"/>
                              <a:gd name="T50" fmla="*/ 9516 w 9517"/>
                              <a:gd name="T51" fmla="*/ 4680 h 6480"/>
                              <a:gd name="T52" fmla="*/ 9516 w 9517"/>
                              <a:gd name="T53" fmla="*/ 4320 h 6480"/>
                              <a:gd name="T54" fmla="*/ 9516 w 9517"/>
                              <a:gd name="T55" fmla="*/ 3960 h 6480"/>
                              <a:gd name="T56" fmla="*/ 9516 w 9517"/>
                              <a:gd name="T57" fmla="*/ 3600 h 6480"/>
                              <a:gd name="T58" fmla="*/ 9516 w 9517"/>
                              <a:gd name="T59" fmla="*/ 3240 h 6480"/>
                              <a:gd name="T60" fmla="*/ 9516 w 9517"/>
                              <a:gd name="T61" fmla="*/ 2880 h 6480"/>
                              <a:gd name="T62" fmla="*/ 9516 w 9517"/>
                              <a:gd name="T63" fmla="*/ 2520 h 6480"/>
                              <a:gd name="T64" fmla="*/ 9516 w 9517"/>
                              <a:gd name="T65" fmla="*/ 2160 h 6480"/>
                              <a:gd name="T66" fmla="*/ 9516 w 9517"/>
                              <a:gd name="T67" fmla="*/ 1800 h 6480"/>
                              <a:gd name="T68" fmla="*/ 9516 w 9517"/>
                              <a:gd name="T69" fmla="*/ 1440 h 6480"/>
                              <a:gd name="T70" fmla="*/ 9516 w 9517"/>
                              <a:gd name="T71" fmla="*/ 1080 h 6480"/>
                              <a:gd name="T72" fmla="*/ 9516 w 9517"/>
                              <a:gd name="T73" fmla="*/ 720 h 6480"/>
                              <a:gd name="T74" fmla="*/ 9516 w 9517"/>
                              <a:gd name="T75" fmla="*/ 360 h 6480"/>
                              <a:gd name="T76" fmla="*/ 9516 w 9517"/>
                              <a:gd name="T77" fmla="*/ 0 h 64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9517" h="6480">
                                <a:moveTo>
                                  <a:pt x="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0" y="1080"/>
                                </a:lnTo>
                                <a:lnTo>
                                  <a:pt x="0" y="1440"/>
                                </a:lnTo>
                                <a:lnTo>
                                  <a:pt x="0" y="1800"/>
                                </a:lnTo>
                                <a:lnTo>
                                  <a:pt x="0" y="2160"/>
                                </a:lnTo>
                                <a:lnTo>
                                  <a:pt x="0" y="2520"/>
                                </a:lnTo>
                                <a:lnTo>
                                  <a:pt x="0" y="2880"/>
                                </a:lnTo>
                                <a:lnTo>
                                  <a:pt x="0" y="3240"/>
                                </a:lnTo>
                                <a:lnTo>
                                  <a:pt x="0" y="3600"/>
                                </a:lnTo>
                                <a:lnTo>
                                  <a:pt x="0" y="3960"/>
                                </a:lnTo>
                                <a:lnTo>
                                  <a:pt x="0" y="4320"/>
                                </a:lnTo>
                                <a:lnTo>
                                  <a:pt x="0" y="4680"/>
                                </a:lnTo>
                                <a:lnTo>
                                  <a:pt x="0" y="5040"/>
                                </a:lnTo>
                                <a:lnTo>
                                  <a:pt x="0" y="5400"/>
                                </a:lnTo>
                                <a:lnTo>
                                  <a:pt x="0" y="5760"/>
                                </a:lnTo>
                                <a:lnTo>
                                  <a:pt x="0" y="6120"/>
                                </a:lnTo>
                                <a:lnTo>
                                  <a:pt x="0" y="6480"/>
                                </a:lnTo>
                                <a:lnTo>
                                  <a:pt x="9516" y="6480"/>
                                </a:lnTo>
                                <a:lnTo>
                                  <a:pt x="9516" y="6120"/>
                                </a:lnTo>
                                <a:lnTo>
                                  <a:pt x="9516" y="5760"/>
                                </a:lnTo>
                                <a:lnTo>
                                  <a:pt x="9516" y="5400"/>
                                </a:lnTo>
                                <a:lnTo>
                                  <a:pt x="9516" y="5040"/>
                                </a:lnTo>
                                <a:lnTo>
                                  <a:pt x="9516" y="4680"/>
                                </a:lnTo>
                                <a:lnTo>
                                  <a:pt x="9516" y="4320"/>
                                </a:lnTo>
                                <a:lnTo>
                                  <a:pt x="9516" y="3960"/>
                                </a:lnTo>
                                <a:lnTo>
                                  <a:pt x="9516" y="3600"/>
                                </a:lnTo>
                                <a:lnTo>
                                  <a:pt x="9516" y="3240"/>
                                </a:lnTo>
                                <a:lnTo>
                                  <a:pt x="9516" y="2880"/>
                                </a:lnTo>
                                <a:lnTo>
                                  <a:pt x="9516" y="2520"/>
                                </a:lnTo>
                                <a:lnTo>
                                  <a:pt x="9516" y="2160"/>
                                </a:lnTo>
                                <a:lnTo>
                                  <a:pt x="9516" y="1800"/>
                                </a:lnTo>
                                <a:lnTo>
                                  <a:pt x="9516" y="1440"/>
                                </a:lnTo>
                                <a:lnTo>
                                  <a:pt x="9516" y="1080"/>
                                </a:lnTo>
                                <a:lnTo>
                                  <a:pt x="9516" y="720"/>
                                </a:lnTo>
                                <a:lnTo>
                                  <a:pt x="9516" y="360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61B81B" id="Group 9422" o:spid="_x0000_s1026" style="position:absolute;margin-left:59.3pt;margin-top:-.2pt;width:482.3pt;height:10in;z-index:-251578368;mso-position-horizontal-relative:page" coordorigin="1186,-4" coordsize="9646,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" o:allowincell="f">
                <v:shape id="Freeform 9423" o:spid="_x0000_s1027" style="position:absolute;left:1186;top:-4;width:9646;height:14400;visibility:visible;mso-wrap-style:square;v-text-anchor:top" coordsize="9646,14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" path="m9645,r-57,l9588,2160r,l72,2160r,l9588,2160,9588,,72,,,,,14400r72,l72,7920r9516,l9588,14400r57,l9645,xe" fillcolor="#e7e8e9" stroked="f">
                  <v:path arrowok="t" o:connecttype="custom" o:connectlocs="9645,0;9588,0;9588,2160;9588,2160;72,2160;72,2160;9588,2160;9588,0;72,0;0,0;0,14400;72,14400;72,7920;9588,7920;9588,14400;9645,14400;9645,0" o:connectangles="0,0,0,0,0,0,0,0,0,0,0,0,0,0,0,0,0"/>
                </v:shape>
                <v:shape id="Freeform 9424" o:spid="_x0000_s1028" style="position:absolute;left:4891;top:4378;width:65;height:1421;visibility:visible;mso-wrap-style:square;v-text-anchor:top" coordsize="65,14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" path="m,l65,r,1420l,1420e" filled="f" strokecolor="#00aeef" strokeweight=".25011mm">
                  <v:path arrowok="t" o:connecttype="custom" o:connectlocs="0,0;65,0;65,1420;0,1420" o:connectangles="0,0,0,0"/>
                </v:shape>
                <v:shape id="Freeform 9425" o:spid="_x0000_s1029" style="position:absolute;left:4052;top:6338;width:65;height:661;visibility:visible;mso-wrap-style:square;v-text-anchor:top" coordsize="65,6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" path="m,l65,r,660l,660e" filled="f" strokecolor="#00aeef" strokeweight=".25011mm">
                  <v:path arrowok="t" o:connecttype="custom" o:connectlocs="0,0;65,0;65,660;0,660" o:connectangles="0,0,0,0"/>
                </v:shape>
                <v:shape id="Freeform 9426" o:spid="_x0000_s1030" style="position:absolute;left:1258;top:7915;width:9517;height:6480;visibility:visible;mso-wrap-style:square;v-text-anchor:top" coordsize="9517,6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" path="m9516,l,,,360,,720r,360l,1440r,360l,2160r,360l,2880r,360l,3600r,360l,4320r,360l,5040r,360l,5760r,360l,6480r9516,l9516,6120r,-360l9516,5400r,-360l9516,4680r,-360l9516,3960r,-360l9516,3240r,-360l9516,2520r,-360l9516,1800r,-360l9516,1080r,-360l9516,360,9516,xe" fillcolor="#e7e8e9" stroked="f">
                  <v:path arrowok="t" o:connecttype="custom" o:connectlocs="9516,0;0,0;0,360;0,720;0,1080;0,1440;0,1800;0,2160;0,2520;0,2880;0,3240;0,3600;0,3960;0,4320;0,4680;0,5040;0,5400;0,5760;0,6120;0,6480;9516,6480;9516,6120;9516,5760;9516,5400;9516,5040;9516,4680;9516,4320;9516,3960;9516,3600;9516,3240;9516,2880;9516,2520;9516,2160;9516,1800;9516,1440;9516,1080;9516,720;9516,360;9516,0" o:connectangles="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重載函式的函式名稱必須相同，但參數個數或參數資料型態不同，選項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(D)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與題目的函式僅回傳值型態不同，不符合重載函式的條件。</w:t>
      </w:r>
    </w:p>
    <w:p w:rsidR="004B05D7" w:rsidRPr="0070218B" w:rsidRDefault="004B05D7" w:rsidP="004B05D7">
      <w:pPr>
        <w:pStyle w:val="a9"/>
        <w:numPr>
          <w:ilvl w:val="0"/>
          <w:numId w:val="17"/>
        </w:numPr>
        <w:tabs>
          <w:tab w:val="left" w:pos="1872"/>
        </w:tabs>
        <w:kinsoku w:val="0"/>
        <w:overflowPunct w:val="0"/>
        <w:spacing w:line="359" w:lineRule="exact"/>
        <w:ind w:left="1872" w:hanging="338"/>
        <w:contextualSpacing w:val="0"/>
        <w:rPr>
          <w:rFonts w:asciiTheme="minorEastAsia" w:hAnsiTheme="minorEastAsia"/>
          <w:color w:val="231F20"/>
          <w:spacing w:val="-1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z w:val="20"/>
          <w:szCs w:val="20"/>
        </w:rPr>
        <w:t>選項</w:t>
      </w:r>
      <w:r w:rsidRPr="0070218B">
        <w:rPr>
          <w:rFonts w:asciiTheme="minorEastAsia" w:hAnsiTheme="minorEastAsia"/>
          <w:color w:val="231F20"/>
          <w:sz w:val="20"/>
          <w:szCs w:val="20"/>
        </w:rPr>
        <w:t>(B)x</w:t>
      </w:r>
      <w:r w:rsidRPr="0070218B">
        <w:rPr>
          <w:rFonts w:asciiTheme="minorEastAsia" w:hAnsiTheme="minorEastAsia"/>
          <w:color w:val="231F20"/>
          <w:spacing w:val="-10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9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y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1"/>
          <w:sz w:val="20"/>
          <w:szCs w:val="20"/>
        </w:rPr>
        <w:t>是私有成員，必須透過公有成員函式存取。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1534"/>
        <w:rPr>
          <w:rFonts w:asciiTheme="minorEastAsia" w:cs="Wawati SC"/>
          <w:color w:val="231F20"/>
          <w:spacing w:val="-2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24.</w:t>
      </w:r>
      <w:r w:rsidRPr="0070218B">
        <w:rPr>
          <w:rFonts w:asciiTheme="minorEastAsia" w:hAnsiTheme="minorEastAsia"/>
          <w:color w:val="231F20"/>
          <w:spacing w:val="57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(A)c</w:t>
      </w:r>
      <w:r w:rsidRPr="0070218B">
        <w:rPr>
          <w:rFonts w:asciiTheme="minorEastAsia" w:hAnsiTheme="minorEastAsia"/>
          <w:color w:val="231F20"/>
          <w:spacing w:val="22"/>
          <w:sz w:val="20"/>
          <w:szCs w:val="2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z w:val="20"/>
          <w:szCs w:val="20"/>
        </w:rPr>
        <w:t>語言不支援物件導向</w:t>
      </w:r>
      <w:r w:rsidRPr="0070218B">
        <w:rPr>
          <w:rFonts w:asciiTheme="minorEastAsia" w:hAnsiTheme="minorEastAsia" w:cs="Wawati SC"/>
          <w:color w:val="231F20"/>
          <w:spacing w:val="49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(c)c</w:t>
      </w:r>
      <w:r w:rsidRPr="0070218B">
        <w:rPr>
          <w:rFonts w:asciiTheme="minorEastAsia" w:hAnsiTheme="minorEastAsia"/>
          <w:color w:val="231F20"/>
          <w:spacing w:val="22"/>
          <w:sz w:val="20"/>
          <w:szCs w:val="2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z w:val="20"/>
          <w:szCs w:val="20"/>
        </w:rPr>
        <w:t>語言不支援函式重載，</w:t>
      </w:r>
      <w:r w:rsidRPr="0070218B">
        <w:rPr>
          <w:rFonts w:asciiTheme="minorEastAsia" w:hAnsiTheme="minorEastAsia"/>
          <w:color w:val="231F20"/>
          <w:sz w:val="20"/>
          <w:szCs w:val="20"/>
        </w:rPr>
        <w:t>c++</w:t>
      </w:r>
      <w:r w:rsidRPr="0070218B">
        <w:rPr>
          <w:rFonts w:asciiTheme="minorEastAsia" w:hAnsiTheme="minorEastAsia" w:cs="Wawati SC" w:hint="eastAsia"/>
          <w:color w:val="231F20"/>
          <w:sz w:val="20"/>
          <w:szCs w:val="20"/>
        </w:rPr>
        <w:t>支援函式重載</w:t>
      </w:r>
      <w:r w:rsidRPr="0070218B">
        <w:rPr>
          <w:rFonts w:asciiTheme="minorEastAsia" w:hAnsiTheme="minorEastAsia" w:cs="Wawati SC"/>
          <w:color w:val="231F20"/>
          <w:spacing w:val="48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(D)c</w:t>
      </w:r>
      <w:r w:rsidRPr="0070218B">
        <w:rPr>
          <w:rFonts w:asciiTheme="minorEastAsia" w:hAnsiTheme="minorEastAsia"/>
          <w:color w:val="231F20"/>
          <w:spacing w:val="22"/>
          <w:sz w:val="20"/>
          <w:szCs w:val="2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4"/>
          <w:sz w:val="20"/>
          <w:szCs w:val="20"/>
        </w:rPr>
        <w:t>和</w:t>
      </w:r>
      <w:r w:rsidRPr="0070218B">
        <w:rPr>
          <w:rFonts w:asciiTheme="minorEastAsia" w:hAnsiTheme="minorEastAsia" w:cs="Wawati SC"/>
          <w:color w:val="231F20"/>
          <w:spacing w:val="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c++</w:t>
      </w:r>
      <w:r w:rsidRPr="0070218B">
        <w:rPr>
          <w:rFonts w:asciiTheme="minorEastAsia" w:hAnsiTheme="minorEastAsia" w:cs="Wawati SC" w:hint="eastAsia"/>
          <w:color w:val="231F20"/>
          <w:spacing w:val="-2"/>
          <w:sz w:val="20"/>
          <w:szCs w:val="20"/>
        </w:rPr>
        <w:t>都是高階語言。</w:t>
      </w:r>
    </w:p>
    <w:p w:rsidR="004B05D7" w:rsidRPr="0070218B" w:rsidRDefault="004B05D7" w:rsidP="004B05D7">
      <w:pPr>
        <w:pStyle w:val="a9"/>
        <w:numPr>
          <w:ilvl w:val="0"/>
          <w:numId w:val="16"/>
        </w:numPr>
        <w:tabs>
          <w:tab w:val="left" w:pos="1872"/>
        </w:tabs>
        <w:kinsoku w:val="0"/>
        <w:overflowPunct w:val="0"/>
        <w:spacing w:line="360" w:lineRule="exact"/>
        <w:ind w:left="1872" w:hanging="338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建構子需與類別同名，且沒有回傳值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(</w:t>
      </w:r>
      <w:r w:rsidRPr="0070218B">
        <w:rPr>
          <w:rFonts w:asciiTheme="minorEastAsia" w:hAnsiTheme="minorEastAsia" w:hint="eastAsia"/>
          <w:color w:val="231F20"/>
          <w:spacing w:val="1"/>
          <w:sz w:val="20"/>
          <w:szCs w:val="20"/>
        </w:rPr>
        <w:t>不需加上</w:t>
      </w:r>
      <w:r w:rsidRPr="0070218B">
        <w:rPr>
          <w:rFonts w:asciiTheme="minorEastAsia" w:hAnsiTheme="minorEastAsia"/>
          <w:color w:val="231F20"/>
          <w:spacing w:val="1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void)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0"/>
          <w:numId w:val="16"/>
        </w:numPr>
        <w:tabs>
          <w:tab w:val="left" w:pos="1872"/>
        </w:tabs>
        <w:kinsoku w:val="0"/>
        <w:overflowPunct w:val="0"/>
        <w:spacing w:line="362" w:lineRule="exact"/>
        <w:ind w:left="1872" w:hanging="338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程式執行的過程如下，</w:t>
      </w:r>
    </w:p>
    <w:p w:rsidR="004B05D7" w:rsidRPr="0070218B" w:rsidRDefault="004B05D7" w:rsidP="004B05D7">
      <w:pPr>
        <w:pStyle w:val="ae"/>
        <w:kinsoku w:val="0"/>
        <w:overflowPunct w:val="0"/>
        <w:spacing w:before="219" w:line="153" w:lineRule="auto"/>
        <w:ind w:left="1887" w:right="7550" w:firstLine="1284"/>
        <w:rPr>
          <w:rFonts w:asciiTheme="minorEastAsia"/>
          <w:color w:val="64CDF4"/>
          <w:sz w:val="19"/>
          <w:szCs w:val="19"/>
        </w:rPr>
      </w:pPr>
      <w:r w:rsidRPr="0070218B">
        <w:rPr>
          <w:rFonts w:asciiTheme="minorEastAsia" w:hint="eastAsia"/>
          <w:color w:val="64CDF4"/>
          <w:sz w:val="19"/>
          <w:szCs w:val="19"/>
        </w:rPr>
        <w:t>··</w:t>
      </w:r>
      <w:r w:rsidRPr="0070218B">
        <w:rPr>
          <w:rFonts w:asciiTheme="minorEastAsia" w:hAnsiTheme="minorEastAsia"/>
          <w:color w:val="64CDF4"/>
          <w:spacing w:val="6"/>
          <w:sz w:val="19"/>
          <w:szCs w:val="19"/>
        </w:rPr>
        <w:t xml:space="preserve"> </w:t>
      </w:r>
      <w:r w:rsidRPr="0070218B">
        <w:rPr>
          <w:rFonts w:asciiTheme="minorEastAsia" w:hint="eastAsia"/>
          <w:color w:val="64CDF4"/>
          <w:sz w:val="19"/>
          <w:szCs w:val="19"/>
        </w:rPr>
        <w:t>··</w:t>
      </w:r>
      <w:r w:rsidRPr="0070218B">
        <w:rPr>
          <w:rFonts w:asciiTheme="minorEastAsia" w:hAnsiTheme="minorEastAsia"/>
          <w:color w:val="64CDF4"/>
          <w:spacing w:val="-12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1BCF0"/>
          <w:sz w:val="19"/>
          <w:szCs w:val="19"/>
        </w:rPr>
        <w:t xml:space="preserve">(l) </w:t>
      </w:r>
      <w:r w:rsidRPr="0070218B">
        <w:rPr>
          <w:rFonts w:asciiTheme="minorEastAsia" w:hAnsiTheme="minorEastAsia"/>
          <w:color w:val="494646"/>
          <w:sz w:val="19"/>
          <w:szCs w:val="19"/>
        </w:rPr>
        <w:t xml:space="preserve">class </w:t>
      </w:r>
      <w:r w:rsidRPr="0070218B">
        <w:rPr>
          <w:rFonts w:asciiTheme="minorEastAsia" w:hAnsiTheme="minorEastAsia"/>
          <w:color w:val="3A3636"/>
          <w:sz w:val="19"/>
          <w:szCs w:val="19"/>
        </w:rPr>
        <w:t>model</w:t>
      </w:r>
      <w:r w:rsidRPr="0070218B">
        <w:rPr>
          <w:rFonts w:asciiTheme="minorEastAsia"/>
          <w:color w:val="595656"/>
          <w:sz w:val="19"/>
          <w:szCs w:val="19"/>
        </w:rPr>
        <w:t>{</w:t>
      </w:r>
      <w:r w:rsidRPr="0070218B">
        <w:rPr>
          <w:rFonts w:asciiTheme="minorEastAsia"/>
          <w:color w:val="18B5EF"/>
          <w:sz w:val="19"/>
          <w:szCs w:val="19"/>
        </w:rPr>
        <w:t>.</w:t>
      </w:r>
      <w:r w:rsidRPr="0070218B">
        <w:rPr>
          <w:rFonts w:asciiTheme="minorEastAsia"/>
          <w:color w:val="64CDF4"/>
          <w:sz w:val="19"/>
          <w:szCs w:val="19"/>
        </w:rPr>
        <w:t>.---</w:t>
      </w:r>
    </w:p>
    <w:p w:rsidR="004B05D7" w:rsidRPr="0070218B" w:rsidRDefault="004B05D7" w:rsidP="004B05D7">
      <w:pPr>
        <w:pStyle w:val="ae"/>
        <w:kinsoku w:val="0"/>
        <w:overflowPunct w:val="0"/>
        <w:spacing w:line="269" w:lineRule="exact"/>
        <w:ind w:left="2005"/>
        <w:rPr>
          <w:rFonts w:asciiTheme="minorEastAsia" w:hAnsiTheme="minorEastAsia"/>
          <w:color w:val="595656"/>
          <w:spacing w:val="-2"/>
          <w:w w:val="110"/>
          <w:sz w:val="19"/>
          <w:szCs w:val="19"/>
        </w:rPr>
      </w:pPr>
      <w:r w:rsidRPr="0070218B">
        <w:rPr>
          <w:rFonts w:asciiTheme="minorEastAsia" w:hAnsiTheme="minorEastAsia" w:cs="Arial Unicode MS"/>
          <w:color w:val="3A3636"/>
          <w:spacing w:val="-2"/>
          <w:w w:val="110"/>
          <w:sz w:val="20"/>
          <w:szCs w:val="20"/>
        </w:rPr>
        <w:t>p</w:t>
      </w:r>
      <w:r w:rsidRPr="0070218B">
        <w:rPr>
          <w:rFonts w:asciiTheme="minorEastAsia" w:hAnsiTheme="minorEastAsia"/>
          <w:color w:val="3A3636"/>
          <w:spacing w:val="-2"/>
          <w:w w:val="110"/>
          <w:sz w:val="19"/>
          <w:szCs w:val="19"/>
        </w:rPr>
        <w:t>r</w:t>
      </w:r>
      <w:r w:rsidRPr="0070218B">
        <w:rPr>
          <w:rFonts w:asciiTheme="minorEastAsia" w:hAnsiTheme="minorEastAsia" w:cs="Arial Unicode MS"/>
          <w:color w:val="3A3636"/>
          <w:spacing w:val="-2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A3636"/>
          <w:spacing w:val="-2"/>
          <w:w w:val="110"/>
          <w:sz w:val="19"/>
          <w:szCs w:val="19"/>
        </w:rPr>
        <w:t>va</w:t>
      </w:r>
      <w:r w:rsidRPr="0070218B">
        <w:rPr>
          <w:rFonts w:asciiTheme="minorEastAsia" w:hAnsiTheme="minorEastAsia" w:cs="Arial Unicode MS"/>
          <w:color w:val="3A3636"/>
          <w:spacing w:val="-2"/>
          <w:w w:val="110"/>
          <w:sz w:val="17"/>
          <w:szCs w:val="17"/>
        </w:rPr>
        <w:t>t</w:t>
      </w:r>
      <w:r w:rsidRPr="0070218B">
        <w:rPr>
          <w:rFonts w:asciiTheme="minorEastAsia" w:hAnsiTheme="minorEastAsia"/>
          <w:color w:val="3A3636"/>
          <w:spacing w:val="-2"/>
          <w:w w:val="110"/>
          <w:sz w:val="19"/>
          <w:szCs w:val="19"/>
        </w:rPr>
        <w:t>e</w:t>
      </w:r>
      <w:r w:rsidRPr="0070218B">
        <w:rPr>
          <w:rFonts w:asciiTheme="minorEastAsia" w:hAnsiTheme="minorEastAsia"/>
          <w:color w:val="595656"/>
          <w:spacing w:val="-2"/>
          <w:w w:val="110"/>
          <w:sz w:val="19"/>
          <w:szCs w:val="19"/>
        </w:rPr>
        <w:t>:</w:t>
      </w:r>
    </w:p>
    <w:p w:rsidR="004B05D7" w:rsidRPr="0070218B" w:rsidRDefault="004B05D7" w:rsidP="004B05D7">
      <w:pPr>
        <w:pStyle w:val="ae"/>
        <w:kinsoku w:val="0"/>
        <w:overflowPunct w:val="0"/>
        <w:spacing w:line="265" w:lineRule="exact"/>
        <w:ind w:left="2127"/>
        <w:rPr>
          <w:rFonts w:asciiTheme="minorEastAsia" w:hAnsiTheme="minorEastAsia"/>
          <w:color w:val="494646"/>
          <w:spacing w:val="-2"/>
          <w:w w:val="110"/>
          <w:sz w:val="19"/>
          <w:szCs w:val="19"/>
        </w:rPr>
      </w:pPr>
      <w:r w:rsidRPr="0070218B">
        <w:rPr>
          <w:rFonts w:asciiTheme="minorEastAsia" w:hAnsiTheme="minorEastAsia" w:cs="Arial Unicode MS"/>
          <w:color w:val="3A3636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A3636"/>
          <w:w w:val="110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A3636"/>
          <w:w w:val="110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A3636"/>
          <w:spacing w:val="5"/>
          <w:w w:val="110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494646"/>
          <w:spacing w:val="-2"/>
          <w:w w:val="110"/>
          <w:sz w:val="19"/>
          <w:szCs w:val="19"/>
        </w:rPr>
        <w:t>val[5];</w:t>
      </w:r>
    </w:p>
    <w:p w:rsidR="004B05D7" w:rsidRPr="0070218B" w:rsidRDefault="004B05D7" w:rsidP="004B05D7">
      <w:pPr>
        <w:pStyle w:val="ae"/>
        <w:kinsoku w:val="0"/>
        <w:overflowPunct w:val="0"/>
        <w:spacing w:before="81" w:line="309" w:lineRule="exact"/>
        <w:ind w:left="2009"/>
        <w:rPr>
          <w:rFonts w:asciiTheme="minorEastAsia" w:hAnsiTheme="minorEastAsia"/>
          <w:color w:val="3A3636"/>
          <w:spacing w:val="-2"/>
          <w:w w:val="105"/>
          <w:sz w:val="19"/>
          <w:szCs w:val="19"/>
        </w:rPr>
      </w:pPr>
      <w:r w:rsidRPr="0070218B">
        <w:rPr>
          <w:rFonts w:asciiTheme="minorEastAsia" w:hAnsiTheme="minorEastAsia" w:cs="Arial Unicode MS"/>
          <w:color w:val="3A3636"/>
          <w:spacing w:val="-2"/>
          <w:w w:val="105"/>
          <w:sz w:val="21"/>
          <w:szCs w:val="21"/>
        </w:rPr>
        <w:t>p</w:t>
      </w:r>
      <w:r w:rsidRPr="0070218B">
        <w:rPr>
          <w:rFonts w:asciiTheme="minorEastAsia" w:hAnsiTheme="minorEastAsia"/>
          <w:color w:val="3A3636"/>
          <w:spacing w:val="-2"/>
          <w:w w:val="105"/>
          <w:sz w:val="19"/>
          <w:szCs w:val="19"/>
        </w:rPr>
        <w:t>ubl</w:t>
      </w:r>
      <w:r w:rsidRPr="0070218B">
        <w:rPr>
          <w:rFonts w:asciiTheme="minorEastAsia" w:hAnsiTheme="minorEastAsia" w:cs="Arial Unicode MS"/>
          <w:color w:val="3A3636"/>
          <w:spacing w:val="-2"/>
          <w:w w:val="105"/>
          <w:sz w:val="18"/>
          <w:szCs w:val="18"/>
        </w:rPr>
        <w:t>i</w:t>
      </w:r>
      <w:r w:rsidRPr="0070218B">
        <w:rPr>
          <w:rFonts w:asciiTheme="minorEastAsia" w:hAnsiTheme="minorEastAsia"/>
          <w:color w:val="3A3636"/>
          <w:spacing w:val="-2"/>
          <w:w w:val="105"/>
          <w:sz w:val="19"/>
          <w:szCs w:val="19"/>
        </w:rPr>
        <w:t>c:</w:t>
      </w:r>
    </w:p>
    <w:p w:rsidR="004B05D7" w:rsidRPr="0070218B" w:rsidRDefault="004B05D7" w:rsidP="004B05D7">
      <w:pPr>
        <w:pStyle w:val="ae"/>
        <w:kinsoku w:val="0"/>
        <w:overflowPunct w:val="0"/>
        <w:spacing w:before="15" w:line="172" w:lineRule="auto"/>
        <w:ind w:left="2132" w:right="7550" w:firstLine="5"/>
        <w:rPr>
          <w:rFonts w:asciiTheme="minorEastAsia" w:hAnsiTheme="minorEastAsia" w:cs="Arial Unicode MS"/>
          <w:color w:val="595656"/>
          <w:w w:val="105"/>
          <w:sz w:val="18"/>
          <w:szCs w:val="18"/>
        </w:rPr>
      </w:pP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vo</w:t>
      </w:r>
      <w:r w:rsidRPr="0070218B">
        <w:rPr>
          <w:rFonts w:asciiTheme="minorEastAsia" w:hAnsiTheme="minorEastAsia" w:cs="Arial Unicode MS"/>
          <w:color w:val="3A3636"/>
          <w:w w:val="105"/>
          <w:sz w:val="19"/>
          <w:szCs w:val="19"/>
        </w:rPr>
        <w:t>i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d se</w:t>
      </w:r>
      <w:r w:rsidRPr="0070218B">
        <w:rPr>
          <w:rFonts w:asciiTheme="minorEastAsia" w:hAnsiTheme="minorEastAsia" w:cs="Arial Unicode MS"/>
          <w:color w:val="3A3636"/>
          <w:w w:val="105"/>
          <w:sz w:val="18"/>
          <w:szCs w:val="18"/>
        </w:rPr>
        <w:t>t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Num</w:t>
      </w:r>
      <w:r w:rsidRPr="0070218B">
        <w:rPr>
          <w:rFonts w:asciiTheme="minorEastAsia" w:hAnsiTheme="minorEastAsia" w:cs="Arial Unicode MS"/>
          <w:color w:val="3A3636"/>
          <w:w w:val="105"/>
          <w:sz w:val="20"/>
          <w:szCs w:val="20"/>
        </w:rPr>
        <w:t>(i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A3636"/>
          <w:w w:val="105"/>
          <w:sz w:val="18"/>
          <w:szCs w:val="18"/>
        </w:rPr>
        <w:t>t</w:t>
      </w:r>
      <w:r w:rsidRPr="0070218B">
        <w:rPr>
          <w:rFonts w:asciiTheme="minorEastAsia" w:cs="Arial Unicode MS"/>
          <w:color w:val="6D696B"/>
          <w:w w:val="105"/>
          <w:sz w:val="18"/>
          <w:szCs w:val="18"/>
        </w:rPr>
        <w:t>,</w:t>
      </w:r>
      <w:r w:rsidRPr="0070218B">
        <w:rPr>
          <w:rFonts w:asciiTheme="minorEastAsia" w:hAnsiTheme="minorEastAsia" w:cs="Arial Unicode MS"/>
          <w:color w:val="6D696B"/>
          <w:spacing w:val="-3"/>
          <w:w w:val="105"/>
          <w:sz w:val="18"/>
          <w:szCs w:val="18"/>
        </w:rPr>
        <w:t xml:space="preserve"> </w:t>
      </w:r>
      <w:r w:rsidRPr="0070218B">
        <w:rPr>
          <w:rFonts w:asciiTheme="minorEastAsia" w:hAnsiTheme="minorEastAsia" w:cs="Arial Unicode MS"/>
          <w:color w:val="3A3636"/>
          <w:w w:val="105"/>
          <w:sz w:val="19"/>
          <w:szCs w:val="19"/>
        </w:rPr>
        <w:t>i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A3636"/>
          <w:w w:val="105"/>
          <w:sz w:val="18"/>
          <w:szCs w:val="18"/>
        </w:rPr>
        <w:t>t); i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A3636"/>
          <w:w w:val="105"/>
          <w:sz w:val="18"/>
          <w:szCs w:val="18"/>
        </w:rPr>
        <w:t xml:space="preserve">t </w:t>
      </w:r>
      <w:r w:rsidRPr="0070218B">
        <w:rPr>
          <w:rFonts w:asciiTheme="minorEastAsia" w:hAnsiTheme="minorEastAsia" w:cs="Arial Unicode MS"/>
          <w:color w:val="3A3636"/>
          <w:w w:val="105"/>
          <w:sz w:val="20"/>
          <w:szCs w:val="20"/>
        </w:rPr>
        <w:t>g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e</w:t>
      </w:r>
      <w:r w:rsidRPr="0070218B">
        <w:rPr>
          <w:rFonts w:asciiTheme="minorEastAsia" w:hAnsiTheme="minorEastAsia" w:cs="Arial Unicode MS"/>
          <w:color w:val="3A3636"/>
          <w:w w:val="105"/>
          <w:sz w:val="18"/>
          <w:szCs w:val="18"/>
        </w:rPr>
        <w:t>t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Num</w:t>
      </w:r>
      <w:r w:rsidRPr="0070218B">
        <w:rPr>
          <w:rFonts w:asciiTheme="minorEastAsia" w:hAnsiTheme="minorEastAsia" w:cs="Arial Unicode MS"/>
          <w:color w:val="3A3636"/>
          <w:w w:val="105"/>
          <w:sz w:val="20"/>
          <w:szCs w:val="20"/>
        </w:rPr>
        <w:t>(i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A3636"/>
          <w:w w:val="105"/>
          <w:sz w:val="18"/>
          <w:szCs w:val="18"/>
        </w:rPr>
        <w:t>t)</w:t>
      </w:r>
      <w:r w:rsidRPr="0070218B">
        <w:rPr>
          <w:rFonts w:asciiTheme="minorEastAsia" w:hAnsiTheme="minorEastAsia" w:cs="Arial Unicode MS"/>
          <w:color w:val="595656"/>
          <w:w w:val="105"/>
          <w:sz w:val="18"/>
          <w:szCs w:val="18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15" w:line="172" w:lineRule="auto"/>
        <w:ind w:left="2132" w:right="7550" w:firstLine="5"/>
        <w:rPr>
          <w:rFonts w:asciiTheme="minorEastAsia" w:hAnsiTheme="minorEastAsia" w:cs="Arial Unicode MS"/>
          <w:color w:val="595656"/>
          <w:w w:val="105"/>
          <w:sz w:val="18"/>
          <w:szCs w:val="18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line="251" w:lineRule="exact"/>
        <w:ind w:right="893"/>
        <w:jc w:val="center"/>
        <w:rPr>
          <w:rFonts w:asciiTheme="minorEastAsia" w:cs="Arial Unicode MS"/>
          <w:color w:val="595656"/>
          <w:spacing w:val="-5"/>
          <w:w w:val="65"/>
          <w:sz w:val="18"/>
          <w:szCs w:val="18"/>
        </w:rPr>
      </w:pPr>
      <w:r w:rsidRPr="0070218B">
        <w:rPr>
          <w:rFonts w:asciiTheme="minorEastAsia" w:hAnsiTheme="minorEastAsia" w:cs="Arial Unicode MS" w:hint="eastAsia"/>
          <w:color w:val="595656"/>
          <w:spacing w:val="-5"/>
          <w:w w:val="65"/>
          <w:sz w:val="18"/>
          <w:szCs w:val="18"/>
        </w:rPr>
        <w:t>｝，</w:t>
      </w:r>
    </w:p>
    <w:p w:rsidR="004B05D7" w:rsidRPr="0070218B" w:rsidRDefault="004B05D7" w:rsidP="004B05D7">
      <w:pPr>
        <w:pStyle w:val="ae"/>
        <w:kinsoku w:val="0"/>
        <w:overflowPunct w:val="0"/>
        <w:spacing w:before="38" w:line="153" w:lineRule="auto"/>
        <w:ind w:left="2137" w:hanging="236"/>
        <w:rPr>
          <w:rFonts w:asciiTheme="minorEastAsia" w:hAnsiTheme="minorEastAsia"/>
          <w:color w:val="595656"/>
          <w:w w:val="105"/>
          <w:sz w:val="19"/>
          <w:szCs w:val="19"/>
        </w:rPr>
      </w:pPr>
      <w:r w:rsidRPr="0070218B">
        <w:rPr>
          <w:rFonts w:asciiTheme="minorEastAsia" w:hAnsiTheme="minorEastAsia"/>
          <w:color w:val="494646"/>
          <w:spacing w:val="-2"/>
          <w:sz w:val="19"/>
          <w:szCs w:val="19"/>
        </w:rPr>
        <w:t>vo</w:t>
      </w:r>
      <w:r w:rsidRPr="0070218B">
        <w:rPr>
          <w:rFonts w:asciiTheme="minorEastAsia" w:hAnsiTheme="minorEastAsia" w:cs="Arial Unicode MS"/>
          <w:color w:val="494646"/>
          <w:spacing w:val="-2"/>
          <w:sz w:val="19"/>
          <w:szCs w:val="19"/>
        </w:rPr>
        <w:t>i</w:t>
      </w:r>
      <w:r w:rsidRPr="0070218B">
        <w:rPr>
          <w:rFonts w:asciiTheme="minorEastAsia" w:hAnsiTheme="minorEastAsia"/>
          <w:color w:val="494646"/>
          <w:spacing w:val="-2"/>
          <w:sz w:val="19"/>
          <w:szCs w:val="19"/>
        </w:rPr>
        <w:t>d</w:t>
      </w:r>
      <w:r w:rsidRPr="0070218B">
        <w:rPr>
          <w:rFonts w:asciiTheme="minorEastAsia" w:hAnsiTheme="minorEastAsia"/>
          <w:color w:val="494646"/>
          <w:spacing w:val="-10"/>
          <w:sz w:val="19"/>
          <w:szCs w:val="19"/>
        </w:rPr>
        <w:t xml:space="preserve"> </w:t>
      </w:r>
      <w:r w:rsidRPr="0070218B">
        <w:rPr>
          <w:rFonts w:asciiTheme="minorEastAsia" w:hAnsiTheme="minorEastAsia" w:cs="Arial Unicode MS"/>
          <w:color w:val="3A3636"/>
          <w:spacing w:val="-2"/>
          <w:sz w:val="21"/>
          <w:szCs w:val="21"/>
        </w:rPr>
        <w:t>rr_i</w:t>
      </w:r>
      <w:r w:rsidRPr="0070218B">
        <w:rPr>
          <w:rFonts w:asciiTheme="minorEastAsia" w:hAnsiTheme="minorEastAsia" w:hint="eastAsia"/>
          <w:color w:val="3A3636"/>
          <w:spacing w:val="-2"/>
          <w:sz w:val="19"/>
          <w:szCs w:val="19"/>
        </w:rPr>
        <w:t>�</w:t>
      </w:r>
      <w:r w:rsidRPr="0070218B">
        <w:rPr>
          <w:rFonts w:asciiTheme="minorEastAsia" w:hAnsiTheme="minorEastAsia"/>
          <w:color w:val="3A3636"/>
          <w:spacing w:val="-2"/>
          <w:sz w:val="19"/>
          <w:szCs w:val="19"/>
        </w:rPr>
        <w:t>del:</w:t>
      </w:r>
      <w:r w:rsidRPr="0070218B">
        <w:rPr>
          <w:rFonts w:asciiTheme="minorEastAsia" w:hAnsiTheme="minorEastAsia"/>
          <w:color w:val="6D696B"/>
          <w:spacing w:val="-2"/>
          <w:sz w:val="19"/>
          <w:szCs w:val="19"/>
        </w:rPr>
        <w:t>:</w:t>
      </w:r>
      <w:r w:rsidRPr="0070218B">
        <w:rPr>
          <w:rFonts w:asciiTheme="minorEastAsia" w:hAnsiTheme="minorEastAsia"/>
          <w:color w:val="494646"/>
          <w:spacing w:val="-2"/>
          <w:sz w:val="19"/>
          <w:szCs w:val="19"/>
        </w:rPr>
        <w:t>se</w:t>
      </w:r>
      <w:r w:rsidRPr="0070218B">
        <w:rPr>
          <w:rFonts w:asciiTheme="minorEastAsia" w:hAnsiTheme="minorEastAsia" w:cs="Arial Unicode MS"/>
          <w:color w:val="494646"/>
          <w:spacing w:val="-2"/>
          <w:sz w:val="18"/>
          <w:szCs w:val="18"/>
        </w:rPr>
        <w:t>t</w:t>
      </w:r>
      <w:r w:rsidRPr="0070218B">
        <w:rPr>
          <w:rFonts w:asciiTheme="minorEastAsia" w:hAnsiTheme="minorEastAsia"/>
          <w:color w:val="494646"/>
          <w:spacing w:val="-2"/>
          <w:sz w:val="19"/>
          <w:szCs w:val="19"/>
        </w:rPr>
        <w:t>Num</w:t>
      </w:r>
      <w:r w:rsidRPr="0070218B">
        <w:rPr>
          <w:rFonts w:asciiTheme="minorEastAsia" w:hAnsiTheme="minorEastAsia" w:cs="Arial Unicode MS"/>
          <w:color w:val="494646"/>
          <w:spacing w:val="-2"/>
          <w:sz w:val="20"/>
          <w:szCs w:val="20"/>
        </w:rPr>
        <w:t>(i</w:t>
      </w:r>
      <w:r w:rsidRPr="0070218B">
        <w:rPr>
          <w:rFonts w:asciiTheme="minorEastAsia" w:hAnsiTheme="minorEastAsia"/>
          <w:color w:val="494646"/>
          <w:spacing w:val="-2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494646"/>
          <w:spacing w:val="-2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494646"/>
          <w:spacing w:val="-11"/>
          <w:sz w:val="18"/>
          <w:szCs w:val="18"/>
        </w:rPr>
        <w:t xml:space="preserve"> </w:t>
      </w:r>
      <w:r w:rsidRPr="0070218B">
        <w:rPr>
          <w:rFonts w:asciiTheme="minorEastAsia" w:hAnsiTheme="minorEastAsia" w:cs="Arial Unicode MS"/>
          <w:color w:val="3A3636"/>
          <w:spacing w:val="-2"/>
          <w:sz w:val="19"/>
          <w:szCs w:val="19"/>
        </w:rPr>
        <w:t>i</w:t>
      </w:r>
      <w:r w:rsidRPr="0070218B">
        <w:rPr>
          <w:rFonts w:asciiTheme="minorEastAsia" w:cs="Arial Unicode MS"/>
          <w:color w:val="6D696B"/>
          <w:spacing w:val="-2"/>
          <w:sz w:val="19"/>
          <w:szCs w:val="19"/>
        </w:rPr>
        <w:t>,</w:t>
      </w:r>
      <w:r w:rsidRPr="0070218B">
        <w:rPr>
          <w:rFonts w:asciiTheme="minorEastAsia" w:hAnsiTheme="minorEastAsia" w:cs="Arial Unicode MS"/>
          <w:color w:val="6D696B"/>
          <w:spacing w:val="-17"/>
          <w:sz w:val="19"/>
          <w:szCs w:val="19"/>
        </w:rPr>
        <w:t xml:space="preserve"> </w:t>
      </w:r>
      <w:r w:rsidRPr="0070218B">
        <w:rPr>
          <w:rFonts w:asciiTheme="minorEastAsia" w:hAnsiTheme="minorEastAsia" w:cs="Arial Unicode MS"/>
          <w:color w:val="494646"/>
          <w:spacing w:val="-2"/>
          <w:sz w:val="19"/>
          <w:szCs w:val="19"/>
        </w:rPr>
        <w:t>i</w:t>
      </w:r>
      <w:r w:rsidRPr="0070218B">
        <w:rPr>
          <w:rFonts w:asciiTheme="minorEastAsia" w:hAnsiTheme="minorEastAsia"/>
          <w:color w:val="494646"/>
          <w:spacing w:val="-2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494646"/>
          <w:spacing w:val="-2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494646"/>
          <w:spacing w:val="-6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494646"/>
          <w:spacing w:val="-2"/>
          <w:sz w:val="19"/>
          <w:szCs w:val="19"/>
        </w:rPr>
        <w:t xml:space="preserve">num){ </w:t>
      </w:r>
      <w:r w:rsidRPr="0070218B">
        <w:rPr>
          <w:rFonts w:asciiTheme="minorEastAsia" w:hAnsiTheme="minorEastAsia"/>
          <w:color w:val="494646"/>
          <w:w w:val="105"/>
          <w:sz w:val="19"/>
          <w:szCs w:val="19"/>
        </w:rPr>
        <w:t>val[</w:t>
      </w:r>
      <w:r w:rsidRPr="0070218B">
        <w:rPr>
          <w:rFonts w:asciiTheme="minorEastAsia" w:hAnsiTheme="minorEastAsia" w:cs="Arial Unicode MS"/>
          <w:color w:val="494646"/>
          <w:w w:val="105"/>
          <w:sz w:val="20"/>
          <w:szCs w:val="20"/>
        </w:rPr>
        <w:t xml:space="preserve">i] </w:t>
      </w:r>
      <w:r w:rsidRPr="0070218B">
        <w:rPr>
          <w:rFonts w:asciiTheme="minorEastAsia" w:hAnsiTheme="minorEastAsia"/>
          <w:color w:val="595656"/>
          <w:w w:val="105"/>
          <w:sz w:val="21"/>
          <w:szCs w:val="21"/>
        </w:rPr>
        <w:t xml:space="preserve">= 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num</w:t>
      </w:r>
      <w:r w:rsidRPr="0070218B">
        <w:rPr>
          <w:rFonts w:asciiTheme="minorEastAsia" w:hAnsiTheme="minorEastAsia"/>
          <w:color w:val="595656"/>
          <w:w w:val="105"/>
          <w:sz w:val="19"/>
          <w:szCs w:val="19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63"/>
        <w:rPr>
          <w:rFonts w:asciiTheme="minorEastAsia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</w:p>
    <w:p w:rsidR="004B05D7" w:rsidRPr="0070218B" w:rsidRDefault="004B05D7" w:rsidP="004B05D7">
      <w:pPr>
        <w:pStyle w:val="ae"/>
        <w:kinsoku w:val="0"/>
        <w:overflowPunct w:val="0"/>
        <w:ind w:left="503"/>
        <w:rPr>
          <w:rFonts w:asciiTheme="minorEastAsia" w:hAnsiTheme="minorEastAsia"/>
          <w:color w:val="31BCF0"/>
          <w:spacing w:val="-5"/>
          <w:w w:val="105"/>
          <w:sz w:val="19"/>
          <w:szCs w:val="19"/>
        </w:rPr>
      </w:pPr>
      <w:r w:rsidRPr="0070218B">
        <w:rPr>
          <w:rFonts w:asciiTheme="minorEastAsia" w:hAnsiTheme="minorEastAsia"/>
          <w:color w:val="31BCF0"/>
          <w:spacing w:val="63"/>
          <w:w w:val="105"/>
          <w:sz w:val="19"/>
          <w:szCs w:val="19"/>
          <w:u w:val="single" w:color="63CCF3"/>
        </w:rPr>
        <w:t xml:space="preserve">  </w:t>
      </w:r>
      <w:r w:rsidRPr="0070218B">
        <w:rPr>
          <w:rFonts w:asciiTheme="minorEastAsia" w:hAnsiTheme="minorEastAsia"/>
          <w:color w:val="31BCF0"/>
          <w:spacing w:val="-5"/>
          <w:w w:val="105"/>
          <w:sz w:val="19"/>
          <w:szCs w:val="19"/>
        </w:rPr>
        <w:t>(2)</w:t>
      </w:r>
    </w:p>
    <w:p w:rsidR="004B05D7" w:rsidRPr="0070218B" w:rsidRDefault="004B05D7" w:rsidP="004B05D7">
      <w:pPr>
        <w:pStyle w:val="ae"/>
        <w:kinsoku w:val="0"/>
        <w:overflowPunct w:val="0"/>
        <w:spacing w:before="8"/>
        <w:ind w:left="198"/>
        <w:rPr>
          <w:rFonts w:asciiTheme="minorEastAsia"/>
          <w:color w:val="64CDF4"/>
          <w:spacing w:val="-5"/>
          <w:w w:val="115"/>
          <w:sz w:val="19"/>
          <w:szCs w:val="19"/>
        </w:rPr>
      </w:pPr>
      <w:r w:rsidRPr="0070218B">
        <w:rPr>
          <w:rFonts w:asciiTheme="minorEastAsia"/>
          <w:color w:val="01AEEF"/>
          <w:spacing w:val="-5"/>
          <w:w w:val="115"/>
          <w:sz w:val="19"/>
          <w:szCs w:val="19"/>
        </w:rPr>
        <w:t>•</w:t>
      </w:r>
      <w:r w:rsidRPr="0070218B">
        <w:rPr>
          <w:rFonts w:asciiTheme="minorEastAsia" w:hint="eastAsia"/>
          <w:color w:val="64CDF4"/>
          <w:spacing w:val="-5"/>
          <w:w w:val="115"/>
          <w:sz w:val="19"/>
          <w:szCs w:val="19"/>
        </w:rPr>
        <w:t>·</w:t>
      </w:r>
    </w:p>
    <w:p w:rsidR="004B05D7" w:rsidRPr="0070218B" w:rsidRDefault="004B05D7" w:rsidP="004B05D7">
      <w:pPr>
        <w:pStyle w:val="ae"/>
        <w:kinsoku w:val="0"/>
        <w:overflowPunct w:val="0"/>
        <w:spacing w:before="8"/>
        <w:ind w:left="198"/>
        <w:rPr>
          <w:rFonts w:asciiTheme="minorEastAsia"/>
          <w:color w:val="64CDF4"/>
          <w:spacing w:val="-5"/>
          <w:w w:val="115"/>
          <w:sz w:val="19"/>
          <w:szCs w:val="19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num="2" w:space="720" w:equalWidth="0">
            <w:col w:w="4795" w:space="40"/>
            <w:col w:w="6650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line="245" w:lineRule="exact"/>
        <w:ind w:left="1850"/>
        <w:rPr>
          <w:rFonts w:asciiTheme="minorEastAsia" w:cs="Arial Unicode MS"/>
          <w:color w:val="595656"/>
          <w:spacing w:val="-10"/>
          <w:w w:val="105"/>
          <w:sz w:val="19"/>
          <w:szCs w:val="19"/>
        </w:rPr>
      </w:pPr>
      <w:r w:rsidRPr="0070218B">
        <w:rPr>
          <w:rFonts w:asciiTheme="minorEastAsia" w:hAnsiTheme="minorEastAsia" w:cs="Arial Unicode MS" w:hint="eastAsia"/>
          <w:color w:val="595656"/>
          <w:spacing w:val="-10"/>
          <w:w w:val="105"/>
          <w:sz w:val="19"/>
          <w:szCs w:val="19"/>
        </w:rPr>
        <w:t>｝</w:t>
      </w:r>
    </w:p>
    <w:p w:rsidR="004B05D7" w:rsidRPr="0070218B" w:rsidRDefault="004B05D7" w:rsidP="004B05D7">
      <w:pPr>
        <w:pStyle w:val="ae"/>
        <w:kinsoku w:val="0"/>
        <w:overflowPunct w:val="0"/>
        <w:spacing w:line="239" w:lineRule="exact"/>
        <w:ind w:left="1900"/>
        <w:rPr>
          <w:rFonts w:asciiTheme="minorEastAsia" w:hAnsiTheme="minorEastAsia" w:cs="Arial Unicode MS"/>
          <w:color w:val="595656"/>
          <w:spacing w:val="-5"/>
          <w:sz w:val="19"/>
          <w:szCs w:val="19"/>
        </w:rPr>
      </w:pPr>
      <w:r w:rsidRPr="0070218B">
        <w:rPr>
          <w:rFonts w:asciiTheme="minorEastAsia" w:hAnsiTheme="minorEastAsia" w:cs="Arial Unicode MS"/>
          <w:color w:val="494646"/>
          <w:sz w:val="19"/>
          <w:szCs w:val="19"/>
        </w:rPr>
        <w:t>i</w:t>
      </w:r>
      <w:r w:rsidRPr="0070218B">
        <w:rPr>
          <w:rFonts w:asciiTheme="minorEastAsia" w:hAnsiTheme="minorEastAsia"/>
          <w:color w:val="494646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494646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494646"/>
          <w:spacing w:val="47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A3636"/>
          <w:sz w:val="19"/>
          <w:szCs w:val="19"/>
        </w:rPr>
        <w:t>model</w:t>
      </w:r>
      <w:r w:rsidRPr="0070218B">
        <w:rPr>
          <w:rFonts w:asciiTheme="minorEastAsia" w:hAnsiTheme="minorEastAsia"/>
          <w:color w:val="595656"/>
          <w:sz w:val="19"/>
          <w:szCs w:val="19"/>
        </w:rPr>
        <w:t>:</w:t>
      </w:r>
      <w:r w:rsidRPr="0070218B">
        <w:rPr>
          <w:rFonts w:asciiTheme="minorEastAsia" w:hAnsiTheme="minorEastAsia"/>
          <w:color w:val="3A3636"/>
          <w:sz w:val="19"/>
          <w:szCs w:val="19"/>
        </w:rPr>
        <w:t>:</w:t>
      </w:r>
      <w:r w:rsidRPr="0070218B">
        <w:rPr>
          <w:rFonts w:asciiTheme="minorEastAsia" w:hAnsiTheme="minorEastAsia" w:cs="Arial Unicode MS"/>
          <w:color w:val="3A3636"/>
          <w:sz w:val="21"/>
          <w:szCs w:val="21"/>
        </w:rPr>
        <w:t>g</w:t>
      </w:r>
      <w:r w:rsidRPr="0070218B">
        <w:rPr>
          <w:rFonts w:asciiTheme="minorEastAsia" w:hAnsiTheme="minorEastAsia"/>
          <w:color w:val="3A3636"/>
          <w:sz w:val="19"/>
          <w:szCs w:val="19"/>
        </w:rPr>
        <w:t>e</w:t>
      </w:r>
      <w:r w:rsidRPr="0070218B">
        <w:rPr>
          <w:rFonts w:asciiTheme="minorEastAsia" w:hAnsiTheme="minorEastAsia" w:cs="Arial Unicode MS"/>
          <w:color w:val="3A3636"/>
          <w:sz w:val="18"/>
          <w:szCs w:val="18"/>
        </w:rPr>
        <w:t>t</w:t>
      </w:r>
      <w:r w:rsidRPr="0070218B">
        <w:rPr>
          <w:rFonts w:asciiTheme="minorEastAsia" w:hAnsiTheme="minorEastAsia"/>
          <w:color w:val="3A3636"/>
          <w:sz w:val="19"/>
          <w:szCs w:val="19"/>
        </w:rPr>
        <w:t>Num</w:t>
      </w:r>
      <w:r w:rsidRPr="0070218B">
        <w:rPr>
          <w:rFonts w:asciiTheme="minorEastAsia" w:hAnsiTheme="minorEastAsia"/>
          <w:color w:val="595656"/>
          <w:sz w:val="19"/>
          <w:szCs w:val="19"/>
        </w:rPr>
        <w:t>(</w:t>
      </w:r>
      <w:r w:rsidRPr="0070218B">
        <w:rPr>
          <w:rFonts w:asciiTheme="minorEastAsia" w:hAnsiTheme="minorEastAsia" w:cs="Arial Unicode MS"/>
          <w:color w:val="595656"/>
          <w:sz w:val="19"/>
          <w:szCs w:val="19"/>
        </w:rPr>
        <w:t>i</w:t>
      </w:r>
      <w:r w:rsidRPr="0070218B">
        <w:rPr>
          <w:rFonts w:asciiTheme="minorEastAsia" w:hAnsiTheme="minorEastAsia"/>
          <w:color w:val="3A3636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A3636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A3636"/>
          <w:spacing w:val="37"/>
          <w:sz w:val="18"/>
          <w:szCs w:val="18"/>
        </w:rPr>
        <w:t xml:space="preserve"> </w:t>
      </w:r>
      <w:r w:rsidRPr="0070218B">
        <w:rPr>
          <w:rFonts w:asciiTheme="minorEastAsia" w:hAnsiTheme="minorEastAsia" w:cs="Arial Unicode MS"/>
          <w:color w:val="3A3636"/>
          <w:spacing w:val="-5"/>
          <w:sz w:val="19"/>
          <w:szCs w:val="19"/>
        </w:rPr>
        <w:t>i</w:t>
      </w:r>
      <w:r w:rsidRPr="0070218B">
        <w:rPr>
          <w:rFonts w:asciiTheme="minorEastAsia" w:hAnsiTheme="minorEastAsia" w:cs="Arial Unicode MS"/>
          <w:color w:val="595656"/>
          <w:spacing w:val="-5"/>
          <w:sz w:val="19"/>
          <w:szCs w:val="19"/>
        </w:rPr>
        <w:t>){</w:t>
      </w:r>
    </w:p>
    <w:p w:rsidR="004B05D7" w:rsidRPr="0070218B" w:rsidRDefault="004B05D7" w:rsidP="004B05D7">
      <w:pPr>
        <w:pStyle w:val="ae"/>
        <w:kinsoku w:val="0"/>
        <w:overflowPunct w:val="0"/>
        <w:spacing w:line="285" w:lineRule="exact"/>
        <w:ind w:left="2142"/>
        <w:rPr>
          <w:rFonts w:asciiTheme="minorEastAsia" w:hAnsiTheme="minorEastAsia" w:cs="Arial Unicode MS"/>
          <w:color w:val="6D696B"/>
          <w:spacing w:val="-2"/>
          <w:w w:val="105"/>
          <w:sz w:val="20"/>
          <w:szCs w:val="20"/>
        </w:rPr>
      </w:pP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re</w:t>
      </w:r>
      <w:r w:rsidRPr="0070218B">
        <w:rPr>
          <w:rFonts w:asciiTheme="minorEastAsia" w:hAnsiTheme="minorEastAsia" w:cs="Arial Unicode MS"/>
          <w:color w:val="3A3636"/>
          <w:w w:val="105"/>
          <w:sz w:val="18"/>
          <w:szCs w:val="18"/>
        </w:rPr>
        <w:t>tu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rn</w:t>
      </w:r>
      <w:r w:rsidRPr="0070218B">
        <w:rPr>
          <w:rFonts w:asciiTheme="minorEastAsia" w:hAnsiTheme="minorEastAsia"/>
          <w:color w:val="3A3636"/>
          <w:spacing w:val="-4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595656"/>
          <w:spacing w:val="-2"/>
          <w:w w:val="105"/>
          <w:sz w:val="19"/>
          <w:szCs w:val="19"/>
        </w:rPr>
        <w:t>va</w:t>
      </w:r>
      <w:r w:rsidRPr="0070218B">
        <w:rPr>
          <w:rFonts w:asciiTheme="minorEastAsia" w:hAnsiTheme="minorEastAsia"/>
          <w:color w:val="3A3636"/>
          <w:spacing w:val="-2"/>
          <w:w w:val="105"/>
          <w:sz w:val="19"/>
          <w:szCs w:val="19"/>
        </w:rPr>
        <w:t>l[</w:t>
      </w:r>
      <w:r w:rsidRPr="0070218B">
        <w:rPr>
          <w:rFonts w:asciiTheme="minorEastAsia" w:hAnsiTheme="minorEastAsia" w:cs="Arial Unicode MS"/>
          <w:color w:val="3A3636"/>
          <w:spacing w:val="-2"/>
          <w:w w:val="105"/>
          <w:sz w:val="20"/>
          <w:szCs w:val="20"/>
        </w:rPr>
        <w:t>i]</w:t>
      </w:r>
      <w:r w:rsidRPr="0070218B">
        <w:rPr>
          <w:rFonts w:asciiTheme="minorEastAsia" w:hAnsiTheme="minorEastAsia" w:cs="Arial Unicode MS"/>
          <w:color w:val="6D696B"/>
          <w:spacing w:val="-2"/>
          <w:w w:val="105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line="285" w:lineRule="exact"/>
        <w:ind w:left="2142"/>
        <w:rPr>
          <w:rFonts w:asciiTheme="minorEastAsia" w:hAnsiTheme="minorEastAsia" w:cs="Arial Unicode MS"/>
          <w:color w:val="6D696B"/>
          <w:spacing w:val="-2"/>
          <w:w w:val="105"/>
          <w:sz w:val="20"/>
          <w:szCs w:val="20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space="720" w:equalWidth="0">
            <w:col w:w="11485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line="265" w:lineRule="exact"/>
        <w:ind w:left="1850"/>
        <w:rPr>
          <w:rFonts w:asciiTheme="minorEastAsia" w:cs="Arial Unicode MS"/>
          <w:color w:val="595656"/>
          <w:spacing w:val="-10"/>
          <w:w w:val="105"/>
          <w:sz w:val="19"/>
          <w:szCs w:val="19"/>
        </w:rPr>
      </w:pPr>
      <w:r w:rsidRPr="0070218B">
        <w:rPr>
          <w:rFonts w:asciiTheme="minorEastAsia" w:hAnsiTheme="minorEastAsia" w:cs="Arial Unicode MS" w:hint="eastAsia"/>
          <w:color w:val="595656"/>
          <w:spacing w:val="-10"/>
          <w:w w:val="105"/>
          <w:sz w:val="19"/>
          <w:szCs w:val="19"/>
        </w:rPr>
        <w:t>｝</w:t>
      </w:r>
    </w:p>
    <w:p w:rsidR="004B05D7" w:rsidRPr="0070218B" w:rsidRDefault="004B05D7" w:rsidP="004B05D7">
      <w:pPr>
        <w:pStyle w:val="ae"/>
        <w:tabs>
          <w:tab w:val="left" w:leader="middleDot" w:pos="3530"/>
        </w:tabs>
        <w:kinsoku w:val="0"/>
        <w:overflowPunct w:val="0"/>
        <w:spacing w:line="253" w:lineRule="exact"/>
        <w:ind w:left="1900"/>
        <w:rPr>
          <w:rFonts w:asciiTheme="minorEastAsia" w:hAnsiTheme="minorEastAsia"/>
          <w:color w:val="31BCF0"/>
          <w:spacing w:val="-5"/>
          <w:w w:val="110"/>
          <w:sz w:val="19"/>
          <w:szCs w:val="19"/>
        </w:rPr>
      </w:pPr>
      <w:r w:rsidRPr="0070218B">
        <w:rPr>
          <w:rFonts w:asciiTheme="minorEastAsia" w:hAnsiTheme="minorEastAsia" w:cs="Arial Unicode MS"/>
          <w:color w:val="3A3636"/>
          <w:w w:val="110"/>
          <w:sz w:val="19"/>
          <w:szCs w:val="19"/>
        </w:rPr>
        <w:t>i</w:t>
      </w:r>
      <w:r w:rsidRPr="0070218B">
        <w:rPr>
          <w:rFonts w:asciiTheme="minorEastAsia" w:hAnsiTheme="minorEastAsia"/>
          <w:color w:val="3A3636"/>
          <w:w w:val="110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A3636"/>
          <w:w w:val="110"/>
          <w:sz w:val="19"/>
          <w:szCs w:val="19"/>
        </w:rPr>
        <w:t>t</w:t>
      </w:r>
      <w:r w:rsidRPr="0070218B">
        <w:rPr>
          <w:rFonts w:asciiTheme="minorEastAsia" w:hAnsiTheme="minorEastAsia" w:cs="Arial Unicode MS"/>
          <w:color w:val="3A3636"/>
          <w:spacing w:val="-3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A3636"/>
          <w:spacing w:val="-2"/>
          <w:w w:val="110"/>
          <w:sz w:val="19"/>
          <w:szCs w:val="19"/>
        </w:rPr>
        <w:t>ma</w:t>
      </w:r>
      <w:r w:rsidRPr="0070218B">
        <w:rPr>
          <w:rFonts w:asciiTheme="minorEastAsia" w:hAnsiTheme="minorEastAsia" w:cs="Arial Unicode MS"/>
          <w:color w:val="3A3636"/>
          <w:spacing w:val="-2"/>
          <w:w w:val="110"/>
          <w:sz w:val="19"/>
          <w:szCs w:val="19"/>
        </w:rPr>
        <w:t>i</w:t>
      </w:r>
      <w:r w:rsidRPr="0070218B">
        <w:rPr>
          <w:rFonts w:asciiTheme="minorEastAsia" w:hAnsiTheme="minorEastAsia"/>
          <w:color w:val="3A3636"/>
          <w:spacing w:val="-2"/>
          <w:w w:val="110"/>
          <w:sz w:val="19"/>
          <w:szCs w:val="19"/>
        </w:rPr>
        <w:t>nO{</w:t>
      </w:r>
      <w:r w:rsidRPr="0070218B">
        <w:rPr>
          <w:rFonts w:asciiTheme="minorEastAsia"/>
          <w:color w:val="3A3636"/>
          <w:sz w:val="19"/>
          <w:szCs w:val="19"/>
        </w:rPr>
        <w:tab/>
      </w:r>
      <w:r w:rsidRPr="0070218B">
        <w:rPr>
          <w:rFonts w:asciiTheme="minorEastAsia" w:hAnsiTheme="minorEastAsia"/>
          <w:color w:val="31BCF0"/>
          <w:spacing w:val="-5"/>
          <w:w w:val="110"/>
          <w:sz w:val="19"/>
          <w:szCs w:val="19"/>
        </w:rPr>
        <w:t>(3)</w:t>
      </w:r>
    </w:p>
    <w:p w:rsidR="004B05D7" w:rsidRPr="0070218B" w:rsidRDefault="004B05D7" w:rsidP="004B05D7">
      <w:pPr>
        <w:pStyle w:val="ae"/>
        <w:kinsoku w:val="0"/>
        <w:overflowPunct w:val="0"/>
        <w:spacing w:line="142" w:lineRule="exact"/>
        <w:ind w:left="2147"/>
        <w:rPr>
          <w:rFonts w:asciiTheme="minorEastAsia"/>
          <w:color w:val="64CDF4"/>
          <w:spacing w:val="-10"/>
          <w:w w:val="110"/>
          <w:sz w:val="19"/>
          <w:szCs w:val="19"/>
        </w:rPr>
      </w:pPr>
      <w:r w:rsidRPr="0070218B">
        <w:rPr>
          <w:rFonts w:asciiTheme="minorEastAsia" w:hAnsiTheme="minorEastAsia"/>
          <w:color w:val="3A3636"/>
          <w:w w:val="110"/>
          <w:sz w:val="19"/>
          <w:szCs w:val="19"/>
        </w:rPr>
        <w:t>model</w:t>
      </w:r>
      <w:r w:rsidRPr="0070218B">
        <w:rPr>
          <w:rFonts w:asciiTheme="minorEastAsia" w:hAnsiTheme="minorEastAsia"/>
          <w:color w:val="3A3636"/>
          <w:spacing w:val="11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A3636"/>
          <w:w w:val="110"/>
          <w:sz w:val="19"/>
          <w:szCs w:val="19"/>
        </w:rPr>
        <w:t>m</w:t>
      </w:r>
      <w:r w:rsidRPr="0070218B">
        <w:rPr>
          <w:rFonts w:asciiTheme="minorEastAsia" w:hAnsiTheme="minorEastAsia"/>
          <w:color w:val="595656"/>
          <w:w w:val="110"/>
          <w:sz w:val="19"/>
          <w:szCs w:val="19"/>
        </w:rPr>
        <w:t>;</w:t>
      </w:r>
      <w:r w:rsidRPr="0070218B">
        <w:rPr>
          <w:rFonts w:asciiTheme="minorEastAsia"/>
          <w:color w:val="01AEEF"/>
          <w:w w:val="110"/>
          <w:sz w:val="19"/>
          <w:szCs w:val="19"/>
        </w:rPr>
        <w:t>.</w:t>
      </w:r>
      <w:r w:rsidRPr="0070218B">
        <w:rPr>
          <w:rFonts w:asciiTheme="minorEastAsia"/>
          <w:color w:val="64CDF4"/>
          <w:w w:val="110"/>
          <w:sz w:val="19"/>
          <w:szCs w:val="19"/>
        </w:rPr>
        <w:t>--</w:t>
      </w:r>
      <w:r w:rsidRPr="0070218B">
        <w:rPr>
          <w:rFonts w:asciiTheme="minorEastAsia"/>
          <w:color w:val="64CDF4"/>
          <w:spacing w:val="-10"/>
          <w:w w:val="110"/>
          <w:sz w:val="19"/>
          <w:szCs w:val="19"/>
        </w:rPr>
        <w:t>-</w:t>
      </w:r>
    </w:p>
    <w:p w:rsidR="004B05D7" w:rsidRPr="0070218B" w:rsidRDefault="004B05D7" w:rsidP="004B05D7">
      <w:pPr>
        <w:pStyle w:val="ae"/>
        <w:kinsoku w:val="0"/>
        <w:overflowPunct w:val="0"/>
        <w:spacing w:line="274" w:lineRule="exact"/>
        <w:ind w:left="2152"/>
        <w:rPr>
          <w:rFonts w:asciiTheme="minorEastAsia" w:hAnsiTheme="minorEastAsia" w:cs="Arial Unicode MS"/>
          <w:color w:val="6D696B"/>
          <w:spacing w:val="-2"/>
          <w:w w:val="105"/>
          <w:sz w:val="19"/>
          <w:szCs w:val="19"/>
        </w:rPr>
      </w:pPr>
      <w:r w:rsidRPr="0070218B">
        <w:rPr>
          <w:rFonts w:asciiTheme="minorEastAsia" w:hAnsiTheme="minorEastAsia" w:cs="Arial Unicode MS"/>
          <w:color w:val="3A3636"/>
          <w:w w:val="105"/>
          <w:sz w:val="19"/>
          <w:szCs w:val="19"/>
        </w:rPr>
        <w:t>fo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 xml:space="preserve">r </w:t>
      </w:r>
      <w:r w:rsidRPr="0070218B">
        <w:rPr>
          <w:rFonts w:asciiTheme="minorEastAsia" w:hAnsiTheme="minorEastAsia" w:cs="Arial Unicode MS"/>
          <w:color w:val="3A3636"/>
          <w:w w:val="105"/>
          <w:sz w:val="20"/>
          <w:szCs w:val="20"/>
        </w:rPr>
        <w:t>(i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A3636"/>
          <w:w w:val="105"/>
          <w:sz w:val="19"/>
          <w:szCs w:val="19"/>
        </w:rPr>
        <w:t>t</w:t>
      </w:r>
      <w:r w:rsidRPr="0070218B">
        <w:rPr>
          <w:rFonts w:asciiTheme="minorEastAsia" w:hAnsiTheme="minorEastAsia" w:cs="Arial Unicode MS"/>
          <w:color w:val="3A3636"/>
          <w:spacing w:val="-15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 w:cs="Arial Unicode MS"/>
          <w:color w:val="3A3636"/>
          <w:w w:val="105"/>
          <w:sz w:val="19"/>
          <w:szCs w:val="19"/>
        </w:rPr>
        <w:t>i</w:t>
      </w:r>
      <w:r w:rsidRPr="0070218B">
        <w:rPr>
          <w:rFonts w:asciiTheme="minorEastAsia" w:hAnsiTheme="minorEastAsia"/>
          <w:color w:val="595656"/>
          <w:w w:val="105"/>
          <w:sz w:val="19"/>
          <w:szCs w:val="19"/>
        </w:rPr>
        <w:t>=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O</w:t>
      </w:r>
      <w:r w:rsidRPr="0070218B">
        <w:rPr>
          <w:rFonts w:asciiTheme="minorEastAsia" w:hAnsiTheme="minorEastAsia"/>
          <w:color w:val="595656"/>
          <w:w w:val="105"/>
          <w:sz w:val="19"/>
          <w:szCs w:val="19"/>
        </w:rPr>
        <w:t>;</w:t>
      </w:r>
      <w:r w:rsidRPr="0070218B">
        <w:rPr>
          <w:rFonts w:asciiTheme="minorEastAsia" w:hAnsiTheme="minorEastAsia"/>
          <w:color w:val="595656"/>
          <w:spacing w:val="-8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 w:cs="Arial Unicode MS"/>
          <w:color w:val="3A3636"/>
          <w:w w:val="105"/>
          <w:sz w:val="19"/>
          <w:szCs w:val="19"/>
        </w:rPr>
        <w:t>i</w:t>
      </w:r>
      <w:r w:rsidRPr="0070218B">
        <w:rPr>
          <w:rFonts w:asciiTheme="minorEastAsia" w:hAnsiTheme="minorEastAsia"/>
          <w:color w:val="6D696B"/>
          <w:w w:val="105"/>
          <w:sz w:val="19"/>
          <w:szCs w:val="19"/>
        </w:rPr>
        <w:t>&lt;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5;</w:t>
      </w:r>
      <w:r w:rsidRPr="0070218B">
        <w:rPr>
          <w:rFonts w:asciiTheme="minorEastAsia" w:hAnsiTheme="minorEastAsia"/>
          <w:color w:val="3A3636"/>
          <w:spacing w:val="-10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 w:cs="Arial Unicode MS"/>
          <w:color w:val="3A3636"/>
          <w:spacing w:val="-2"/>
          <w:w w:val="105"/>
          <w:sz w:val="19"/>
          <w:szCs w:val="19"/>
        </w:rPr>
        <w:t>i</w:t>
      </w:r>
      <w:r w:rsidRPr="0070218B">
        <w:rPr>
          <w:rFonts w:asciiTheme="minorEastAsia" w:hAnsiTheme="minorEastAsia" w:cs="Arial Unicode MS"/>
          <w:color w:val="6D696B"/>
          <w:spacing w:val="-2"/>
          <w:w w:val="105"/>
          <w:sz w:val="19"/>
          <w:szCs w:val="19"/>
        </w:rPr>
        <w:t>++){</w:t>
      </w:r>
    </w:p>
    <w:p w:rsidR="004B05D7" w:rsidRPr="0070218B" w:rsidRDefault="004B05D7" w:rsidP="004B05D7">
      <w:pPr>
        <w:pStyle w:val="ae"/>
        <w:kinsoku w:val="0"/>
        <w:overflowPunct w:val="0"/>
        <w:spacing w:line="302" w:lineRule="exact"/>
        <w:ind w:left="2363"/>
        <w:rPr>
          <w:rFonts w:asciiTheme="minorEastAsia" w:hAnsiTheme="minorEastAsia" w:cs="Arial Unicode MS"/>
          <w:color w:val="595656"/>
          <w:spacing w:val="-5"/>
          <w:w w:val="110"/>
          <w:sz w:val="20"/>
          <w:szCs w:val="20"/>
        </w:rPr>
      </w:pP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m.se</w:t>
      </w:r>
      <w:r w:rsidRPr="0070218B">
        <w:rPr>
          <w:rFonts w:asciiTheme="minorEastAsia" w:hAnsiTheme="minorEastAsia" w:cs="Arial Unicode MS"/>
          <w:color w:val="3A3636"/>
          <w:w w:val="105"/>
          <w:sz w:val="19"/>
          <w:szCs w:val="19"/>
        </w:rPr>
        <w:t>t</w:t>
      </w:r>
      <w:r w:rsidRPr="0070218B">
        <w:rPr>
          <w:rFonts w:asciiTheme="minorEastAsia" w:hAnsiTheme="minorEastAsia"/>
          <w:color w:val="3A3636"/>
          <w:w w:val="105"/>
          <w:sz w:val="19"/>
          <w:szCs w:val="19"/>
        </w:rPr>
        <w:t>Num(</w:t>
      </w:r>
      <w:r w:rsidRPr="0070218B">
        <w:rPr>
          <w:rFonts w:asciiTheme="minorEastAsia" w:hAnsiTheme="minorEastAsia" w:cs="Arial Unicode MS"/>
          <w:color w:val="3A3636"/>
          <w:w w:val="105"/>
          <w:sz w:val="20"/>
          <w:szCs w:val="20"/>
        </w:rPr>
        <w:t>i</w:t>
      </w:r>
      <w:r w:rsidRPr="0070218B">
        <w:rPr>
          <w:rFonts w:asciiTheme="minorEastAsia" w:cs="Arial Unicode MS"/>
          <w:color w:val="6D696B"/>
          <w:w w:val="105"/>
          <w:sz w:val="20"/>
          <w:szCs w:val="20"/>
        </w:rPr>
        <w:t>,</w:t>
      </w:r>
      <w:r w:rsidRPr="0070218B">
        <w:rPr>
          <w:rFonts w:asciiTheme="minorEastAsia" w:hAnsiTheme="minorEastAsia" w:cs="Arial Unicode MS"/>
          <w:color w:val="6D696B"/>
          <w:spacing w:val="-12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 Unicode MS"/>
          <w:color w:val="3A3636"/>
          <w:spacing w:val="-5"/>
          <w:w w:val="110"/>
          <w:sz w:val="20"/>
          <w:szCs w:val="20"/>
        </w:rPr>
        <w:t>i)</w:t>
      </w:r>
      <w:r w:rsidRPr="0070218B">
        <w:rPr>
          <w:rFonts w:asciiTheme="minorEastAsia" w:hAnsiTheme="minorEastAsia" w:cs="Arial Unicode MS"/>
          <w:color w:val="595656"/>
          <w:spacing w:val="-5"/>
          <w:w w:val="11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313"/>
        <w:rPr>
          <w:rFonts w:asciiTheme="minorEastAsia" w:cs="Arial Unicode MS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left="235"/>
        <w:rPr>
          <w:rFonts w:asciiTheme="minorEastAsia" w:hAnsiTheme="minorEastAsia"/>
          <w:color w:val="18B5EF"/>
          <w:spacing w:val="-6"/>
          <w:w w:val="120"/>
          <w:sz w:val="19"/>
          <w:szCs w:val="19"/>
        </w:rPr>
      </w:pPr>
      <w:r w:rsidRPr="0070218B">
        <w:rPr>
          <w:rFonts w:asciiTheme="minorEastAsia"/>
          <w:color w:val="01AEEF"/>
          <w:spacing w:val="-6"/>
          <w:w w:val="120"/>
          <w:position w:val="-12"/>
          <w:sz w:val="19"/>
          <w:szCs w:val="19"/>
        </w:rPr>
        <w:t>.</w:t>
      </w:r>
      <w:r w:rsidRPr="0070218B">
        <w:rPr>
          <w:rFonts w:asciiTheme="minorEastAsia"/>
          <w:color w:val="64CDF4"/>
          <w:spacing w:val="-6"/>
          <w:w w:val="120"/>
          <w:position w:val="-12"/>
          <w:sz w:val="19"/>
          <w:szCs w:val="19"/>
        </w:rPr>
        <w:t>-</w:t>
      </w:r>
      <w:r w:rsidRPr="0070218B">
        <w:rPr>
          <w:rFonts w:asciiTheme="minorEastAsia" w:hAnsiTheme="minorEastAsia" w:cs="Arial Unicode MS"/>
          <w:color w:val="64CDF4"/>
          <w:spacing w:val="-6"/>
          <w:w w:val="120"/>
          <w:sz w:val="19"/>
          <w:szCs w:val="19"/>
        </w:rPr>
        <w:t>_.---</w:t>
      </w:r>
      <w:r w:rsidRPr="0070218B">
        <w:rPr>
          <w:rFonts w:asciiTheme="minorEastAsia" w:hAnsiTheme="minorEastAsia" w:cs="Arial Unicode MS"/>
          <w:color w:val="64CDF4"/>
          <w:spacing w:val="-3"/>
          <w:w w:val="12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18B5EF"/>
          <w:spacing w:val="-6"/>
          <w:w w:val="120"/>
          <w:sz w:val="19"/>
          <w:szCs w:val="19"/>
        </w:rPr>
        <w:t>(4)</w:t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left="235"/>
        <w:rPr>
          <w:rFonts w:asciiTheme="minorEastAsia" w:hAnsiTheme="minorEastAsia"/>
          <w:color w:val="18B5EF"/>
          <w:spacing w:val="-6"/>
          <w:w w:val="120"/>
          <w:sz w:val="19"/>
          <w:szCs w:val="19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num="2" w:space="720" w:equalWidth="0">
            <w:col w:w="3918" w:space="40"/>
            <w:col w:w="7527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23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tabs>
          <w:tab w:val="left" w:pos="4547"/>
        </w:tabs>
        <w:kinsoku w:val="0"/>
        <w:overflowPunct w:val="0"/>
        <w:spacing w:before="1"/>
        <w:ind w:left="2147"/>
        <w:rPr>
          <w:rFonts w:asciiTheme="minorEastAsia" w:hAnsiTheme="minorEastAsia"/>
          <w:color w:val="31BCF0"/>
          <w:spacing w:val="-5"/>
          <w:w w:val="115"/>
          <w:position w:val="14"/>
          <w:sz w:val="19"/>
          <w:szCs w:val="19"/>
        </w:rPr>
      </w:pPr>
      <w:r w:rsidRPr="0070218B">
        <w:rPr>
          <w:rFonts w:asciiTheme="minorEastAsia" w:hAnsiTheme="minorEastAsia"/>
          <w:color w:val="494646"/>
          <w:w w:val="115"/>
          <w:sz w:val="19"/>
          <w:szCs w:val="19"/>
        </w:rPr>
        <w:t>con</w:t>
      </w:r>
      <w:r w:rsidRPr="0070218B">
        <w:rPr>
          <w:rFonts w:asciiTheme="minorEastAsia" w:hAnsiTheme="minorEastAsia" w:cs="Arial Unicode MS"/>
          <w:color w:val="494646"/>
          <w:w w:val="115"/>
          <w:sz w:val="17"/>
          <w:szCs w:val="17"/>
        </w:rPr>
        <w:t>t</w:t>
      </w:r>
      <w:r w:rsidRPr="0070218B">
        <w:rPr>
          <w:rFonts w:asciiTheme="minorEastAsia" w:hAnsiTheme="minorEastAsia" w:cs="Arial Unicode MS"/>
          <w:color w:val="6D696B"/>
          <w:w w:val="115"/>
          <w:sz w:val="17"/>
          <w:szCs w:val="17"/>
        </w:rPr>
        <w:t>&lt;&lt;</w:t>
      </w:r>
      <w:r w:rsidRPr="0070218B">
        <w:rPr>
          <w:rFonts w:asciiTheme="minorEastAsia" w:hAnsiTheme="minorEastAsia" w:cs="Arial Unicode MS"/>
          <w:color w:val="6D696B"/>
          <w:spacing w:val="20"/>
          <w:w w:val="115"/>
          <w:sz w:val="17"/>
          <w:szCs w:val="17"/>
        </w:rPr>
        <w:t xml:space="preserve"> </w:t>
      </w:r>
      <w:r w:rsidRPr="0070218B">
        <w:rPr>
          <w:rFonts w:asciiTheme="minorEastAsia" w:hAnsiTheme="minorEastAsia"/>
          <w:color w:val="494646"/>
          <w:spacing w:val="-2"/>
          <w:w w:val="115"/>
          <w:sz w:val="19"/>
          <w:szCs w:val="19"/>
        </w:rPr>
        <w:t>m.</w:t>
      </w:r>
      <w:r w:rsidRPr="0070218B">
        <w:rPr>
          <w:rFonts w:asciiTheme="minorEastAsia" w:hAnsiTheme="minorEastAsia" w:cs="Arial Unicode MS"/>
          <w:color w:val="494646"/>
          <w:spacing w:val="-2"/>
          <w:w w:val="115"/>
          <w:sz w:val="20"/>
          <w:szCs w:val="20"/>
        </w:rPr>
        <w:t>g</w:t>
      </w:r>
      <w:r w:rsidRPr="0070218B">
        <w:rPr>
          <w:rFonts w:asciiTheme="minorEastAsia" w:hAnsiTheme="minorEastAsia"/>
          <w:color w:val="494646"/>
          <w:spacing w:val="-2"/>
          <w:w w:val="115"/>
          <w:sz w:val="19"/>
          <w:szCs w:val="19"/>
        </w:rPr>
        <w:t>e</w:t>
      </w:r>
      <w:r w:rsidRPr="0070218B">
        <w:rPr>
          <w:rFonts w:asciiTheme="minorEastAsia" w:hAnsiTheme="minorEastAsia" w:cs="Arial Unicode MS"/>
          <w:color w:val="494646"/>
          <w:spacing w:val="-2"/>
          <w:w w:val="115"/>
          <w:sz w:val="17"/>
          <w:szCs w:val="17"/>
        </w:rPr>
        <w:t>t</w:t>
      </w:r>
      <w:r w:rsidRPr="0070218B">
        <w:rPr>
          <w:rFonts w:asciiTheme="minorEastAsia" w:hAnsiTheme="minorEastAsia"/>
          <w:color w:val="494646"/>
          <w:spacing w:val="-2"/>
          <w:w w:val="115"/>
          <w:sz w:val="19"/>
          <w:szCs w:val="19"/>
        </w:rPr>
        <w:t>Num(4);</w:t>
      </w:r>
      <w:r w:rsidRPr="0070218B">
        <w:rPr>
          <w:rFonts w:asciiTheme="minorEastAsia"/>
          <w:color w:val="01AEEF"/>
          <w:spacing w:val="-2"/>
          <w:w w:val="115"/>
          <w:sz w:val="19"/>
          <w:szCs w:val="19"/>
        </w:rPr>
        <w:t>.</w:t>
      </w:r>
      <w:r w:rsidRPr="0070218B">
        <w:rPr>
          <w:rFonts w:asciiTheme="minorEastAsia"/>
          <w:color w:val="64CDF4"/>
          <w:spacing w:val="-2"/>
          <w:w w:val="115"/>
          <w:sz w:val="19"/>
          <w:szCs w:val="19"/>
        </w:rPr>
        <w:t>.</w:t>
      </w:r>
      <w:r w:rsidRPr="0070218B">
        <w:rPr>
          <w:rFonts w:asciiTheme="minorEastAsia"/>
          <w:color w:val="64CDF4"/>
          <w:sz w:val="19"/>
          <w:szCs w:val="19"/>
        </w:rPr>
        <w:tab/>
      </w:r>
      <w:r w:rsidRPr="0070218B">
        <w:rPr>
          <w:rFonts w:asciiTheme="minorEastAsia"/>
          <w:color w:val="64CDF4"/>
          <w:w w:val="105"/>
          <w:position w:val="14"/>
          <w:sz w:val="19"/>
          <w:szCs w:val="19"/>
        </w:rPr>
        <w:t>,.-</w:t>
      </w:r>
      <w:r w:rsidRPr="0070218B">
        <w:rPr>
          <w:rFonts w:asciiTheme="minorEastAsia" w:hAnsiTheme="minorEastAsia"/>
          <w:color w:val="64CDF4"/>
          <w:spacing w:val="-8"/>
          <w:w w:val="105"/>
          <w:position w:val="14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1BCF0"/>
          <w:spacing w:val="-5"/>
          <w:w w:val="115"/>
          <w:position w:val="14"/>
          <w:sz w:val="19"/>
          <w:szCs w:val="19"/>
        </w:rPr>
        <w:t>(5)</w:t>
      </w:r>
    </w:p>
    <w:p w:rsidR="004B05D7" w:rsidRPr="0070218B" w:rsidRDefault="004B05D7" w:rsidP="004B05D7">
      <w:pPr>
        <w:pStyle w:val="ae"/>
        <w:kinsoku w:val="0"/>
        <w:overflowPunct w:val="0"/>
        <w:spacing w:before="80"/>
        <w:rPr>
          <w:rFonts w:asciiTheme="minorEastAsia"/>
          <w:sz w:val="20"/>
          <w:szCs w:val="20"/>
        </w:rPr>
      </w:pPr>
    </w:p>
    <w:p w:rsidR="004B05D7" w:rsidRPr="0070218B" w:rsidRDefault="004B05D7" w:rsidP="004B05D7">
      <w:pPr>
        <w:pStyle w:val="a9"/>
        <w:numPr>
          <w:ilvl w:val="1"/>
          <w:numId w:val="16"/>
        </w:numPr>
        <w:tabs>
          <w:tab w:val="left" w:pos="2219"/>
        </w:tabs>
        <w:kinsoku w:val="0"/>
        <w:overflowPunct w:val="0"/>
        <w:spacing w:line="362" w:lineRule="exact"/>
        <w:ind w:left="2219" w:hanging="345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1"/>
          <w:sz w:val="20"/>
          <w:szCs w:val="20"/>
        </w:rPr>
        <w:t>宣告類別</w:t>
      </w:r>
      <w:r w:rsidRPr="0070218B">
        <w:rPr>
          <w:rFonts w:asciiTheme="minorEastAsia" w:hAnsiTheme="minorEastAsia"/>
          <w:color w:val="231F20"/>
          <w:spacing w:val="1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model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，其中私有資料成員為陣列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val[]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，公有成員函式只宣告函式原型。</w:t>
      </w:r>
    </w:p>
    <w:p w:rsidR="004B05D7" w:rsidRPr="0070218B" w:rsidRDefault="004B05D7" w:rsidP="004B05D7">
      <w:pPr>
        <w:pStyle w:val="a9"/>
        <w:numPr>
          <w:ilvl w:val="1"/>
          <w:numId w:val="16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實作成員函式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setNum()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getNum()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1"/>
          <w:numId w:val="16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建立類別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model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的物件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m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1"/>
          <w:numId w:val="16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呼叫公有成員函式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setNum()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，指定私有資料成員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val[]</w:t>
      </w: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的元素值。</w:t>
      </w:r>
    </w:p>
    <w:p w:rsidR="004B05D7" w:rsidRPr="0070218B" w:rsidRDefault="004B05D7" w:rsidP="004B05D7">
      <w:pPr>
        <w:pStyle w:val="a9"/>
        <w:numPr>
          <w:ilvl w:val="1"/>
          <w:numId w:val="16"/>
        </w:numPr>
        <w:tabs>
          <w:tab w:val="left" w:pos="2219"/>
        </w:tabs>
        <w:kinsoku w:val="0"/>
        <w:overflowPunct w:val="0"/>
        <w:spacing w:line="362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呼叫公有成員函式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getNum()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，取得私有資料成員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val[4]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的值，輸出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4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15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space="720" w:equalWidth="0">
            <w:col w:w="11485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2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50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50"/>
        <w:rPr>
          <w:rFonts w:asciiTheme="minorEastAsia" w:cs="Lantinghei SC"/>
          <w:sz w:val="20"/>
          <w:szCs w:val="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9"/>
        <w:numPr>
          <w:ilvl w:val="0"/>
          <w:numId w:val="16"/>
        </w:numPr>
        <w:tabs>
          <w:tab w:val="left" w:pos="1872"/>
        </w:tabs>
        <w:kinsoku w:val="0"/>
        <w:overflowPunct w:val="0"/>
        <w:spacing w:before="48"/>
        <w:ind w:left="1872" w:hanging="338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1" locked="0" layoutInCell="0" allowOverlap="1" wp14:anchorId="35C20E29" wp14:editId="70A5F842">
                <wp:simplePos x="0" y="0"/>
                <wp:positionH relativeFrom="page">
                  <wp:posOffset>753110</wp:posOffset>
                </wp:positionH>
                <wp:positionV relativeFrom="paragraph">
                  <wp:posOffset>28575</wp:posOffset>
                </wp:positionV>
                <wp:extent cx="6125210" cy="8030210"/>
                <wp:effectExtent l="0" t="0" r="0" b="0"/>
                <wp:wrapNone/>
                <wp:docPr id="1184747281" name="Group 9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5210" cy="8030210"/>
                          <a:chOff x="1186" y="45"/>
                          <a:chExt cx="9646" cy="12646"/>
                        </a:xfrm>
                      </wpg:grpSpPr>
                      <wps:wsp>
                        <wps:cNvPr id="2057536573" name="Freeform 9428"/>
                        <wps:cNvSpPr>
                          <a:spLocks/>
                        </wps:cNvSpPr>
                        <wps:spPr bwMode="auto">
                          <a:xfrm>
                            <a:off x="1186" y="45"/>
                            <a:ext cx="9646" cy="12646"/>
                          </a:xfrm>
                          <a:custGeom>
                            <a:avLst/>
                            <a:gdLst>
                              <a:gd name="T0" fmla="*/ 9645 w 9646"/>
                              <a:gd name="T1" fmla="*/ 0 h 12646"/>
                              <a:gd name="T2" fmla="*/ 9588 w 9646"/>
                              <a:gd name="T3" fmla="*/ 0 h 12646"/>
                              <a:gd name="T4" fmla="*/ 72 w 9646"/>
                              <a:gd name="T5" fmla="*/ 0 h 12646"/>
                              <a:gd name="T6" fmla="*/ 0 w 9646"/>
                              <a:gd name="T7" fmla="*/ 0 h 12646"/>
                              <a:gd name="T8" fmla="*/ 0 w 9646"/>
                              <a:gd name="T9" fmla="*/ 12645 h 12646"/>
                              <a:gd name="T10" fmla="*/ 72 w 9646"/>
                              <a:gd name="T11" fmla="*/ 12645 h 12646"/>
                              <a:gd name="T12" fmla="*/ 72 w 9646"/>
                              <a:gd name="T13" fmla="*/ 8640 h 12646"/>
                              <a:gd name="T14" fmla="*/ 9588 w 9646"/>
                              <a:gd name="T15" fmla="*/ 8640 h 12646"/>
                              <a:gd name="T16" fmla="*/ 9588 w 9646"/>
                              <a:gd name="T17" fmla="*/ 12645 h 12646"/>
                              <a:gd name="T18" fmla="*/ 9645 w 9646"/>
                              <a:gd name="T19" fmla="*/ 12645 h 12646"/>
                              <a:gd name="T20" fmla="*/ 9645 w 9646"/>
                              <a:gd name="T21" fmla="*/ 0 h 126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646" h="12646">
                                <a:moveTo>
                                  <a:pt x="9645" y="0"/>
                                </a:moveTo>
                                <a:lnTo>
                                  <a:pt x="9588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45"/>
                                </a:lnTo>
                                <a:lnTo>
                                  <a:pt x="72" y="12645"/>
                                </a:lnTo>
                                <a:lnTo>
                                  <a:pt x="72" y="8640"/>
                                </a:lnTo>
                                <a:lnTo>
                                  <a:pt x="9588" y="8640"/>
                                </a:lnTo>
                                <a:lnTo>
                                  <a:pt x="9588" y="12645"/>
                                </a:lnTo>
                                <a:lnTo>
                                  <a:pt x="9645" y="12645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501353" name="Freeform 9429"/>
                        <wps:cNvSpPr>
                          <a:spLocks/>
                        </wps:cNvSpPr>
                        <wps:spPr bwMode="auto">
                          <a:xfrm>
                            <a:off x="5446" y="3158"/>
                            <a:ext cx="65" cy="856"/>
                          </a:xfrm>
                          <a:custGeom>
                            <a:avLst/>
                            <a:gdLst>
                              <a:gd name="T0" fmla="*/ 0 w 65"/>
                              <a:gd name="T1" fmla="*/ 0 h 856"/>
                              <a:gd name="T2" fmla="*/ 64 w 65"/>
                              <a:gd name="T3" fmla="*/ 0 h 856"/>
                              <a:gd name="T4" fmla="*/ 64 w 65"/>
                              <a:gd name="T5" fmla="*/ 855 h 856"/>
                              <a:gd name="T6" fmla="*/ 0 w 65"/>
                              <a:gd name="T7" fmla="*/ 855 h 8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5" h="856">
                                <a:moveTo>
                                  <a:pt x="0" y="0"/>
                                </a:moveTo>
                                <a:lnTo>
                                  <a:pt x="64" y="0"/>
                                </a:lnTo>
                                <a:lnTo>
                                  <a:pt x="64" y="855"/>
                                </a:lnTo>
                                <a:lnTo>
                                  <a:pt x="0" y="855"/>
                                </a:lnTo>
                              </a:path>
                            </a:pathLst>
                          </a:custGeom>
                          <a:noFill/>
                          <a:ln w="8991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407758" name="Freeform 9430"/>
                        <wps:cNvSpPr>
                          <a:spLocks/>
                        </wps:cNvSpPr>
                        <wps:spPr bwMode="auto">
                          <a:xfrm>
                            <a:off x="4841" y="1442"/>
                            <a:ext cx="65" cy="1310"/>
                          </a:xfrm>
                          <a:custGeom>
                            <a:avLst/>
                            <a:gdLst>
                              <a:gd name="T0" fmla="*/ 0 w 65"/>
                              <a:gd name="T1" fmla="*/ 0 h 1310"/>
                              <a:gd name="T2" fmla="*/ 64 w 65"/>
                              <a:gd name="T3" fmla="*/ 0 h 1310"/>
                              <a:gd name="T4" fmla="*/ 64 w 65"/>
                              <a:gd name="T5" fmla="*/ 1309 h 1310"/>
                              <a:gd name="T6" fmla="*/ 0 w 65"/>
                              <a:gd name="T7" fmla="*/ 1309 h 13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5" h="1310">
                                <a:moveTo>
                                  <a:pt x="0" y="0"/>
                                </a:moveTo>
                                <a:lnTo>
                                  <a:pt x="64" y="0"/>
                                </a:lnTo>
                                <a:lnTo>
                                  <a:pt x="64" y="1309"/>
                                </a:lnTo>
                                <a:lnTo>
                                  <a:pt x="0" y="1309"/>
                                </a:lnTo>
                              </a:path>
                            </a:pathLst>
                          </a:custGeom>
                          <a:noFill/>
                          <a:ln w="8991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784799" name="Freeform 9431"/>
                        <wps:cNvSpPr>
                          <a:spLocks/>
                        </wps:cNvSpPr>
                        <wps:spPr bwMode="auto">
                          <a:xfrm>
                            <a:off x="5192" y="4301"/>
                            <a:ext cx="65" cy="817"/>
                          </a:xfrm>
                          <a:custGeom>
                            <a:avLst/>
                            <a:gdLst>
                              <a:gd name="T0" fmla="*/ 0 w 65"/>
                              <a:gd name="T1" fmla="*/ 0 h 817"/>
                              <a:gd name="T2" fmla="*/ 64 w 65"/>
                              <a:gd name="T3" fmla="*/ 0 h 817"/>
                              <a:gd name="T4" fmla="*/ 64 w 65"/>
                              <a:gd name="T5" fmla="*/ 816 h 817"/>
                              <a:gd name="T6" fmla="*/ 0 w 65"/>
                              <a:gd name="T7" fmla="*/ 816 h 8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5" h="817">
                                <a:moveTo>
                                  <a:pt x="0" y="0"/>
                                </a:moveTo>
                                <a:lnTo>
                                  <a:pt x="64" y="0"/>
                                </a:lnTo>
                                <a:lnTo>
                                  <a:pt x="64" y="816"/>
                                </a:lnTo>
                                <a:lnTo>
                                  <a:pt x="0" y="816"/>
                                </a:lnTo>
                              </a:path>
                            </a:pathLst>
                          </a:custGeom>
                          <a:noFill/>
                          <a:ln w="8991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013360" name="Freeform 9432"/>
                        <wps:cNvSpPr>
                          <a:spLocks/>
                        </wps:cNvSpPr>
                        <wps:spPr bwMode="auto">
                          <a:xfrm>
                            <a:off x="5640" y="5171"/>
                            <a:ext cx="65" cy="2231"/>
                          </a:xfrm>
                          <a:custGeom>
                            <a:avLst/>
                            <a:gdLst>
                              <a:gd name="T0" fmla="*/ 0 w 65"/>
                              <a:gd name="T1" fmla="*/ 0 h 2231"/>
                              <a:gd name="T2" fmla="*/ 64 w 65"/>
                              <a:gd name="T3" fmla="*/ 0 h 2231"/>
                              <a:gd name="T4" fmla="*/ 64 w 65"/>
                              <a:gd name="T5" fmla="*/ 2230 h 2231"/>
                              <a:gd name="T6" fmla="*/ 0 w 65"/>
                              <a:gd name="T7" fmla="*/ 2230 h 22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5" h="2231">
                                <a:moveTo>
                                  <a:pt x="0" y="0"/>
                                </a:moveTo>
                                <a:lnTo>
                                  <a:pt x="64" y="0"/>
                                </a:lnTo>
                                <a:lnTo>
                                  <a:pt x="64" y="2230"/>
                                </a:lnTo>
                                <a:lnTo>
                                  <a:pt x="0" y="2230"/>
                                </a:lnTo>
                              </a:path>
                            </a:pathLst>
                          </a:custGeom>
                          <a:noFill/>
                          <a:ln w="8991">
                            <a:solidFill>
                              <a:srgbClr val="00AEE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9735515" name="Group 9433"/>
                        <wpg:cNvGrpSpPr>
                          <a:grpSpLocks/>
                        </wpg:cNvGrpSpPr>
                        <wpg:grpSpPr bwMode="auto">
                          <a:xfrm>
                            <a:off x="2167" y="4377"/>
                            <a:ext cx="1082" cy="3630"/>
                            <a:chOff x="2167" y="4377"/>
                            <a:chExt cx="1082" cy="3630"/>
                          </a:xfrm>
                        </wpg:grpSpPr>
                        <wps:wsp>
                          <wps:cNvPr id="2057457019" name="Freeform 9434"/>
                          <wps:cNvSpPr>
                            <a:spLocks/>
                          </wps:cNvSpPr>
                          <wps:spPr bwMode="auto">
                            <a:xfrm>
                              <a:off x="2167" y="4377"/>
                              <a:ext cx="1082" cy="3630"/>
                            </a:xfrm>
                            <a:custGeom>
                              <a:avLst/>
                              <a:gdLst>
                                <a:gd name="T0" fmla="*/ 1081 w 1082"/>
                                <a:gd name="T1" fmla="*/ 3629 h 3630"/>
                                <a:gd name="T2" fmla="*/ 489 w 1082"/>
                                <a:gd name="T3" fmla="*/ 2743 h 3630"/>
                                <a:gd name="T4" fmla="*/ 180 w 1082"/>
                                <a:gd name="T5" fmla="*/ 2232 h 3630"/>
                                <a:gd name="T6" fmla="*/ 51 w 1082"/>
                                <a:gd name="T7" fmla="*/ 1899 h 3630"/>
                                <a:gd name="T8" fmla="*/ 4 w 1082"/>
                                <a:gd name="T9" fmla="*/ 1551 h 3630"/>
                                <a:gd name="T10" fmla="*/ 0 w 1082"/>
                                <a:gd name="T11" fmla="*/ 1487 h 3630"/>
                                <a:gd name="T12" fmla="*/ 0 w 1082"/>
                                <a:gd name="T13" fmla="*/ 1426 h 3630"/>
                                <a:gd name="T14" fmla="*/ 5 w 1082"/>
                                <a:gd name="T15" fmla="*/ 1368 h 3630"/>
                                <a:gd name="T16" fmla="*/ 16 w 1082"/>
                                <a:gd name="T17" fmla="*/ 1313 h 3630"/>
                                <a:gd name="T18" fmla="*/ 32 w 1082"/>
                                <a:gd name="T19" fmla="*/ 1261 h 3630"/>
                                <a:gd name="T20" fmla="*/ 54 w 1082"/>
                                <a:gd name="T21" fmla="*/ 1211 h 3630"/>
                                <a:gd name="T22" fmla="*/ 82 w 1082"/>
                                <a:gd name="T23" fmla="*/ 1166 h 3630"/>
                                <a:gd name="T24" fmla="*/ 117 w 1082"/>
                                <a:gd name="T25" fmla="*/ 1123 h 3630"/>
                                <a:gd name="T26" fmla="*/ 158 w 1082"/>
                                <a:gd name="T27" fmla="*/ 1084 h 3630"/>
                                <a:gd name="T28" fmla="*/ 207 w 1082"/>
                                <a:gd name="T29" fmla="*/ 1048 h 3630"/>
                                <a:gd name="T30" fmla="*/ 264 w 1082"/>
                                <a:gd name="T31" fmla="*/ 1016 h 3630"/>
                                <a:gd name="T32" fmla="*/ 329 w 1082"/>
                                <a:gd name="T33" fmla="*/ 988 h 3630"/>
                                <a:gd name="T34" fmla="*/ 401 w 1082"/>
                                <a:gd name="T35" fmla="*/ 964 h 3630"/>
                                <a:gd name="T36" fmla="*/ 483 w 1082"/>
                                <a:gd name="T37" fmla="*/ 943 h 3630"/>
                                <a:gd name="T38" fmla="*/ 573 w 1082"/>
                                <a:gd name="T39" fmla="*/ 927 h 3630"/>
                                <a:gd name="T40" fmla="*/ 673 w 1082"/>
                                <a:gd name="T41" fmla="*/ 915 h 3630"/>
                                <a:gd name="T42" fmla="*/ 782 w 1082"/>
                                <a:gd name="T43" fmla="*/ 907 h 3630"/>
                                <a:gd name="T44" fmla="*/ 902 w 1082"/>
                                <a:gd name="T45" fmla="*/ 904 h 3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082" h="3630">
                                  <a:moveTo>
                                    <a:pt x="1081" y="3629"/>
                                  </a:moveTo>
                                  <a:lnTo>
                                    <a:pt x="489" y="2743"/>
                                  </a:lnTo>
                                  <a:lnTo>
                                    <a:pt x="180" y="2232"/>
                                  </a:lnTo>
                                  <a:lnTo>
                                    <a:pt x="51" y="1899"/>
                                  </a:lnTo>
                                  <a:lnTo>
                                    <a:pt x="4" y="1551"/>
                                  </a:lnTo>
                                  <a:lnTo>
                                    <a:pt x="0" y="1487"/>
                                  </a:lnTo>
                                  <a:lnTo>
                                    <a:pt x="0" y="1426"/>
                                  </a:lnTo>
                                  <a:lnTo>
                                    <a:pt x="5" y="1368"/>
                                  </a:lnTo>
                                  <a:lnTo>
                                    <a:pt x="16" y="1313"/>
                                  </a:lnTo>
                                  <a:lnTo>
                                    <a:pt x="32" y="1261"/>
                                  </a:lnTo>
                                  <a:lnTo>
                                    <a:pt x="54" y="1211"/>
                                  </a:lnTo>
                                  <a:lnTo>
                                    <a:pt x="82" y="1166"/>
                                  </a:lnTo>
                                  <a:lnTo>
                                    <a:pt x="117" y="1123"/>
                                  </a:lnTo>
                                  <a:lnTo>
                                    <a:pt x="158" y="1084"/>
                                  </a:lnTo>
                                  <a:lnTo>
                                    <a:pt x="207" y="1048"/>
                                  </a:lnTo>
                                  <a:lnTo>
                                    <a:pt x="264" y="1016"/>
                                  </a:lnTo>
                                  <a:lnTo>
                                    <a:pt x="329" y="988"/>
                                  </a:lnTo>
                                  <a:lnTo>
                                    <a:pt x="401" y="964"/>
                                  </a:lnTo>
                                  <a:lnTo>
                                    <a:pt x="483" y="943"/>
                                  </a:lnTo>
                                  <a:lnTo>
                                    <a:pt x="573" y="927"/>
                                  </a:lnTo>
                                  <a:lnTo>
                                    <a:pt x="673" y="915"/>
                                  </a:lnTo>
                                  <a:lnTo>
                                    <a:pt x="782" y="907"/>
                                  </a:lnTo>
                                  <a:lnTo>
                                    <a:pt x="902" y="904"/>
                                  </a:lnTo>
                                </a:path>
                              </a:pathLst>
                            </a:custGeom>
                            <a:noFill/>
                            <a:ln w="5397">
                              <a:solidFill>
                                <a:srgbClr val="00AEEF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7426186" name="Freeform 9435"/>
                          <wps:cNvSpPr>
                            <a:spLocks/>
                          </wps:cNvSpPr>
                          <wps:spPr bwMode="auto">
                            <a:xfrm>
                              <a:off x="2167" y="4377"/>
                              <a:ext cx="1082" cy="3630"/>
                            </a:xfrm>
                            <a:custGeom>
                              <a:avLst/>
                              <a:gdLst>
                                <a:gd name="T0" fmla="*/ 1075 w 1082"/>
                                <a:gd name="T1" fmla="*/ 3411 h 3630"/>
                                <a:gd name="T2" fmla="*/ 704 w 1082"/>
                                <a:gd name="T3" fmla="*/ 2701 h 3630"/>
                                <a:gd name="T4" fmla="*/ 491 w 1082"/>
                                <a:gd name="T5" fmla="*/ 2269 h 3630"/>
                                <a:gd name="T6" fmla="*/ 356 w 1082"/>
                                <a:gd name="T7" fmla="*/ 1941 h 3630"/>
                                <a:gd name="T8" fmla="*/ 218 w 1082"/>
                                <a:gd name="T9" fmla="*/ 1542 h 3630"/>
                                <a:gd name="T10" fmla="*/ 189 w 1082"/>
                                <a:gd name="T11" fmla="*/ 1450 h 3630"/>
                                <a:gd name="T12" fmla="*/ 164 w 1082"/>
                                <a:gd name="T13" fmla="*/ 1361 h 3630"/>
                                <a:gd name="T14" fmla="*/ 142 w 1082"/>
                                <a:gd name="T15" fmla="*/ 1275 h 3630"/>
                                <a:gd name="T16" fmla="*/ 124 w 1082"/>
                                <a:gd name="T17" fmla="*/ 1190 h 3630"/>
                                <a:gd name="T18" fmla="*/ 109 w 1082"/>
                                <a:gd name="T19" fmla="*/ 1108 h 3630"/>
                                <a:gd name="T20" fmla="*/ 98 w 1082"/>
                                <a:gd name="T21" fmla="*/ 1029 h 3630"/>
                                <a:gd name="T22" fmla="*/ 91 w 1082"/>
                                <a:gd name="T23" fmla="*/ 952 h 3630"/>
                                <a:gd name="T24" fmla="*/ 87 w 1082"/>
                                <a:gd name="T25" fmla="*/ 877 h 3630"/>
                                <a:gd name="T26" fmla="*/ 87 w 1082"/>
                                <a:gd name="T27" fmla="*/ 805 h 3630"/>
                                <a:gd name="T28" fmla="*/ 91 w 1082"/>
                                <a:gd name="T29" fmla="*/ 736 h 3630"/>
                                <a:gd name="T30" fmla="*/ 98 w 1082"/>
                                <a:gd name="T31" fmla="*/ 669 h 3630"/>
                                <a:gd name="T32" fmla="*/ 108 w 1082"/>
                                <a:gd name="T33" fmla="*/ 606 h 3630"/>
                                <a:gd name="T34" fmla="*/ 122 w 1082"/>
                                <a:gd name="T35" fmla="*/ 545 h 3630"/>
                                <a:gd name="T36" fmla="*/ 140 w 1082"/>
                                <a:gd name="T37" fmla="*/ 487 h 3630"/>
                                <a:gd name="T38" fmla="*/ 161 w 1082"/>
                                <a:gd name="T39" fmla="*/ 432 h 3630"/>
                                <a:gd name="T40" fmla="*/ 186 w 1082"/>
                                <a:gd name="T41" fmla="*/ 380 h 3630"/>
                                <a:gd name="T42" fmla="*/ 214 w 1082"/>
                                <a:gd name="T43" fmla="*/ 331 h 3630"/>
                                <a:gd name="T44" fmla="*/ 246 w 1082"/>
                                <a:gd name="T45" fmla="*/ 285 h 3630"/>
                                <a:gd name="T46" fmla="*/ 281 w 1082"/>
                                <a:gd name="T47" fmla="*/ 242 h 3630"/>
                                <a:gd name="T48" fmla="*/ 320 w 1082"/>
                                <a:gd name="T49" fmla="*/ 203 h 3630"/>
                                <a:gd name="T50" fmla="*/ 362 w 1082"/>
                                <a:gd name="T51" fmla="*/ 167 h 3630"/>
                                <a:gd name="T52" fmla="*/ 408 w 1082"/>
                                <a:gd name="T53" fmla="*/ 134 h 3630"/>
                                <a:gd name="T54" fmla="*/ 457 w 1082"/>
                                <a:gd name="T55" fmla="*/ 104 h 3630"/>
                                <a:gd name="T56" fmla="*/ 510 w 1082"/>
                                <a:gd name="T57" fmla="*/ 79 h 3630"/>
                                <a:gd name="T58" fmla="*/ 566 w 1082"/>
                                <a:gd name="T59" fmla="*/ 56 h 3630"/>
                                <a:gd name="T60" fmla="*/ 625 w 1082"/>
                                <a:gd name="T61" fmla="*/ 37 h 3630"/>
                                <a:gd name="T62" fmla="*/ 688 w 1082"/>
                                <a:gd name="T63" fmla="*/ 22 h 3630"/>
                                <a:gd name="T64" fmla="*/ 755 w 1082"/>
                                <a:gd name="T65" fmla="*/ 11 h 3630"/>
                                <a:gd name="T66" fmla="*/ 824 w 1082"/>
                                <a:gd name="T67" fmla="*/ 3 h 3630"/>
                                <a:gd name="T68" fmla="*/ 897 w 1082"/>
                                <a:gd name="T69" fmla="*/ 0 h 3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082" h="3630">
                                  <a:moveTo>
                                    <a:pt x="1075" y="3411"/>
                                  </a:moveTo>
                                  <a:lnTo>
                                    <a:pt x="704" y="2701"/>
                                  </a:lnTo>
                                  <a:lnTo>
                                    <a:pt x="491" y="2269"/>
                                  </a:lnTo>
                                  <a:lnTo>
                                    <a:pt x="356" y="1941"/>
                                  </a:lnTo>
                                  <a:lnTo>
                                    <a:pt x="218" y="1542"/>
                                  </a:lnTo>
                                  <a:lnTo>
                                    <a:pt x="189" y="1450"/>
                                  </a:lnTo>
                                  <a:lnTo>
                                    <a:pt x="164" y="1361"/>
                                  </a:lnTo>
                                  <a:lnTo>
                                    <a:pt x="142" y="1275"/>
                                  </a:lnTo>
                                  <a:lnTo>
                                    <a:pt x="124" y="1190"/>
                                  </a:lnTo>
                                  <a:lnTo>
                                    <a:pt x="109" y="1108"/>
                                  </a:lnTo>
                                  <a:lnTo>
                                    <a:pt x="98" y="1029"/>
                                  </a:lnTo>
                                  <a:lnTo>
                                    <a:pt x="91" y="952"/>
                                  </a:lnTo>
                                  <a:lnTo>
                                    <a:pt x="87" y="877"/>
                                  </a:lnTo>
                                  <a:lnTo>
                                    <a:pt x="87" y="805"/>
                                  </a:lnTo>
                                  <a:lnTo>
                                    <a:pt x="91" y="736"/>
                                  </a:lnTo>
                                  <a:lnTo>
                                    <a:pt x="98" y="669"/>
                                  </a:lnTo>
                                  <a:lnTo>
                                    <a:pt x="108" y="606"/>
                                  </a:lnTo>
                                  <a:lnTo>
                                    <a:pt x="122" y="545"/>
                                  </a:lnTo>
                                  <a:lnTo>
                                    <a:pt x="140" y="487"/>
                                  </a:lnTo>
                                  <a:lnTo>
                                    <a:pt x="161" y="432"/>
                                  </a:lnTo>
                                  <a:lnTo>
                                    <a:pt x="186" y="380"/>
                                  </a:lnTo>
                                  <a:lnTo>
                                    <a:pt x="214" y="331"/>
                                  </a:lnTo>
                                  <a:lnTo>
                                    <a:pt x="246" y="285"/>
                                  </a:lnTo>
                                  <a:lnTo>
                                    <a:pt x="281" y="242"/>
                                  </a:lnTo>
                                  <a:lnTo>
                                    <a:pt x="320" y="203"/>
                                  </a:lnTo>
                                  <a:lnTo>
                                    <a:pt x="362" y="167"/>
                                  </a:lnTo>
                                  <a:lnTo>
                                    <a:pt x="408" y="134"/>
                                  </a:lnTo>
                                  <a:lnTo>
                                    <a:pt x="457" y="104"/>
                                  </a:lnTo>
                                  <a:lnTo>
                                    <a:pt x="510" y="79"/>
                                  </a:lnTo>
                                  <a:lnTo>
                                    <a:pt x="566" y="56"/>
                                  </a:lnTo>
                                  <a:lnTo>
                                    <a:pt x="625" y="37"/>
                                  </a:lnTo>
                                  <a:lnTo>
                                    <a:pt x="688" y="22"/>
                                  </a:lnTo>
                                  <a:lnTo>
                                    <a:pt x="755" y="11"/>
                                  </a:lnTo>
                                  <a:lnTo>
                                    <a:pt x="824" y="3"/>
                                  </a:lnTo>
                                  <a:lnTo>
                                    <a:pt x="897" y="0"/>
                                  </a:lnTo>
                                </a:path>
                              </a:pathLst>
                            </a:custGeom>
                            <a:noFill/>
                            <a:ln w="5397">
                              <a:solidFill>
                                <a:srgbClr val="00AEEF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25972213" name="Freeform 9436"/>
                        <wps:cNvSpPr>
                          <a:spLocks/>
                        </wps:cNvSpPr>
                        <wps:spPr bwMode="auto">
                          <a:xfrm>
                            <a:off x="1258" y="8685"/>
                            <a:ext cx="9517" cy="4006"/>
                          </a:xfrm>
                          <a:custGeom>
                            <a:avLst/>
                            <a:gdLst>
                              <a:gd name="T0" fmla="*/ 9516 w 9517"/>
                              <a:gd name="T1" fmla="*/ 0 h 4006"/>
                              <a:gd name="T2" fmla="*/ 0 w 9517"/>
                              <a:gd name="T3" fmla="*/ 0 h 4006"/>
                              <a:gd name="T4" fmla="*/ 0 w 9517"/>
                              <a:gd name="T5" fmla="*/ 360 h 4006"/>
                              <a:gd name="T6" fmla="*/ 0 w 9517"/>
                              <a:gd name="T7" fmla="*/ 720 h 4006"/>
                              <a:gd name="T8" fmla="*/ 0 w 9517"/>
                              <a:gd name="T9" fmla="*/ 1080 h 4006"/>
                              <a:gd name="T10" fmla="*/ 0 w 9517"/>
                              <a:gd name="T11" fmla="*/ 1440 h 4006"/>
                              <a:gd name="T12" fmla="*/ 0 w 9517"/>
                              <a:gd name="T13" fmla="*/ 1800 h 4006"/>
                              <a:gd name="T14" fmla="*/ 0 w 9517"/>
                              <a:gd name="T15" fmla="*/ 2160 h 4006"/>
                              <a:gd name="T16" fmla="*/ 0 w 9517"/>
                              <a:gd name="T17" fmla="*/ 2520 h 4006"/>
                              <a:gd name="T18" fmla="*/ 0 w 9517"/>
                              <a:gd name="T19" fmla="*/ 2880 h 4006"/>
                              <a:gd name="T20" fmla="*/ 0 w 9517"/>
                              <a:gd name="T21" fmla="*/ 3240 h 4006"/>
                              <a:gd name="T22" fmla="*/ 0 w 9517"/>
                              <a:gd name="T23" fmla="*/ 3600 h 4006"/>
                              <a:gd name="T24" fmla="*/ 0 w 9517"/>
                              <a:gd name="T25" fmla="*/ 3960 h 4006"/>
                              <a:gd name="T26" fmla="*/ 0 w 9517"/>
                              <a:gd name="T27" fmla="*/ 4005 h 4006"/>
                              <a:gd name="T28" fmla="*/ 9516 w 9517"/>
                              <a:gd name="T29" fmla="*/ 4005 h 4006"/>
                              <a:gd name="T30" fmla="*/ 9516 w 9517"/>
                              <a:gd name="T31" fmla="*/ 3960 h 4006"/>
                              <a:gd name="T32" fmla="*/ 9516 w 9517"/>
                              <a:gd name="T33" fmla="*/ 3600 h 4006"/>
                              <a:gd name="T34" fmla="*/ 9516 w 9517"/>
                              <a:gd name="T35" fmla="*/ 3240 h 4006"/>
                              <a:gd name="T36" fmla="*/ 9516 w 9517"/>
                              <a:gd name="T37" fmla="*/ 2880 h 4006"/>
                              <a:gd name="T38" fmla="*/ 9516 w 9517"/>
                              <a:gd name="T39" fmla="*/ 2520 h 4006"/>
                              <a:gd name="T40" fmla="*/ 9516 w 9517"/>
                              <a:gd name="T41" fmla="*/ 2160 h 4006"/>
                              <a:gd name="T42" fmla="*/ 9516 w 9517"/>
                              <a:gd name="T43" fmla="*/ 1800 h 4006"/>
                              <a:gd name="T44" fmla="*/ 9516 w 9517"/>
                              <a:gd name="T45" fmla="*/ 1440 h 4006"/>
                              <a:gd name="T46" fmla="*/ 9516 w 9517"/>
                              <a:gd name="T47" fmla="*/ 1080 h 4006"/>
                              <a:gd name="T48" fmla="*/ 9516 w 9517"/>
                              <a:gd name="T49" fmla="*/ 720 h 4006"/>
                              <a:gd name="T50" fmla="*/ 9516 w 9517"/>
                              <a:gd name="T51" fmla="*/ 360 h 4006"/>
                              <a:gd name="T52" fmla="*/ 9516 w 9517"/>
                              <a:gd name="T53" fmla="*/ 0 h 4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9517" h="4006">
                                <a:moveTo>
                                  <a:pt x="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0" y="720"/>
                                </a:lnTo>
                                <a:lnTo>
                                  <a:pt x="0" y="1080"/>
                                </a:lnTo>
                                <a:lnTo>
                                  <a:pt x="0" y="1440"/>
                                </a:lnTo>
                                <a:lnTo>
                                  <a:pt x="0" y="1800"/>
                                </a:lnTo>
                                <a:lnTo>
                                  <a:pt x="0" y="2160"/>
                                </a:lnTo>
                                <a:lnTo>
                                  <a:pt x="0" y="2520"/>
                                </a:lnTo>
                                <a:lnTo>
                                  <a:pt x="0" y="2880"/>
                                </a:lnTo>
                                <a:lnTo>
                                  <a:pt x="0" y="3240"/>
                                </a:lnTo>
                                <a:lnTo>
                                  <a:pt x="0" y="3600"/>
                                </a:lnTo>
                                <a:lnTo>
                                  <a:pt x="0" y="3960"/>
                                </a:lnTo>
                                <a:lnTo>
                                  <a:pt x="0" y="4005"/>
                                </a:lnTo>
                                <a:lnTo>
                                  <a:pt x="9516" y="4005"/>
                                </a:lnTo>
                                <a:lnTo>
                                  <a:pt x="9516" y="3960"/>
                                </a:lnTo>
                                <a:lnTo>
                                  <a:pt x="9516" y="3600"/>
                                </a:lnTo>
                                <a:lnTo>
                                  <a:pt x="9516" y="3240"/>
                                </a:lnTo>
                                <a:lnTo>
                                  <a:pt x="9516" y="2880"/>
                                </a:lnTo>
                                <a:lnTo>
                                  <a:pt x="9516" y="2520"/>
                                </a:lnTo>
                                <a:lnTo>
                                  <a:pt x="9516" y="2160"/>
                                </a:lnTo>
                                <a:lnTo>
                                  <a:pt x="9516" y="1800"/>
                                </a:lnTo>
                                <a:lnTo>
                                  <a:pt x="9516" y="1440"/>
                                </a:lnTo>
                                <a:lnTo>
                                  <a:pt x="9516" y="1080"/>
                                </a:lnTo>
                                <a:lnTo>
                                  <a:pt x="9516" y="720"/>
                                </a:lnTo>
                                <a:lnTo>
                                  <a:pt x="9516" y="360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D9BDF9" id="Group 9427" o:spid="_x0000_s1026" style="position:absolute;margin-left:59.3pt;margin-top:2.25pt;width:482.3pt;height:632.3pt;z-index:-251577344;mso-position-horizontal-relative:page" coordorigin="1186,45" coordsize="9646,126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" o:allowincell="f">
                <v:shape id="Freeform 9428" o:spid="_x0000_s1027" style="position:absolute;left:1186;top:45;width:9646;height:12646;visibility:visible;mso-wrap-style:square;v-text-anchor:top" coordsize="9646,126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" path="m9645,r-57,l72,,,,,12645r72,l72,8640r9516,l9588,12645r57,l9645,xe" fillcolor="#e7e8e9" stroked="f">
                  <v:path arrowok="t" o:connecttype="custom" o:connectlocs="9645,0;9588,0;72,0;0,0;0,12645;72,12645;72,8640;9588,8640;9588,12645;9645,12645;9645,0" o:connectangles="0,0,0,0,0,0,0,0,0,0,0"/>
                </v:shape>
                <v:shape id="Freeform 9429" o:spid="_x0000_s1028" style="position:absolute;left:5446;top:3158;width:65;height:856;visibility:visible;mso-wrap-style:square;v-text-anchor:top" coordsize="65,8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" path="m,l64,r,855l,855e" filled="f" strokecolor="#00aeef" strokeweight=".24975mm">
                  <v:path arrowok="t" o:connecttype="custom" o:connectlocs="0,0;64,0;64,855;0,855" o:connectangles="0,0,0,0"/>
                </v:shape>
                <v:shape id="Freeform 9430" o:spid="_x0000_s1029" style="position:absolute;left:4841;top:1442;width:65;height:1310;visibility:visible;mso-wrap-style:square;v-text-anchor:top" coordsize="65,1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" path="m,l64,r,1309l,1309e" filled="f" strokecolor="#00aeef" strokeweight=".24975mm">
                  <v:path arrowok="t" o:connecttype="custom" o:connectlocs="0,0;64,0;64,1309;0,1309" o:connectangles="0,0,0,0"/>
                </v:shape>
                <v:shape id="Freeform 9431" o:spid="_x0000_s1030" style="position:absolute;left:5192;top:4301;width:65;height:817;visibility:visible;mso-wrap-style:square;v-text-anchor:top" coordsize="65,8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" path="m,l64,r,816l,816e" filled="f" strokecolor="#00aeef" strokeweight=".24975mm">
                  <v:path arrowok="t" o:connecttype="custom" o:connectlocs="0,0;64,0;64,816;0,816" o:connectangles="0,0,0,0"/>
                </v:shape>
                <v:shape id="Freeform 9432" o:spid="_x0000_s1031" style="position:absolute;left:5640;top:5171;width:65;height:2231;visibility:visible;mso-wrap-style:square;v-text-anchor:top" coordsize="65,22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" path="m,l64,r,2230l,2230e" filled="f" strokecolor="#00aeef" strokeweight=".24975mm">
                  <v:path arrowok="t" o:connecttype="custom" o:connectlocs="0,0;64,0;64,2230;0,2230" o:connectangles="0,0,0,0"/>
                </v:shape>
                <v:group id="Group 9433" o:spid="_x0000_s1032" style="position:absolute;left:2167;top:4377;width:1082;height:3630" coordorigin="2167,4377" coordsize="1082,3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">
                  <v:shape id="Freeform 9434" o:spid="_x0000_s1033" style="position:absolute;left:2167;top:4377;width:1082;height:3630;visibility:visible;mso-wrap-style:square;v-text-anchor:top" coordsize="1082,3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" path="m1081,3629l489,2743,180,2232,51,1899,4,1551,,1487r,-61l5,1368r11,-55l32,1261r22,-50l82,1166r35,-43l158,1084r49,-36l264,1016r65,-28l401,964r82,-21l573,927,673,915r109,-8l902,904e" filled="f" strokecolor="#00aeef" strokeweight=".14992mm">
                    <v:stroke dashstyle="dash"/>
                    <v:path arrowok="t" o:connecttype="custom" o:connectlocs="1081,3629;489,2743;180,2232;51,1899;4,1551;0,1487;0,1426;5,1368;16,1313;32,1261;54,1211;82,1166;117,1123;158,1084;207,1048;264,1016;329,988;401,964;483,943;573,927;673,915;782,907;902,904" o:connectangles="0,0,0,0,0,0,0,0,0,0,0,0,0,0,0,0,0,0,0,0,0,0,0"/>
                  </v:shape>
                  <v:shape id="Freeform 9435" o:spid="_x0000_s1034" style="position:absolute;left:2167;top:4377;width:1082;height:3630;visibility:visible;mso-wrap-style:square;v-text-anchor:top" coordsize="1082,3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" path="m1075,3411l704,2701,491,2269,356,1941,218,1542r-29,-92l164,1361r-22,-86l124,1190r-15,-82l98,1029,91,952,87,877r,-72l91,736r7,-67l108,606r14,-61l140,487r21,-55l186,380r28,-49l246,285r35,-43l320,203r42,-36l408,134r49,-30l510,79,566,56,625,37,688,22,755,11,824,3,897,e" filled="f" strokecolor="#00aeef" strokeweight=".14992mm">
                    <v:stroke dashstyle="dash"/>
                    <v:path arrowok="t" o:connecttype="custom" o:connectlocs="1075,3411;704,2701;491,2269;356,1941;218,1542;189,1450;164,1361;142,1275;124,1190;109,1108;98,1029;91,952;87,877;87,805;91,736;98,669;108,606;122,545;140,487;161,432;186,380;214,331;246,285;281,242;320,203;362,167;408,134;457,104;510,79;566,56;625,37;688,22;755,11;824,3;897,0" o:connectangles="0,0,0,0,0,0,0,0,0,0,0,0,0,0,0,0,0,0,0,0,0,0,0,0,0,0,0,0,0,0,0,0,0,0,0"/>
                  </v:shape>
                </v:group>
                <v:shape id="Freeform 9436" o:spid="_x0000_s1035" style="position:absolute;left:1258;top:8685;width:9517;height:4006;visibility:visible;mso-wrap-style:square;v-text-anchor:top" coordsize="9517,40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" path="m9516,l,,,360,,720r,360l,1440r,360l,2160r,360l,2880r,360l,3600r,360l,4005r9516,l9516,3960r,-360l9516,3240r,-360l9516,2520r,-360l9516,1800r,-360l9516,1080r,-360l9516,360,9516,xe" fillcolor="#e7e8e9" stroked="f">
                  <v:path arrowok="t" o:connecttype="custom" o:connectlocs="9516,0;0,0;0,360;0,720;0,1080;0,1440;0,1800;0,2160;0,2520;0,2880;0,3240;0,3600;0,3960;0,4005;9516,4005;9516,3960;9516,3600;9516,3240;9516,2880;9516,2520;9516,2160;9516,1800;9516,1440;9516,1080;9516,720;9516,360;9516,0" o:connectangles="0,0,0,0,0,0,0,0,0,0,0,0,0,0,0,0,0,0,0,0,0,0,0,0,0,0,0"/>
                </v:shape>
                <w10:wrap anchorx="page"/>
              </v:group>
            </w:pict>
          </mc:Fallback>
        </mc:AlternateConten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程式執行的過程如下，</w:t>
      </w:r>
    </w:p>
    <w:p w:rsidR="004B05D7" w:rsidRPr="0070218B" w:rsidRDefault="004B05D7" w:rsidP="004B05D7">
      <w:pPr>
        <w:pStyle w:val="ae"/>
        <w:kinsoku w:val="0"/>
        <w:overflowPunct w:val="0"/>
        <w:spacing w:before="307" w:line="183" w:lineRule="exact"/>
        <w:jc w:val="right"/>
        <w:rPr>
          <w:rFonts w:asciiTheme="minorEastAsia" w:hAnsiTheme="minorEastAsia"/>
          <w:color w:val="38BFF0"/>
          <w:spacing w:val="-5"/>
          <w:sz w:val="19"/>
          <w:szCs w:val="19"/>
        </w:rPr>
      </w:pPr>
      <w:r w:rsidRPr="0070218B">
        <w:rPr>
          <w:rFonts w:asciiTheme="minorEastAsia" w:hAnsiTheme="minorEastAsia"/>
          <w:color w:val="343131"/>
          <w:sz w:val="19"/>
          <w:szCs w:val="19"/>
        </w:rPr>
        <w:t>class</w:t>
      </w:r>
      <w:r w:rsidRPr="0070218B">
        <w:rPr>
          <w:rFonts w:asciiTheme="minorEastAsia" w:hAnsiTheme="minorEastAsia"/>
          <w:color w:val="343131"/>
          <w:spacing w:val="22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43131"/>
          <w:sz w:val="19"/>
          <w:szCs w:val="19"/>
        </w:rPr>
        <w:t>base{</w:t>
      </w:r>
      <w:r w:rsidRPr="0070218B">
        <w:rPr>
          <w:rFonts w:asciiTheme="minorEastAsia" w:hAnsiTheme="minorEastAsia"/>
          <w:color w:val="343131"/>
          <w:spacing w:val="-3"/>
          <w:sz w:val="19"/>
          <w:szCs w:val="19"/>
        </w:rPr>
        <w:t xml:space="preserve"> </w:t>
      </w:r>
      <w:r w:rsidRPr="0070218B">
        <w:rPr>
          <w:rFonts w:asciiTheme="minorEastAsia" w:hint="eastAsia"/>
          <w:color w:val="11B3EF"/>
          <w:spacing w:val="-5"/>
          <w:sz w:val="19"/>
          <w:szCs w:val="19"/>
        </w:rPr>
        <w:t>·</w:t>
      </w:r>
      <w:r w:rsidRPr="0070218B">
        <w:rPr>
          <w:rFonts w:asciiTheme="minorEastAsia" w:hAnsiTheme="minorEastAsia"/>
          <w:color w:val="38BFF0"/>
          <w:spacing w:val="-5"/>
          <w:sz w:val="19"/>
          <w:szCs w:val="19"/>
        </w:rPr>
        <w:t>',</w:t>
      </w:r>
    </w:p>
    <w:p w:rsidR="004B05D7" w:rsidRPr="0070218B" w:rsidRDefault="004B05D7" w:rsidP="004B05D7">
      <w:pPr>
        <w:pStyle w:val="ae"/>
        <w:kinsoku w:val="0"/>
        <w:overflowPunct w:val="0"/>
        <w:spacing w:line="277" w:lineRule="exact"/>
        <w:ind w:left="3303"/>
        <w:rPr>
          <w:rFonts w:asciiTheme="minorEastAsia" w:hAnsiTheme="minorEastAsia"/>
          <w:color w:val="343131"/>
          <w:spacing w:val="-2"/>
          <w:w w:val="110"/>
          <w:sz w:val="19"/>
          <w:szCs w:val="19"/>
        </w:rPr>
      </w:pPr>
      <w:r w:rsidRPr="0070218B">
        <w:rPr>
          <w:rFonts w:asciiTheme="minorEastAsia" w:hAnsiTheme="minorEastAsia" w:cs="Arial Unicode MS"/>
          <w:color w:val="343131"/>
          <w:spacing w:val="-2"/>
          <w:w w:val="110"/>
          <w:sz w:val="21"/>
          <w:szCs w:val="21"/>
        </w:rPr>
        <w:t>p</w:t>
      </w:r>
      <w:r w:rsidRPr="0070218B">
        <w:rPr>
          <w:rFonts w:asciiTheme="minorEastAsia" w:hAnsiTheme="minorEastAsia"/>
          <w:color w:val="343131"/>
          <w:spacing w:val="-2"/>
          <w:w w:val="110"/>
          <w:sz w:val="19"/>
          <w:szCs w:val="19"/>
        </w:rPr>
        <w:t>r</w:t>
      </w:r>
      <w:r w:rsidRPr="0070218B">
        <w:rPr>
          <w:rFonts w:asciiTheme="minorEastAsia" w:hAnsiTheme="minorEastAsia" w:cs="Arial Unicode MS"/>
          <w:color w:val="343131"/>
          <w:spacing w:val="-2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spacing w:val="-2"/>
          <w:w w:val="110"/>
          <w:sz w:val="19"/>
          <w:szCs w:val="19"/>
        </w:rPr>
        <w:t>va</w:t>
      </w:r>
      <w:r w:rsidRPr="0070218B">
        <w:rPr>
          <w:rFonts w:asciiTheme="minorEastAsia" w:hAnsiTheme="minorEastAsia" w:cs="Arial Unicode MS"/>
          <w:color w:val="343131"/>
          <w:spacing w:val="-2"/>
          <w:w w:val="110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spacing w:val="-2"/>
          <w:w w:val="110"/>
          <w:sz w:val="19"/>
          <w:szCs w:val="19"/>
        </w:rPr>
        <w:t>e:</w:t>
      </w:r>
    </w:p>
    <w:p w:rsidR="004B05D7" w:rsidRPr="0070218B" w:rsidRDefault="004B05D7" w:rsidP="004B05D7">
      <w:pPr>
        <w:pStyle w:val="ae"/>
        <w:kinsoku w:val="0"/>
        <w:overflowPunct w:val="0"/>
        <w:spacing w:line="202" w:lineRule="exact"/>
        <w:ind w:left="3391"/>
        <w:rPr>
          <w:rFonts w:asciiTheme="minorEastAsia" w:hAnsiTheme="minorEastAsia"/>
          <w:color w:val="343131"/>
          <w:spacing w:val="-5"/>
          <w:w w:val="110"/>
          <w:sz w:val="19"/>
          <w:szCs w:val="19"/>
        </w:rPr>
      </w:pP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43131"/>
          <w:spacing w:val="-1"/>
          <w:w w:val="110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a,</w:t>
      </w:r>
      <w:r w:rsidRPr="0070218B">
        <w:rPr>
          <w:rFonts w:asciiTheme="minorEastAsia" w:hAnsiTheme="minorEastAsia"/>
          <w:color w:val="343131"/>
          <w:spacing w:val="7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43131"/>
          <w:spacing w:val="-5"/>
          <w:w w:val="110"/>
          <w:sz w:val="19"/>
          <w:szCs w:val="19"/>
        </w:rPr>
        <w:t>b;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</w:p>
    <w:p w:rsidR="004B05D7" w:rsidRPr="0070218B" w:rsidRDefault="004B05D7" w:rsidP="004B05D7">
      <w:pPr>
        <w:pStyle w:val="ae"/>
        <w:kinsoku w:val="0"/>
        <w:overflowPunct w:val="0"/>
        <w:spacing w:before="51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/>
        <w:ind w:left="114"/>
        <w:rPr>
          <w:rFonts w:asciiTheme="minorEastAsia" w:hAnsiTheme="minorEastAsia"/>
          <w:color w:val="11B3EF"/>
          <w:spacing w:val="-2"/>
          <w:w w:val="105"/>
          <w:sz w:val="19"/>
          <w:szCs w:val="19"/>
        </w:rPr>
      </w:pPr>
      <w:r w:rsidRPr="0070218B">
        <w:rPr>
          <w:rFonts w:asciiTheme="minorEastAsia"/>
          <w:color w:val="38BFF0"/>
          <w:spacing w:val="-2"/>
          <w:w w:val="105"/>
          <w:sz w:val="19"/>
          <w:szCs w:val="19"/>
        </w:rPr>
        <w:t>,,.</w:t>
      </w:r>
      <w:r w:rsidRPr="0070218B">
        <w:rPr>
          <w:rFonts w:asciiTheme="minorEastAsia" w:hAnsiTheme="minorEastAsia"/>
          <w:color w:val="11B3EF"/>
          <w:spacing w:val="-2"/>
          <w:w w:val="105"/>
          <w:sz w:val="19"/>
          <w:szCs w:val="19"/>
        </w:rPr>
        <w:t>(l)</w:t>
      </w:r>
    </w:p>
    <w:p w:rsidR="004B05D7" w:rsidRPr="0070218B" w:rsidRDefault="004B05D7" w:rsidP="004B05D7">
      <w:pPr>
        <w:pStyle w:val="ae"/>
        <w:kinsoku w:val="0"/>
        <w:overflowPunct w:val="0"/>
        <w:spacing w:before="1"/>
        <w:ind w:left="114"/>
        <w:rPr>
          <w:rFonts w:asciiTheme="minorEastAsia" w:hAnsiTheme="minorEastAsia"/>
          <w:color w:val="11B3EF"/>
          <w:spacing w:val="-2"/>
          <w:w w:val="105"/>
          <w:sz w:val="19"/>
          <w:szCs w:val="19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num="2" w:space="720" w:equalWidth="0">
            <w:col w:w="4359" w:space="40"/>
            <w:col w:w="7086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line="243" w:lineRule="exact"/>
        <w:ind w:left="3108"/>
        <w:jc w:val="center"/>
        <w:rPr>
          <w:rFonts w:asciiTheme="minorEastAsia" w:hAnsiTheme="minorEastAsia"/>
          <w:color w:val="343131"/>
          <w:spacing w:val="-5"/>
          <w:w w:val="105"/>
          <w:sz w:val="19"/>
          <w:szCs w:val="19"/>
        </w:rPr>
      </w:pP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vo</w:t>
      </w:r>
      <w:r w:rsidRPr="0070218B">
        <w:rPr>
          <w:rFonts w:asciiTheme="minorEastAsia" w:hAnsiTheme="minorEastAsia" w:cs="Arial Unicode MS"/>
          <w:color w:val="343131"/>
          <w:w w:val="105"/>
          <w:sz w:val="19"/>
          <w:szCs w:val="19"/>
        </w:rPr>
        <w:t>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d</w:t>
      </w:r>
      <w:r w:rsidRPr="0070218B">
        <w:rPr>
          <w:rFonts w:asciiTheme="minorEastAsia" w:hAnsiTheme="minorEastAsia"/>
          <w:color w:val="343131"/>
          <w:spacing w:val="11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se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A(</w:t>
      </w:r>
      <w:r w:rsidRPr="0070218B">
        <w:rPr>
          <w:rFonts w:asciiTheme="minorEastAsia" w:hAnsiTheme="minorEastAsia" w:cs="Arial Unicode MS"/>
          <w:color w:val="343131"/>
          <w:w w:val="105"/>
          <w:sz w:val="19"/>
          <w:szCs w:val="19"/>
        </w:rPr>
        <w:t>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43131"/>
          <w:spacing w:val="12"/>
          <w:w w:val="105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43131"/>
          <w:spacing w:val="-5"/>
          <w:w w:val="105"/>
          <w:sz w:val="19"/>
          <w:szCs w:val="19"/>
        </w:rPr>
        <w:t>a){</w:t>
      </w:r>
    </w:p>
    <w:p w:rsidR="004B05D7" w:rsidRPr="0070218B" w:rsidRDefault="004B05D7" w:rsidP="004B05D7">
      <w:pPr>
        <w:pStyle w:val="ae"/>
        <w:kinsoku w:val="0"/>
        <w:overflowPunct w:val="0"/>
        <w:spacing w:line="220" w:lineRule="exact"/>
        <w:ind w:left="3108" w:right="95"/>
        <w:jc w:val="center"/>
        <w:rPr>
          <w:rFonts w:asciiTheme="minorEastAsia" w:hAnsiTheme="minorEastAsia"/>
          <w:color w:val="343131"/>
          <w:spacing w:val="-5"/>
          <w:w w:val="110"/>
          <w:sz w:val="19"/>
          <w:szCs w:val="19"/>
        </w:rPr>
      </w:pP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h</w:t>
      </w: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s-</w:t>
      </w:r>
      <w:r w:rsidRPr="0070218B">
        <w:rPr>
          <w:rFonts w:asciiTheme="minorEastAsia" w:hAnsiTheme="minorEastAsia"/>
          <w:color w:val="524F4F"/>
          <w:w w:val="110"/>
          <w:sz w:val="19"/>
          <w:szCs w:val="19"/>
        </w:rPr>
        <w:t>&gt;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a</w:t>
      </w:r>
      <w:r w:rsidRPr="0070218B">
        <w:rPr>
          <w:rFonts w:asciiTheme="minorEastAsia" w:hAnsiTheme="minorEastAsia"/>
          <w:color w:val="343131"/>
          <w:spacing w:val="-12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524F4F"/>
          <w:w w:val="110"/>
          <w:sz w:val="19"/>
          <w:szCs w:val="19"/>
        </w:rPr>
        <w:t>=</w:t>
      </w:r>
      <w:r w:rsidRPr="0070218B">
        <w:rPr>
          <w:rFonts w:asciiTheme="minorEastAsia" w:hAnsiTheme="minorEastAsia"/>
          <w:color w:val="524F4F"/>
          <w:spacing w:val="-13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43131"/>
          <w:spacing w:val="-5"/>
          <w:w w:val="110"/>
          <w:sz w:val="19"/>
          <w:szCs w:val="19"/>
        </w:rPr>
        <w:t>a;</w:t>
      </w:r>
    </w:p>
    <w:p w:rsidR="004B05D7" w:rsidRPr="0070218B" w:rsidRDefault="004B05D7" w:rsidP="004B05D7">
      <w:pPr>
        <w:pStyle w:val="ae"/>
        <w:kinsoku w:val="0"/>
        <w:overflowPunct w:val="0"/>
        <w:spacing w:line="224" w:lineRule="exact"/>
        <w:ind w:left="3345"/>
        <w:rPr>
          <w:rFonts w:asciiTheme="minorEastAsia" w:cs="Arial Unicode MS"/>
          <w:color w:val="343131"/>
          <w:spacing w:val="-10"/>
          <w:w w:val="105"/>
          <w:sz w:val="19"/>
          <w:szCs w:val="19"/>
        </w:rPr>
      </w:pPr>
      <w:r w:rsidRPr="0070218B">
        <w:rPr>
          <w:rFonts w:asciiTheme="minorEastAsia" w:hAnsiTheme="minorEastAsia" w:cs="Arial Unicode MS" w:hint="eastAsia"/>
          <w:color w:val="343131"/>
          <w:spacing w:val="-10"/>
          <w:w w:val="105"/>
          <w:sz w:val="19"/>
          <w:szCs w:val="19"/>
        </w:rPr>
        <w:t>｝</w:t>
      </w:r>
    </w:p>
    <w:p w:rsidR="004B05D7" w:rsidRPr="0070218B" w:rsidRDefault="004B05D7" w:rsidP="004B05D7">
      <w:pPr>
        <w:pStyle w:val="ae"/>
        <w:kinsoku w:val="0"/>
        <w:overflowPunct w:val="0"/>
        <w:spacing w:line="231" w:lineRule="exact"/>
        <w:ind w:left="3402"/>
        <w:rPr>
          <w:rFonts w:asciiTheme="minorEastAsia"/>
          <w:color w:val="38BFF0"/>
          <w:spacing w:val="-5"/>
          <w:w w:val="110"/>
          <w:position w:val="16"/>
          <w:sz w:val="6"/>
          <w:szCs w:val="6"/>
        </w:rPr>
      </w:pP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vo</w:t>
      </w: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d</w:t>
      </w:r>
      <w:r w:rsidRPr="0070218B">
        <w:rPr>
          <w:rFonts w:asciiTheme="minorEastAsia" w:hAnsiTheme="minorEastAsia"/>
          <w:color w:val="343131"/>
          <w:spacing w:val="-13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se</w:t>
      </w:r>
      <w:r w:rsidRPr="0070218B">
        <w:rPr>
          <w:rFonts w:asciiTheme="minorEastAsia" w:hAnsiTheme="minorEastAsia" w:cs="Arial Unicode MS"/>
          <w:color w:val="343131"/>
          <w:w w:val="110"/>
          <w:sz w:val="20"/>
          <w:szCs w:val="20"/>
        </w:rPr>
        <w:t>tB(i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43131"/>
          <w:spacing w:val="-14"/>
          <w:w w:val="110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b){</w:t>
      </w:r>
      <w:r w:rsidRPr="0070218B">
        <w:rPr>
          <w:rFonts w:asciiTheme="minorEastAsia" w:hAnsiTheme="minorEastAsia"/>
          <w:color w:val="343131"/>
          <w:spacing w:val="77"/>
          <w:w w:val="110"/>
          <w:sz w:val="19"/>
          <w:szCs w:val="19"/>
        </w:rPr>
        <w:t xml:space="preserve"> </w:t>
      </w:r>
      <w:r w:rsidRPr="0070218B">
        <w:rPr>
          <w:rFonts w:asciiTheme="minorEastAsia" w:hint="eastAsia"/>
          <w:color w:val="11B3EF"/>
          <w:spacing w:val="-5"/>
          <w:w w:val="110"/>
          <w:position w:val="16"/>
          <w:sz w:val="6"/>
          <w:szCs w:val="6"/>
        </w:rPr>
        <w:t>·</w:t>
      </w:r>
      <w:r w:rsidRPr="0070218B">
        <w:rPr>
          <w:rFonts w:asciiTheme="minorEastAsia"/>
          <w:color w:val="38BFF0"/>
          <w:spacing w:val="-5"/>
          <w:w w:val="110"/>
          <w:position w:val="16"/>
          <w:sz w:val="6"/>
          <w:szCs w:val="6"/>
        </w:rPr>
        <w:t>,</w:t>
      </w:r>
    </w:p>
    <w:p w:rsidR="004B05D7" w:rsidRPr="0070218B" w:rsidRDefault="004B05D7" w:rsidP="004B05D7">
      <w:pPr>
        <w:pStyle w:val="ae"/>
        <w:kinsoku w:val="0"/>
        <w:overflowPunct w:val="0"/>
        <w:spacing w:line="212" w:lineRule="exact"/>
        <w:ind w:left="3108" w:right="73"/>
        <w:jc w:val="center"/>
        <w:rPr>
          <w:rFonts w:asciiTheme="minorEastAsia" w:hAnsiTheme="minorEastAsia"/>
          <w:color w:val="343131"/>
          <w:spacing w:val="-5"/>
          <w:w w:val="105"/>
          <w:sz w:val="19"/>
          <w:szCs w:val="19"/>
        </w:rPr>
      </w:pP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w w:val="105"/>
          <w:sz w:val="20"/>
          <w:szCs w:val="20"/>
        </w:rPr>
        <w:t>h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s-</w:t>
      </w:r>
      <w:r w:rsidRPr="0070218B">
        <w:rPr>
          <w:rFonts w:asciiTheme="minorEastAsia" w:hAnsiTheme="minorEastAsia"/>
          <w:color w:val="524F4F"/>
          <w:w w:val="105"/>
          <w:sz w:val="19"/>
          <w:szCs w:val="19"/>
        </w:rPr>
        <w:t>&gt;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b</w:t>
      </w:r>
      <w:r w:rsidRPr="0070218B">
        <w:rPr>
          <w:rFonts w:asciiTheme="minorEastAsia" w:hAnsiTheme="minorEastAsia"/>
          <w:color w:val="343131"/>
          <w:spacing w:val="3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524F4F"/>
          <w:w w:val="105"/>
          <w:sz w:val="19"/>
          <w:szCs w:val="19"/>
        </w:rPr>
        <w:t>=</w:t>
      </w:r>
      <w:r w:rsidRPr="0070218B">
        <w:rPr>
          <w:rFonts w:asciiTheme="minorEastAsia" w:hAnsiTheme="minorEastAsia"/>
          <w:color w:val="524F4F"/>
          <w:spacing w:val="8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43131"/>
          <w:spacing w:val="-5"/>
          <w:w w:val="105"/>
          <w:sz w:val="19"/>
          <w:szCs w:val="19"/>
        </w:rPr>
        <w:t>b;</w:t>
      </w:r>
    </w:p>
    <w:p w:rsidR="004B05D7" w:rsidRPr="0070218B" w:rsidRDefault="004B05D7" w:rsidP="004B05D7">
      <w:pPr>
        <w:pStyle w:val="ae"/>
        <w:kinsoku w:val="0"/>
        <w:overflowPunct w:val="0"/>
        <w:spacing w:before="134"/>
        <w:rPr>
          <w:rFonts w:asciiTheme="minorEastAsia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</w:p>
    <w:p w:rsidR="004B05D7" w:rsidRPr="0070218B" w:rsidRDefault="004B05D7" w:rsidP="004B05D7">
      <w:pPr>
        <w:pStyle w:val="ae"/>
        <w:kinsoku w:val="0"/>
        <w:overflowPunct w:val="0"/>
        <w:ind w:left="252"/>
        <w:rPr>
          <w:rFonts w:asciiTheme="minorEastAsia" w:hAnsiTheme="minorEastAsia"/>
          <w:color w:val="11B3EF"/>
          <w:spacing w:val="-2"/>
          <w:w w:val="125"/>
          <w:sz w:val="19"/>
          <w:szCs w:val="19"/>
        </w:rPr>
      </w:pPr>
      <w:r w:rsidRPr="0070218B">
        <w:rPr>
          <w:rFonts w:asciiTheme="minorEastAsia"/>
          <w:color w:val="38BFF0"/>
          <w:spacing w:val="-2"/>
          <w:w w:val="125"/>
          <w:sz w:val="19"/>
          <w:szCs w:val="19"/>
        </w:rPr>
        <w:t>,,</w:t>
      </w:r>
      <w:r w:rsidRPr="0070218B">
        <w:rPr>
          <w:rFonts w:asciiTheme="minorEastAsia" w:hAnsiTheme="minorEastAsia"/>
          <w:color w:val="11B3EF"/>
          <w:spacing w:val="-2"/>
          <w:w w:val="125"/>
          <w:sz w:val="19"/>
          <w:szCs w:val="19"/>
        </w:rPr>
        <w:t>(2)</w:t>
      </w:r>
    </w:p>
    <w:p w:rsidR="004B05D7" w:rsidRPr="0070218B" w:rsidRDefault="004B05D7" w:rsidP="004B05D7">
      <w:pPr>
        <w:pStyle w:val="ae"/>
        <w:kinsoku w:val="0"/>
        <w:overflowPunct w:val="0"/>
        <w:ind w:left="252"/>
        <w:rPr>
          <w:rFonts w:asciiTheme="minorEastAsia" w:hAnsiTheme="minorEastAsia"/>
          <w:color w:val="11B3EF"/>
          <w:spacing w:val="-2"/>
          <w:w w:val="125"/>
          <w:sz w:val="19"/>
          <w:szCs w:val="19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num="2" w:space="720" w:equalWidth="0">
            <w:col w:w="5039" w:space="40"/>
            <w:col w:w="6406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line="293" w:lineRule="exact"/>
        <w:ind w:left="3345"/>
        <w:rPr>
          <w:rFonts w:asciiTheme="minorEastAsia" w:cs="Arial Unicode MS"/>
          <w:color w:val="343131"/>
          <w:spacing w:val="-10"/>
          <w:w w:val="105"/>
          <w:sz w:val="19"/>
          <w:szCs w:val="19"/>
        </w:rPr>
      </w:pPr>
      <w:r w:rsidRPr="0070218B">
        <w:rPr>
          <w:rFonts w:asciiTheme="minorEastAsia" w:hAnsiTheme="minorEastAsia" w:cs="Arial Unicode MS" w:hint="eastAsia"/>
          <w:color w:val="343131"/>
          <w:spacing w:val="-10"/>
          <w:w w:val="105"/>
          <w:sz w:val="19"/>
          <w:szCs w:val="19"/>
        </w:rPr>
        <w:t>｝</w:t>
      </w:r>
    </w:p>
    <w:p w:rsidR="004B05D7" w:rsidRPr="0070218B" w:rsidRDefault="004B05D7" w:rsidP="004B05D7">
      <w:pPr>
        <w:pStyle w:val="ae"/>
        <w:kinsoku w:val="0"/>
        <w:overflowPunct w:val="0"/>
        <w:spacing w:before="9" w:line="312" w:lineRule="exact"/>
        <w:ind w:left="3303"/>
        <w:rPr>
          <w:rFonts w:asciiTheme="minorEastAsia" w:hAnsiTheme="minorEastAsia"/>
          <w:color w:val="524F4F"/>
          <w:spacing w:val="-2"/>
          <w:w w:val="110"/>
          <w:sz w:val="19"/>
          <w:szCs w:val="19"/>
        </w:rPr>
      </w:pPr>
      <w:r w:rsidRPr="0070218B">
        <w:rPr>
          <w:rFonts w:asciiTheme="minorEastAsia" w:hAnsiTheme="minorEastAsia" w:cs="Arial Unicode MS"/>
          <w:color w:val="343131"/>
          <w:spacing w:val="-2"/>
          <w:w w:val="110"/>
          <w:sz w:val="21"/>
          <w:szCs w:val="21"/>
        </w:rPr>
        <w:t>p</w:t>
      </w:r>
      <w:r w:rsidRPr="0070218B">
        <w:rPr>
          <w:rFonts w:asciiTheme="minorEastAsia" w:hAnsiTheme="minorEastAsia"/>
          <w:color w:val="343131"/>
          <w:spacing w:val="-2"/>
          <w:w w:val="110"/>
          <w:sz w:val="19"/>
          <w:szCs w:val="19"/>
        </w:rPr>
        <w:t>ubl</w:t>
      </w:r>
      <w:r w:rsidRPr="0070218B">
        <w:rPr>
          <w:rFonts w:asciiTheme="minorEastAsia" w:hAnsiTheme="minorEastAsia" w:cs="Arial Unicode MS"/>
          <w:color w:val="343131"/>
          <w:spacing w:val="-2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spacing w:val="-2"/>
          <w:w w:val="110"/>
          <w:sz w:val="19"/>
          <w:szCs w:val="19"/>
        </w:rPr>
        <w:t>c</w:t>
      </w:r>
      <w:r w:rsidRPr="0070218B">
        <w:rPr>
          <w:rFonts w:asciiTheme="minorEastAsia" w:hAnsiTheme="minorEastAsia"/>
          <w:color w:val="524F4F"/>
          <w:spacing w:val="-2"/>
          <w:w w:val="110"/>
          <w:sz w:val="19"/>
          <w:szCs w:val="19"/>
        </w:rPr>
        <w:t>:</w:t>
      </w:r>
    </w:p>
    <w:p w:rsidR="004B05D7" w:rsidRPr="0070218B" w:rsidRDefault="004B05D7" w:rsidP="004B05D7">
      <w:pPr>
        <w:pStyle w:val="ae"/>
        <w:tabs>
          <w:tab w:val="left" w:pos="6054"/>
        </w:tabs>
        <w:kinsoku w:val="0"/>
        <w:overflowPunct w:val="0"/>
        <w:spacing w:before="44" w:line="146" w:lineRule="auto"/>
        <w:ind w:left="3772" w:right="5222" w:hanging="3"/>
        <w:rPr>
          <w:rFonts w:asciiTheme="minorEastAsia" w:cs="Arial Unicode MS"/>
          <w:color w:val="11B3EF"/>
          <w:w w:val="155"/>
          <w:sz w:val="19"/>
          <w:szCs w:val="19"/>
        </w:rPr>
      </w:pP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base(m</w:t>
      </w:r>
      <w:r w:rsidRPr="0070218B">
        <w:rPr>
          <w:rFonts w:asciiTheme="minorEastAsia" w:hAnsiTheme="minorEastAsia" w:cs="Arial Unicode MS"/>
          <w:color w:val="343131"/>
          <w:w w:val="110"/>
          <w:sz w:val="20"/>
          <w:szCs w:val="20"/>
        </w:rPr>
        <w:t>t</w:t>
      </w:r>
      <w:r w:rsidRPr="0070218B">
        <w:rPr>
          <w:rFonts w:asciiTheme="minorEastAsia" w:cs="Arial Unicode MS"/>
          <w:color w:val="524F4F"/>
          <w:w w:val="110"/>
          <w:sz w:val="20"/>
          <w:szCs w:val="20"/>
        </w:rPr>
        <w:t>,</w:t>
      </w:r>
      <w:r w:rsidRPr="0070218B">
        <w:rPr>
          <w:rFonts w:asciiTheme="minorEastAsia" w:hAnsiTheme="minorEastAsia" w:cs="Arial Unicode MS"/>
          <w:color w:val="524F4F"/>
          <w:spacing w:val="-33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343131"/>
          <w:w w:val="110"/>
          <w:sz w:val="26"/>
          <w:szCs w:val="26"/>
        </w:rPr>
        <w:t>m</w:t>
      </w:r>
      <w:r w:rsidRPr="0070218B">
        <w:rPr>
          <w:rFonts w:asciiTheme="minorEastAsia" w:hAnsiTheme="minorEastAsia" w:cs="Arial Unicode MS"/>
          <w:color w:val="343131"/>
          <w:w w:val="110"/>
          <w:sz w:val="20"/>
          <w:szCs w:val="20"/>
        </w:rPr>
        <w:t>t);</w:t>
      </w:r>
      <w:r w:rsidRPr="0070218B">
        <w:rPr>
          <w:rFonts w:asciiTheme="minorEastAsia" w:cs="Arial Unicode MS"/>
          <w:color w:val="343131"/>
          <w:sz w:val="20"/>
          <w:szCs w:val="20"/>
        </w:rPr>
        <w:tab/>
      </w:r>
      <w:r w:rsidRPr="0070218B">
        <w:rPr>
          <w:rFonts w:asciiTheme="minorEastAsia" w:hAnsiTheme="minorEastAsia"/>
          <w:color w:val="11B3EF"/>
          <w:spacing w:val="-8"/>
          <w:sz w:val="19"/>
          <w:szCs w:val="19"/>
        </w:rPr>
        <w:t>(3)</w:t>
      </w:r>
      <w:r w:rsidRPr="0070218B">
        <w:rPr>
          <w:rFonts w:asciiTheme="minorEastAsia" w:hAnsiTheme="minorEastAsia"/>
          <w:color w:val="11B3EF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vo</w:t>
      </w: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d be</w:t>
      </w: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gi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10"/>
          <w:sz w:val="20"/>
          <w:szCs w:val="20"/>
        </w:rPr>
        <w:t>(i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10"/>
          <w:sz w:val="19"/>
          <w:szCs w:val="19"/>
        </w:rPr>
        <w:t>t,</w:t>
      </w:r>
      <w:r w:rsidRPr="0070218B">
        <w:rPr>
          <w:rFonts w:asciiTheme="minorEastAsia" w:hAnsiTheme="minorEastAsia" w:cs="Arial Unicode MS"/>
          <w:color w:val="343131"/>
          <w:spacing w:val="-2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 w:cs="Arial Unicode MS"/>
          <w:color w:val="343131"/>
          <w:w w:val="155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5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55"/>
          <w:sz w:val="19"/>
          <w:szCs w:val="19"/>
        </w:rPr>
        <w:t>t);</w:t>
      </w:r>
      <w:r w:rsidRPr="0070218B">
        <w:rPr>
          <w:rFonts w:asciiTheme="minorEastAsia" w:cs="Arial Unicode MS"/>
          <w:color w:val="11B3EF"/>
          <w:w w:val="155"/>
          <w:sz w:val="19"/>
          <w:szCs w:val="19"/>
        </w:rPr>
        <w:t>.</w:t>
      </w:r>
    </w:p>
    <w:p w:rsidR="004B05D7" w:rsidRPr="0070218B" w:rsidRDefault="004B05D7" w:rsidP="004B05D7">
      <w:pPr>
        <w:pStyle w:val="ae"/>
        <w:kinsoku w:val="0"/>
        <w:overflowPunct w:val="0"/>
        <w:spacing w:line="187" w:lineRule="exact"/>
        <w:ind w:left="3761"/>
        <w:rPr>
          <w:rFonts w:asciiTheme="minorEastAsia" w:hAnsiTheme="minorEastAsia"/>
          <w:color w:val="524F4F"/>
          <w:spacing w:val="-2"/>
          <w:w w:val="110"/>
          <w:sz w:val="19"/>
          <w:szCs w:val="19"/>
        </w:rPr>
      </w:pPr>
      <w:r w:rsidRPr="0070218B">
        <w:rPr>
          <w:rFonts w:asciiTheme="minorEastAsia" w:hAnsiTheme="minorEastAsia" w:cs="Arial Unicode MS"/>
          <w:color w:val="343131"/>
          <w:w w:val="110"/>
          <w:sz w:val="19"/>
          <w:szCs w:val="19"/>
        </w:rPr>
        <w:t>i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43131"/>
          <w:spacing w:val="2"/>
          <w:w w:val="110"/>
          <w:sz w:val="18"/>
          <w:szCs w:val="18"/>
        </w:rPr>
        <w:t xml:space="preserve"> </w:t>
      </w:r>
      <w:r w:rsidRPr="0070218B">
        <w:rPr>
          <w:rFonts w:asciiTheme="minorEastAsia" w:hAnsiTheme="minorEastAsia" w:cs="Arial Unicode MS"/>
          <w:color w:val="343131"/>
          <w:spacing w:val="-2"/>
          <w:w w:val="110"/>
          <w:sz w:val="21"/>
          <w:szCs w:val="21"/>
        </w:rPr>
        <w:t>g</w:t>
      </w:r>
      <w:r w:rsidRPr="0070218B">
        <w:rPr>
          <w:rFonts w:asciiTheme="minorEastAsia" w:hAnsiTheme="minorEastAsia"/>
          <w:color w:val="343131"/>
          <w:spacing w:val="-2"/>
          <w:w w:val="110"/>
          <w:sz w:val="19"/>
          <w:szCs w:val="19"/>
        </w:rPr>
        <w:t>e</w:t>
      </w:r>
      <w:r w:rsidRPr="0070218B">
        <w:rPr>
          <w:rFonts w:asciiTheme="minorEastAsia" w:hAnsiTheme="minorEastAsia" w:cs="Arial Unicode MS"/>
          <w:color w:val="343131"/>
          <w:spacing w:val="-2"/>
          <w:w w:val="110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spacing w:val="-2"/>
          <w:w w:val="110"/>
          <w:sz w:val="19"/>
          <w:szCs w:val="19"/>
        </w:rPr>
        <w:t>AO</w:t>
      </w:r>
      <w:r w:rsidRPr="0070218B">
        <w:rPr>
          <w:rFonts w:asciiTheme="minorEastAsia" w:hAnsiTheme="minorEastAsia"/>
          <w:color w:val="524F4F"/>
          <w:spacing w:val="-2"/>
          <w:w w:val="110"/>
          <w:sz w:val="19"/>
          <w:szCs w:val="19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line="233" w:lineRule="exact"/>
        <w:ind w:left="3762"/>
        <w:rPr>
          <w:rFonts w:asciiTheme="minorEastAsia" w:hAnsiTheme="minorEastAsia" w:cs="Arial Unicode MS"/>
          <w:color w:val="343131"/>
          <w:spacing w:val="-2"/>
          <w:w w:val="110"/>
          <w:sz w:val="20"/>
          <w:szCs w:val="20"/>
        </w:rPr>
      </w:pP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43131"/>
          <w:spacing w:val="4"/>
          <w:w w:val="110"/>
          <w:sz w:val="18"/>
          <w:szCs w:val="18"/>
        </w:rPr>
        <w:t xml:space="preserve"> </w:t>
      </w:r>
      <w:r w:rsidRPr="0070218B">
        <w:rPr>
          <w:rFonts w:asciiTheme="minorEastAsia" w:hAnsiTheme="minorEastAsia" w:cs="Arial Unicode MS"/>
          <w:color w:val="343131"/>
          <w:spacing w:val="-2"/>
          <w:w w:val="110"/>
          <w:sz w:val="21"/>
          <w:szCs w:val="21"/>
        </w:rPr>
        <w:t>g</w:t>
      </w:r>
      <w:r w:rsidRPr="0070218B">
        <w:rPr>
          <w:rFonts w:asciiTheme="minorEastAsia" w:hAnsiTheme="minorEastAsia"/>
          <w:color w:val="343131"/>
          <w:spacing w:val="-2"/>
          <w:w w:val="110"/>
          <w:sz w:val="19"/>
          <w:szCs w:val="19"/>
        </w:rPr>
        <w:t>e</w:t>
      </w:r>
      <w:r w:rsidRPr="0070218B">
        <w:rPr>
          <w:rFonts w:asciiTheme="minorEastAsia" w:hAnsiTheme="minorEastAsia" w:cs="Arial Unicode MS"/>
          <w:color w:val="343131"/>
          <w:spacing w:val="-2"/>
          <w:w w:val="110"/>
          <w:sz w:val="20"/>
          <w:szCs w:val="20"/>
        </w:rPr>
        <w:t>tB();</w:t>
      </w:r>
    </w:p>
    <w:p w:rsidR="004B05D7" w:rsidRPr="0070218B" w:rsidRDefault="004B05D7" w:rsidP="004B05D7">
      <w:pPr>
        <w:pStyle w:val="ae"/>
        <w:kinsoku w:val="0"/>
        <w:overflowPunct w:val="0"/>
        <w:spacing w:line="233" w:lineRule="exact"/>
        <w:ind w:left="3762"/>
        <w:rPr>
          <w:rFonts w:asciiTheme="minorEastAsia" w:hAnsiTheme="minorEastAsia" w:cs="Arial Unicode MS"/>
          <w:color w:val="343131"/>
          <w:spacing w:val="-2"/>
          <w:w w:val="110"/>
          <w:sz w:val="20"/>
          <w:szCs w:val="20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space="720" w:equalWidth="0">
            <w:col w:w="11485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13"/>
        <w:rPr>
          <w:rFonts w:asciiTheme="minorEastAsia" w:cs="Arial Unicode MS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"/>
        <w:jc w:val="right"/>
        <w:rPr>
          <w:rFonts w:asciiTheme="minorEastAsia" w:hAnsiTheme="minorEastAsia"/>
          <w:color w:val="11B3EF"/>
          <w:spacing w:val="-5"/>
          <w:w w:val="105"/>
          <w:sz w:val="19"/>
          <w:szCs w:val="19"/>
        </w:rPr>
      </w:pPr>
      <w:r w:rsidRPr="0070218B">
        <w:rPr>
          <w:rFonts w:asciiTheme="minorEastAsia" w:hAnsiTheme="minorEastAsia"/>
          <w:color w:val="11B3EF"/>
          <w:spacing w:val="-5"/>
          <w:w w:val="105"/>
          <w:sz w:val="19"/>
          <w:szCs w:val="19"/>
        </w:rPr>
        <w:t>(6)</w:t>
      </w:r>
    </w:p>
    <w:p w:rsidR="004B05D7" w:rsidRPr="0070218B" w:rsidRDefault="004B05D7" w:rsidP="004B05D7">
      <w:pPr>
        <w:pStyle w:val="ae"/>
        <w:kinsoku w:val="0"/>
        <w:overflowPunct w:val="0"/>
        <w:spacing w:line="230" w:lineRule="exact"/>
        <w:ind w:left="772"/>
        <w:rPr>
          <w:rFonts w:asciiTheme="minorEastAsia" w:cs="Arial Unicode MS"/>
          <w:color w:val="524F4F"/>
          <w:spacing w:val="-5"/>
          <w:w w:val="105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  <w:r w:rsidRPr="0070218B">
        <w:rPr>
          <w:rFonts w:asciiTheme="minorEastAsia" w:hAnsiTheme="minorEastAsia" w:cs="Arial Unicode MS" w:hint="eastAsia"/>
          <w:color w:val="343131"/>
          <w:spacing w:val="-131"/>
          <w:w w:val="105"/>
          <w:sz w:val="19"/>
          <w:szCs w:val="19"/>
        </w:rPr>
        <w:t>｝</w:t>
      </w:r>
      <w:r w:rsidRPr="0070218B">
        <w:rPr>
          <w:rFonts w:asciiTheme="minorEastAsia" w:hAnsiTheme="minorEastAsia" w:cs="Arial Unicode MS" w:hint="eastAsia"/>
          <w:color w:val="524F4F"/>
          <w:spacing w:val="-5"/>
          <w:w w:val="105"/>
          <w:sz w:val="19"/>
          <w:szCs w:val="19"/>
        </w:rPr>
        <w:t>；</w:t>
      </w:r>
    </w:p>
    <w:p w:rsidR="004B05D7" w:rsidRPr="0070218B" w:rsidRDefault="004B05D7" w:rsidP="004B05D7">
      <w:pPr>
        <w:pStyle w:val="a9"/>
        <w:numPr>
          <w:ilvl w:val="0"/>
          <w:numId w:val="15"/>
        </w:numPr>
        <w:tabs>
          <w:tab w:val="left" w:pos="825"/>
        </w:tabs>
        <w:kinsoku w:val="0"/>
        <w:overflowPunct w:val="0"/>
        <w:spacing w:line="229" w:lineRule="exact"/>
        <w:ind w:left="825" w:hanging="140"/>
        <w:contextualSpacing w:val="0"/>
        <w:rPr>
          <w:rFonts w:asciiTheme="minorEastAsia" w:hAnsiTheme="minorEastAsia"/>
          <w:color w:val="343131"/>
          <w:spacing w:val="-5"/>
          <w:w w:val="105"/>
          <w:sz w:val="19"/>
          <w:szCs w:val="19"/>
        </w:rPr>
      </w:pP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base</w:t>
      </w:r>
      <w:r w:rsidRPr="0070218B">
        <w:rPr>
          <w:rFonts w:asciiTheme="minorEastAsia" w:hAnsiTheme="minorEastAsia"/>
          <w:color w:val="524F4F"/>
          <w:w w:val="105"/>
          <w:sz w:val="19"/>
          <w:szCs w:val="19"/>
        </w:rPr>
        <w:t>: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:base</w:t>
      </w:r>
      <w:r w:rsidRPr="0070218B">
        <w:rPr>
          <w:rFonts w:asciiTheme="minorEastAsia" w:hAnsiTheme="minorEastAsia" w:cs="Arial Unicode MS"/>
          <w:color w:val="343131"/>
          <w:w w:val="105"/>
          <w:sz w:val="20"/>
          <w:szCs w:val="20"/>
        </w:rPr>
        <w:t>(i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43131"/>
          <w:spacing w:val="4"/>
          <w:w w:val="105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a,</w:t>
      </w:r>
      <w:r w:rsidRPr="0070218B">
        <w:rPr>
          <w:rFonts w:asciiTheme="minorEastAsia" w:hAnsiTheme="minorEastAsia"/>
          <w:color w:val="343131"/>
          <w:spacing w:val="-2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43131"/>
          <w:spacing w:val="13"/>
          <w:w w:val="105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43131"/>
          <w:spacing w:val="-5"/>
          <w:w w:val="105"/>
          <w:sz w:val="19"/>
          <w:szCs w:val="19"/>
        </w:rPr>
        <w:t>b){</w:t>
      </w:r>
    </w:p>
    <w:p w:rsidR="004B05D7" w:rsidRPr="0070218B" w:rsidRDefault="004B05D7" w:rsidP="004B05D7">
      <w:pPr>
        <w:pStyle w:val="ae"/>
        <w:kinsoku w:val="0"/>
        <w:overflowPunct w:val="0"/>
        <w:spacing w:line="212" w:lineRule="exact"/>
        <w:ind w:left="952"/>
        <w:rPr>
          <w:rFonts w:asciiTheme="minorEastAsia" w:hAnsiTheme="minorEastAsia"/>
          <w:color w:val="343131"/>
          <w:spacing w:val="-5"/>
          <w:w w:val="11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0" allowOverlap="1" wp14:anchorId="2A31F31D" wp14:editId="59487208">
                <wp:simplePos x="0" y="0"/>
                <wp:positionH relativeFrom="page">
                  <wp:posOffset>3344545</wp:posOffset>
                </wp:positionH>
                <wp:positionV relativeFrom="paragraph">
                  <wp:posOffset>107315</wp:posOffset>
                </wp:positionV>
                <wp:extent cx="121920" cy="68580"/>
                <wp:effectExtent l="0" t="0" r="0" b="0"/>
                <wp:wrapNone/>
                <wp:docPr id="512873186" name="Text Box 9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1920" cy="68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pStyle w:val="ae"/>
                              <w:kinsoku w:val="0"/>
                              <w:overflowPunct w:val="0"/>
                              <w:spacing w:line="107" w:lineRule="exact"/>
                              <w:rPr>
                                <w:rFonts w:ascii="Arial Unicode MS" w:eastAsia="Arial Unicode MS" w:cs="Arial Unicode MS"/>
                                <w:color w:val="38BFF0"/>
                                <w:spacing w:val="-5"/>
                                <w:w w:val="12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 Unicode MS" w:eastAsia="Arial Unicode MS" w:cs="Arial Unicode MS" w:hint="eastAsia"/>
                                <w:color w:val="11B3EF"/>
                                <w:spacing w:val="-5"/>
                                <w:w w:val="120"/>
                                <w:sz w:val="8"/>
                                <w:szCs w:val="8"/>
                              </w:rPr>
                              <w:t>．</w:t>
                            </w:r>
                            <w:r>
                              <w:rPr>
                                <w:rFonts w:ascii="Arial Unicode MS" w:eastAsia="Arial Unicode MS" w:cs="Arial Unicode MS" w:hint="eastAsia"/>
                                <w:color w:val="38BFF0"/>
                                <w:spacing w:val="-5"/>
                                <w:w w:val="120"/>
                                <w:sz w:val="8"/>
                                <w:szCs w:val="8"/>
                              </w:rPr>
                              <w:t>，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31F31D" id="Text Box 9437" o:spid="_x0000_s1230" type="#_x0000_t202" style="position:absolute;left:0;text-align:left;margin-left:263.35pt;margin-top:8.45pt;width:9.6pt;height:5.4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" o:allowincell="f" filled="f" stroked="f">
                <v:path arrowok="t"/>
                <v:textbox inset="0,0,0,0">
                  <w:txbxContent>
                    <w:p w:rsidR="004B05D7" w:rsidRDefault="004B05D7" w:rsidP="004B05D7">
                      <w:pPr>
                        <w:pStyle w:val="ae"/>
                        <w:kinsoku w:val="0"/>
                        <w:overflowPunct w:val="0"/>
                        <w:spacing w:line="107" w:lineRule="exact"/>
                        <w:rPr>
                          <w:rFonts w:ascii="Arial Unicode MS" w:eastAsia="Arial Unicode MS" w:cs="Arial Unicode MS"/>
                          <w:color w:val="38BFF0"/>
                          <w:spacing w:val="-5"/>
                          <w:w w:val="120"/>
                          <w:sz w:val="8"/>
                          <w:szCs w:val="8"/>
                        </w:rPr>
                      </w:pPr>
                      <w:r>
                        <w:rPr>
                          <w:rFonts w:ascii="Arial Unicode MS" w:eastAsia="Arial Unicode MS" w:cs="Arial Unicode MS" w:hint="eastAsia"/>
                          <w:color w:val="11B3EF"/>
                          <w:spacing w:val="-5"/>
                          <w:w w:val="120"/>
                          <w:sz w:val="8"/>
                          <w:szCs w:val="8"/>
                        </w:rPr>
                        <w:t>．</w:t>
                      </w:r>
                      <w:r>
                        <w:rPr>
                          <w:rFonts w:ascii="Arial Unicode MS" w:eastAsia="Arial Unicode MS" w:cs="Arial Unicode MS" w:hint="eastAsia"/>
                          <w:color w:val="38BFF0"/>
                          <w:spacing w:val="-5"/>
                          <w:w w:val="120"/>
                          <w:sz w:val="8"/>
                          <w:szCs w:val="8"/>
                        </w:rPr>
                        <w:t>，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h</w:t>
      </w: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s-</w:t>
      </w:r>
      <w:r w:rsidRPr="0070218B">
        <w:rPr>
          <w:rFonts w:asciiTheme="minorEastAsia" w:hAnsiTheme="minorEastAsia"/>
          <w:color w:val="524F4F"/>
          <w:w w:val="110"/>
          <w:sz w:val="19"/>
          <w:szCs w:val="19"/>
        </w:rPr>
        <w:t>&gt;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a</w:t>
      </w:r>
      <w:r w:rsidRPr="0070218B">
        <w:rPr>
          <w:rFonts w:asciiTheme="minorEastAsia" w:hAnsiTheme="minorEastAsia"/>
          <w:color w:val="343131"/>
          <w:spacing w:val="-12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=</w:t>
      </w:r>
      <w:r w:rsidRPr="0070218B">
        <w:rPr>
          <w:rFonts w:asciiTheme="minorEastAsia" w:hAnsiTheme="minorEastAsia"/>
          <w:color w:val="343131"/>
          <w:spacing w:val="-13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43131"/>
          <w:spacing w:val="-5"/>
          <w:w w:val="110"/>
          <w:sz w:val="19"/>
          <w:szCs w:val="19"/>
        </w:rPr>
        <w:t>a;</w:t>
      </w:r>
    </w:p>
    <w:p w:rsidR="004B05D7" w:rsidRPr="0070218B" w:rsidRDefault="004B05D7" w:rsidP="004B05D7">
      <w:pPr>
        <w:pStyle w:val="ae"/>
        <w:kinsoku w:val="0"/>
        <w:overflowPunct w:val="0"/>
        <w:spacing w:line="218" w:lineRule="exact"/>
        <w:ind w:left="948"/>
        <w:rPr>
          <w:rFonts w:asciiTheme="minorEastAsia" w:hAnsiTheme="minorEastAsia"/>
          <w:color w:val="343131"/>
          <w:spacing w:val="-5"/>
          <w:w w:val="105"/>
          <w:sz w:val="19"/>
          <w:szCs w:val="19"/>
        </w:rPr>
      </w:pP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h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s-</w:t>
      </w:r>
      <w:r w:rsidRPr="0070218B">
        <w:rPr>
          <w:rFonts w:asciiTheme="minorEastAsia" w:hAnsiTheme="minorEastAsia"/>
          <w:color w:val="524F4F"/>
          <w:w w:val="105"/>
          <w:sz w:val="19"/>
          <w:szCs w:val="19"/>
        </w:rPr>
        <w:t>&gt;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b</w:t>
      </w:r>
      <w:r w:rsidRPr="0070218B">
        <w:rPr>
          <w:rFonts w:asciiTheme="minorEastAsia" w:hAnsiTheme="minorEastAsia"/>
          <w:color w:val="343131"/>
          <w:spacing w:val="13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=</w:t>
      </w:r>
      <w:r w:rsidRPr="0070218B">
        <w:rPr>
          <w:rFonts w:asciiTheme="minorEastAsia" w:hAnsiTheme="minorEastAsia"/>
          <w:color w:val="343131"/>
          <w:spacing w:val="7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43131"/>
          <w:spacing w:val="-5"/>
          <w:w w:val="105"/>
          <w:sz w:val="19"/>
          <w:szCs w:val="19"/>
        </w:rPr>
        <w:t>b;</w:t>
      </w:r>
    </w:p>
    <w:p w:rsidR="004B05D7" w:rsidRPr="0070218B" w:rsidRDefault="004B05D7" w:rsidP="004B05D7">
      <w:pPr>
        <w:pStyle w:val="ae"/>
        <w:kinsoku w:val="0"/>
        <w:overflowPunct w:val="0"/>
        <w:spacing w:line="207" w:lineRule="exact"/>
        <w:ind w:left="773"/>
        <w:rPr>
          <w:rFonts w:asciiTheme="minorEastAsia" w:cs="Arial Unicode MS"/>
          <w:color w:val="343131"/>
          <w:spacing w:val="-10"/>
          <w:sz w:val="20"/>
          <w:szCs w:val="20"/>
        </w:rPr>
      </w:pPr>
      <w:r w:rsidRPr="0070218B">
        <w:rPr>
          <w:rFonts w:asciiTheme="minorEastAsia" w:hAnsiTheme="minorEastAsia" w:cs="Arial Unicode MS" w:hint="eastAsia"/>
          <w:color w:val="343131"/>
          <w:spacing w:val="-10"/>
          <w:sz w:val="20"/>
          <w:szCs w:val="20"/>
        </w:rPr>
        <w:t>｝</w:t>
      </w:r>
    </w:p>
    <w:p w:rsidR="004B05D7" w:rsidRPr="0070218B" w:rsidRDefault="004B05D7" w:rsidP="004B05D7">
      <w:pPr>
        <w:pStyle w:val="ae"/>
        <w:kinsoku w:val="0"/>
        <w:overflowPunct w:val="0"/>
        <w:spacing w:before="3"/>
        <w:rPr>
          <w:rFonts w:asciiTheme="minorEastAsia" w:cs="Arial Unicode MS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</w:p>
    <w:p w:rsidR="004B05D7" w:rsidRPr="0070218B" w:rsidRDefault="004B05D7" w:rsidP="004B05D7">
      <w:pPr>
        <w:pStyle w:val="ae"/>
        <w:kinsoku w:val="0"/>
        <w:overflowPunct w:val="0"/>
        <w:ind w:left="200"/>
        <w:rPr>
          <w:rFonts w:asciiTheme="minorEastAsia" w:hAnsiTheme="minorEastAsia"/>
          <w:color w:val="11B3EF"/>
          <w:spacing w:val="-2"/>
          <w:w w:val="95"/>
          <w:sz w:val="19"/>
          <w:szCs w:val="19"/>
        </w:rPr>
      </w:pPr>
      <w:r w:rsidRPr="0070218B">
        <w:rPr>
          <w:rFonts w:asciiTheme="minorEastAsia" w:hAnsiTheme="minorEastAsia"/>
          <w:color w:val="38BFF0"/>
          <w:spacing w:val="-2"/>
          <w:w w:val="95"/>
          <w:sz w:val="19"/>
          <w:szCs w:val="19"/>
        </w:rPr>
        <w:t>_..</w:t>
      </w:r>
      <w:r w:rsidRPr="0070218B">
        <w:rPr>
          <w:rFonts w:asciiTheme="minorEastAsia" w:hAnsiTheme="minorEastAsia"/>
          <w:color w:val="11B3EF"/>
          <w:spacing w:val="-2"/>
          <w:w w:val="95"/>
          <w:sz w:val="19"/>
          <w:szCs w:val="19"/>
        </w:rPr>
        <w:t>(4)</w:t>
      </w:r>
    </w:p>
    <w:p w:rsidR="004B05D7" w:rsidRPr="0070218B" w:rsidRDefault="004B05D7" w:rsidP="004B05D7">
      <w:pPr>
        <w:pStyle w:val="ae"/>
        <w:kinsoku w:val="0"/>
        <w:overflowPunct w:val="0"/>
        <w:ind w:left="200"/>
        <w:rPr>
          <w:rFonts w:asciiTheme="minorEastAsia" w:hAnsiTheme="minorEastAsia"/>
          <w:color w:val="11B3EF"/>
          <w:spacing w:val="-2"/>
          <w:w w:val="95"/>
          <w:sz w:val="19"/>
          <w:szCs w:val="19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num="3" w:space="720" w:equalWidth="0">
            <w:col w:w="2327" w:space="40"/>
            <w:col w:w="3092" w:space="39"/>
            <w:col w:w="5987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09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jc w:val="right"/>
        <w:rPr>
          <w:rFonts w:asciiTheme="minorEastAsia" w:hAnsiTheme="minorEastAsia"/>
          <w:color w:val="11B3EF"/>
          <w:spacing w:val="-5"/>
          <w:w w:val="105"/>
          <w:sz w:val="19"/>
          <w:szCs w:val="19"/>
        </w:rPr>
      </w:pPr>
      <w:r w:rsidRPr="0070218B">
        <w:rPr>
          <w:rFonts w:asciiTheme="minorEastAsia" w:hAnsiTheme="minorEastAsia"/>
          <w:color w:val="11B3EF"/>
          <w:spacing w:val="-5"/>
          <w:w w:val="105"/>
          <w:sz w:val="19"/>
          <w:szCs w:val="19"/>
        </w:rPr>
        <w:t>(7)</w:t>
      </w:r>
    </w:p>
    <w:p w:rsidR="004B05D7" w:rsidRPr="0070218B" w:rsidRDefault="004B05D7" w:rsidP="004B05D7">
      <w:pPr>
        <w:pStyle w:val="a9"/>
        <w:numPr>
          <w:ilvl w:val="1"/>
          <w:numId w:val="15"/>
        </w:numPr>
        <w:tabs>
          <w:tab w:val="left" w:pos="1044"/>
          <w:tab w:val="left" w:pos="1172"/>
        </w:tabs>
        <w:kinsoku w:val="0"/>
        <w:overflowPunct w:val="0"/>
        <w:spacing w:before="41" w:line="163" w:lineRule="auto"/>
        <w:ind w:right="85" w:hanging="261"/>
        <w:contextualSpacing w:val="0"/>
        <w:rPr>
          <w:rFonts w:asciiTheme="minorEastAsia" w:hAnsiTheme="minorEastAsia"/>
          <w:color w:val="343131"/>
          <w:spacing w:val="-2"/>
          <w:w w:val="105"/>
          <w:sz w:val="19"/>
          <w:szCs w:val="19"/>
        </w:rPr>
      </w:pPr>
      <w:r w:rsidRPr="0070218B">
        <w:rPr>
          <w:rFonts w:asciiTheme="minorEastAsia" w:hAnsiTheme="minorEastAsia"/>
        </w:rPr>
        <w:br w:type="column"/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vo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d base:</w:t>
      </w:r>
      <w:r w:rsidRPr="0070218B">
        <w:rPr>
          <w:rFonts w:asciiTheme="minorEastAsia" w:hAnsiTheme="minorEastAsia"/>
          <w:color w:val="524F4F"/>
          <w:w w:val="105"/>
          <w:sz w:val="19"/>
          <w:szCs w:val="19"/>
        </w:rPr>
        <w:t>: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be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gi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05"/>
          <w:sz w:val="20"/>
          <w:szCs w:val="20"/>
        </w:rPr>
        <w:t>(i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 xml:space="preserve">t 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a,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 xml:space="preserve">t 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 xml:space="preserve">b){ </w:t>
      </w:r>
      <w:r w:rsidRPr="0070218B">
        <w:rPr>
          <w:rFonts w:asciiTheme="minorEastAsia" w:hAnsiTheme="minorEastAsia"/>
          <w:color w:val="343131"/>
          <w:spacing w:val="-2"/>
          <w:w w:val="105"/>
          <w:sz w:val="19"/>
          <w:szCs w:val="19"/>
        </w:rPr>
        <w:t>se</w:t>
      </w:r>
      <w:r w:rsidRPr="0070218B">
        <w:rPr>
          <w:rFonts w:asciiTheme="minorEastAsia" w:hAnsiTheme="minorEastAsia" w:cs="Arial Unicode MS"/>
          <w:color w:val="343131"/>
          <w:spacing w:val="-2"/>
          <w:w w:val="105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spacing w:val="-2"/>
          <w:w w:val="105"/>
          <w:sz w:val="19"/>
          <w:szCs w:val="19"/>
        </w:rPr>
        <w:t>A(b);</w:t>
      </w:r>
    </w:p>
    <w:p w:rsidR="004B05D7" w:rsidRPr="0070218B" w:rsidRDefault="004B05D7" w:rsidP="004B05D7">
      <w:pPr>
        <w:pStyle w:val="ae"/>
        <w:kinsoku w:val="0"/>
        <w:overflowPunct w:val="0"/>
        <w:spacing w:line="212" w:lineRule="exact"/>
        <w:ind w:left="1172"/>
        <w:rPr>
          <w:rFonts w:asciiTheme="minorEastAsia" w:hAnsiTheme="minorEastAsia"/>
          <w:color w:val="343131"/>
          <w:spacing w:val="-2"/>
          <w:w w:val="105"/>
          <w:sz w:val="19"/>
          <w:szCs w:val="19"/>
        </w:rPr>
      </w:pPr>
      <w:r w:rsidRPr="0070218B">
        <w:rPr>
          <w:rFonts w:asciiTheme="minorEastAsia" w:hAnsiTheme="minorEastAsia"/>
          <w:color w:val="343131"/>
          <w:spacing w:val="-2"/>
          <w:w w:val="105"/>
          <w:sz w:val="19"/>
          <w:szCs w:val="19"/>
        </w:rPr>
        <w:t>se</w:t>
      </w:r>
      <w:r w:rsidRPr="0070218B">
        <w:rPr>
          <w:rFonts w:asciiTheme="minorEastAsia" w:hAnsiTheme="minorEastAsia" w:cs="Arial Unicode MS"/>
          <w:color w:val="343131"/>
          <w:spacing w:val="-2"/>
          <w:w w:val="105"/>
          <w:sz w:val="20"/>
          <w:szCs w:val="20"/>
        </w:rPr>
        <w:t>tB</w:t>
      </w:r>
      <w:r w:rsidRPr="0070218B">
        <w:rPr>
          <w:rFonts w:asciiTheme="minorEastAsia" w:hAnsiTheme="minorEastAsia"/>
          <w:color w:val="343131"/>
          <w:spacing w:val="-2"/>
          <w:w w:val="105"/>
          <w:sz w:val="19"/>
          <w:szCs w:val="19"/>
        </w:rPr>
        <w:t>(a);</w:t>
      </w:r>
    </w:p>
    <w:p w:rsidR="004B05D7" w:rsidRPr="0070218B" w:rsidRDefault="004B05D7" w:rsidP="004B05D7">
      <w:pPr>
        <w:pStyle w:val="ae"/>
        <w:kinsoku w:val="0"/>
        <w:overflowPunct w:val="0"/>
        <w:spacing w:line="213" w:lineRule="exact"/>
        <w:ind w:left="993"/>
        <w:rPr>
          <w:rFonts w:asciiTheme="minorEastAsia" w:cs="Arial Unicode MS"/>
          <w:color w:val="343131"/>
          <w:spacing w:val="-10"/>
          <w:w w:val="105"/>
          <w:sz w:val="19"/>
          <w:szCs w:val="19"/>
        </w:rPr>
      </w:pPr>
      <w:r w:rsidRPr="0070218B">
        <w:rPr>
          <w:rFonts w:asciiTheme="minorEastAsia" w:hAnsiTheme="minorEastAsia" w:cs="Arial Unicode MS" w:hint="eastAsia"/>
          <w:color w:val="343131"/>
          <w:spacing w:val="-10"/>
          <w:w w:val="105"/>
          <w:sz w:val="19"/>
          <w:szCs w:val="19"/>
        </w:rPr>
        <w:t>｝</w:t>
      </w:r>
    </w:p>
    <w:p w:rsidR="004B05D7" w:rsidRPr="0070218B" w:rsidRDefault="004B05D7" w:rsidP="004B05D7">
      <w:pPr>
        <w:pStyle w:val="ae"/>
        <w:kinsoku w:val="0"/>
        <w:overflowPunct w:val="0"/>
        <w:spacing w:before="18" w:line="160" w:lineRule="auto"/>
        <w:ind w:left="1171" w:right="612" w:hanging="131"/>
        <w:rPr>
          <w:rFonts w:asciiTheme="minorEastAsia" w:hAnsiTheme="minorEastAsia"/>
          <w:color w:val="524F4F"/>
          <w:w w:val="105"/>
          <w:sz w:val="19"/>
          <w:szCs w:val="19"/>
        </w:rPr>
      </w:pP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43131"/>
          <w:spacing w:val="-11"/>
          <w:w w:val="105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base</w:t>
      </w:r>
      <w:r w:rsidRPr="0070218B">
        <w:rPr>
          <w:rFonts w:asciiTheme="minorEastAsia" w:hAnsiTheme="minorEastAsia"/>
          <w:color w:val="524F4F"/>
          <w:w w:val="105"/>
          <w:sz w:val="19"/>
          <w:szCs w:val="19"/>
        </w:rPr>
        <w:t>::</w:t>
      </w:r>
      <w:r w:rsidRPr="0070218B">
        <w:rPr>
          <w:rFonts w:asciiTheme="minorEastAsia" w:hAnsiTheme="minorEastAsia" w:cs="Arial Unicode MS"/>
          <w:color w:val="343131"/>
          <w:w w:val="105"/>
          <w:sz w:val="21"/>
          <w:szCs w:val="21"/>
        </w:rPr>
        <w:t>g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e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A(){ re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 xml:space="preserve">urn 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w w:val="105"/>
          <w:sz w:val="20"/>
          <w:szCs w:val="20"/>
        </w:rPr>
        <w:t>h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s</w:t>
      </w:r>
      <w:r w:rsidRPr="0070218B">
        <w:rPr>
          <w:rFonts w:asciiTheme="minorEastAsia" w:hAnsiTheme="minorEastAsia"/>
          <w:color w:val="524F4F"/>
          <w:w w:val="105"/>
          <w:sz w:val="19"/>
          <w:szCs w:val="19"/>
        </w:rPr>
        <w:t>-&gt;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a</w:t>
      </w:r>
      <w:r w:rsidRPr="0070218B">
        <w:rPr>
          <w:rFonts w:asciiTheme="minorEastAsia" w:hAnsiTheme="minorEastAsia"/>
          <w:color w:val="524F4F"/>
          <w:w w:val="105"/>
          <w:sz w:val="19"/>
          <w:szCs w:val="19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line="212" w:lineRule="exact"/>
        <w:ind w:left="993"/>
        <w:rPr>
          <w:rFonts w:asciiTheme="minorEastAsia" w:cs="Arial Unicode MS"/>
          <w:color w:val="343131"/>
          <w:spacing w:val="-10"/>
          <w:w w:val="105"/>
          <w:sz w:val="19"/>
          <w:szCs w:val="19"/>
        </w:rPr>
      </w:pPr>
      <w:r w:rsidRPr="0070218B">
        <w:rPr>
          <w:rFonts w:asciiTheme="minorEastAsia" w:hAnsiTheme="minorEastAsia" w:cs="Arial Unicode MS" w:hint="eastAsia"/>
          <w:color w:val="343131"/>
          <w:spacing w:val="-10"/>
          <w:w w:val="105"/>
          <w:sz w:val="19"/>
          <w:szCs w:val="19"/>
        </w:rPr>
        <w:t>｝</w:t>
      </w:r>
    </w:p>
    <w:p w:rsidR="004B05D7" w:rsidRPr="0070218B" w:rsidRDefault="004B05D7" w:rsidP="004B05D7">
      <w:pPr>
        <w:pStyle w:val="ae"/>
        <w:kinsoku w:val="0"/>
        <w:overflowPunct w:val="0"/>
        <w:spacing w:before="23" w:line="158" w:lineRule="auto"/>
        <w:ind w:left="1171" w:right="612" w:hanging="131"/>
        <w:rPr>
          <w:rFonts w:asciiTheme="minorEastAsia" w:hAnsiTheme="minorEastAsia"/>
          <w:color w:val="524F4F"/>
          <w:w w:val="105"/>
          <w:sz w:val="19"/>
          <w:szCs w:val="19"/>
        </w:rPr>
      </w:pP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43131"/>
          <w:spacing w:val="-14"/>
          <w:w w:val="105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base</w:t>
      </w:r>
      <w:r w:rsidRPr="0070218B">
        <w:rPr>
          <w:rFonts w:asciiTheme="minorEastAsia" w:hAnsiTheme="minorEastAsia"/>
          <w:color w:val="524F4F"/>
          <w:w w:val="105"/>
          <w:sz w:val="19"/>
          <w:szCs w:val="19"/>
        </w:rPr>
        <w:t>: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:</w:t>
      </w:r>
      <w:r w:rsidRPr="0070218B">
        <w:rPr>
          <w:rFonts w:asciiTheme="minorEastAsia" w:hAnsiTheme="minorEastAsia" w:cs="Arial Unicode MS"/>
          <w:color w:val="343131"/>
          <w:w w:val="105"/>
          <w:sz w:val="21"/>
          <w:szCs w:val="21"/>
        </w:rPr>
        <w:t>g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e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BO{ re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 xml:space="preserve">urn 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h</w:t>
      </w:r>
      <w:r w:rsidRPr="0070218B">
        <w:rPr>
          <w:rFonts w:asciiTheme="minorEastAsia" w:hAnsiTheme="minorEastAsia" w:cs="Arial Unicode MS"/>
          <w:color w:val="343131"/>
          <w:w w:val="105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s-</w:t>
      </w:r>
      <w:r w:rsidRPr="0070218B">
        <w:rPr>
          <w:rFonts w:asciiTheme="minorEastAsia" w:hAnsiTheme="minorEastAsia"/>
          <w:color w:val="524F4F"/>
          <w:w w:val="105"/>
          <w:sz w:val="19"/>
          <w:szCs w:val="19"/>
        </w:rPr>
        <w:t>&gt;</w:t>
      </w:r>
      <w:r w:rsidRPr="0070218B">
        <w:rPr>
          <w:rFonts w:asciiTheme="minorEastAsia" w:hAnsiTheme="minorEastAsia"/>
          <w:color w:val="343131"/>
          <w:w w:val="105"/>
          <w:sz w:val="19"/>
          <w:szCs w:val="19"/>
        </w:rPr>
        <w:t>b</w:t>
      </w:r>
      <w:r w:rsidRPr="0070218B">
        <w:rPr>
          <w:rFonts w:asciiTheme="minorEastAsia" w:hAnsiTheme="minorEastAsia"/>
          <w:color w:val="524F4F"/>
          <w:w w:val="105"/>
          <w:sz w:val="19"/>
          <w:szCs w:val="19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line="228" w:lineRule="exact"/>
        <w:ind w:left="993"/>
        <w:rPr>
          <w:rFonts w:asciiTheme="minorEastAsia" w:cs="Arial Unicode MS"/>
          <w:color w:val="343131"/>
          <w:spacing w:val="-10"/>
          <w:w w:val="105"/>
          <w:sz w:val="19"/>
          <w:szCs w:val="19"/>
        </w:rPr>
      </w:pPr>
      <w:r w:rsidRPr="0070218B">
        <w:rPr>
          <w:rFonts w:asciiTheme="minorEastAsia" w:hAnsiTheme="minorEastAsia" w:cs="Arial Unicode MS" w:hint="eastAsia"/>
          <w:color w:val="343131"/>
          <w:spacing w:val="-10"/>
          <w:w w:val="105"/>
          <w:sz w:val="19"/>
          <w:szCs w:val="19"/>
        </w:rPr>
        <w:t>｝</w:t>
      </w:r>
    </w:p>
    <w:p w:rsidR="004B05D7" w:rsidRPr="0070218B" w:rsidRDefault="004B05D7" w:rsidP="004B05D7">
      <w:pPr>
        <w:pStyle w:val="ae"/>
        <w:kinsoku w:val="0"/>
        <w:overflowPunct w:val="0"/>
        <w:spacing w:line="247" w:lineRule="exact"/>
        <w:ind w:left="1040"/>
        <w:rPr>
          <w:rFonts w:asciiTheme="minorEastAsia" w:hAnsiTheme="minorEastAsia"/>
          <w:color w:val="343131"/>
          <w:spacing w:val="-2"/>
          <w:w w:val="115"/>
          <w:sz w:val="19"/>
          <w:szCs w:val="19"/>
        </w:rPr>
      </w:pPr>
      <w:r w:rsidRPr="0070218B">
        <w:rPr>
          <w:rFonts w:asciiTheme="minorEastAsia" w:hAnsiTheme="minorEastAsia" w:cs="Arial Unicode MS"/>
          <w:color w:val="343131"/>
          <w:w w:val="115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w w:val="115"/>
          <w:sz w:val="19"/>
          <w:szCs w:val="19"/>
        </w:rPr>
        <w:t>n</w:t>
      </w:r>
      <w:r w:rsidRPr="0070218B">
        <w:rPr>
          <w:rFonts w:asciiTheme="minorEastAsia" w:hAnsiTheme="minorEastAsia" w:cs="Arial Unicode MS"/>
          <w:color w:val="343131"/>
          <w:w w:val="115"/>
          <w:sz w:val="18"/>
          <w:szCs w:val="18"/>
        </w:rPr>
        <w:t>t</w:t>
      </w:r>
      <w:r w:rsidRPr="0070218B">
        <w:rPr>
          <w:rFonts w:asciiTheme="minorEastAsia" w:hAnsiTheme="minorEastAsia" w:cs="Arial Unicode MS"/>
          <w:color w:val="343131"/>
          <w:spacing w:val="-3"/>
          <w:w w:val="115"/>
          <w:sz w:val="18"/>
          <w:szCs w:val="18"/>
        </w:rPr>
        <w:t xml:space="preserve"> </w:t>
      </w:r>
      <w:r w:rsidRPr="0070218B">
        <w:rPr>
          <w:rFonts w:asciiTheme="minorEastAsia" w:hAnsiTheme="minorEastAsia"/>
          <w:color w:val="343131"/>
          <w:spacing w:val="-2"/>
          <w:w w:val="115"/>
          <w:sz w:val="19"/>
          <w:szCs w:val="19"/>
        </w:rPr>
        <w:t>ma</w:t>
      </w:r>
      <w:r w:rsidRPr="0070218B">
        <w:rPr>
          <w:rFonts w:asciiTheme="minorEastAsia" w:hAnsiTheme="minorEastAsia" w:cs="Arial Unicode MS"/>
          <w:color w:val="343131"/>
          <w:spacing w:val="-2"/>
          <w:w w:val="115"/>
          <w:sz w:val="18"/>
          <w:szCs w:val="18"/>
        </w:rPr>
        <w:t>i</w:t>
      </w:r>
      <w:r w:rsidRPr="0070218B">
        <w:rPr>
          <w:rFonts w:asciiTheme="minorEastAsia" w:hAnsiTheme="minorEastAsia"/>
          <w:color w:val="343131"/>
          <w:spacing w:val="-2"/>
          <w:w w:val="115"/>
          <w:sz w:val="19"/>
          <w:szCs w:val="19"/>
        </w:rPr>
        <w:t>n(){</w:t>
      </w:r>
    </w:p>
    <w:p w:rsidR="004B05D7" w:rsidRPr="0070218B" w:rsidRDefault="004B05D7" w:rsidP="004B05D7">
      <w:pPr>
        <w:pStyle w:val="a9"/>
        <w:numPr>
          <w:ilvl w:val="2"/>
          <w:numId w:val="15"/>
        </w:numPr>
        <w:tabs>
          <w:tab w:val="left" w:pos="1176"/>
        </w:tabs>
        <w:kinsoku w:val="0"/>
        <w:overflowPunct w:val="0"/>
        <w:spacing w:line="181" w:lineRule="exact"/>
        <w:ind w:left="1176" w:hanging="106"/>
        <w:contextualSpacing w:val="0"/>
        <w:rPr>
          <w:rFonts w:asciiTheme="minorEastAsia" w:hAnsiTheme="minorEastAsia"/>
          <w:color w:val="343131"/>
          <w:spacing w:val="-5"/>
          <w:w w:val="110"/>
          <w:sz w:val="19"/>
          <w:szCs w:val="19"/>
        </w:rPr>
      </w:pP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base</w:t>
      </w:r>
      <w:r w:rsidRPr="0070218B">
        <w:rPr>
          <w:rFonts w:asciiTheme="minorEastAsia" w:hAnsiTheme="minorEastAsia"/>
          <w:color w:val="343131"/>
          <w:spacing w:val="3"/>
          <w:w w:val="110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 xml:space="preserve">B(l, </w:t>
      </w:r>
      <w:r w:rsidRPr="0070218B">
        <w:rPr>
          <w:rFonts w:asciiTheme="minorEastAsia" w:hAnsiTheme="minorEastAsia"/>
          <w:color w:val="343131"/>
          <w:spacing w:val="-5"/>
          <w:w w:val="110"/>
          <w:sz w:val="19"/>
          <w:szCs w:val="19"/>
        </w:rPr>
        <w:t>2);</w:t>
      </w:r>
    </w:p>
    <w:p w:rsidR="004B05D7" w:rsidRPr="0070218B" w:rsidRDefault="004B05D7" w:rsidP="004B05D7">
      <w:pPr>
        <w:pStyle w:val="a9"/>
        <w:numPr>
          <w:ilvl w:val="2"/>
          <w:numId w:val="15"/>
        </w:numPr>
        <w:tabs>
          <w:tab w:val="left" w:pos="1170"/>
        </w:tabs>
        <w:kinsoku w:val="0"/>
        <w:overflowPunct w:val="0"/>
        <w:spacing w:before="65" w:line="148" w:lineRule="auto"/>
        <w:ind w:hanging="100"/>
        <w:contextualSpacing w:val="0"/>
        <w:rPr>
          <w:rFonts w:asciiTheme="minorEastAsia" w:hAnsiTheme="minorEastAsia"/>
          <w:color w:val="38BFF0"/>
          <w:spacing w:val="-2"/>
          <w:sz w:val="19"/>
          <w:szCs w:val="19"/>
        </w:rPr>
      </w:pP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>B be</w:t>
      </w:r>
      <w:r w:rsidRPr="0070218B">
        <w:rPr>
          <w:rFonts w:asciiTheme="minorEastAsia" w:hAnsiTheme="minorEastAsia" w:cs="Arial Unicode MS"/>
          <w:color w:val="343131"/>
          <w:w w:val="110"/>
          <w:sz w:val="18"/>
          <w:szCs w:val="18"/>
        </w:rPr>
        <w:t>gi</w:t>
      </w:r>
      <w:r w:rsidRPr="0070218B">
        <w:rPr>
          <w:rFonts w:asciiTheme="minorEastAsia" w:hAnsiTheme="minorEastAsia"/>
          <w:color w:val="343131"/>
          <w:w w:val="110"/>
          <w:sz w:val="19"/>
          <w:szCs w:val="19"/>
        </w:rPr>
        <w:t xml:space="preserve">n(3, 4); </w:t>
      </w:r>
      <w:r w:rsidRPr="0070218B">
        <w:rPr>
          <w:rFonts w:asciiTheme="minorEastAsia" w:hAnsiTheme="minorEastAsia"/>
          <w:color w:val="343131"/>
          <w:spacing w:val="-2"/>
          <w:sz w:val="19"/>
          <w:szCs w:val="19"/>
        </w:rPr>
        <w:t>cou</w:t>
      </w:r>
      <w:r w:rsidRPr="0070218B">
        <w:rPr>
          <w:rFonts w:asciiTheme="minorEastAsia" w:hAnsiTheme="minorEastAsia" w:cs="Arial Unicode MS"/>
          <w:color w:val="343131"/>
          <w:spacing w:val="-2"/>
          <w:sz w:val="18"/>
          <w:szCs w:val="18"/>
        </w:rPr>
        <w:t>t</w:t>
      </w:r>
      <w:r w:rsidRPr="0070218B">
        <w:rPr>
          <w:rFonts w:asciiTheme="minorEastAsia" w:hAnsiTheme="minorEastAsia"/>
          <w:color w:val="524F4F"/>
          <w:spacing w:val="-2"/>
          <w:sz w:val="19"/>
          <w:szCs w:val="19"/>
        </w:rPr>
        <w:t>&lt;&lt;</w:t>
      </w:r>
      <w:r w:rsidRPr="0070218B">
        <w:rPr>
          <w:rFonts w:asciiTheme="minorEastAsia" w:hAnsiTheme="minorEastAsia"/>
          <w:color w:val="343131"/>
          <w:spacing w:val="-2"/>
          <w:sz w:val="19"/>
          <w:szCs w:val="19"/>
        </w:rPr>
        <w:t>B</w:t>
      </w:r>
      <w:r w:rsidRPr="0070218B">
        <w:rPr>
          <w:rFonts w:asciiTheme="minorEastAsia" w:hAnsiTheme="minorEastAsia"/>
          <w:color w:val="524F4F"/>
          <w:spacing w:val="-2"/>
          <w:sz w:val="19"/>
          <w:szCs w:val="19"/>
        </w:rPr>
        <w:t>.</w:t>
      </w:r>
      <w:r w:rsidRPr="0070218B">
        <w:rPr>
          <w:rFonts w:asciiTheme="minorEastAsia" w:hAnsiTheme="minorEastAsia" w:cs="Arial Unicode MS"/>
          <w:color w:val="343131"/>
          <w:spacing w:val="-2"/>
          <w:sz w:val="21"/>
          <w:szCs w:val="21"/>
        </w:rPr>
        <w:t>g</w:t>
      </w:r>
      <w:r w:rsidRPr="0070218B">
        <w:rPr>
          <w:rFonts w:asciiTheme="minorEastAsia" w:hAnsiTheme="minorEastAsia"/>
          <w:color w:val="343131"/>
          <w:spacing w:val="-2"/>
          <w:sz w:val="19"/>
          <w:szCs w:val="19"/>
        </w:rPr>
        <w:t>e</w:t>
      </w:r>
      <w:r w:rsidRPr="0070218B">
        <w:rPr>
          <w:rFonts w:asciiTheme="minorEastAsia" w:hAnsiTheme="minorEastAsia" w:cs="Arial Unicode MS"/>
          <w:color w:val="343131"/>
          <w:spacing w:val="-2"/>
          <w:sz w:val="18"/>
          <w:szCs w:val="18"/>
        </w:rPr>
        <w:t>t</w:t>
      </w:r>
      <w:r w:rsidRPr="0070218B">
        <w:rPr>
          <w:rFonts w:asciiTheme="minorEastAsia" w:hAnsiTheme="minorEastAsia"/>
          <w:color w:val="343131"/>
          <w:spacing w:val="-2"/>
          <w:sz w:val="19"/>
          <w:szCs w:val="19"/>
        </w:rPr>
        <w:t>AO</w:t>
      </w:r>
      <w:r w:rsidRPr="0070218B">
        <w:rPr>
          <w:rFonts w:asciiTheme="minorEastAsia" w:hAnsiTheme="minorEastAsia"/>
          <w:color w:val="524F4F"/>
          <w:spacing w:val="-2"/>
          <w:sz w:val="19"/>
          <w:szCs w:val="19"/>
        </w:rPr>
        <w:t>&lt;&lt;</w:t>
      </w:r>
      <w:r w:rsidRPr="0070218B">
        <w:rPr>
          <w:rFonts w:asciiTheme="minorEastAsia" w:hAnsiTheme="minorEastAsia"/>
          <w:color w:val="343131"/>
          <w:spacing w:val="-2"/>
          <w:sz w:val="19"/>
          <w:szCs w:val="19"/>
        </w:rPr>
        <w:t>endl</w:t>
      </w:r>
      <w:r w:rsidRPr="0070218B">
        <w:rPr>
          <w:rFonts w:asciiTheme="minorEastAsia" w:hAnsiTheme="minorEastAsia"/>
          <w:color w:val="524F4F"/>
          <w:spacing w:val="-2"/>
          <w:sz w:val="19"/>
          <w:szCs w:val="19"/>
        </w:rPr>
        <w:t>;</w:t>
      </w:r>
      <w:r w:rsidRPr="0070218B">
        <w:rPr>
          <w:rFonts w:asciiTheme="minorEastAsia" w:hAnsiTheme="minorEastAsia"/>
          <w:color w:val="11B3EF"/>
          <w:spacing w:val="-2"/>
          <w:sz w:val="19"/>
          <w:szCs w:val="19"/>
        </w:rPr>
        <w:t>.</w:t>
      </w:r>
      <w:r w:rsidRPr="0070218B">
        <w:rPr>
          <w:rFonts w:asciiTheme="minorEastAsia" w:hAnsiTheme="minorEastAsia"/>
          <w:color w:val="38BFF0"/>
          <w:spacing w:val="-2"/>
          <w:sz w:val="19"/>
          <w:szCs w:val="19"/>
        </w:rPr>
        <w:t>---</w:t>
      </w:r>
    </w:p>
    <w:p w:rsidR="004B05D7" w:rsidRPr="0070218B" w:rsidRDefault="004B05D7" w:rsidP="004B05D7">
      <w:pPr>
        <w:pStyle w:val="ae"/>
        <w:kinsoku w:val="0"/>
        <w:overflowPunct w:val="0"/>
        <w:spacing w:line="277" w:lineRule="exact"/>
        <w:ind w:left="993"/>
        <w:rPr>
          <w:rFonts w:asciiTheme="minorEastAsia" w:cs="Arial Unicode MS"/>
          <w:color w:val="343131"/>
          <w:spacing w:val="-10"/>
          <w:w w:val="105"/>
          <w:sz w:val="19"/>
          <w:szCs w:val="19"/>
        </w:rPr>
      </w:pPr>
      <w:r w:rsidRPr="0070218B">
        <w:rPr>
          <w:rFonts w:asciiTheme="minorEastAsia" w:hAnsiTheme="minorEastAsia" w:cs="Arial Unicode MS" w:hint="eastAsia"/>
          <w:color w:val="343131"/>
          <w:spacing w:val="-10"/>
          <w:w w:val="105"/>
          <w:sz w:val="19"/>
          <w:szCs w:val="19"/>
        </w:rPr>
        <w:t>｝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  <w:r w:rsidRPr="0070218B">
        <w:rPr>
          <w:rFonts w:asciiTheme="minorEastAsia"/>
          <w:sz w:val="24"/>
          <w:szCs w:val="24"/>
        </w:rPr>
        <w:br w:type="column"/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36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ind w:left="102"/>
        <w:rPr>
          <w:rFonts w:asciiTheme="minorEastAsia" w:cs="Arial Unicode MS"/>
          <w:color w:val="38BFF0"/>
          <w:spacing w:val="-5"/>
          <w:w w:val="120"/>
          <w:sz w:val="8"/>
          <w:szCs w:val="8"/>
        </w:rPr>
      </w:pPr>
      <w:r w:rsidRPr="0070218B">
        <w:rPr>
          <w:rFonts w:asciiTheme="minorEastAsia" w:hAnsiTheme="minorEastAsia" w:cs="Arial Unicode MS" w:hint="eastAsia"/>
          <w:color w:val="11B3EF"/>
          <w:spacing w:val="-5"/>
          <w:w w:val="120"/>
          <w:sz w:val="8"/>
          <w:szCs w:val="8"/>
        </w:rPr>
        <w:t>．</w:t>
      </w:r>
      <w:r w:rsidRPr="0070218B">
        <w:rPr>
          <w:rFonts w:asciiTheme="minorEastAsia" w:hAnsiTheme="minorEastAsia" w:cs="Arial Unicode MS" w:hint="eastAsia"/>
          <w:color w:val="38BFF0"/>
          <w:spacing w:val="-5"/>
          <w:w w:val="120"/>
          <w:sz w:val="8"/>
          <w:szCs w:val="8"/>
        </w:rPr>
        <w:t>，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88"/>
        <w:rPr>
          <w:rFonts w:asciiTheme="minorEastAsia" w:cs="Arial Unicode MS"/>
          <w:sz w:val="8"/>
          <w:szCs w:val="8"/>
        </w:rPr>
      </w:pPr>
    </w:p>
    <w:p w:rsidR="004B05D7" w:rsidRPr="0070218B" w:rsidRDefault="004B05D7" w:rsidP="004B05D7">
      <w:pPr>
        <w:pStyle w:val="ae"/>
        <w:kinsoku w:val="0"/>
        <w:overflowPunct w:val="0"/>
        <w:ind w:left="99"/>
        <w:rPr>
          <w:rFonts w:asciiTheme="minorEastAsia" w:hAnsiTheme="minorEastAsia"/>
          <w:color w:val="11B3EF"/>
          <w:spacing w:val="-5"/>
          <w:sz w:val="19"/>
          <w:szCs w:val="19"/>
        </w:rPr>
      </w:pPr>
      <w:r w:rsidRPr="0070218B">
        <w:rPr>
          <w:rFonts w:asciiTheme="minorEastAsia"/>
          <w:color w:val="11B3EF"/>
          <w:sz w:val="19"/>
          <w:szCs w:val="19"/>
        </w:rPr>
        <w:t>,,-</w:t>
      </w:r>
      <w:r w:rsidRPr="0070218B">
        <w:rPr>
          <w:rFonts w:asciiTheme="minorEastAsia" w:hAnsiTheme="minorEastAsia"/>
          <w:color w:val="11B3EF"/>
          <w:spacing w:val="-5"/>
          <w:sz w:val="19"/>
          <w:szCs w:val="19"/>
        </w:rPr>
        <w:t>(8)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  <w:r w:rsidRPr="0070218B">
        <w:rPr>
          <w:rFonts w:asciiTheme="minorEastAsia"/>
          <w:sz w:val="24"/>
          <w:szCs w:val="24"/>
        </w:rPr>
        <w:br w:type="column"/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98"/>
        <w:rPr>
          <w:rFonts w:asciiTheme="minorEastAsia"/>
          <w:sz w:val="19"/>
          <w:szCs w:val="19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hAnsiTheme="minorEastAsia"/>
          <w:color w:val="11B3EF"/>
          <w:spacing w:val="-5"/>
          <w:w w:val="105"/>
          <w:sz w:val="19"/>
          <w:szCs w:val="19"/>
        </w:rPr>
      </w:pPr>
      <w:r w:rsidRPr="0070218B">
        <w:rPr>
          <w:rFonts w:asciiTheme="minorEastAsia" w:hAnsiTheme="minorEastAsia"/>
          <w:color w:val="38BFF0"/>
          <w:w w:val="105"/>
          <w:sz w:val="19"/>
          <w:szCs w:val="19"/>
        </w:rPr>
        <w:t>''.</w:t>
      </w:r>
      <w:r w:rsidRPr="0070218B">
        <w:rPr>
          <w:rFonts w:asciiTheme="minorEastAsia" w:hAnsiTheme="minorEastAsia"/>
          <w:color w:val="38BFF0"/>
          <w:spacing w:val="-10"/>
          <w:w w:val="105"/>
          <w:sz w:val="19"/>
          <w:szCs w:val="19"/>
        </w:rPr>
        <w:t xml:space="preserve"> </w:t>
      </w:r>
      <w:r w:rsidRPr="0070218B">
        <w:rPr>
          <w:rFonts w:asciiTheme="minorEastAsia" w:hAnsiTheme="minorEastAsia"/>
          <w:color w:val="11B3EF"/>
          <w:spacing w:val="-5"/>
          <w:w w:val="105"/>
          <w:sz w:val="19"/>
          <w:szCs w:val="19"/>
        </w:rPr>
        <w:t>(5)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hAnsiTheme="minorEastAsia"/>
          <w:color w:val="11B3EF"/>
          <w:spacing w:val="-5"/>
          <w:w w:val="105"/>
          <w:sz w:val="19"/>
          <w:szCs w:val="19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num="4" w:space="720" w:equalWidth="0">
            <w:col w:w="2106" w:space="40"/>
            <w:col w:w="3441" w:space="39"/>
            <w:col w:w="492" w:space="29"/>
            <w:col w:w="5338"/>
          </w:cols>
          <w:noEndnote/>
        </w:sectPr>
      </w:pPr>
    </w:p>
    <w:p w:rsidR="004B05D7" w:rsidRPr="0070218B" w:rsidRDefault="004B05D7" w:rsidP="004B05D7">
      <w:pPr>
        <w:pStyle w:val="a9"/>
        <w:numPr>
          <w:ilvl w:val="0"/>
          <w:numId w:val="14"/>
        </w:numPr>
        <w:tabs>
          <w:tab w:val="left" w:pos="2219"/>
        </w:tabs>
        <w:kinsoku w:val="0"/>
        <w:overflowPunct w:val="0"/>
        <w:spacing w:before="89" w:line="362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宣告類別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base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0"/>
          <w:numId w:val="14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類別宣告時，直接實作私有成員函式。</w:t>
      </w:r>
    </w:p>
    <w:p w:rsidR="004B05D7" w:rsidRPr="0070218B" w:rsidRDefault="004B05D7" w:rsidP="004B05D7">
      <w:pPr>
        <w:pStyle w:val="a9"/>
        <w:numPr>
          <w:ilvl w:val="0"/>
          <w:numId w:val="14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類別宣告時，公有成員函式只有宣告函式原型。</w:t>
      </w:r>
    </w:p>
    <w:p w:rsidR="004B05D7" w:rsidRPr="0070218B" w:rsidRDefault="004B05D7" w:rsidP="004B05D7">
      <w:pPr>
        <w:pStyle w:val="a9"/>
        <w:numPr>
          <w:ilvl w:val="0"/>
          <w:numId w:val="14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實作建構子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base()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0"/>
          <w:numId w:val="14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實作公有成員函式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begin()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、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getA()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getB()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9"/>
        <w:numPr>
          <w:ilvl w:val="0"/>
          <w:numId w:val="14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6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7"/>
          <w:sz w:val="20"/>
          <w:szCs w:val="20"/>
        </w:rPr>
        <w:t>建立類別</w:t>
      </w:r>
      <w:r w:rsidRPr="0070218B">
        <w:rPr>
          <w:rFonts w:asciiTheme="minorEastAsia" w:hAnsiTheme="minorEastAsia"/>
          <w:color w:val="231F20"/>
          <w:spacing w:val="-7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base</w:t>
      </w:r>
      <w:r w:rsidRPr="0070218B">
        <w:rPr>
          <w:rFonts w:asciiTheme="minorEastAsia" w:hAnsiTheme="minorEastAsia"/>
          <w:color w:val="231F20"/>
          <w:spacing w:val="2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7"/>
          <w:sz w:val="20"/>
          <w:szCs w:val="20"/>
        </w:rPr>
        <w:t>的物件</w:t>
      </w:r>
      <w:r w:rsidRPr="0070218B">
        <w:rPr>
          <w:rFonts w:asciiTheme="minorEastAsia" w:hAnsiTheme="minorEastAsia"/>
          <w:color w:val="231F20"/>
          <w:spacing w:val="-7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B</w:t>
      </w:r>
      <w:r w:rsidRPr="0070218B">
        <w:rPr>
          <w:rFonts w:asciiTheme="minorEastAsia" w:hAnsiTheme="minorEastAsia" w:hint="eastAsia"/>
          <w:color w:val="231F20"/>
          <w:spacing w:val="-5"/>
          <w:sz w:val="20"/>
          <w:szCs w:val="20"/>
        </w:rPr>
        <w:t>，會自動呼叫建構子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base(int</w:t>
      </w:r>
      <w:r w:rsidRPr="0070218B">
        <w:rPr>
          <w:rFonts w:asciiTheme="minorEastAsia" w:hAnsiTheme="minorEastAsia"/>
          <w:color w:val="231F20"/>
          <w:spacing w:val="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a</w:t>
      </w:r>
      <w:r w:rsidRPr="0070218B">
        <w:rPr>
          <w:rFonts w:asciiTheme="minorEastAsia" w:hAnsiTheme="minorEastAsia" w:hint="eastAsia"/>
          <w:color w:val="231F20"/>
          <w:spacing w:val="-1"/>
          <w:sz w:val="20"/>
          <w:szCs w:val="20"/>
        </w:rPr>
        <w:t>，</w:t>
      </w:r>
      <w:r w:rsidRPr="0070218B">
        <w:rPr>
          <w:rFonts w:asciiTheme="minorEastAsia" w:hAnsiTheme="minorEastAsia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int</w:t>
      </w:r>
      <w:r w:rsidRPr="0070218B">
        <w:rPr>
          <w:rFonts w:asciiTheme="minorEastAsia" w:hAnsiTheme="minorEastAsia"/>
          <w:color w:val="231F20"/>
          <w:spacing w:val="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b)</w:t>
      </w:r>
      <w:r w:rsidRPr="0070218B">
        <w:rPr>
          <w:rFonts w:asciiTheme="minorEastAsia" w:hAnsiTheme="minorEastAsia" w:hint="eastAsia"/>
          <w:color w:val="231F20"/>
          <w:spacing w:val="-5"/>
          <w:sz w:val="20"/>
          <w:szCs w:val="20"/>
        </w:rPr>
        <w:t>，指定私有資料成員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a</w:t>
      </w:r>
      <w:r w:rsidRPr="0070218B">
        <w:rPr>
          <w:rFonts w:asciiTheme="minorEastAsia" w:hAnsiTheme="minorEastAsia"/>
          <w:color w:val="231F20"/>
          <w:spacing w:val="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9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b</w:t>
      </w:r>
      <w:r w:rsidRPr="0070218B">
        <w:rPr>
          <w:rFonts w:asciiTheme="minorEastAsia" w:hAnsiTheme="minorEastAsia"/>
          <w:color w:val="231F20"/>
          <w:spacing w:val="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的值。</w:t>
      </w:r>
    </w:p>
    <w:p w:rsidR="004B05D7" w:rsidRPr="0070218B" w:rsidRDefault="004B05D7" w:rsidP="004B05D7">
      <w:pPr>
        <w:pStyle w:val="a9"/>
        <w:numPr>
          <w:ilvl w:val="0"/>
          <w:numId w:val="14"/>
        </w:numPr>
        <w:tabs>
          <w:tab w:val="left" w:pos="2221"/>
        </w:tabs>
        <w:kinsoku w:val="0"/>
        <w:overflowPunct w:val="0"/>
        <w:spacing w:line="237" w:lineRule="auto"/>
        <w:ind w:right="712"/>
        <w:contextualSpacing w:val="0"/>
        <w:rPr>
          <w:rFonts w:asciiTheme="minorEastAsia" w:hAnsiTheme="minorEastAsia"/>
          <w:color w:val="231F2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呼叫公有成員函式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begin()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，在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begin()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內會再呼叫私有成員函式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setA()</w:t>
      </w:r>
      <w:r w:rsidRPr="0070218B">
        <w:rPr>
          <w:rFonts w:asciiTheme="minorEastAsia" w:hAnsiTheme="minorEastAsia" w:hint="eastAsia"/>
          <w:color w:val="231F20"/>
          <w:spacing w:val="-9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setB()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，指定私有資料成員</w:t>
      </w:r>
      <w:r w:rsidRPr="0070218B">
        <w:rPr>
          <w:rFonts w:asciiTheme="minorEastAsia" w:hAnsiTheme="minorEastAsia"/>
          <w:color w:val="231F20"/>
          <w:sz w:val="20"/>
          <w:szCs w:val="20"/>
        </w:rPr>
        <w:t xml:space="preserve"> a 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z w:val="20"/>
          <w:szCs w:val="20"/>
        </w:rPr>
        <w:t xml:space="preserve"> b 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的值。</w:t>
      </w:r>
    </w:p>
    <w:p w:rsidR="004B05D7" w:rsidRPr="0070218B" w:rsidRDefault="004B05D7" w:rsidP="004B05D7">
      <w:pPr>
        <w:pStyle w:val="a9"/>
        <w:numPr>
          <w:ilvl w:val="0"/>
          <w:numId w:val="14"/>
        </w:numPr>
        <w:tabs>
          <w:tab w:val="left" w:pos="2219"/>
        </w:tabs>
        <w:kinsoku w:val="0"/>
        <w:overflowPunct w:val="0"/>
        <w:spacing w:line="361" w:lineRule="exact"/>
        <w:ind w:left="2219" w:hanging="345"/>
        <w:contextualSpacing w:val="0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呼叫公有成員函式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getA()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，回傳私有資料成員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a</w:t>
      </w:r>
      <w:r w:rsidRPr="0070218B">
        <w:rPr>
          <w:rFonts w:asciiTheme="minorEastAsia" w:hAnsiTheme="minorEastAsia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39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type w:val="continuous"/>
          <w:pgSz w:w="11910" w:h="16840"/>
          <w:pgMar w:top="1940" w:right="425" w:bottom="280" w:left="0" w:header="720" w:footer="720" w:gutter="0"/>
          <w:cols w:space="720" w:equalWidth="0">
            <w:col w:w="11485"/>
          </w:cols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128"/>
        <w:rPr>
          <w:rFonts w:asciiTheme="minorEastAsia" w:cs="Lantinghei SC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1184" behindDoc="0" locked="0" layoutInCell="0" allowOverlap="1" wp14:anchorId="4B4B7638" wp14:editId="29032FF7">
                <wp:simplePos x="0" y="0"/>
                <wp:positionH relativeFrom="page">
                  <wp:posOffset>717550</wp:posOffset>
                </wp:positionH>
                <wp:positionV relativeFrom="paragraph">
                  <wp:posOffset>327660</wp:posOffset>
                </wp:positionV>
                <wp:extent cx="6119495" cy="393700"/>
                <wp:effectExtent l="0" t="0" r="0" b="0"/>
                <wp:wrapTopAndBottom/>
                <wp:docPr id="871973172" name="Group 9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9495" cy="393700"/>
                          <a:chOff x="1130" y="516"/>
                          <a:chExt cx="9637" cy="620"/>
                        </a:xfrm>
                      </wpg:grpSpPr>
                      <wpg:grpSp>
                        <wpg:cNvPr id="889340732" name="Group 9439"/>
                        <wpg:cNvGrpSpPr>
                          <a:grpSpLocks/>
                        </wpg:cNvGrpSpPr>
                        <wpg:grpSpPr bwMode="auto">
                          <a:xfrm>
                            <a:off x="1130" y="658"/>
                            <a:ext cx="9637" cy="336"/>
                            <a:chOff x="1130" y="658"/>
                            <a:chExt cx="9637" cy="336"/>
                          </a:xfrm>
                        </wpg:grpSpPr>
                        <wps:wsp>
                          <wps:cNvPr id="1292762443" name="Freeform 9440"/>
                          <wps:cNvSpPr>
                            <a:spLocks/>
                          </wps:cNvSpPr>
                          <wps:spPr bwMode="auto">
                            <a:xfrm>
                              <a:off x="1130" y="658"/>
                              <a:ext cx="9637" cy="336"/>
                            </a:xfrm>
                            <a:custGeom>
                              <a:avLst/>
                              <a:gdLst>
                                <a:gd name="T0" fmla="*/ 9608 w 9637"/>
                                <a:gd name="T1" fmla="*/ 260 h 336"/>
                                <a:gd name="T2" fmla="*/ 28 w 9637"/>
                                <a:gd name="T3" fmla="*/ 260 h 336"/>
                                <a:gd name="T4" fmla="*/ 54 w 9637"/>
                                <a:gd name="T5" fmla="*/ 291 h 336"/>
                                <a:gd name="T6" fmla="*/ 87 w 9637"/>
                                <a:gd name="T7" fmla="*/ 314 h 336"/>
                                <a:gd name="T8" fmla="*/ 126 w 9637"/>
                                <a:gd name="T9" fmla="*/ 330 h 336"/>
                                <a:gd name="T10" fmla="*/ 168 w 9637"/>
                                <a:gd name="T11" fmla="*/ 335 h 336"/>
                                <a:gd name="T12" fmla="*/ 9467 w 9637"/>
                                <a:gd name="T13" fmla="*/ 335 h 336"/>
                                <a:gd name="T14" fmla="*/ 9509 w 9637"/>
                                <a:gd name="T15" fmla="*/ 330 h 336"/>
                                <a:gd name="T16" fmla="*/ 9548 w 9637"/>
                                <a:gd name="T17" fmla="*/ 314 h 336"/>
                                <a:gd name="T18" fmla="*/ 9581 w 9637"/>
                                <a:gd name="T19" fmla="*/ 291 h 336"/>
                                <a:gd name="T20" fmla="*/ 9608 w 9637"/>
                                <a:gd name="T21" fmla="*/ 26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637" h="336">
                                  <a:moveTo>
                                    <a:pt x="9608" y="260"/>
                                  </a:moveTo>
                                  <a:lnTo>
                                    <a:pt x="28" y="260"/>
                                  </a:lnTo>
                                  <a:lnTo>
                                    <a:pt x="54" y="291"/>
                                  </a:lnTo>
                                  <a:lnTo>
                                    <a:pt x="87" y="314"/>
                                  </a:lnTo>
                                  <a:lnTo>
                                    <a:pt x="126" y="330"/>
                                  </a:lnTo>
                                  <a:lnTo>
                                    <a:pt x="168" y="335"/>
                                  </a:lnTo>
                                  <a:lnTo>
                                    <a:pt x="9467" y="335"/>
                                  </a:lnTo>
                                  <a:lnTo>
                                    <a:pt x="9509" y="330"/>
                                  </a:lnTo>
                                  <a:lnTo>
                                    <a:pt x="9548" y="314"/>
                                  </a:lnTo>
                                  <a:lnTo>
                                    <a:pt x="9581" y="291"/>
                                  </a:lnTo>
                                  <a:lnTo>
                                    <a:pt x="9608" y="2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EA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7028844" name="Freeform 9441"/>
                          <wps:cNvSpPr>
                            <a:spLocks/>
                          </wps:cNvSpPr>
                          <wps:spPr bwMode="auto">
                            <a:xfrm>
                              <a:off x="1130" y="658"/>
                              <a:ext cx="9637" cy="336"/>
                            </a:xfrm>
                            <a:custGeom>
                              <a:avLst/>
                              <a:gdLst>
                                <a:gd name="T0" fmla="*/ 9636 w 9637"/>
                                <a:gd name="T1" fmla="*/ 167 h 336"/>
                                <a:gd name="T2" fmla="*/ 9622 w 9637"/>
                                <a:gd name="T3" fmla="*/ 102 h 336"/>
                                <a:gd name="T4" fmla="*/ 9586 w 9637"/>
                                <a:gd name="T5" fmla="*/ 49 h 336"/>
                                <a:gd name="T6" fmla="*/ 9533 w 9637"/>
                                <a:gd name="T7" fmla="*/ 13 h 336"/>
                                <a:gd name="T8" fmla="*/ 9467 w 9637"/>
                                <a:gd name="T9" fmla="*/ 0 h 336"/>
                                <a:gd name="T10" fmla="*/ 168 w 9637"/>
                                <a:gd name="T11" fmla="*/ 0 h 336"/>
                                <a:gd name="T12" fmla="*/ 103 w 9637"/>
                                <a:gd name="T13" fmla="*/ 13 h 336"/>
                                <a:gd name="T14" fmla="*/ 49 w 9637"/>
                                <a:gd name="T15" fmla="*/ 49 h 336"/>
                                <a:gd name="T16" fmla="*/ 13 w 9637"/>
                                <a:gd name="T17" fmla="*/ 102 h 336"/>
                                <a:gd name="T18" fmla="*/ 0 w 9637"/>
                                <a:gd name="T19" fmla="*/ 167 h 336"/>
                                <a:gd name="T20" fmla="*/ 0 w 9637"/>
                                <a:gd name="T21" fmla="*/ 183 h 336"/>
                                <a:gd name="T22" fmla="*/ 2 w 9637"/>
                                <a:gd name="T23" fmla="*/ 198 h 336"/>
                                <a:gd name="T24" fmla="*/ 6 w 9637"/>
                                <a:gd name="T25" fmla="*/ 212 h 336"/>
                                <a:gd name="T26" fmla="*/ 10 w 9637"/>
                                <a:gd name="T27" fmla="*/ 226 h 336"/>
                                <a:gd name="T28" fmla="*/ 9625 w 9637"/>
                                <a:gd name="T29" fmla="*/ 226 h 336"/>
                                <a:gd name="T30" fmla="*/ 9629 w 9637"/>
                                <a:gd name="T31" fmla="*/ 212 h 336"/>
                                <a:gd name="T32" fmla="*/ 9633 w 9637"/>
                                <a:gd name="T33" fmla="*/ 198 h 336"/>
                                <a:gd name="T34" fmla="*/ 9635 w 9637"/>
                                <a:gd name="T35" fmla="*/ 183 h 336"/>
                                <a:gd name="T36" fmla="*/ 9636 w 9637"/>
                                <a:gd name="T37" fmla="*/ 167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9637" h="336">
                                  <a:moveTo>
                                    <a:pt x="9636" y="167"/>
                                  </a:moveTo>
                                  <a:lnTo>
                                    <a:pt x="9622" y="102"/>
                                  </a:lnTo>
                                  <a:lnTo>
                                    <a:pt x="9586" y="49"/>
                                  </a:lnTo>
                                  <a:lnTo>
                                    <a:pt x="9533" y="13"/>
                                  </a:lnTo>
                                  <a:lnTo>
                                    <a:pt x="9467" y="0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103" y="13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13" y="102"/>
                                  </a:lnTo>
                                  <a:lnTo>
                                    <a:pt x="0" y="167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6" y="212"/>
                                  </a:lnTo>
                                  <a:lnTo>
                                    <a:pt x="10" y="226"/>
                                  </a:lnTo>
                                  <a:lnTo>
                                    <a:pt x="9625" y="226"/>
                                  </a:lnTo>
                                  <a:lnTo>
                                    <a:pt x="9629" y="212"/>
                                  </a:lnTo>
                                  <a:lnTo>
                                    <a:pt x="9633" y="198"/>
                                  </a:lnTo>
                                  <a:lnTo>
                                    <a:pt x="9635" y="183"/>
                                  </a:lnTo>
                                  <a:lnTo>
                                    <a:pt x="9636" y="1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EA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659026971" name="Freeform 9442"/>
                        <wps:cNvSpPr>
                          <a:spLocks/>
                        </wps:cNvSpPr>
                        <wps:spPr bwMode="auto">
                          <a:xfrm>
                            <a:off x="4531" y="516"/>
                            <a:ext cx="624" cy="620"/>
                          </a:xfrm>
                          <a:custGeom>
                            <a:avLst/>
                            <a:gdLst>
                              <a:gd name="T0" fmla="*/ 311 w 624"/>
                              <a:gd name="T1" fmla="*/ 0 h 620"/>
                              <a:gd name="T2" fmla="*/ 240 w 624"/>
                              <a:gd name="T3" fmla="*/ 8 h 620"/>
                              <a:gd name="T4" fmla="*/ 174 w 624"/>
                              <a:gd name="T5" fmla="*/ 31 h 620"/>
                              <a:gd name="T6" fmla="*/ 116 w 624"/>
                              <a:gd name="T7" fmla="*/ 68 h 620"/>
                              <a:gd name="T8" fmla="*/ 68 w 624"/>
                              <a:gd name="T9" fmla="*/ 116 h 620"/>
                              <a:gd name="T10" fmla="*/ 31 w 624"/>
                              <a:gd name="T11" fmla="*/ 173 h 620"/>
                              <a:gd name="T12" fmla="*/ 8 w 624"/>
                              <a:gd name="T13" fmla="*/ 238 h 620"/>
                              <a:gd name="T14" fmla="*/ 0 w 624"/>
                              <a:gd name="T15" fmla="*/ 309 h 620"/>
                              <a:gd name="T16" fmla="*/ 8 w 624"/>
                              <a:gd name="T17" fmla="*/ 380 h 620"/>
                              <a:gd name="T18" fmla="*/ 31 w 624"/>
                              <a:gd name="T19" fmla="*/ 446 h 620"/>
                              <a:gd name="T20" fmla="*/ 68 w 624"/>
                              <a:gd name="T21" fmla="*/ 503 h 620"/>
                              <a:gd name="T22" fmla="*/ 116 w 624"/>
                              <a:gd name="T23" fmla="*/ 551 h 620"/>
                              <a:gd name="T24" fmla="*/ 174 w 624"/>
                              <a:gd name="T25" fmla="*/ 588 h 620"/>
                              <a:gd name="T26" fmla="*/ 240 w 624"/>
                              <a:gd name="T27" fmla="*/ 611 h 620"/>
                              <a:gd name="T28" fmla="*/ 311 w 624"/>
                              <a:gd name="T29" fmla="*/ 619 h 620"/>
                              <a:gd name="T30" fmla="*/ 383 w 624"/>
                              <a:gd name="T31" fmla="*/ 611 h 620"/>
                              <a:gd name="T32" fmla="*/ 448 w 624"/>
                              <a:gd name="T33" fmla="*/ 588 h 620"/>
                              <a:gd name="T34" fmla="*/ 506 w 624"/>
                              <a:gd name="T35" fmla="*/ 551 h 620"/>
                              <a:gd name="T36" fmla="*/ 555 w 624"/>
                              <a:gd name="T37" fmla="*/ 503 h 620"/>
                              <a:gd name="T38" fmla="*/ 591 w 624"/>
                              <a:gd name="T39" fmla="*/ 446 h 620"/>
                              <a:gd name="T40" fmla="*/ 615 w 624"/>
                              <a:gd name="T41" fmla="*/ 380 h 620"/>
                              <a:gd name="T42" fmla="*/ 623 w 624"/>
                              <a:gd name="T43" fmla="*/ 309 h 620"/>
                              <a:gd name="T44" fmla="*/ 615 w 624"/>
                              <a:gd name="T45" fmla="*/ 238 h 620"/>
                              <a:gd name="T46" fmla="*/ 591 w 624"/>
                              <a:gd name="T47" fmla="*/ 173 h 620"/>
                              <a:gd name="T48" fmla="*/ 555 w 624"/>
                              <a:gd name="T49" fmla="*/ 116 h 620"/>
                              <a:gd name="T50" fmla="*/ 506 w 624"/>
                              <a:gd name="T51" fmla="*/ 68 h 620"/>
                              <a:gd name="T52" fmla="*/ 448 w 624"/>
                              <a:gd name="T53" fmla="*/ 31 h 620"/>
                              <a:gd name="T54" fmla="*/ 383 w 624"/>
                              <a:gd name="T55" fmla="*/ 8 h 620"/>
                              <a:gd name="T56" fmla="*/ 311 w 624"/>
                              <a:gd name="T57" fmla="*/ 0 h 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24" h="620">
                                <a:moveTo>
                                  <a:pt x="311" y="0"/>
                                </a:moveTo>
                                <a:lnTo>
                                  <a:pt x="240" y="8"/>
                                </a:lnTo>
                                <a:lnTo>
                                  <a:pt x="174" y="31"/>
                                </a:lnTo>
                                <a:lnTo>
                                  <a:pt x="116" y="68"/>
                                </a:lnTo>
                                <a:lnTo>
                                  <a:pt x="68" y="116"/>
                                </a:lnTo>
                                <a:lnTo>
                                  <a:pt x="31" y="173"/>
                                </a:lnTo>
                                <a:lnTo>
                                  <a:pt x="8" y="238"/>
                                </a:lnTo>
                                <a:lnTo>
                                  <a:pt x="0" y="309"/>
                                </a:lnTo>
                                <a:lnTo>
                                  <a:pt x="8" y="380"/>
                                </a:lnTo>
                                <a:lnTo>
                                  <a:pt x="31" y="446"/>
                                </a:lnTo>
                                <a:lnTo>
                                  <a:pt x="68" y="503"/>
                                </a:lnTo>
                                <a:lnTo>
                                  <a:pt x="116" y="551"/>
                                </a:lnTo>
                                <a:lnTo>
                                  <a:pt x="174" y="588"/>
                                </a:lnTo>
                                <a:lnTo>
                                  <a:pt x="240" y="611"/>
                                </a:lnTo>
                                <a:lnTo>
                                  <a:pt x="311" y="619"/>
                                </a:lnTo>
                                <a:lnTo>
                                  <a:pt x="383" y="611"/>
                                </a:lnTo>
                                <a:lnTo>
                                  <a:pt x="448" y="588"/>
                                </a:lnTo>
                                <a:lnTo>
                                  <a:pt x="506" y="551"/>
                                </a:lnTo>
                                <a:lnTo>
                                  <a:pt x="555" y="503"/>
                                </a:lnTo>
                                <a:lnTo>
                                  <a:pt x="591" y="446"/>
                                </a:lnTo>
                                <a:lnTo>
                                  <a:pt x="615" y="380"/>
                                </a:lnTo>
                                <a:lnTo>
                                  <a:pt x="623" y="309"/>
                                </a:lnTo>
                                <a:lnTo>
                                  <a:pt x="615" y="238"/>
                                </a:lnTo>
                                <a:lnTo>
                                  <a:pt x="591" y="173"/>
                                </a:lnTo>
                                <a:lnTo>
                                  <a:pt x="555" y="116"/>
                                </a:lnTo>
                                <a:lnTo>
                                  <a:pt x="506" y="68"/>
                                </a:lnTo>
                                <a:lnTo>
                                  <a:pt x="448" y="31"/>
                                </a:lnTo>
                                <a:lnTo>
                                  <a:pt x="383" y="8"/>
                                </a:lnTo>
                                <a:lnTo>
                                  <a:pt x="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22971346" name="Group 9443"/>
                        <wpg:cNvGrpSpPr>
                          <a:grpSpLocks/>
                        </wpg:cNvGrpSpPr>
                        <wpg:grpSpPr bwMode="auto">
                          <a:xfrm>
                            <a:off x="4633" y="634"/>
                            <a:ext cx="420" cy="384"/>
                            <a:chOff x="4633" y="634"/>
                            <a:chExt cx="420" cy="384"/>
                          </a:xfrm>
                        </wpg:grpSpPr>
                        <wps:wsp>
                          <wps:cNvPr id="111262873" name="Freeform 9444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406 w 420"/>
                                <a:gd name="T1" fmla="*/ 0 h 384"/>
                                <a:gd name="T2" fmla="*/ 37 w 420"/>
                                <a:gd name="T3" fmla="*/ 0 h 384"/>
                                <a:gd name="T4" fmla="*/ 33 w 420"/>
                                <a:gd name="T5" fmla="*/ 3 h 384"/>
                                <a:gd name="T6" fmla="*/ 33 w 420"/>
                                <a:gd name="T7" fmla="*/ 205 h 384"/>
                                <a:gd name="T8" fmla="*/ 33 w 420"/>
                                <a:gd name="T9" fmla="*/ 212 h 384"/>
                                <a:gd name="T10" fmla="*/ 33 w 420"/>
                                <a:gd name="T11" fmla="*/ 221 h 384"/>
                                <a:gd name="T12" fmla="*/ 33 w 420"/>
                                <a:gd name="T13" fmla="*/ 228 h 384"/>
                                <a:gd name="T14" fmla="*/ 32 w 420"/>
                                <a:gd name="T15" fmla="*/ 246 h 384"/>
                                <a:gd name="T16" fmla="*/ 32 w 420"/>
                                <a:gd name="T17" fmla="*/ 249 h 384"/>
                                <a:gd name="T18" fmla="*/ 30 w 420"/>
                                <a:gd name="T19" fmla="*/ 269 h 384"/>
                                <a:gd name="T20" fmla="*/ 27 w 420"/>
                                <a:gd name="T21" fmla="*/ 288 h 384"/>
                                <a:gd name="T22" fmla="*/ 23 w 420"/>
                                <a:gd name="T23" fmla="*/ 307 h 384"/>
                                <a:gd name="T24" fmla="*/ 17 w 420"/>
                                <a:gd name="T25" fmla="*/ 327 h 384"/>
                                <a:gd name="T26" fmla="*/ 9 w 420"/>
                                <a:gd name="T27" fmla="*/ 347 h 384"/>
                                <a:gd name="T28" fmla="*/ 0 w 420"/>
                                <a:gd name="T29" fmla="*/ 368 h 384"/>
                                <a:gd name="T30" fmla="*/ 40 w 420"/>
                                <a:gd name="T31" fmla="*/ 383 h 384"/>
                                <a:gd name="T32" fmla="*/ 55 w 420"/>
                                <a:gd name="T33" fmla="*/ 350 h 384"/>
                                <a:gd name="T34" fmla="*/ 65 w 420"/>
                                <a:gd name="T35" fmla="*/ 312 h 384"/>
                                <a:gd name="T36" fmla="*/ 72 w 420"/>
                                <a:gd name="T37" fmla="*/ 270 h 384"/>
                                <a:gd name="T38" fmla="*/ 75 w 420"/>
                                <a:gd name="T39" fmla="*/ 228 h 384"/>
                                <a:gd name="T40" fmla="*/ 75 w 420"/>
                                <a:gd name="T41" fmla="*/ 226 h 384"/>
                                <a:gd name="T42" fmla="*/ 76 w 420"/>
                                <a:gd name="T43" fmla="*/ 225 h 384"/>
                                <a:gd name="T44" fmla="*/ 121 w 420"/>
                                <a:gd name="T45" fmla="*/ 225 h 384"/>
                                <a:gd name="T46" fmla="*/ 122 w 420"/>
                                <a:gd name="T47" fmla="*/ 224 h 384"/>
                                <a:gd name="T48" fmla="*/ 128 w 420"/>
                                <a:gd name="T49" fmla="*/ 215 h 384"/>
                                <a:gd name="T50" fmla="*/ 76 w 420"/>
                                <a:gd name="T51" fmla="*/ 215 h 384"/>
                                <a:gd name="T52" fmla="*/ 76 w 420"/>
                                <a:gd name="T53" fmla="*/ 215 h 384"/>
                                <a:gd name="T54" fmla="*/ 76 w 420"/>
                                <a:gd name="T55" fmla="*/ 42 h 384"/>
                                <a:gd name="T56" fmla="*/ 78 w 420"/>
                                <a:gd name="T57" fmla="*/ 40 h 384"/>
                                <a:gd name="T58" fmla="*/ 406 w 420"/>
                                <a:gd name="T59" fmla="*/ 40 h 384"/>
                                <a:gd name="T60" fmla="*/ 406 w 420"/>
                                <a:gd name="T61" fmla="*/ 0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406" y="0"/>
                                  </a:moveTo>
                                  <a:lnTo>
                                    <a:pt x="37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33" y="205"/>
                                  </a:lnTo>
                                  <a:lnTo>
                                    <a:pt x="33" y="212"/>
                                  </a:lnTo>
                                  <a:lnTo>
                                    <a:pt x="33" y="221"/>
                                  </a:lnTo>
                                  <a:lnTo>
                                    <a:pt x="33" y="228"/>
                                  </a:lnTo>
                                  <a:lnTo>
                                    <a:pt x="32" y="246"/>
                                  </a:lnTo>
                                  <a:lnTo>
                                    <a:pt x="32" y="249"/>
                                  </a:lnTo>
                                  <a:lnTo>
                                    <a:pt x="30" y="269"/>
                                  </a:lnTo>
                                  <a:lnTo>
                                    <a:pt x="27" y="288"/>
                                  </a:lnTo>
                                  <a:lnTo>
                                    <a:pt x="23" y="307"/>
                                  </a:lnTo>
                                  <a:lnTo>
                                    <a:pt x="17" y="327"/>
                                  </a:lnTo>
                                  <a:lnTo>
                                    <a:pt x="9" y="347"/>
                                  </a:lnTo>
                                  <a:lnTo>
                                    <a:pt x="0" y="368"/>
                                  </a:lnTo>
                                  <a:lnTo>
                                    <a:pt x="40" y="383"/>
                                  </a:lnTo>
                                  <a:lnTo>
                                    <a:pt x="55" y="350"/>
                                  </a:lnTo>
                                  <a:lnTo>
                                    <a:pt x="65" y="312"/>
                                  </a:lnTo>
                                  <a:lnTo>
                                    <a:pt x="72" y="270"/>
                                  </a:lnTo>
                                  <a:lnTo>
                                    <a:pt x="75" y="228"/>
                                  </a:lnTo>
                                  <a:lnTo>
                                    <a:pt x="75" y="226"/>
                                  </a:lnTo>
                                  <a:lnTo>
                                    <a:pt x="76" y="225"/>
                                  </a:lnTo>
                                  <a:lnTo>
                                    <a:pt x="121" y="225"/>
                                  </a:lnTo>
                                  <a:lnTo>
                                    <a:pt x="122" y="224"/>
                                  </a:lnTo>
                                  <a:lnTo>
                                    <a:pt x="128" y="215"/>
                                  </a:lnTo>
                                  <a:lnTo>
                                    <a:pt x="76" y="215"/>
                                  </a:lnTo>
                                  <a:lnTo>
                                    <a:pt x="76" y="215"/>
                                  </a:lnTo>
                                  <a:lnTo>
                                    <a:pt x="76" y="42"/>
                                  </a:lnTo>
                                  <a:lnTo>
                                    <a:pt x="78" y="40"/>
                                  </a:lnTo>
                                  <a:lnTo>
                                    <a:pt x="406" y="40"/>
                                  </a:lnTo>
                                  <a:lnTo>
                                    <a:pt x="4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52795" name="Freeform 9445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407 w 420"/>
                                <a:gd name="T1" fmla="*/ 343 h 384"/>
                                <a:gd name="T2" fmla="*/ 66 w 420"/>
                                <a:gd name="T3" fmla="*/ 343 h 384"/>
                                <a:gd name="T4" fmla="*/ 66 w 420"/>
                                <a:gd name="T5" fmla="*/ 383 h 384"/>
                                <a:gd name="T6" fmla="*/ 407 w 420"/>
                                <a:gd name="T7" fmla="*/ 383 h 384"/>
                                <a:gd name="T8" fmla="*/ 407 w 420"/>
                                <a:gd name="T9" fmla="*/ 343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407" y="343"/>
                                  </a:moveTo>
                                  <a:lnTo>
                                    <a:pt x="66" y="343"/>
                                  </a:lnTo>
                                  <a:lnTo>
                                    <a:pt x="66" y="383"/>
                                  </a:lnTo>
                                  <a:lnTo>
                                    <a:pt x="407" y="383"/>
                                  </a:lnTo>
                                  <a:lnTo>
                                    <a:pt x="407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4182871" name="Freeform 9446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162 w 420"/>
                                <a:gd name="T1" fmla="*/ 284 h 384"/>
                                <a:gd name="T2" fmla="*/ 119 w 420"/>
                                <a:gd name="T3" fmla="*/ 284 h 384"/>
                                <a:gd name="T4" fmla="*/ 119 w 420"/>
                                <a:gd name="T5" fmla="*/ 343 h 384"/>
                                <a:gd name="T6" fmla="*/ 162 w 420"/>
                                <a:gd name="T7" fmla="*/ 343 h 384"/>
                                <a:gd name="T8" fmla="*/ 162 w 420"/>
                                <a:gd name="T9" fmla="*/ 284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162" y="284"/>
                                  </a:moveTo>
                                  <a:lnTo>
                                    <a:pt x="119" y="284"/>
                                  </a:lnTo>
                                  <a:lnTo>
                                    <a:pt x="119" y="343"/>
                                  </a:lnTo>
                                  <a:lnTo>
                                    <a:pt x="162" y="343"/>
                                  </a:lnTo>
                                  <a:lnTo>
                                    <a:pt x="162" y="2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4848813" name="Freeform 9447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263 w 420"/>
                                <a:gd name="T1" fmla="*/ 257 h 384"/>
                                <a:gd name="T2" fmla="*/ 221 w 420"/>
                                <a:gd name="T3" fmla="*/ 257 h 384"/>
                                <a:gd name="T4" fmla="*/ 221 w 420"/>
                                <a:gd name="T5" fmla="*/ 343 h 384"/>
                                <a:gd name="T6" fmla="*/ 263 w 420"/>
                                <a:gd name="T7" fmla="*/ 343 h 384"/>
                                <a:gd name="T8" fmla="*/ 263 w 420"/>
                                <a:gd name="T9" fmla="*/ 324 h 384"/>
                                <a:gd name="T10" fmla="*/ 376 w 420"/>
                                <a:gd name="T11" fmla="*/ 324 h 384"/>
                                <a:gd name="T12" fmla="*/ 376 w 420"/>
                                <a:gd name="T13" fmla="*/ 283 h 384"/>
                                <a:gd name="T14" fmla="*/ 263 w 420"/>
                                <a:gd name="T15" fmla="*/ 283 h 384"/>
                                <a:gd name="T16" fmla="*/ 263 w 420"/>
                                <a:gd name="T17" fmla="*/ 257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263" y="257"/>
                                  </a:moveTo>
                                  <a:lnTo>
                                    <a:pt x="221" y="257"/>
                                  </a:lnTo>
                                  <a:lnTo>
                                    <a:pt x="221" y="343"/>
                                  </a:lnTo>
                                  <a:lnTo>
                                    <a:pt x="263" y="343"/>
                                  </a:lnTo>
                                  <a:lnTo>
                                    <a:pt x="263" y="324"/>
                                  </a:lnTo>
                                  <a:lnTo>
                                    <a:pt x="376" y="324"/>
                                  </a:lnTo>
                                  <a:lnTo>
                                    <a:pt x="376" y="283"/>
                                  </a:lnTo>
                                  <a:lnTo>
                                    <a:pt x="263" y="283"/>
                                  </a:lnTo>
                                  <a:lnTo>
                                    <a:pt x="263" y="2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3727612" name="Freeform 9448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178 w 420"/>
                                <a:gd name="T1" fmla="*/ 202 h 384"/>
                                <a:gd name="T2" fmla="*/ 137 w 420"/>
                                <a:gd name="T3" fmla="*/ 202 h 384"/>
                                <a:gd name="T4" fmla="*/ 137 w 420"/>
                                <a:gd name="T5" fmla="*/ 262 h 384"/>
                                <a:gd name="T6" fmla="*/ 178 w 420"/>
                                <a:gd name="T7" fmla="*/ 262 h 384"/>
                                <a:gd name="T8" fmla="*/ 178 w 420"/>
                                <a:gd name="T9" fmla="*/ 202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178" y="202"/>
                                  </a:moveTo>
                                  <a:lnTo>
                                    <a:pt x="137" y="202"/>
                                  </a:lnTo>
                                  <a:lnTo>
                                    <a:pt x="137" y="262"/>
                                  </a:lnTo>
                                  <a:lnTo>
                                    <a:pt x="178" y="262"/>
                                  </a:lnTo>
                                  <a:lnTo>
                                    <a:pt x="178" y="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5196965" name="Freeform 9449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335 w 420"/>
                                <a:gd name="T1" fmla="*/ 199 h 384"/>
                                <a:gd name="T2" fmla="*/ 294 w 420"/>
                                <a:gd name="T3" fmla="*/ 199 h 384"/>
                                <a:gd name="T4" fmla="*/ 294 w 420"/>
                                <a:gd name="T5" fmla="*/ 260 h 384"/>
                                <a:gd name="T6" fmla="*/ 335 w 420"/>
                                <a:gd name="T7" fmla="*/ 260 h 384"/>
                                <a:gd name="T8" fmla="*/ 335 w 420"/>
                                <a:gd name="T9" fmla="*/ 199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335" y="199"/>
                                  </a:moveTo>
                                  <a:lnTo>
                                    <a:pt x="294" y="199"/>
                                  </a:lnTo>
                                  <a:lnTo>
                                    <a:pt x="294" y="260"/>
                                  </a:lnTo>
                                  <a:lnTo>
                                    <a:pt x="335" y="260"/>
                                  </a:lnTo>
                                  <a:lnTo>
                                    <a:pt x="335" y="1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3559696" name="Freeform 9450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390 w 420"/>
                                <a:gd name="T1" fmla="*/ 199 h 384"/>
                                <a:gd name="T2" fmla="*/ 335 w 420"/>
                                <a:gd name="T3" fmla="*/ 199 h 384"/>
                                <a:gd name="T4" fmla="*/ 347 w 420"/>
                                <a:gd name="T5" fmla="*/ 212 h 384"/>
                                <a:gd name="T6" fmla="*/ 359 w 420"/>
                                <a:gd name="T7" fmla="*/ 225 h 384"/>
                                <a:gd name="T8" fmla="*/ 371 w 420"/>
                                <a:gd name="T9" fmla="*/ 237 h 384"/>
                                <a:gd name="T10" fmla="*/ 384 w 420"/>
                                <a:gd name="T11" fmla="*/ 248 h 384"/>
                                <a:gd name="T12" fmla="*/ 419 w 420"/>
                                <a:gd name="T13" fmla="*/ 222 h 384"/>
                                <a:gd name="T14" fmla="*/ 393 w 420"/>
                                <a:gd name="T15" fmla="*/ 202 h 384"/>
                                <a:gd name="T16" fmla="*/ 390 w 420"/>
                                <a:gd name="T17" fmla="*/ 199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390" y="199"/>
                                  </a:moveTo>
                                  <a:lnTo>
                                    <a:pt x="335" y="199"/>
                                  </a:lnTo>
                                  <a:lnTo>
                                    <a:pt x="347" y="212"/>
                                  </a:lnTo>
                                  <a:lnTo>
                                    <a:pt x="359" y="225"/>
                                  </a:lnTo>
                                  <a:lnTo>
                                    <a:pt x="371" y="237"/>
                                  </a:lnTo>
                                  <a:lnTo>
                                    <a:pt x="384" y="248"/>
                                  </a:lnTo>
                                  <a:lnTo>
                                    <a:pt x="419" y="222"/>
                                  </a:lnTo>
                                  <a:lnTo>
                                    <a:pt x="393" y="202"/>
                                  </a:lnTo>
                                  <a:lnTo>
                                    <a:pt x="390" y="1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684881" name="Freeform 9451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342 w 420"/>
                                <a:gd name="T1" fmla="*/ 148 h 384"/>
                                <a:gd name="T2" fmla="*/ 287 w 420"/>
                                <a:gd name="T3" fmla="*/ 148 h 384"/>
                                <a:gd name="T4" fmla="*/ 271 w 420"/>
                                <a:gd name="T5" fmla="*/ 168 h 384"/>
                                <a:gd name="T6" fmla="*/ 254 w 420"/>
                                <a:gd name="T7" fmla="*/ 187 h 384"/>
                                <a:gd name="T8" fmla="*/ 235 w 420"/>
                                <a:gd name="T9" fmla="*/ 205 h 384"/>
                                <a:gd name="T10" fmla="*/ 214 w 420"/>
                                <a:gd name="T11" fmla="*/ 221 h 384"/>
                                <a:gd name="T12" fmla="*/ 249 w 420"/>
                                <a:gd name="T13" fmla="*/ 246 h 384"/>
                                <a:gd name="T14" fmla="*/ 258 w 420"/>
                                <a:gd name="T15" fmla="*/ 238 h 384"/>
                                <a:gd name="T16" fmla="*/ 268 w 420"/>
                                <a:gd name="T17" fmla="*/ 228 h 384"/>
                                <a:gd name="T18" fmla="*/ 279 w 420"/>
                                <a:gd name="T19" fmla="*/ 216 h 384"/>
                                <a:gd name="T20" fmla="*/ 291 w 420"/>
                                <a:gd name="T21" fmla="*/ 203 h 384"/>
                                <a:gd name="T22" fmla="*/ 294 w 420"/>
                                <a:gd name="T23" fmla="*/ 199 h 384"/>
                                <a:gd name="T24" fmla="*/ 390 w 420"/>
                                <a:gd name="T25" fmla="*/ 199 h 384"/>
                                <a:gd name="T26" fmla="*/ 372 w 420"/>
                                <a:gd name="T27" fmla="*/ 183 h 384"/>
                                <a:gd name="T28" fmla="*/ 355 w 420"/>
                                <a:gd name="T29" fmla="*/ 165 h 384"/>
                                <a:gd name="T30" fmla="*/ 342 w 420"/>
                                <a:gd name="T31" fmla="*/ 148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342" y="148"/>
                                  </a:moveTo>
                                  <a:lnTo>
                                    <a:pt x="287" y="148"/>
                                  </a:lnTo>
                                  <a:lnTo>
                                    <a:pt x="271" y="168"/>
                                  </a:lnTo>
                                  <a:lnTo>
                                    <a:pt x="254" y="187"/>
                                  </a:lnTo>
                                  <a:lnTo>
                                    <a:pt x="235" y="205"/>
                                  </a:lnTo>
                                  <a:lnTo>
                                    <a:pt x="214" y="221"/>
                                  </a:lnTo>
                                  <a:lnTo>
                                    <a:pt x="249" y="246"/>
                                  </a:lnTo>
                                  <a:lnTo>
                                    <a:pt x="258" y="238"/>
                                  </a:lnTo>
                                  <a:lnTo>
                                    <a:pt x="268" y="228"/>
                                  </a:lnTo>
                                  <a:lnTo>
                                    <a:pt x="279" y="216"/>
                                  </a:lnTo>
                                  <a:lnTo>
                                    <a:pt x="291" y="203"/>
                                  </a:lnTo>
                                  <a:lnTo>
                                    <a:pt x="294" y="199"/>
                                  </a:lnTo>
                                  <a:lnTo>
                                    <a:pt x="390" y="199"/>
                                  </a:lnTo>
                                  <a:lnTo>
                                    <a:pt x="372" y="183"/>
                                  </a:lnTo>
                                  <a:lnTo>
                                    <a:pt x="355" y="165"/>
                                  </a:lnTo>
                                  <a:lnTo>
                                    <a:pt x="342" y="1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4393606" name="Freeform 9452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121 w 420"/>
                                <a:gd name="T1" fmla="*/ 225 h 384"/>
                                <a:gd name="T2" fmla="*/ 76 w 420"/>
                                <a:gd name="T3" fmla="*/ 225 h 384"/>
                                <a:gd name="T4" fmla="*/ 107 w 420"/>
                                <a:gd name="T5" fmla="*/ 242 h 384"/>
                                <a:gd name="T6" fmla="*/ 114 w 420"/>
                                <a:gd name="T7" fmla="*/ 233 h 384"/>
                                <a:gd name="T8" fmla="*/ 121 w 420"/>
                                <a:gd name="T9" fmla="*/ 225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121" y="225"/>
                                  </a:moveTo>
                                  <a:lnTo>
                                    <a:pt x="76" y="225"/>
                                  </a:lnTo>
                                  <a:lnTo>
                                    <a:pt x="107" y="242"/>
                                  </a:lnTo>
                                  <a:lnTo>
                                    <a:pt x="114" y="233"/>
                                  </a:lnTo>
                                  <a:lnTo>
                                    <a:pt x="121" y="2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1270405" name="Freeform 9453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234 w 420"/>
                                <a:gd name="T1" fmla="*/ 191 h 384"/>
                                <a:gd name="T2" fmla="*/ 178 w 420"/>
                                <a:gd name="T3" fmla="*/ 191 h 384"/>
                                <a:gd name="T4" fmla="*/ 186 w 420"/>
                                <a:gd name="T5" fmla="*/ 199 h 384"/>
                                <a:gd name="T6" fmla="*/ 194 w 420"/>
                                <a:gd name="T7" fmla="*/ 206 h 384"/>
                                <a:gd name="T8" fmla="*/ 201 w 420"/>
                                <a:gd name="T9" fmla="*/ 214 h 384"/>
                                <a:gd name="T10" fmla="*/ 208 w 420"/>
                                <a:gd name="T11" fmla="*/ 221 h 384"/>
                                <a:gd name="T12" fmla="*/ 234 w 420"/>
                                <a:gd name="T13" fmla="*/ 191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234" y="191"/>
                                  </a:moveTo>
                                  <a:lnTo>
                                    <a:pt x="178" y="191"/>
                                  </a:lnTo>
                                  <a:lnTo>
                                    <a:pt x="186" y="199"/>
                                  </a:lnTo>
                                  <a:lnTo>
                                    <a:pt x="194" y="206"/>
                                  </a:lnTo>
                                  <a:lnTo>
                                    <a:pt x="201" y="214"/>
                                  </a:lnTo>
                                  <a:lnTo>
                                    <a:pt x="208" y="221"/>
                                  </a:lnTo>
                                  <a:lnTo>
                                    <a:pt x="23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1469847" name="Freeform 9454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190 w 420"/>
                                <a:gd name="T1" fmla="*/ 151 h 384"/>
                                <a:gd name="T2" fmla="*/ 125 w 420"/>
                                <a:gd name="T3" fmla="*/ 151 h 384"/>
                                <a:gd name="T4" fmla="*/ 116 w 420"/>
                                <a:gd name="T5" fmla="*/ 166 h 384"/>
                                <a:gd name="T6" fmla="*/ 104 w 420"/>
                                <a:gd name="T7" fmla="*/ 182 h 384"/>
                                <a:gd name="T8" fmla="*/ 91 w 420"/>
                                <a:gd name="T9" fmla="*/ 198 h 384"/>
                                <a:gd name="T10" fmla="*/ 76 w 420"/>
                                <a:gd name="T11" fmla="*/ 215 h 384"/>
                                <a:gd name="T12" fmla="*/ 128 w 420"/>
                                <a:gd name="T13" fmla="*/ 215 h 384"/>
                                <a:gd name="T14" fmla="*/ 129 w 420"/>
                                <a:gd name="T15" fmla="*/ 214 h 384"/>
                                <a:gd name="T16" fmla="*/ 137 w 420"/>
                                <a:gd name="T17" fmla="*/ 202 h 384"/>
                                <a:gd name="T18" fmla="*/ 178 w 420"/>
                                <a:gd name="T19" fmla="*/ 202 h 384"/>
                                <a:gd name="T20" fmla="*/ 178 w 420"/>
                                <a:gd name="T21" fmla="*/ 191 h 384"/>
                                <a:gd name="T22" fmla="*/ 234 w 420"/>
                                <a:gd name="T23" fmla="*/ 191 h 384"/>
                                <a:gd name="T24" fmla="*/ 236 w 420"/>
                                <a:gd name="T25" fmla="*/ 189 h 384"/>
                                <a:gd name="T26" fmla="*/ 225 w 420"/>
                                <a:gd name="T27" fmla="*/ 179 h 384"/>
                                <a:gd name="T28" fmla="*/ 213 w 420"/>
                                <a:gd name="T29" fmla="*/ 169 h 384"/>
                                <a:gd name="T30" fmla="*/ 202 w 420"/>
                                <a:gd name="T31" fmla="*/ 160 h 384"/>
                                <a:gd name="T32" fmla="*/ 190 w 420"/>
                                <a:gd name="T33" fmla="*/ 151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190" y="151"/>
                                  </a:moveTo>
                                  <a:lnTo>
                                    <a:pt x="125" y="151"/>
                                  </a:lnTo>
                                  <a:lnTo>
                                    <a:pt x="116" y="166"/>
                                  </a:lnTo>
                                  <a:lnTo>
                                    <a:pt x="104" y="182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6" y="215"/>
                                  </a:lnTo>
                                  <a:lnTo>
                                    <a:pt x="128" y="215"/>
                                  </a:lnTo>
                                  <a:lnTo>
                                    <a:pt x="129" y="214"/>
                                  </a:lnTo>
                                  <a:lnTo>
                                    <a:pt x="137" y="202"/>
                                  </a:lnTo>
                                  <a:lnTo>
                                    <a:pt x="178" y="202"/>
                                  </a:lnTo>
                                  <a:lnTo>
                                    <a:pt x="178" y="191"/>
                                  </a:lnTo>
                                  <a:lnTo>
                                    <a:pt x="234" y="191"/>
                                  </a:lnTo>
                                  <a:lnTo>
                                    <a:pt x="236" y="189"/>
                                  </a:lnTo>
                                  <a:lnTo>
                                    <a:pt x="225" y="179"/>
                                  </a:lnTo>
                                  <a:lnTo>
                                    <a:pt x="213" y="169"/>
                                  </a:lnTo>
                                  <a:lnTo>
                                    <a:pt x="202" y="160"/>
                                  </a:lnTo>
                                  <a:lnTo>
                                    <a:pt x="190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3365323" name="Freeform 9455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226 w 420"/>
                                <a:gd name="T1" fmla="*/ 111 h 384"/>
                                <a:gd name="T2" fmla="*/ 87 w 420"/>
                                <a:gd name="T3" fmla="*/ 111 h 384"/>
                                <a:gd name="T4" fmla="*/ 87 w 420"/>
                                <a:gd name="T5" fmla="*/ 151 h 384"/>
                                <a:gd name="T6" fmla="*/ 226 w 420"/>
                                <a:gd name="T7" fmla="*/ 151 h 384"/>
                                <a:gd name="T8" fmla="*/ 226 w 420"/>
                                <a:gd name="T9" fmla="*/ 111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226" y="111"/>
                                  </a:moveTo>
                                  <a:lnTo>
                                    <a:pt x="87" y="111"/>
                                  </a:lnTo>
                                  <a:lnTo>
                                    <a:pt x="87" y="151"/>
                                  </a:lnTo>
                                  <a:lnTo>
                                    <a:pt x="226" y="151"/>
                                  </a:lnTo>
                                  <a:lnTo>
                                    <a:pt x="226" y="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0225301" name="Freeform 9456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400 w 420"/>
                                <a:gd name="T1" fmla="*/ 107 h 384"/>
                                <a:gd name="T2" fmla="*/ 240 w 420"/>
                                <a:gd name="T3" fmla="*/ 107 h 384"/>
                                <a:gd name="T4" fmla="*/ 240 w 420"/>
                                <a:gd name="T5" fmla="*/ 148 h 384"/>
                                <a:gd name="T6" fmla="*/ 400 w 420"/>
                                <a:gd name="T7" fmla="*/ 148 h 384"/>
                                <a:gd name="T8" fmla="*/ 400 w 420"/>
                                <a:gd name="T9" fmla="*/ 107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400" y="107"/>
                                  </a:moveTo>
                                  <a:lnTo>
                                    <a:pt x="240" y="107"/>
                                  </a:lnTo>
                                  <a:lnTo>
                                    <a:pt x="240" y="148"/>
                                  </a:lnTo>
                                  <a:lnTo>
                                    <a:pt x="400" y="148"/>
                                  </a:lnTo>
                                  <a:lnTo>
                                    <a:pt x="400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5249899" name="Freeform 9457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178 w 420"/>
                                <a:gd name="T1" fmla="*/ 93 h 384"/>
                                <a:gd name="T2" fmla="*/ 137 w 420"/>
                                <a:gd name="T3" fmla="*/ 93 h 384"/>
                                <a:gd name="T4" fmla="*/ 137 w 420"/>
                                <a:gd name="T5" fmla="*/ 111 h 384"/>
                                <a:gd name="T6" fmla="*/ 178 w 420"/>
                                <a:gd name="T7" fmla="*/ 111 h 384"/>
                                <a:gd name="T8" fmla="*/ 178 w 420"/>
                                <a:gd name="T9" fmla="*/ 93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178" y="93"/>
                                  </a:moveTo>
                                  <a:lnTo>
                                    <a:pt x="137" y="93"/>
                                  </a:lnTo>
                                  <a:lnTo>
                                    <a:pt x="137" y="111"/>
                                  </a:lnTo>
                                  <a:lnTo>
                                    <a:pt x="178" y="111"/>
                                  </a:lnTo>
                                  <a:lnTo>
                                    <a:pt x="178" y="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951711" name="Freeform 9458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335 w 420"/>
                                <a:gd name="T1" fmla="*/ 91 h 384"/>
                                <a:gd name="T2" fmla="*/ 294 w 420"/>
                                <a:gd name="T3" fmla="*/ 91 h 384"/>
                                <a:gd name="T4" fmla="*/ 294 w 420"/>
                                <a:gd name="T5" fmla="*/ 107 h 384"/>
                                <a:gd name="T6" fmla="*/ 335 w 420"/>
                                <a:gd name="T7" fmla="*/ 107 h 384"/>
                                <a:gd name="T8" fmla="*/ 335 w 420"/>
                                <a:gd name="T9" fmla="*/ 91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335" y="91"/>
                                  </a:moveTo>
                                  <a:lnTo>
                                    <a:pt x="294" y="91"/>
                                  </a:lnTo>
                                  <a:lnTo>
                                    <a:pt x="294" y="107"/>
                                  </a:lnTo>
                                  <a:lnTo>
                                    <a:pt x="335" y="107"/>
                                  </a:lnTo>
                                  <a:lnTo>
                                    <a:pt x="335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3832619" name="Freeform 9459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213 w 420"/>
                                <a:gd name="T1" fmla="*/ 42 h 384"/>
                                <a:gd name="T2" fmla="*/ 188 w 420"/>
                                <a:gd name="T3" fmla="*/ 46 h 384"/>
                                <a:gd name="T4" fmla="*/ 160 w 420"/>
                                <a:gd name="T5" fmla="*/ 50 h 384"/>
                                <a:gd name="T6" fmla="*/ 127 w 420"/>
                                <a:gd name="T7" fmla="*/ 53 h 384"/>
                                <a:gd name="T8" fmla="*/ 90 w 420"/>
                                <a:gd name="T9" fmla="*/ 54 h 384"/>
                                <a:gd name="T10" fmla="*/ 96 w 420"/>
                                <a:gd name="T11" fmla="*/ 91 h 384"/>
                                <a:gd name="T12" fmla="*/ 96 w 420"/>
                                <a:gd name="T13" fmla="*/ 91 h 384"/>
                                <a:gd name="T14" fmla="*/ 96 w 420"/>
                                <a:gd name="T15" fmla="*/ 92 h 384"/>
                                <a:gd name="T16" fmla="*/ 96 w 420"/>
                                <a:gd name="T17" fmla="*/ 93 h 384"/>
                                <a:gd name="T18" fmla="*/ 96 w 420"/>
                                <a:gd name="T19" fmla="*/ 94 h 384"/>
                                <a:gd name="T20" fmla="*/ 96 w 420"/>
                                <a:gd name="T21" fmla="*/ 95 h 384"/>
                                <a:gd name="T22" fmla="*/ 105 w 420"/>
                                <a:gd name="T23" fmla="*/ 94 h 384"/>
                                <a:gd name="T24" fmla="*/ 115 w 420"/>
                                <a:gd name="T25" fmla="*/ 94 h 384"/>
                                <a:gd name="T26" fmla="*/ 126 w 420"/>
                                <a:gd name="T27" fmla="*/ 93 h 384"/>
                                <a:gd name="T28" fmla="*/ 137 w 420"/>
                                <a:gd name="T29" fmla="*/ 93 h 384"/>
                                <a:gd name="T30" fmla="*/ 178 w 420"/>
                                <a:gd name="T31" fmla="*/ 93 h 384"/>
                                <a:gd name="T32" fmla="*/ 178 w 420"/>
                                <a:gd name="T33" fmla="*/ 89 h 384"/>
                                <a:gd name="T34" fmla="*/ 190 w 420"/>
                                <a:gd name="T35" fmla="*/ 87 h 384"/>
                                <a:gd name="T36" fmla="*/ 201 w 420"/>
                                <a:gd name="T37" fmla="*/ 85 h 384"/>
                                <a:gd name="T38" fmla="*/ 211 w 420"/>
                                <a:gd name="T39" fmla="*/ 83 h 384"/>
                                <a:gd name="T40" fmla="*/ 219 w 420"/>
                                <a:gd name="T41" fmla="*/ 82 h 384"/>
                                <a:gd name="T42" fmla="*/ 219 w 420"/>
                                <a:gd name="T43" fmla="*/ 80 h 384"/>
                                <a:gd name="T44" fmla="*/ 213 w 420"/>
                                <a:gd name="T45" fmla="*/ 42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213" y="42"/>
                                  </a:moveTo>
                                  <a:lnTo>
                                    <a:pt x="188" y="46"/>
                                  </a:lnTo>
                                  <a:lnTo>
                                    <a:pt x="160" y="50"/>
                                  </a:lnTo>
                                  <a:lnTo>
                                    <a:pt x="127" y="53"/>
                                  </a:lnTo>
                                  <a:lnTo>
                                    <a:pt x="90" y="54"/>
                                  </a:lnTo>
                                  <a:lnTo>
                                    <a:pt x="96" y="91"/>
                                  </a:lnTo>
                                  <a:lnTo>
                                    <a:pt x="96" y="91"/>
                                  </a:lnTo>
                                  <a:lnTo>
                                    <a:pt x="96" y="92"/>
                                  </a:lnTo>
                                  <a:lnTo>
                                    <a:pt x="96" y="93"/>
                                  </a:lnTo>
                                  <a:lnTo>
                                    <a:pt x="96" y="94"/>
                                  </a:lnTo>
                                  <a:lnTo>
                                    <a:pt x="96" y="95"/>
                                  </a:lnTo>
                                  <a:lnTo>
                                    <a:pt x="105" y="94"/>
                                  </a:lnTo>
                                  <a:lnTo>
                                    <a:pt x="115" y="94"/>
                                  </a:lnTo>
                                  <a:lnTo>
                                    <a:pt x="126" y="93"/>
                                  </a:lnTo>
                                  <a:lnTo>
                                    <a:pt x="137" y="93"/>
                                  </a:lnTo>
                                  <a:lnTo>
                                    <a:pt x="178" y="93"/>
                                  </a:lnTo>
                                  <a:lnTo>
                                    <a:pt x="178" y="89"/>
                                  </a:lnTo>
                                  <a:lnTo>
                                    <a:pt x="190" y="87"/>
                                  </a:lnTo>
                                  <a:lnTo>
                                    <a:pt x="201" y="85"/>
                                  </a:lnTo>
                                  <a:lnTo>
                                    <a:pt x="211" y="83"/>
                                  </a:lnTo>
                                  <a:lnTo>
                                    <a:pt x="219" y="82"/>
                                  </a:lnTo>
                                  <a:lnTo>
                                    <a:pt x="219" y="80"/>
                                  </a:lnTo>
                                  <a:lnTo>
                                    <a:pt x="213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292206" name="Freeform 9460"/>
                          <wps:cNvSpPr>
                            <a:spLocks/>
                          </wps:cNvSpPr>
                          <wps:spPr bwMode="auto">
                            <a:xfrm>
                              <a:off x="4633" y="634"/>
                              <a:ext cx="420" cy="384"/>
                            </a:xfrm>
                            <a:custGeom>
                              <a:avLst/>
                              <a:gdLst>
                                <a:gd name="T0" fmla="*/ 374 w 420"/>
                                <a:gd name="T1" fmla="*/ 40 h 384"/>
                                <a:gd name="T2" fmla="*/ 348 w 420"/>
                                <a:gd name="T3" fmla="*/ 45 h 384"/>
                                <a:gd name="T4" fmla="*/ 318 w 420"/>
                                <a:gd name="T5" fmla="*/ 48 h 384"/>
                                <a:gd name="T6" fmla="*/ 283 w 420"/>
                                <a:gd name="T7" fmla="*/ 51 h 384"/>
                                <a:gd name="T8" fmla="*/ 241 w 420"/>
                                <a:gd name="T9" fmla="*/ 53 h 384"/>
                                <a:gd name="T10" fmla="*/ 245 w 420"/>
                                <a:gd name="T11" fmla="*/ 53 h 384"/>
                                <a:gd name="T12" fmla="*/ 251 w 420"/>
                                <a:gd name="T13" fmla="*/ 91 h 384"/>
                                <a:gd name="T14" fmla="*/ 251 w 420"/>
                                <a:gd name="T15" fmla="*/ 91 h 384"/>
                                <a:gd name="T16" fmla="*/ 251 w 420"/>
                                <a:gd name="T17" fmla="*/ 93 h 384"/>
                                <a:gd name="T18" fmla="*/ 271 w 420"/>
                                <a:gd name="T19" fmla="*/ 92 h 384"/>
                                <a:gd name="T20" fmla="*/ 294 w 420"/>
                                <a:gd name="T21" fmla="*/ 91 h 384"/>
                                <a:gd name="T22" fmla="*/ 335 w 420"/>
                                <a:gd name="T23" fmla="*/ 91 h 384"/>
                                <a:gd name="T24" fmla="*/ 335 w 420"/>
                                <a:gd name="T25" fmla="*/ 87 h 384"/>
                                <a:gd name="T26" fmla="*/ 349 w 420"/>
                                <a:gd name="T27" fmla="*/ 85 h 384"/>
                                <a:gd name="T28" fmla="*/ 362 w 420"/>
                                <a:gd name="T29" fmla="*/ 83 h 384"/>
                                <a:gd name="T30" fmla="*/ 372 w 420"/>
                                <a:gd name="T31" fmla="*/ 82 h 384"/>
                                <a:gd name="T32" fmla="*/ 381 w 420"/>
                                <a:gd name="T33" fmla="*/ 80 h 384"/>
                                <a:gd name="T34" fmla="*/ 374 w 420"/>
                                <a:gd name="T35" fmla="*/ 40 h 3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420" h="384">
                                  <a:moveTo>
                                    <a:pt x="374" y="40"/>
                                  </a:moveTo>
                                  <a:lnTo>
                                    <a:pt x="348" y="45"/>
                                  </a:lnTo>
                                  <a:lnTo>
                                    <a:pt x="318" y="48"/>
                                  </a:lnTo>
                                  <a:lnTo>
                                    <a:pt x="283" y="51"/>
                                  </a:lnTo>
                                  <a:lnTo>
                                    <a:pt x="241" y="53"/>
                                  </a:lnTo>
                                  <a:lnTo>
                                    <a:pt x="245" y="53"/>
                                  </a:lnTo>
                                  <a:lnTo>
                                    <a:pt x="251" y="91"/>
                                  </a:lnTo>
                                  <a:lnTo>
                                    <a:pt x="251" y="91"/>
                                  </a:lnTo>
                                  <a:lnTo>
                                    <a:pt x="251" y="93"/>
                                  </a:lnTo>
                                  <a:lnTo>
                                    <a:pt x="271" y="92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335" y="91"/>
                                  </a:lnTo>
                                  <a:lnTo>
                                    <a:pt x="335" y="87"/>
                                  </a:lnTo>
                                  <a:lnTo>
                                    <a:pt x="349" y="85"/>
                                  </a:lnTo>
                                  <a:lnTo>
                                    <a:pt x="362" y="83"/>
                                  </a:lnTo>
                                  <a:lnTo>
                                    <a:pt x="372" y="82"/>
                                  </a:lnTo>
                                  <a:lnTo>
                                    <a:pt x="381" y="80"/>
                                  </a:lnTo>
                                  <a:lnTo>
                                    <a:pt x="374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32190053" name="Freeform 9461"/>
                        <wps:cNvSpPr>
                          <a:spLocks/>
                        </wps:cNvSpPr>
                        <wps:spPr bwMode="auto">
                          <a:xfrm>
                            <a:off x="5268" y="516"/>
                            <a:ext cx="624" cy="620"/>
                          </a:xfrm>
                          <a:custGeom>
                            <a:avLst/>
                            <a:gdLst>
                              <a:gd name="T0" fmla="*/ 311 w 624"/>
                              <a:gd name="T1" fmla="*/ 0 h 620"/>
                              <a:gd name="T2" fmla="*/ 240 w 624"/>
                              <a:gd name="T3" fmla="*/ 8 h 620"/>
                              <a:gd name="T4" fmla="*/ 174 w 624"/>
                              <a:gd name="T5" fmla="*/ 31 h 620"/>
                              <a:gd name="T6" fmla="*/ 116 w 624"/>
                              <a:gd name="T7" fmla="*/ 68 h 620"/>
                              <a:gd name="T8" fmla="*/ 68 w 624"/>
                              <a:gd name="T9" fmla="*/ 116 h 620"/>
                              <a:gd name="T10" fmla="*/ 31 w 624"/>
                              <a:gd name="T11" fmla="*/ 173 h 620"/>
                              <a:gd name="T12" fmla="*/ 8 w 624"/>
                              <a:gd name="T13" fmla="*/ 238 h 620"/>
                              <a:gd name="T14" fmla="*/ 0 w 624"/>
                              <a:gd name="T15" fmla="*/ 309 h 620"/>
                              <a:gd name="T16" fmla="*/ 8 w 624"/>
                              <a:gd name="T17" fmla="*/ 380 h 620"/>
                              <a:gd name="T18" fmla="*/ 31 w 624"/>
                              <a:gd name="T19" fmla="*/ 446 h 620"/>
                              <a:gd name="T20" fmla="*/ 68 w 624"/>
                              <a:gd name="T21" fmla="*/ 503 h 620"/>
                              <a:gd name="T22" fmla="*/ 116 w 624"/>
                              <a:gd name="T23" fmla="*/ 551 h 620"/>
                              <a:gd name="T24" fmla="*/ 174 w 624"/>
                              <a:gd name="T25" fmla="*/ 588 h 620"/>
                              <a:gd name="T26" fmla="*/ 240 w 624"/>
                              <a:gd name="T27" fmla="*/ 611 h 620"/>
                              <a:gd name="T28" fmla="*/ 311 w 624"/>
                              <a:gd name="T29" fmla="*/ 619 h 620"/>
                              <a:gd name="T30" fmla="*/ 383 w 624"/>
                              <a:gd name="T31" fmla="*/ 611 h 620"/>
                              <a:gd name="T32" fmla="*/ 448 w 624"/>
                              <a:gd name="T33" fmla="*/ 588 h 620"/>
                              <a:gd name="T34" fmla="*/ 506 w 624"/>
                              <a:gd name="T35" fmla="*/ 551 h 620"/>
                              <a:gd name="T36" fmla="*/ 555 w 624"/>
                              <a:gd name="T37" fmla="*/ 503 h 620"/>
                              <a:gd name="T38" fmla="*/ 591 w 624"/>
                              <a:gd name="T39" fmla="*/ 446 h 620"/>
                              <a:gd name="T40" fmla="*/ 615 w 624"/>
                              <a:gd name="T41" fmla="*/ 380 h 620"/>
                              <a:gd name="T42" fmla="*/ 623 w 624"/>
                              <a:gd name="T43" fmla="*/ 309 h 620"/>
                              <a:gd name="T44" fmla="*/ 615 w 624"/>
                              <a:gd name="T45" fmla="*/ 238 h 620"/>
                              <a:gd name="T46" fmla="*/ 591 w 624"/>
                              <a:gd name="T47" fmla="*/ 173 h 620"/>
                              <a:gd name="T48" fmla="*/ 555 w 624"/>
                              <a:gd name="T49" fmla="*/ 116 h 620"/>
                              <a:gd name="T50" fmla="*/ 506 w 624"/>
                              <a:gd name="T51" fmla="*/ 68 h 620"/>
                              <a:gd name="T52" fmla="*/ 448 w 624"/>
                              <a:gd name="T53" fmla="*/ 31 h 620"/>
                              <a:gd name="T54" fmla="*/ 383 w 624"/>
                              <a:gd name="T55" fmla="*/ 8 h 620"/>
                              <a:gd name="T56" fmla="*/ 311 w 624"/>
                              <a:gd name="T57" fmla="*/ 0 h 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24" h="620">
                                <a:moveTo>
                                  <a:pt x="311" y="0"/>
                                </a:moveTo>
                                <a:lnTo>
                                  <a:pt x="240" y="8"/>
                                </a:lnTo>
                                <a:lnTo>
                                  <a:pt x="174" y="31"/>
                                </a:lnTo>
                                <a:lnTo>
                                  <a:pt x="116" y="68"/>
                                </a:lnTo>
                                <a:lnTo>
                                  <a:pt x="68" y="116"/>
                                </a:lnTo>
                                <a:lnTo>
                                  <a:pt x="31" y="173"/>
                                </a:lnTo>
                                <a:lnTo>
                                  <a:pt x="8" y="238"/>
                                </a:lnTo>
                                <a:lnTo>
                                  <a:pt x="0" y="309"/>
                                </a:lnTo>
                                <a:lnTo>
                                  <a:pt x="8" y="380"/>
                                </a:lnTo>
                                <a:lnTo>
                                  <a:pt x="31" y="446"/>
                                </a:lnTo>
                                <a:lnTo>
                                  <a:pt x="68" y="503"/>
                                </a:lnTo>
                                <a:lnTo>
                                  <a:pt x="116" y="551"/>
                                </a:lnTo>
                                <a:lnTo>
                                  <a:pt x="174" y="588"/>
                                </a:lnTo>
                                <a:lnTo>
                                  <a:pt x="240" y="611"/>
                                </a:lnTo>
                                <a:lnTo>
                                  <a:pt x="311" y="619"/>
                                </a:lnTo>
                                <a:lnTo>
                                  <a:pt x="383" y="611"/>
                                </a:lnTo>
                                <a:lnTo>
                                  <a:pt x="448" y="588"/>
                                </a:lnTo>
                                <a:lnTo>
                                  <a:pt x="506" y="551"/>
                                </a:lnTo>
                                <a:lnTo>
                                  <a:pt x="555" y="503"/>
                                </a:lnTo>
                                <a:lnTo>
                                  <a:pt x="591" y="446"/>
                                </a:lnTo>
                                <a:lnTo>
                                  <a:pt x="615" y="380"/>
                                </a:lnTo>
                                <a:lnTo>
                                  <a:pt x="623" y="309"/>
                                </a:lnTo>
                                <a:lnTo>
                                  <a:pt x="615" y="238"/>
                                </a:lnTo>
                                <a:lnTo>
                                  <a:pt x="591" y="173"/>
                                </a:lnTo>
                                <a:lnTo>
                                  <a:pt x="555" y="116"/>
                                </a:lnTo>
                                <a:lnTo>
                                  <a:pt x="506" y="68"/>
                                </a:lnTo>
                                <a:lnTo>
                                  <a:pt x="448" y="31"/>
                                </a:lnTo>
                                <a:lnTo>
                                  <a:pt x="383" y="8"/>
                                </a:lnTo>
                                <a:lnTo>
                                  <a:pt x="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8010338" name="Picture 9462"/>
                          <pic:cNvPicPr>
                            <a:picLocks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1" y="634"/>
                            <a:ext cx="400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8625090" name="Freeform 9463"/>
                        <wps:cNvSpPr>
                          <a:spLocks/>
                        </wps:cNvSpPr>
                        <wps:spPr bwMode="auto">
                          <a:xfrm>
                            <a:off x="6005" y="516"/>
                            <a:ext cx="624" cy="620"/>
                          </a:xfrm>
                          <a:custGeom>
                            <a:avLst/>
                            <a:gdLst>
                              <a:gd name="T0" fmla="*/ 311 w 624"/>
                              <a:gd name="T1" fmla="*/ 0 h 620"/>
                              <a:gd name="T2" fmla="*/ 240 w 624"/>
                              <a:gd name="T3" fmla="*/ 8 h 620"/>
                              <a:gd name="T4" fmla="*/ 174 w 624"/>
                              <a:gd name="T5" fmla="*/ 31 h 620"/>
                              <a:gd name="T6" fmla="*/ 116 w 624"/>
                              <a:gd name="T7" fmla="*/ 68 h 620"/>
                              <a:gd name="T8" fmla="*/ 68 w 624"/>
                              <a:gd name="T9" fmla="*/ 116 h 620"/>
                              <a:gd name="T10" fmla="*/ 31 w 624"/>
                              <a:gd name="T11" fmla="*/ 173 h 620"/>
                              <a:gd name="T12" fmla="*/ 8 w 624"/>
                              <a:gd name="T13" fmla="*/ 238 h 620"/>
                              <a:gd name="T14" fmla="*/ 0 w 624"/>
                              <a:gd name="T15" fmla="*/ 309 h 620"/>
                              <a:gd name="T16" fmla="*/ 8 w 624"/>
                              <a:gd name="T17" fmla="*/ 380 h 620"/>
                              <a:gd name="T18" fmla="*/ 31 w 624"/>
                              <a:gd name="T19" fmla="*/ 446 h 620"/>
                              <a:gd name="T20" fmla="*/ 68 w 624"/>
                              <a:gd name="T21" fmla="*/ 503 h 620"/>
                              <a:gd name="T22" fmla="*/ 116 w 624"/>
                              <a:gd name="T23" fmla="*/ 551 h 620"/>
                              <a:gd name="T24" fmla="*/ 174 w 624"/>
                              <a:gd name="T25" fmla="*/ 588 h 620"/>
                              <a:gd name="T26" fmla="*/ 240 w 624"/>
                              <a:gd name="T27" fmla="*/ 611 h 620"/>
                              <a:gd name="T28" fmla="*/ 311 w 624"/>
                              <a:gd name="T29" fmla="*/ 619 h 620"/>
                              <a:gd name="T30" fmla="*/ 383 w 624"/>
                              <a:gd name="T31" fmla="*/ 611 h 620"/>
                              <a:gd name="T32" fmla="*/ 448 w 624"/>
                              <a:gd name="T33" fmla="*/ 588 h 620"/>
                              <a:gd name="T34" fmla="*/ 506 w 624"/>
                              <a:gd name="T35" fmla="*/ 551 h 620"/>
                              <a:gd name="T36" fmla="*/ 555 w 624"/>
                              <a:gd name="T37" fmla="*/ 503 h 620"/>
                              <a:gd name="T38" fmla="*/ 591 w 624"/>
                              <a:gd name="T39" fmla="*/ 446 h 620"/>
                              <a:gd name="T40" fmla="*/ 615 w 624"/>
                              <a:gd name="T41" fmla="*/ 380 h 620"/>
                              <a:gd name="T42" fmla="*/ 623 w 624"/>
                              <a:gd name="T43" fmla="*/ 309 h 620"/>
                              <a:gd name="T44" fmla="*/ 615 w 624"/>
                              <a:gd name="T45" fmla="*/ 238 h 620"/>
                              <a:gd name="T46" fmla="*/ 591 w 624"/>
                              <a:gd name="T47" fmla="*/ 173 h 620"/>
                              <a:gd name="T48" fmla="*/ 555 w 624"/>
                              <a:gd name="T49" fmla="*/ 116 h 620"/>
                              <a:gd name="T50" fmla="*/ 506 w 624"/>
                              <a:gd name="T51" fmla="*/ 68 h 620"/>
                              <a:gd name="T52" fmla="*/ 448 w 624"/>
                              <a:gd name="T53" fmla="*/ 31 h 620"/>
                              <a:gd name="T54" fmla="*/ 383 w 624"/>
                              <a:gd name="T55" fmla="*/ 8 h 620"/>
                              <a:gd name="T56" fmla="*/ 311 w 624"/>
                              <a:gd name="T57" fmla="*/ 0 h 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24" h="620">
                                <a:moveTo>
                                  <a:pt x="311" y="0"/>
                                </a:moveTo>
                                <a:lnTo>
                                  <a:pt x="240" y="8"/>
                                </a:lnTo>
                                <a:lnTo>
                                  <a:pt x="174" y="31"/>
                                </a:lnTo>
                                <a:lnTo>
                                  <a:pt x="116" y="68"/>
                                </a:lnTo>
                                <a:lnTo>
                                  <a:pt x="68" y="116"/>
                                </a:lnTo>
                                <a:lnTo>
                                  <a:pt x="31" y="173"/>
                                </a:lnTo>
                                <a:lnTo>
                                  <a:pt x="8" y="238"/>
                                </a:lnTo>
                                <a:lnTo>
                                  <a:pt x="0" y="309"/>
                                </a:lnTo>
                                <a:lnTo>
                                  <a:pt x="8" y="380"/>
                                </a:lnTo>
                                <a:lnTo>
                                  <a:pt x="31" y="446"/>
                                </a:lnTo>
                                <a:lnTo>
                                  <a:pt x="68" y="503"/>
                                </a:lnTo>
                                <a:lnTo>
                                  <a:pt x="116" y="551"/>
                                </a:lnTo>
                                <a:lnTo>
                                  <a:pt x="174" y="588"/>
                                </a:lnTo>
                                <a:lnTo>
                                  <a:pt x="240" y="611"/>
                                </a:lnTo>
                                <a:lnTo>
                                  <a:pt x="311" y="619"/>
                                </a:lnTo>
                                <a:lnTo>
                                  <a:pt x="383" y="611"/>
                                </a:lnTo>
                                <a:lnTo>
                                  <a:pt x="448" y="588"/>
                                </a:lnTo>
                                <a:lnTo>
                                  <a:pt x="506" y="551"/>
                                </a:lnTo>
                                <a:lnTo>
                                  <a:pt x="555" y="503"/>
                                </a:lnTo>
                                <a:lnTo>
                                  <a:pt x="591" y="446"/>
                                </a:lnTo>
                                <a:lnTo>
                                  <a:pt x="615" y="380"/>
                                </a:lnTo>
                                <a:lnTo>
                                  <a:pt x="623" y="309"/>
                                </a:lnTo>
                                <a:lnTo>
                                  <a:pt x="615" y="238"/>
                                </a:lnTo>
                                <a:lnTo>
                                  <a:pt x="591" y="173"/>
                                </a:lnTo>
                                <a:lnTo>
                                  <a:pt x="555" y="116"/>
                                </a:lnTo>
                                <a:lnTo>
                                  <a:pt x="506" y="68"/>
                                </a:lnTo>
                                <a:lnTo>
                                  <a:pt x="448" y="31"/>
                                </a:lnTo>
                                <a:lnTo>
                                  <a:pt x="383" y="8"/>
                                </a:lnTo>
                                <a:lnTo>
                                  <a:pt x="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12734732" name="Group 9464"/>
                        <wpg:cNvGrpSpPr>
                          <a:grpSpLocks/>
                        </wpg:cNvGrpSpPr>
                        <wpg:grpSpPr bwMode="auto">
                          <a:xfrm>
                            <a:off x="6114" y="625"/>
                            <a:ext cx="405" cy="402"/>
                            <a:chOff x="6114" y="625"/>
                            <a:chExt cx="405" cy="402"/>
                          </a:xfrm>
                        </wpg:grpSpPr>
                        <wps:wsp>
                          <wps:cNvPr id="1249369259" name="Freeform 9465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308 w 405"/>
                                <a:gd name="T1" fmla="*/ 109 h 402"/>
                                <a:gd name="T2" fmla="*/ 266 w 405"/>
                                <a:gd name="T3" fmla="*/ 109 h 402"/>
                                <a:gd name="T4" fmla="*/ 274 w 405"/>
                                <a:gd name="T5" fmla="*/ 196 h 402"/>
                                <a:gd name="T6" fmla="*/ 274 w 405"/>
                                <a:gd name="T7" fmla="*/ 197 h 402"/>
                                <a:gd name="T8" fmla="*/ 289 w 405"/>
                                <a:gd name="T9" fmla="*/ 271 h 402"/>
                                <a:gd name="T10" fmla="*/ 309 w 405"/>
                                <a:gd name="T11" fmla="*/ 332 h 402"/>
                                <a:gd name="T12" fmla="*/ 336 w 405"/>
                                <a:gd name="T13" fmla="*/ 379 h 402"/>
                                <a:gd name="T14" fmla="*/ 339 w 405"/>
                                <a:gd name="T15" fmla="*/ 383 h 402"/>
                                <a:gd name="T16" fmla="*/ 342 w 405"/>
                                <a:gd name="T17" fmla="*/ 387 h 402"/>
                                <a:gd name="T18" fmla="*/ 346 w 405"/>
                                <a:gd name="T19" fmla="*/ 391 h 402"/>
                                <a:gd name="T20" fmla="*/ 353 w 405"/>
                                <a:gd name="T21" fmla="*/ 398 h 402"/>
                                <a:gd name="T22" fmla="*/ 360 w 405"/>
                                <a:gd name="T23" fmla="*/ 401 h 402"/>
                                <a:gd name="T24" fmla="*/ 374 w 405"/>
                                <a:gd name="T25" fmla="*/ 401 h 402"/>
                                <a:gd name="T26" fmla="*/ 379 w 405"/>
                                <a:gd name="T27" fmla="*/ 399 h 402"/>
                                <a:gd name="T28" fmla="*/ 384 w 405"/>
                                <a:gd name="T29" fmla="*/ 396 h 402"/>
                                <a:gd name="T30" fmla="*/ 391 w 405"/>
                                <a:gd name="T31" fmla="*/ 387 h 402"/>
                                <a:gd name="T32" fmla="*/ 396 w 405"/>
                                <a:gd name="T33" fmla="*/ 368 h 402"/>
                                <a:gd name="T34" fmla="*/ 400 w 405"/>
                                <a:gd name="T35" fmla="*/ 342 h 402"/>
                                <a:gd name="T36" fmla="*/ 401 w 405"/>
                                <a:gd name="T37" fmla="*/ 341 h 402"/>
                                <a:gd name="T38" fmla="*/ 358 w 405"/>
                                <a:gd name="T39" fmla="*/ 341 h 402"/>
                                <a:gd name="T40" fmla="*/ 355 w 405"/>
                                <a:gd name="T41" fmla="*/ 336 h 402"/>
                                <a:gd name="T42" fmla="*/ 351 w 405"/>
                                <a:gd name="T43" fmla="*/ 327 h 402"/>
                                <a:gd name="T44" fmla="*/ 336 w 405"/>
                                <a:gd name="T45" fmla="*/ 282 h 402"/>
                                <a:gd name="T46" fmla="*/ 323 w 405"/>
                                <a:gd name="T47" fmla="*/ 231 h 402"/>
                                <a:gd name="T48" fmla="*/ 314 w 405"/>
                                <a:gd name="T49" fmla="*/ 173 h 402"/>
                                <a:gd name="T50" fmla="*/ 308 w 405"/>
                                <a:gd name="T51" fmla="*/ 109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308" y="109"/>
                                  </a:moveTo>
                                  <a:lnTo>
                                    <a:pt x="266" y="109"/>
                                  </a:lnTo>
                                  <a:lnTo>
                                    <a:pt x="274" y="196"/>
                                  </a:lnTo>
                                  <a:lnTo>
                                    <a:pt x="274" y="197"/>
                                  </a:lnTo>
                                  <a:lnTo>
                                    <a:pt x="289" y="271"/>
                                  </a:lnTo>
                                  <a:lnTo>
                                    <a:pt x="309" y="332"/>
                                  </a:lnTo>
                                  <a:lnTo>
                                    <a:pt x="336" y="379"/>
                                  </a:lnTo>
                                  <a:lnTo>
                                    <a:pt x="339" y="383"/>
                                  </a:lnTo>
                                  <a:lnTo>
                                    <a:pt x="342" y="387"/>
                                  </a:lnTo>
                                  <a:lnTo>
                                    <a:pt x="346" y="391"/>
                                  </a:lnTo>
                                  <a:lnTo>
                                    <a:pt x="353" y="398"/>
                                  </a:lnTo>
                                  <a:lnTo>
                                    <a:pt x="360" y="401"/>
                                  </a:lnTo>
                                  <a:lnTo>
                                    <a:pt x="374" y="401"/>
                                  </a:lnTo>
                                  <a:lnTo>
                                    <a:pt x="379" y="399"/>
                                  </a:lnTo>
                                  <a:lnTo>
                                    <a:pt x="384" y="396"/>
                                  </a:lnTo>
                                  <a:lnTo>
                                    <a:pt x="391" y="387"/>
                                  </a:lnTo>
                                  <a:lnTo>
                                    <a:pt x="396" y="368"/>
                                  </a:lnTo>
                                  <a:lnTo>
                                    <a:pt x="400" y="342"/>
                                  </a:lnTo>
                                  <a:lnTo>
                                    <a:pt x="401" y="341"/>
                                  </a:lnTo>
                                  <a:lnTo>
                                    <a:pt x="358" y="341"/>
                                  </a:lnTo>
                                  <a:lnTo>
                                    <a:pt x="355" y="336"/>
                                  </a:lnTo>
                                  <a:lnTo>
                                    <a:pt x="351" y="327"/>
                                  </a:lnTo>
                                  <a:lnTo>
                                    <a:pt x="336" y="282"/>
                                  </a:lnTo>
                                  <a:lnTo>
                                    <a:pt x="323" y="231"/>
                                  </a:lnTo>
                                  <a:lnTo>
                                    <a:pt x="314" y="173"/>
                                  </a:lnTo>
                                  <a:lnTo>
                                    <a:pt x="308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850176" name="Freeform 9466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227 w 405"/>
                                <a:gd name="T1" fmla="*/ 196 h 402"/>
                                <a:gd name="T2" fmla="*/ 183 w 405"/>
                                <a:gd name="T3" fmla="*/ 196 h 402"/>
                                <a:gd name="T4" fmla="*/ 183 w 405"/>
                                <a:gd name="T5" fmla="*/ 335 h 402"/>
                                <a:gd name="T6" fmla="*/ 172 w 405"/>
                                <a:gd name="T7" fmla="*/ 337 h 402"/>
                                <a:gd name="T8" fmla="*/ 139 w 405"/>
                                <a:gd name="T9" fmla="*/ 345 h 402"/>
                                <a:gd name="T10" fmla="*/ 152 w 405"/>
                                <a:gd name="T11" fmla="*/ 387 h 402"/>
                                <a:gd name="T12" fmla="*/ 152 w 405"/>
                                <a:gd name="T13" fmla="*/ 387 h 402"/>
                                <a:gd name="T14" fmla="*/ 192 w 405"/>
                                <a:gd name="T15" fmla="*/ 377 h 402"/>
                                <a:gd name="T16" fmla="*/ 228 w 405"/>
                                <a:gd name="T17" fmla="*/ 366 h 402"/>
                                <a:gd name="T18" fmla="*/ 262 w 405"/>
                                <a:gd name="T19" fmla="*/ 354 h 402"/>
                                <a:gd name="T20" fmla="*/ 292 w 405"/>
                                <a:gd name="T21" fmla="*/ 340 h 402"/>
                                <a:gd name="T22" fmla="*/ 292 w 405"/>
                                <a:gd name="T23" fmla="*/ 340 h 402"/>
                                <a:gd name="T24" fmla="*/ 281 w 405"/>
                                <a:gd name="T25" fmla="*/ 321 h 402"/>
                                <a:gd name="T26" fmla="*/ 227 w 405"/>
                                <a:gd name="T27" fmla="*/ 321 h 402"/>
                                <a:gd name="T28" fmla="*/ 227 w 405"/>
                                <a:gd name="T29" fmla="*/ 196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227" y="196"/>
                                  </a:moveTo>
                                  <a:lnTo>
                                    <a:pt x="183" y="196"/>
                                  </a:lnTo>
                                  <a:lnTo>
                                    <a:pt x="183" y="335"/>
                                  </a:lnTo>
                                  <a:lnTo>
                                    <a:pt x="172" y="337"/>
                                  </a:lnTo>
                                  <a:lnTo>
                                    <a:pt x="139" y="345"/>
                                  </a:lnTo>
                                  <a:lnTo>
                                    <a:pt x="152" y="387"/>
                                  </a:lnTo>
                                  <a:lnTo>
                                    <a:pt x="152" y="387"/>
                                  </a:lnTo>
                                  <a:lnTo>
                                    <a:pt x="192" y="377"/>
                                  </a:lnTo>
                                  <a:lnTo>
                                    <a:pt x="228" y="366"/>
                                  </a:lnTo>
                                  <a:lnTo>
                                    <a:pt x="262" y="354"/>
                                  </a:lnTo>
                                  <a:lnTo>
                                    <a:pt x="292" y="340"/>
                                  </a:lnTo>
                                  <a:lnTo>
                                    <a:pt x="292" y="340"/>
                                  </a:lnTo>
                                  <a:lnTo>
                                    <a:pt x="281" y="321"/>
                                  </a:lnTo>
                                  <a:lnTo>
                                    <a:pt x="227" y="321"/>
                                  </a:lnTo>
                                  <a:lnTo>
                                    <a:pt x="227" y="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881009" name="Freeform 9467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361 w 405"/>
                                <a:gd name="T1" fmla="*/ 293 h 402"/>
                                <a:gd name="T2" fmla="*/ 361 w 405"/>
                                <a:gd name="T3" fmla="*/ 340 h 402"/>
                                <a:gd name="T4" fmla="*/ 361 w 405"/>
                                <a:gd name="T5" fmla="*/ 341 h 402"/>
                                <a:gd name="T6" fmla="*/ 401 w 405"/>
                                <a:gd name="T7" fmla="*/ 341 h 402"/>
                                <a:gd name="T8" fmla="*/ 401 w 405"/>
                                <a:gd name="T9" fmla="*/ 337 h 402"/>
                                <a:gd name="T10" fmla="*/ 404 w 405"/>
                                <a:gd name="T11" fmla="*/ 303 h 402"/>
                                <a:gd name="T12" fmla="*/ 361 w 405"/>
                                <a:gd name="T13" fmla="*/ 293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361" y="293"/>
                                  </a:moveTo>
                                  <a:lnTo>
                                    <a:pt x="361" y="340"/>
                                  </a:lnTo>
                                  <a:lnTo>
                                    <a:pt x="361" y="341"/>
                                  </a:lnTo>
                                  <a:lnTo>
                                    <a:pt x="401" y="341"/>
                                  </a:lnTo>
                                  <a:lnTo>
                                    <a:pt x="401" y="337"/>
                                  </a:lnTo>
                                  <a:lnTo>
                                    <a:pt x="404" y="303"/>
                                  </a:lnTo>
                                  <a:lnTo>
                                    <a:pt x="361" y="2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010647" name="Freeform 9468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270 w 405"/>
                                <a:gd name="T1" fmla="*/ 302 h 402"/>
                                <a:gd name="T2" fmla="*/ 261 w 405"/>
                                <a:gd name="T3" fmla="*/ 306 h 402"/>
                                <a:gd name="T4" fmla="*/ 251 w 405"/>
                                <a:gd name="T5" fmla="*/ 311 h 402"/>
                                <a:gd name="T6" fmla="*/ 239 w 405"/>
                                <a:gd name="T7" fmla="*/ 316 h 402"/>
                                <a:gd name="T8" fmla="*/ 227 w 405"/>
                                <a:gd name="T9" fmla="*/ 321 h 402"/>
                                <a:gd name="T10" fmla="*/ 281 w 405"/>
                                <a:gd name="T11" fmla="*/ 321 h 402"/>
                                <a:gd name="T12" fmla="*/ 270 w 405"/>
                                <a:gd name="T13" fmla="*/ 302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270" y="302"/>
                                  </a:moveTo>
                                  <a:lnTo>
                                    <a:pt x="261" y="306"/>
                                  </a:lnTo>
                                  <a:lnTo>
                                    <a:pt x="251" y="311"/>
                                  </a:lnTo>
                                  <a:lnTo>
                                    <a:pt x="239" y="316"/>
                                  </a:lnTo>
                                  <a:lnTo>
                                    <a:pt x="227" y="321"/>
                                  </a:lnTo>
                                  <a:lnTo>
                                    <a:pt x="281" y="321"/>
                                  </a:lnTo>
                                  <a:lnTo>
                                    <a:pt x="270" y="3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7772700" name="Freeform 9469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263 w 405"/>
                                <a:gd name="T1" fmla="*/ 154 h 402"/>
                                <a:gd name="T2" fmla="*/ 147 w 405"/>
                                <a:gd name="T3" fmla="*/ 154 h 402"/>
                                <a:gd name="T4" fmla="*/ 147 w 405"/>
                                <a:gd name="T5" fmla="*/ 196 h 402"/>
                                <a:gd name="T6" fmla="*/ 263 w 405"/>
                                <a:gd name="T7" fmla="*/ 196 h 402"/>
                                <a:gd name="T8" fmla="*/ 263 w 405"/>
                                <a:gd name="T9" fmla="*/ 154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263" y="154"/>
                                  </a:moveTo>
                                  <a:lnTo>
                                    <a:pt x="147" y="154"/>
                                  </a:lnTo>
                                  <a:lnTo>
                                    <a:pt x="147" y="196"/>
                                  </a:lnTo>
                                  <a:lnTo>
                                    <a:pt x="263" y="196"/>
                                  </a:lnTo>
                                  <a:lnTo>
                                    <a:pt x="263" y="1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4491719" name="Freeform 9470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388 w 405"/>
                                <a:gd name="T1" fmla="*/ 67 h 402"/>
                                <a:gd name="T2" fmla="*/ 152 w 405"/>
                                <a:gd name="T3" fmla="*/ 67 h 402"/>
                                <a:gd name="T4" fmla="*/ 152 w 405"/>
                                <a:gd name="T5" fmla="*/ 109 h 402"/>
                                <a:gd name="T6" fmla="*/ 388 w 405"/>
                                <a:gd name="T7" fmla="*/ 109 h 402"/>
                                <a:gd name="T8" fmla="*/ 388 w 405"/>
                                <a:gd name="T9" fmla="*/ 67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388" y="67"/>
                                  </a:moveTo>
                                  <a:lnTo>
                                    <a:pt x="152" y="67"/>
                                  </a:lnTo>
                                  <a:lnTo>
                                    <a:pt x="152" y="109"/>
                                  </a:lnTo>
                                  <a:lnTo>
                                    <a:pt x="388" y="109"/>
                                  </a:lnTo>
                                  <a:lnTo>
                                    <a:pt x="388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1716751" name="Freeform 9471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308 w 405"/>
                                <a:gd name="T1" fmla="*/ 4 h 402"/>
                                <a:gd name="T2" fmla="*/ 263 w 405"/>
                                <a:gd name="T3" fmla="*/ 9 h 402"/>
                                <a:gd name="T4" fmla="*/ 263 w 405"/>
                                <a:gd name="T5" fmla="*/ 36 h 402"/>
                                <a:gd name="T6" fmla="*/ 264 w 405"/>
                                <a:gd name="T7" fmla="*/ 45 h 402"/>
                                <a:gd name="T8" fmla="*/ 264 w 405"/>
                                <a:gd name="T9" fmla="*/ 53 h 402"/>
                                <a:gd name="T10" fmla="*/ 264 w 405"/>
                                <a:gd name="T11" fmla="*/ 67 h 402"/>
                                <a:gd name="T12" fmla="*/ 307 w 405"/>
                                <a:gd name="T13" fmla="*/ 67 h 402"/>
                                <a:gd name="T14" fmla="*/ 307 w 405"/>
                                <a:gd name="T15" fmla="*/ 18 h 402"/>
                                <a:gd name="T16" fmla="*/ 307 w 405"/>
                                <a:gd name="T17" fmla="*/ 9 h 402"/>
                                <a:gd name="T18" fmla="*/ 308 w 405"/>
                                <a:gd name="T19" fmla="*/ 4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308" y="4"/>
                                  </a:moveTo>
                                  <a:lnTo>
                                    <a:pt x="263" y="9"/>
                                  </a:lnTo>
                                  <a:lnTo>
                                    <a:pt x="263" y="36"/>
                                  </a:lnTo>
                                  <a:lnTo>
                                    <a:pt x="264" y="45"/>
                                  </a:lnTo>
                                  <a:lnTo>
                                    <a:pt x="264" y="53"/>
                                  </a:lnTo>
                                  <a:lnTo>
                                    <a:pt x="264" y="67"/>
                                  </a:lnTo>
                                  <a:lnTo>
                                    <a:pt x="307" y="67"/>
                                  </a:lnTo>
                                  <a:lnTo>
                                    <a:pt x="307" y="18"/>
                                  </a:lnTo>
                                  <a:lnTo>
                                    <a:pt x="307" y="9"/>
                                  </a:lnTo>
                                  <a:lnTo>
                                    <a:pt x="308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4363397" name="Freeform 9472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345 w 405"/>
                                <a:gd name="T1" fmla="*/ 0 h 402"/>
                                <a:gd name="T2" fmla="*/ 313 w 405"/>
                                <a:gd name="T3" fmla="*/ 29 h 402"/>
                                <a:gd name="T4" fmla="*/ 320 w 405"/>
                                <a:gd name="T5" fmla="*/ 36 h 402"/>
                                <a:gd name="T6" fmla="*/ 329 w 405"/>
                                <a:gd name="T7" fmla="*/ 45 h 402"/>
                                <a:gd name="T8" fmla="*/ 338 w 405"/>
                                <a:gd name="T9" fmla="*/ 55 h 402"/>
                                <a:gd name="T10" fmla="*/ 348 w 405"/>
                                <a:gd name="T11" fmla="*/ 67 h 402"/>
                                <a:gd name="T12" fmla="*/ 351 w 405"/>
                                <a:gd name="T13" fmla="*/ 67 h 402"/>
                                <a:gd name="T14" fmla="*/ 383 w 405"/>
                                <a:gd name="T15" fmla="*/ 41 h 402"/>
                                <a:gd name="T16" fmla="*/ 373 w 405"/>
                                <a:gd name="T17" fmla="*/ 29 h 402"/>
                                <a:gd name="T18" fmla="*/ 363 w 405"/>
                                <a:gd name="T19" fmla="*/ 18 h 402"/>
                                <a:gd name="T20" fmla="*/ 354 w 405"/>
                                <a:gd name="T21" fmla="*/ 8 h 402"/>
                                <a:gd name="T22" fmla="*/ 345 w 405"/>
                                <a:gd name="T23" fmla="*/ 0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345" y="0"/>
                                  </a:moveTo>
                                  <a:lnTo>
                                    <a:pt x="313" y="29"/>
                                  </a:lnTo>
                                  <a:lnTo>
                                    <a:pt x="320" y="36"/>
                                  </a:lnTo>
                                  <a:lnTo>
                                    <a:pt x="329" y="45"/>
                                  </a:lnTo>
                                  <a:lnTo>
                                    <a:pt x="338" y="55"/>
                                  </a:lnTo>
                                  <a:lnTo>
                                    <a:pt x="348" y="67"/>
                                  </a:lnTo>
                                  <a:lnTo>
                                    <a:pt x="351" y="67"/>
                                  </a:lnTo>
                                  <a:lnTo>
                                    <a:pt x="383" y="41"/>
                                  </a:lnTo>
                                  <a:lnTo>
                                    <a:pt x="373" y="29"/>
                                  </a:lnTo>
                                  <a:lnTo>
                                    <a:pt x="363" y="18"/>
                                  </a:lnTo>
                                  <a:lnTo>
                                    <a:pt x="354" y="8"/>
                                  </a:lnTo>
                                  <a:lnTo>
                                    <a:pt x="3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1932434" name="Freeform 9473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129 w 405"/>
                                <a:gd name="T1" fmla="*/ 232 h 402"/>
                                <a:gd name="T2" fmla="*/ 7 w 405"/>
                                <a:gd name="T3" fmla="*/ 232 h 402"/>
                                <a:gd name="T4" fmla="*/ 3 w 405"/>
                                <a:gd name="T5" fmla="*/ 236 h 402"/>
                                <a:gd name="T6" fmla="*/ 3 w 405"/>
                                <a:gd name="T7" fmla="*/ 399 h 402"/>
                                <a:gd name="T8" fmla="*/ 45 w 405"/>
                                <a:gd name="T9" fmla="*/ 399 h 402"/>
                                <a:gd name="T10" fmla="*/ 45 w 405"/>
                                <a:gd name="T11" fmla="*/ 375 h 402"/>
                                <a:gd name="T12" fmla="*/ 128 w 405"/>
                                <a:gd name="T13" fmla="*/ 375 h 402"/>
                                <a:gd name="T14" fmla="*/ 133 w 405"/>
                                <a:gd name="T15" fmla="*/ 370 h 402"/>
                                <a:gd name="T16" fmla="*/ 133 w 405"/>
                                <a:gd name="T17" fmla="*/ 334 h 402"/>
                                <a:gd name="T18" fmla="*/ 45 w 405"/>
                                <a:gd name="T19" fmla="*/ 334 h 402"/>
                                <a:gd name="T20" fmla="*/ 45 w 405"/>
                                <a:gd name="T21" fmla="*/ 275 h 402"/>
                                <a:gd name="T22" fmla="*/ 48 w 405"/>
                                <a:gd name="T23" fmla="*/ 272 h 402"/>
                                <a:gd name="T24" fmla="*/ 133 w 405"/>
                                <a:gd name="T25" fmla="*/ 272 h 402"/>
                                <a:gd name="T26" fmla="*/ 133 w 405"/>
                                <a:gd name="T27" fmla="*/ 236 h 402"/>
                                <a:gd name="T28" fmla="*/ 129 w 405"/>
                                <a:gd name="T29" fmla="*/ 232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129" y="232"/>
                                  </a:moveTo>
                                  <a:lnTo>
                                    <a:pt x="7" y="232"/>
                                  </a:lnTo>
                                  <a:lnTo>
                                    <a:pt x="3" y="236"/>
                                  </a:lnTo>
                                  <a:lnTo>
                                    <a:pt x="3" y="399"/>
                                  </a:lnTo>
                                  <a:lnTo>
                                    <a:pt x="45" y="399"/>
                                  </a:lnTo>
                                  <a:lnTo>
                                    <a:pt x="45" y="375"/>
                                  </a:lnTo>
                                  <a:lnTo>
                                    <a:pt x="128" y="375"/>
                                  </a:lnTo>
                                  <a:lnTo>
                                    <a:pt x="133" y="370"/>
                                  </a:lnTo>
                                  <a:lnTo>
                                    <a:pt x="133" y="334"/>
                                  </a:lnTo>
                                  <a:lnTo>
                                    <a:pt x="45" y="334"/>
                                  </a:lnTo>
                                  <a:lnTo>
                                    <a:pt x="45" y="275"/>
                                  </a:lnTo>
                                  <a:lnTo>
                                    <a:pt x="48" y="272"/>
                                  </a:lnTo>
                                  <a:lnTo>
                                    <a:pt x="133" y="272"/>
                                  </a:lnTo>
                                  <a:lnTo>
                                    <a:pt x="133" y="236"/>
                                  </a:lnTo>
                                  <a:lnTo>
                                    <a:pt x="129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0584666" name="Freeform 9474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133 w 405"/>
                                <a:gd name="T1" fmla="*/ 272 h 402"/>
                                <a:gd name="T2" fmla="*/ 88 w 405"/>
                                <a:gd name="T3" fmla="*/ 272 h 402"/>
                                <a:gd name="T4" fmla="*/ 90 w 405"/>
                                <a:gd name="T5" fmla="*/ 275 h 402"/>
                                <a:gd name="T6" fmla="*/ 91 w 405"/>
                                <a:gd name="T7" fmla="*/ 279 h 402"/>
                                <a:gd name="T8" fmla="*/ 91 w 405"/>
                                <a:gd name="T9" fmla="*/ 331 h 402"/>
                                <a:gd name="T10" fmla="*/ 88 w 405"/>
                                <a:gd name="T11" fmla="*/ 334 h 402"/>
                                <a:gd name="T12" fmla="*/ 82 w 405"/>
                                <a:gd name="T13" fmla="*/ 334 h 402"/>
                                <a:gd name="T14" fmla="*/ 133 w 405"/>
                                <a:gd name="T15" fmla="*/ 334 h 402"/>
                                <a:gd name="T16" fmla="*/ 133 w 405"/>
                                <a:gd name="T17" fmla="*/ 272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133" y="272"/>
                                  </a:moveTo>
                                  <a:lnTo>
                                    <a:pt x="88" y="272"/>
                                  </a:lnTo>
                                  <a:lnTo>
                                    <a:pt x="90" y="275"/>
                                  </a:lnTo>
                                  <a:lnTo>
                                    <a:pt x="91" y="279"/>
                                  </a:lnTo>
                                  <a:lnTo>
                                    <a:pt x="91" y="331"/>
                                  </a:lnTo>
                                  <a:lnTo>
                                    <a:pt x="88" y="334"/>
                                  </a:lnTo>
                                  <a:lnTo>
                                    <a:pt x="82" y="334"/>
                                  </a:lnTo>
                                  <a:lnTo>
                                    <a:pt x="133" y="334"/>
                                  </a:lnTo>
                                  <a:lnTo>
                                    <a:pt x="133" y="2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0495808" name="Freeform 9475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127 w 405"/>
                                <a:gd name="T1" fmla="*/ 14 h 402"/>
                                <a:gd name="T2" fmla="*/ 15 w 405"/>
                                <a:gd name="T3" fmla="*/ 14 h 402"/>
                                <a:gd name="T4" fmla="*/ 15 w 405"/>
                                <a:gd name="T5" fmla="*/ 56 h 402"/>
                                <a:gd name="T6" fmla="*/ 127 w 405"/>
                                <a:gd name="T7" fmla="*/ 56 h 402"/>
                                <a:gd name="T8" fmla="*/ 127 w 405"/>
                                <a:gd name="T9" fmla="*/ 14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127" y="14"/>
                                  </a:moveTo>
                                  <a:lnTo>
                                    <a:pt x="15" y="14"/>
                                  </a:lnTo>
                                  <a:lnTo>
                                    <a:pt x="15" y="56"/>
                                  </a:lnTo>
                                  <a:lnTo>
                                    <a:pt x="127" y="56"/>
                                  </a:lnTo>
                                  <a:lnTo>
                                    <a:pt x="127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538285" name="Freeform 9476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125 w 405"/>
                                <a:gd name="T1" fmla="*/ 179 h 402"/>
                                <a:gd name="T2" fmla="*/ 13 w 405"/>
                                <a:gd name="T3" fmla="*/ 179 h 402"/>
                                <a:gd name="T4" fmla="*/ 13 w 405"/>
                                <a:gd name="T5" fmla="*/ 219 h 402"/>
                                <a:gd name="T6" fmla="*/ 125 w 405"/>
                                <a:gd name="T7" fmla="*/ 219 h 402"/>
                                <a:gd name="T8" fmla="*/ 125 w 405"/>
                                <a:gd name="T9" fmla="*/ 179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125" y="179"/>
                                  </a:moveTo>
                                  <a:lnTo>
                                    <a:pt x="13" y="179"/>
                                  </a:lnTo>
                                  <a:lnTo>
                                    <a:pt x="13" y="219"/>
                                  </a:lnTo>
                                  <a:lnTo>
                                    <a:pt x="125" y="219"/>
                                  </a:lnTo>
                                  <a:lnTo>
                                    <a:pt x="125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527620" name="Freeform 9477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125 w 405"/>
                                <a:gd name="T1" fmla="*/ 124 h 402"/>
                                <a:gd name="T2" fmla="*/ 13 w 405"/>
                                <a:gd name="T3" fmla="*/ 124 h 402"/>
                                <a:gd name="T4" fmla="*/ 13 w 405"/>
                                <a:gd name="T5" fmla="*/ 165 h 402"/>
                                <a:gd name="T6" fmla="*/ 125 w 405"/>
                                <a:gd name="T7" fmla="*/ 165 h 402"/>
                                <a:gd name="T8" fmla="*/ 125 w 405"/>
                                <a:gd name="T9" fmla="*/ 124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125" y="124"/>
                                  </a:moveTo>
                                  <a:lnTo>
                                    <a:pt x="13" y="124"/>
                                  </a:lnTo>
                                  <a:lnTo>
                                    <a:pt x="13" y="165"/>
                                  </a:lnTo>
                                  <a:lnTo>
                                    <a:pt x="125" y="165"/>
                                  </a:lnTo>
                                  <a:lnTo>
                                    <a:pt x="125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3221321" name="Freeform 9478"/>
                          <wps:cNvSpPr>
                            <a:spLocks/>
                          </wps:cNvSpPr>
                          <wps:spPr bwMode="auto">
                            <a:xfrm>
                              <a:off x="6114" y="625"/>
                              <a:ext cx="405" cy="402"/>
                            </a:xfrm>
                            <a:custGeom>
                              <a:avLst/>
                              <a:gdLst>
                                <a:gd name="T0" fmla="*/ 137 w 405"/>
                                <a:gd name="T1" fmla="*/ 70 h 402"/>
                                <a:gd name="T2" fmla="*/ 0 w 405"/>
                                <a:gd name="T3" fmla="*/ 70 h 402"/>
                                <a:gd name="T4" fmla="*/ 0 w 405"/>
                                <a:gd name="T5" fmla="*/ 113 h 402"/>
                                <a:gd name="T6" fmla="*/ 137 w 405"/>
                                <a:gd name="T7" fmla="*/ 113 h 402"/>
                                <a:gd name="T8" fmla="*/ 137 w 405"/>
                                <a:gd name="T9" fmla="*/ 70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5" h="402">
                                  <a:moveTo>
                                    <a:pt x="137" y="70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137" y="113"/>
                                  </a:lnTo>
                                  <a:lnTo>
                                    <a:pt x="137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88137529" name="Freeform 9479"/>
                        <wps:cNvSpPr>
                          <a:spLocks/>
                        </wps:cNvSpPr>
                        <wps:spPr bwMode="auto">
                          <a:xfrm>
                            <a:off x="6742" y="516"/>
                            <a:ext cx="624" cy="620"/>
                          </a:xfrm>
                          <a:custGeom>
                            <a:avLst/>
                            <a:gdLst>
                              <a:gd name="T0" fmla="*/ 311 w 624"/>
                              <a:gd name="T1" fmla="*/ 0 h 620"/>
                              <a:gd name="T2" fmla="*/ 240 w 624"/>
                              <a:gd name="T3" fmla="*/ 8 h 620"/>
                              <a:gd name="T4" fmla="*/ 174 w 624"/>
                              <a:gd name="T5" fmla="*/ 31 h 620"/>
                              <a:gd name="T6" fmla="*/ 116 w 624"/>
                              <a:gd name="T7" fmla="*/ 68 h 620"/>
                              <a:gd name="T8" fmla="*/ 68 w 624"/>
                              <a:gd name="T9" fmla="*/ 116 h 620"/>
                              <a:gd name="T10" fmla="*/ 31 w 624"/>
                              <a:gd name="T11" fmla="*/ 173 h 620"/>
                              <a:gd name="T12" fmla="*/ 8 w 624"/>
                              <a:gd name="T13" fmla="*/ 238 h 620"/>
                              <a:gd name="T14" fmla="*/ 0 w 624"/>
                              <a:gd name="T15" fmla="*/ 309 h 620"/>
                              <a:gd name="T16" fmla="*/ 8 w 624"/>
                              <a:gd name="T17" fmla="*/ 380 h 620"/>
                              <a:gd name="T18" fmla="*/ 31 w 624"/>
                              <a:gd name="T19" fmla="*/ 446 h 620"/>
                              <a:gd name="T20" fmla="*/ 68 w 624"/>
                              <a:gd name="T21" fmla="*/ 503 h 620"/>
                              <a:gd name="T22" fmla="*/ 116 w 624"/>
                              <a:gd name="T23" fmla="*/ 551 h 620"/>
                              <a:gd name="T24" fmla="*/ 174 w 624"/>
                              <a:gd name="T25" fmla="*/ 588 h 620"/>
                              <a:gd name="T26" fmla="*/ 240 w 624"/>
                              <a:gd name="T27" fmla="*/ 611 h 620"/>
                              <a:gd name="T28" fmla="*/ 311 w 624"/>
                              <a:gd name="T29" fmla="*/ 619 h 620"/>
                              <a:gd name="T30" fmla="*/ 383 w 624"/>
                              <a:gd name="T31" fmla="*/ 611 h 620"/>
                              <a:gd name="T32" fmla="*/ 448 w 624"/>
                              <a:gd name="T33" fmla="*/ 588 h 620"/>
                              <a:gd name="T34" fmla="*/ 506 w 624"/>
                              <a:gd name="T35" fmla="*/ 551 h 620"/>
                              <a:gd name="T36" fmla="*/ 555 w 624"/>
                              <a:gd name="T37" fmla="*/ 503 h 620"/>
                              <a:gd name="T38" fmla="*/ 591 w 624"/>
                              <a:gd name="T39" fmla="*/ 446 h 620"/>
                              <a:gd name="T40" fmla="*/ 615 w 624"/>
                              <a:gd name="T41" fmla="*/ 380 h 620"/>
                              <a:gd name="T42" fmla="*/ 623 w 624"/>
                              <a:gd name="T43" fmla="*/ 309 h 620"/>
                              <a:gd name="T44" fmla="*/ 615 w 624"/>
                              <a:gd name="T45" fmla="*/ 238 h 620"/>
                              <a:gd name="T46" fmla="*/ 591 w 624"/>
                              <a:gd name="T47" fmla="*/ 173 h 620"/>
                              <a:gd name="T48" fmla="*/ 555 w 624"/>
                              <a:gd name="T49" fmla="*/ 116 h 620"/>
                              <a:gd name="T50" fmla="*/ 506 w 624"/>
                              <a:gd name="T51" fmla="*/ 68 h 620"/>
                              <a:gd name="T52" fmla="*/ 448 w 624"/>
                              <a:gd name="T53" fmla="*/ 31 h 620"/>
                              <a:gd name="T54" fmla="*/ 383 w 624"/>
                              <a:gd name="T55" fmla="*/ 8 h 620"/>
                              <a:gd name="T56" fmla="*/ 311 w 624"/>
                              <a:gd name="T57" fmla="*/ 0 h 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24" h="620">
                                <a:moveTo>
                                  <a:pt x="311" y="0"/>
                                </a:moveTo>
                                <a:lnTo>
                                  <a:pt x="240" y="8"/>
                                </a:lnTo>
                                <a:lnTo>
                                  <a:pt x="174" y="31"/>
                                </a:lnTo>
                                <a:lnTo>
                                  <a:pt x="116" y="68"/>
                                </a:lnTo>
                                <a:lnTo>
                                  <a:pt x="68" y="116"/>
                                </a:lnTo>
                                <a:lnTo>
                                  <a:pt x="31" y="173"/>
                                </a:lnTo>
                                <a:lnTo>
                                  <a:pt x="8" y="238"/>
                                </a:lnTo>
                                <a:lnTo>
                                  <a:pt x="0" y="309"/>
                                </a:lnTo>
                                <a:lnTo>
                                  <a:pt x="8" y="380"/>
                                </a:lnTo>
                                <a:lnTo>
                                  <a:pt x="31" y="446"/>
                                </a:lnTo>
                                <a:lnTo>
                                  <a:pt x="68" y="503"/>
                                </a:lnTo>
                                <a:lnTo>
                                  <a:pt x="116" y="551"/>
                                </a:lnTo>
                                <a:lnTo>
                                  <a:pt x="174" y="588"/>
                                </a:lnTo>
                                <a:lnTo>
                                  <a:pt x="240" y="611"/>
                                </a:lnTo>
                                <a:lnTo>
                                  <a:pt x="311" y="619"/>
                                </a:lnTo>
                                <a:lnTo>
                                  <a:pt x="383" y="611"/>
                                </a:lnTo>
                                <a:lnTo>
                                  <a:pt x="448" y="588"/>
                                </a:lnTo>
                                <a:lnTo>
                                  <a:pt x="506" y="551"/>
                                </a:lnTo>
                                <a:lnTo>
                                  <a:pt x="555" y="503"/>
                                </a:lnTo>
                                <a:lnTo>
                                  <a:pt x="591" y="446"/>
                                </a:lnTo>
                                <a:lnTo>
                                  <a:pt x="615" y="380"/>
                                </a:lnTo>
                                <a:lnTo>
                                  <a:pt x="623" y="309"/>
                                </a:lnTo>
                                <a:lnTo>
                                  <a:pt x="615" y="238"/>
                                </a:lnTo>
                                <a:lnTo>
                                  <a:pt x="591" y="173"/>
                                </a:lnTo>
                                <a:lnTo>
                                  <a:pt x="555" y="116"/>
                                </a:lnTo>
                                <a:lnTo>
                                  <a:pt x="506" y="68"/>
                                </a:lnTo>
                                <a:lnTo>
                                  <a:pt x="448" y="31"/>
                                </a:lnTo>
                                <a:lnTo>
                                  <a:pt x="383" y="8"/>
                                </a:lnTo>
                                <a:lnTo>
                                  <a:pt x="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34120172" name="Group 9480"/>
                        <wpg:cNvGrpSpPr>
                          <a:grpSpLocks/>
                        </wpg:cNvGrpSpPr>
                        <wpg:grpSpPr bwMode="auto">
                          <a:xfrm>
                            <a:off x="6846" y="628"/>
                            <a:ext cx="416" cy="396"/>
                            <a:chOff x="6846" y="628"/>
                            <a:chExt cx="416" cy="396"/>
                          </a:xfrm>
                        </wpg:grpSpPr>
                        <wps:wsp>
                          <wps:cNvPr id="1355937486" name="Freeform 9481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85 w 416"/>
                                <a:gd name="T1" fmla="*/ 227 h 396"/>
                                <a:gd name="T2" fmla="*/ 44 w 416"/>
                                <a:gd name="T3" fmla="*/ 227 h 396"/>
                                <a:gd name="T4" fmla="*/ 42 w 416"/>
                                <a:gd name="T5" fmla="*/ 262 h 396"/>
                                <a:gd name="T6" fmla="*/ 36 w 416"/>
                                <a:gd name="T7" fmla="*/ 296 h 396"/>
                                <a:gd name="T8" fmla="*/ 26 w 416"/>
                                <a:gd name="T9" fmla="*/ 327 h 396"/>
                                <a:gd name="T10" fmla="*/ 12 w 416"/>
                                <a:gd name="T11" fmla="*/ 357 h 396"/>
                                <a:gd name="T12" fmla="*/ 8 w 416"/>
                                <a:gd name="T13" fmla="*/ 364 h 396"/>
                                <a:gd name="T14" fmla="*/ 4 w 416"/>
                                <a:gd name="T15" fmla="*/ 370 h 396"/>
                                <a:gd name="T16" fmla="*/ 0 w 416"/>
                                <a:gd name="T17" fmla="*/ 377 h 396"/>
                                <a:gd name="T18" fmla="*/ 39 w 416"/>
                                <a:gd name="T19" fmla="*/ 395 h 396"/>
                                <a:gd name="T20" fmla="*/ 47 w 416"/>
                                <a:gd name="T21" fmla="*/ 381 h 396"/>
                                <a:gd name="T22" fmla="*/ 54 w 416"/>
                                <a:gd name="T23" fmla="*/ 365 h 396"/>
                                <a:gd name="T24" fmla="*/ 62 w 416"/>
                                <a:gd name="T25" fmla="*/ 348 h 396"/>
                                <a:gd name="T26" fmla="*/ 69 w 416"/>
                                <a:gd name="T27" fmla="*/ 330 h 396"/>
                                <a:gd name="T28" fmla="*/ 146 w 416"/>
                                <a:gd name="T29" fmla="*/ 330 h 396"/>
                                <a:gd name="T30" fmla="*/ 146 w 416"/>
                                <a:gd name="T31" fmla="*/ 311 h 396"/>
                                <a:gd name="T32" fmla="*/ 103 w 416"/>
                                <a:gd name="T33" fmla="*/ 311 h 396"/>
                                <a:gd name="T34" fmla="*/ 98 w 416"/>
                                <a:gd name="T35" fmla="*/ 305 h 396"/>
                                <a:gd name="T36" fmla="*/ 92 w 416"/>
                                <a:gd name="T37" fmla="*/ 297 h 396"/>
                                <a:gd name="T38" fmla="*/ 87 w 416"/>
                                <a:gd name="T39" fmla="*/ 287 h 396"/>
                                <a:gd name="T40" fmla="*/ 82 w 416"/>
                                <a:gd name="T41" fmla="*/ 277 h 396"/>
                                <a:gd name="T42" fmla="*/ 83 w 416"/>
                                <a:gd name="T43" fmla="*/ 266 h 396"/>
                                <a:gd name="T44" fmla="*/ 84 w 416"/>
                                <a:gd name="T45" fmla="*/ 254 h 396"/>
                                <a:gd name="T46" fmla="*/ 84 w 416"/>
                                <a:gd name="T47" fmla="*/ 241 h 396"/>
                                <a:gd name="T48" fmla="*/ 85 w 416"/>
                                <a:gd name="T49" fmla="*/ 227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85" y="227"/>
                                  </a:moveTo>
                                  <a:lnTo>
                                    <a:pt x="44" y="227"/>
                                  </a:lnTo>
                                  <a:lnTo>
                                    <a:pt x="42" y="262"/>
                                  </a:lnTo>
                                  <a:lnTo>
                                    <a:pt x="36" y="296"/>
                                  </a:lnTo>
                                  <a:lnTo>
                                    <a:pt x="26" y="327"/>
                                  </a:lnTo>
                                  <a:lnTo>
                                    <a:pt x="12" y="357"/>
                                  </a:lnTo>
                                  <a:lnTo>
                                    <a:pt x="8" y="364"/>
                                  </a:lnTo>
                                  <a:lnTo>
                                    <a:pt x="4" y="370"/>
                                  </a:lnTo>
                                  <a:lnTo>
                                    <a:pt x="0" y="377"/>
                                  </a:lnTo>
                                  <a:lnTo>
                                    <a:pt x="39" y="395"/>
                                  </a:lnTo>
                                  <a:lnTo>
                                    <a:pt x="47" y="381"/>
                                  </a:lnTo>
                                  <a:lnTo>
                                    <a:pt x="54" y="365"/>
                                  </a:lnTo>
                                  <a:lnTo>
                                    <a:pt x="62" y="348"/>
                                  </a:lnTo>
                                  <a:lnTo>
                                    <a:pt x="69" y="330"/>
                                  </a:lnTo>
                                  <a:lnTo>
                                    <a:pt x="146" y="330"/>
                                  </a:lnTo>
                                  <a:lnTo>
                                    <a:pt x="146" y="311"/>
                                  </a:lnTo>
                                  <a:lnTo>
                                    <a:pt x="103" y="311"/>
                                  </a:lnTo>
                                  <a:lnTo>
                                    <a:pt x="98" y="305"/>
                                  </a:lnTo>
                                  <a:lnTo>
                                    <a:pt x="92" y="297"/>
                                  </a:lnTo>
                                  <a:lnTo>
                                    <a:pt x="87" y="287"/>
                                  </a:lnTo>
                                  <a:lnTo>
                                    <a:pt x="82" y="277"/>
                                  </a:lnTo>
                                  <a:lnTo>
                                    <a:pt x="83" y="266"/>
                                  </a:lnTo>
                                  <a:lnTo>
                                    <a:pt x="84" y="254"/>
                                  </a:lnTo>
                                  <a:lnTo>
                                    <a:pt x="84" y="241"/>
                                  </a:lnTo>
                                  <a:lnTo>
                                    <a:pt x="85" y="2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1854706" name="Freeform 9482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146 w 416"/>
                                <a:gd name="T1" fmla="*/ 330 h 396"/>
                                <a:gd name="T2" fmla="*/ 69 w 416"/>
                                <a:gd name="T3" fmla="*/ 330 h 396"/>
                                <a:gd name="T4" fmla="*/ 90 w 416"/>
                                <a:gd name="T5" fmla="*/ 352 h 396"/>
                                <a:gd name="T6" fmla="*/ 116 w 416"/>
                                <a:gd name="T7" fmla="*/ 369 h 396"/>
                                <a:gd name="T8" fmla="*/ 147 w 416"/>
                                <a:gd name="T9" fmla="*/ 382 h 396"/>
                                <a:gd name="T10" fmla="*/ 183 w 416"/>
                                <a:gd name="T11" fmla="*/ 390 h 396"/>
                                <a:gd name="T12" fmla="*/ 195 w 416"/>
                                <a:gd name="T13" fmla="*/ 391 h 396"/>
                                <a:gd name="T14" fmla="*/ 208 w 416"/>
                                <a:gd name="T15" fmla="*/ 392 h 396"/>
                                <a:gd name="T16" fmla="*/ 222 w 416"/>
                                <a:gd name="T17" fmla="*/ 393 h 396"/>
                                <a:gd name="T18" fmla="*/ 237 w 416"/>
                                <a:gd name="T19" fmla="*/ 394 h 396"/>
                                <a:gd name="T20" fmla="*/ 401 w 416"/>
                                <a:gd name="T21" fmla="*/ 394 h 396"/>
                                <a:gd name="T22" fmla="*/ 412 w 416"/>
                                <a:gd name="T23" fmla="*/ 351 h 396"/>
                                <a:gd name="T24" fmla="*/ 222 w 416"/>
                                <a:gd name="T25" fmla="*/ 351 h 396"/>
                                <a:gd name="T26" fmla="*/ 201 w 416"/>
                                <a:gd name="T27" fmla="*/ 351 h 396"/>
                                <a:gd name="T28" fmla="*/ 181 w 416"/>
                                <a:gd name="T29" fmla="*/ 349 h 396"/>
                                <a:gd name="T30" fmla="*/ 163 w 416"/>
                                <a:gd name="T31" fmla="*/ 346 h 396"/>
                                <a:gd name="T32" fmla="*/ 146 w 416"/>
                                <a:gd name="T33" fmla="*/ 342 h 396"/>
                                <a:gd name="T34" fmla="*/ 146 w 416"/>
                                <a:gd name="T35" fmla="*/ 330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146" y="330"/>
                                  </a:moveTo>
                                  <a:lnTo>
                                    <a:pt x="69" y="330"/>
                                  </a:lnTo>
                                  <a:lnTo>
                                    <a:pt x="90" y="352"/>
                                  </a:lnTo>
                                  <a:lnTo>
                                    <a:pt x="116" y="369"/>
                                  </a:lnTo>
                                  <a:lnTo>
                                    <a:pt x="147" y="382"/>
                                  </a:lnTo>
                                  <a:lnTo>
                                    <a:pt x="183" y="390"/>
                                  </a:lnTo>
                                  <a:lnTo>
                                    <a:pt x="195" y="391"/>
                                  </a:lnTo>
                                  <a:lnTo>
                                    <a:pt x="208" y="392"/>
                                  </a:lnTo>
                                  <a:lnTo>
                                    <a:pt x="222" y="393"/>
                                  </a:lnTo>
                                  <a:lnTo>
                                    <a:pt x="237" y="394"/>
                                  </a:lnTo>
                                  <a:lnTo>
                                    <a:pt x="401" y="394"/>
                                  </a:lnTo>
                                  <a:lnTo>
                                    <a:pt x="412" y="351"/>
                                  </a:lnTo>
                                  <a:lnTo>
                                    <a:pt x="222" y="351"/>
                                  </a:lnTo>
                                  <a:lnTo>
                                    <a:pt x="201" y="351"/>
                                  </a:lnTo>
                                  <a:lnTo>
                                    <a:pt x="181" y="349"/>
                                  </a:lnTo>
                                  <a:lnTo>
                                    <a:pt x="163" y="346"/>
                                  </a:lnTo>
                                  <a:lnTo>
                                    <a:pt x="146" y="342"/>
                                  </a:lnTo>
                                  <a:lnTo>
                                    <a:pt x="146" y="3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4909347" name="Freeform 9483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357 w 416"/>
                                <a:gd name="T1" fmla="*/ 275 h 396"/>
                                <a:gd name="T2" fmla="*/ 335 w 416"/>
                                <a:gd name="T3" fmla="*/ 275 h 396"/>
                                <a:gd name="T4" fmla="*/ 320 w 416"/>
                                <a:gd name="T5" fmla="*/ 301 h 396"/>
                                <a:gd name="T6" fmla="*/ 335 w 416"/>
                                <a:gd name="T7" fmla="*/ 309 h 396"/>
                                <a:gd name="T8" fmla="*/ 351 w 416"/>
                                <a:gd name="T9" fmla="*/ 319 h 396"/>
                                <a:gd name="T10" fmla="*/ 369 w 416"/>
                                <a:gd name="T11" fmla="*/ 332 h 396"/>
                                <a:gd name="T12" fmla="*/ 388 w 416"/>
                                <a:gd name="T13" fmla="*/ 347 h 396"/>
                                <a:gd name="T14" fmla="*/ 415 w 416"/>
                                <a:gd name="T15" fmla="*/ 316 h 396"/>
                                <a:gd name="T16" fmla="*/ 399 w 416"/>
                                <a:gd name="T17" fmla="*/ 304 h 396"/>
                                <a:gd name="T18" fmla="*/ 385 w 416"/>
                                <a:gd name="T19" fmla="*/ 293 h 396"/>
                                <a:gd name="T20" fmla="*/ 371 w 416"/>
                                <a:gd name="T21" fmla="*/ 283 h 396"/>
                                <a:gd name="T22" fmla="*/ 357 w 416"/>
                                <a:gd name="T23" fmla="*/ 275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357" y="275"/>
                                  </a:moveTo>
                                  <a:lnTo>
                                    <a:pt x="335" y="275"/>
                                  </a:lnTo>
                                  <a:lnTo>
                                    <a:pt x="320" y="301"/>
                                  </a:lnTo>
                                  <a:lnTo>
                                    <a:pt x="335" y="309"/>
                                  </a:lnTo>
                                  <a:lnTo>
                                    <a:pt x="351" y="319"/>
                                  </a:lnTo>
                                  <a:lnTo>
                                    <a:pt x="369" y="332"/>
                                  </a:lnTo>
                                  <a:lnTo>
                                    <a:pt x="388" y="347"/>
                                  </a:lnTo>
                                  <a:lnTo>
                                    <a:pt x="415" y="316"/>
                                  </a:lnTo>
                                  <a:lnTo>
                                    <a:pt x="399" y="304"/>
                                  </a:lnTo>
                                  <a:lnTo>
                                    <a:pt x="385" y="293"/>
                                  </a:lnTo>
                                  <a:lnTo>
                                    <a:pt x="371" y="283"/>
                                  </a:lnTo>
                                  <a:lnTo>
                                    <a:pt x="357" y="2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2294752" name="Freeform 9484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267 w 416"/>
                                <a:gd name="T1" fmla="*/ 275 h 396"/>
                                <a:gd name="T2" fmla="*/ 257 w 416"/>
                                <a:gd name="T3" fmla="*/ 275 h 396"/>
                                <a:gd name="T4" fmla="*/ 242 w 416"/>
                                <a:gd name="T5" fmla="*/ 287 h 396"/>
                                <a:gd name="T6" fmla="*/ 228 w 416"/>
                                <a:gd name="T7" fmla="*/ 296 h 396"/>
                                <a:gd name="T8" fmla="*/ 227 w 416"/>
                                <a:gd name="T9" fmla="*/ 297 h 396"/>
                                <a:gd name="T10" fmla="*/ 210 w 416"/>
                                <a:gd name="T11" fmla="*/ 305 h 396"/>
                                <a:gd name="T12" fmla="*/ 193 w 416"/>
                                <a:gd name="T13" fmla="*/ 311 h 396"/>
                                <a:gd name="T14" fmla="*/ 214 w 416"/>
                                <a:gd name="T15" fmla="*/ 347 h 396"/>
                                <a:gd name="T16" fmla="*/ 232 w 416"/>
                                <a:gd name="T17" fmla="*/ 340 h 396"/>
                                <a:gd name="T18" fmla="*/ 251 w 416"/>
                                <a:gd name="T19" fmla="*/ 330 h 396"/>
                                <a:gd name="T20" fmla="*/ 270 w 416"/>
                                <a:gd name="T21" fmla="*/ 316 h 396"/>
                                <a:gd name="T22" fmla="*/ 291 w 416"/>
                                <a:gd name="T23" fmla="*/ 299 h 396"/>
                                <a:gd name="T24" fmla="*/ 267 w 416"/>
                                <a:gd name="T25" fmla="*/ 275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267" y="275"/>
                                  </a:moveTo>
                                  <a:lnTo>
                                    <a:pt x="257" y="275"/>
                                  </a:lnTo>
                                  <a:lnTo>
                                    <a:pt x="242" y="287"/>
                                  </a:lnTo>
                                  <a:lnTo>
                                    <a:pt x="228" y="296"/>
                                  </a:lnTo>
                                  <a:lnTo>
                                    <a:pt x="227" y="297"/>
                                  </a:lnTo>
                                  <a:lnTo>
                                    <a:pt x="210" y="305"/>
                                  </a:lnTo>
                                  <a:lnTo>
                                    <a:pt x="193" y="311"/>
                                  </a:lnTo>
                                  <a:lnTo>
                                    <a:pt x="214" y="347"/>
                                  </a:lnTo>
                                  <a:lnTo>
                                    <a:pt x="232" y="340"/>
                                  </a:lnTo>
                                  <a:lnTo>
                                    <a:pt x="251" y="330"/>
                                  </a:lnTo>
                                  <a:lnTo>
                                    <a:pt x="270" y="316"/>
                                  </a:lnTo>
                                  <a:lnTo>
                                    <a:pt x="291" y="299"/>
                                  </a:lnTo>
                                  <a:lnTo>
                                    <a:pt x="267" y="2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6766453" name="Freeform 9485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146 w 416"/>
                                <a:gd name="T1" fmla="*/ 215 h 396"/>
                                <a:gd name="T2" fmla="*/ 103 w 416"/>
                                <a:gd name="T3" fmla="*/ 215 h 396"/>
                                <a:gd name="T4" fmla="*/ 103 w 416"/>
                                <a:gd name="T5" fmla="*/ 311 h 396"/>
                                <a:gd name="T6" fmla="*/ 146 w 416"/>
                                <a:gd name="T7" fmla="*/ 311 h 396"/>
                                <a:gd name="T8" fmla="*/ 146 w 416"/>
                                <a:gd name="T9" fmla="*/ 287 h 396"/>
                                <a:gd name="T10" fmla="*/ 207 w 416"/>
                                <a:gd name="T11" fmla="*/ 287 h 396"/>
                                <a:gd name="T12" fmla="*/ 207 w 416"/>
                                <a:gd name="T13" fmla="*/ 246 h 396"/>
                                <a:gd name="T14" fmla="*/ 146 w 416"/>
                                <a:gd name="T15" fmla="*/ 246 h 396"/>
                                <a:gd name="T16" fmla="*/ 146 w 416"/>
                                <a:gd name="T17" fmla="*/ 215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146" y="215"/>
                                  </a:moveTo>
                                  <a:lnTo>
                                    <a:pt x="103" y="215"/>
                                  </a:lnTo>
                                  <a:lnTo>
                                    <a:pt x="103" y="311"/>
                                  </a:lnTo>
                                  <a:lnTo>
                                    <a:pt x="146" y="311"/>
                                  </a:lnTo>
                                  <a:lnTo>
                                    <a:pt x="146" y="287"/>
                                  </a:lnTo>
                                  <a:lnTo>
                                    <a:pt x="207" y="287"/>
                                  </a:lnTo>
                                  <a:lnTo>
                                    <a:pt x="207" y="246"/>
                                  </a:lnTo>
                                  <a:lnTo>
                                    <a:pt x="146" y="246"/>
                                  </a:lnTo>
                                  <a:lnTo>
                                    <a:pt x="146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965057" name="Freeform 9486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392 w 416"/>
                                <a:gd name="T1" fmla="*/ 57 h 396"/>
                                <a:gd name="T2" fmla="*/ 221 w 416"/>
                                <a:gd name="T3" fmla="*/ 57 h 396"/>
                                <a:gd name="T4" fmla="*/ 219 w 416"/>
                                <a:gd name="T5" fmla="*/ 59 h 396"/>
                                <a:gd name="T6" fmla="*/ 219 w 416"/>
                                <a:gd name="T7" fmla="*/ 273 h 396"/>
                                <a:gd name="T8" fmla="*/ 221 w 416"/>
                                <a:gd name="T9" fmla="*/ 275 h 396"/>
                                <a:gd name="T10" fmla="*/ 225 w 416"/>
                                <a:gd name="T11" fmla="*/ 275 h 396"/>
                                <a:gd name="T12" fmla="*/ 392 w 416"/>
                                <a:gd name="T13" fmla="*/ 275 h 396"/>
                                <a:gd name="T14" fmla="*/ 394 w 416"/>
                                <a:gd name="T15" fmla="*/ 273 h 396"/>
                                <a:gd name="T16" fmla="*/ 394 w 416"/>
                                <a:gd name="T17" fmla="*/ 269 h 396"/>
                                <a:gd name="T18" fmla="*/ 394 w 416"/>
                                <a:gd name="T19" fmla="*/ 238 h 396"/>
                                <a:gd name="T20" fmla="*/ 262 w 416"/>
                                <a:gd name="T21" fmla="*/ 238 h 396"/>
                                <a:gd name="T22" fmla="*/ 261 w 416"/>
                                <a:gd name="T23" fmla="*/ 237 h 396"/>
                                <a:gd name="T24" fmla="*/ 260 w 416"/>
                                <a:gd name="T25" fmla="*/ 237 h 396"/>
                                <a:gd name="T26" fmla="*/ 260 w 416"/>
                                <a:gd name="T27" fmla="*/ 213 h 396"/>
                                <a:gd name="T28" fmla="*/ 394 w 416"/>
                                <a:gd name="T29" fmla="*/ 213 h 396"/>
                                <a:gd name="T30" fmla="*/ 394 w 416"/>
                                <a:gd name="T31" fmla="*/ 176 h 396"/>
                                <a:gd name="T32" fmla="*/ 260 w 416"/>
                                <a:gd name="T33" fmla="*/ 176 h 396"/>
                                <a:gd name="T34" fmla="*/ 260 w 416"/>
                                <a:gd name="T35" fmla="*/ 154 h 396"/>
                                <a:gd name="T36" fmla="*/ 394 w 416"/>
                                <a:gd name="T37" fmla="*/ 154 h 396"/>
                                <a:gd name="T38" fmla="*/ 394 w 416"/>
                                <a:gd name="T39" fmla="*/ 117 h 396"/>
                                <a:gd name="T40" fmla="*/ 260 w 416"/>
                                <a:gd name="T41" fmla="*/ 117 h 396"/>
                                <a:gd name="T42" fmla="*/ 260 w 416"/>
                                <a:gd name="T43" fmla="*/ 96 h 396"/>
                                <a:gd name="T44" fmla="*/ 260 w 416"/>
                                <a:gd name="T45" fmla="*/ 94 h 396"/>
                                <a:gd name="T46" fmla="*/ 261 w 416"/>
                                <a:gd name="T47" fmla="*/ 94 h 396"/>
                                <a:gd name="T48" fmla="*/ 394 w 416"/>
                                <a:gd name="T49" fmla="*/ 94 h 396"/>
                                <a:gd name="T50" fmla="*/ 394 w 416"/>
                                <a:gd name="T51" fmla="*/ 59 h 396"/>
                                <a:gd name="T52" fmla="*/ 392 w 416"/>
                                <a:gd name="T53" fmla="*/ 57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392" y="57"/>
                                  </a:moveTo>
                                  <a:lnTo>
                                    <a:pt x="221" y="57"/>
                                  </a:lnTo>
                                  <a:lnTo>
                                    <a:pt x="219" y="59"/>
                                  </a:lnTo>
                                  <a:lnTo>
                                    <a:pt x="219" y="273"/>
                                  </a:lnTo>
                                  <a:lnTo>
                                    <a:pt x="221" y="275"/>
                                  </a:lnTo>
                                  <a:lnTo>
                                    <a:pt x="225" y="275"/>
                                  </a:lnTo>
                                  <a:lnTo>
                                    <a:pt x="392" y="275"/>
                                  </a:lnTo>
                                  <a:lnTo>
                                    <a:pt x="394" y="273"/>
                                  </a:lnTo>
                                  <a:lnTo>
                                    <a:pt x="394" y="269"/>
                                  </a:lnTo>
                                  <a:lnTo>
                                    <a:pt x="394" y="238"/>
                                  </a:lnTo>
                                  <a:lnTo>
                                    <a:pt x="262" y="238"/>
                                  </a:lnTo>
                                  <a:lnTo>
                                    <a:pt x="261" y="237"/>
                                  </a:lnTo>
                                  <a:lnTo>
                                    <a:pt x="260" y="237"/>
                                  </a:lnTo>
                                  <a:lnTo>
                                    <a:pt x="260" y="213"/>
                                  </a:lnTo>
                                  <a:lnTo>
                                    <a:pt x="394" y="213"/>
                                  </a:lnTo>
                                  <a:lnTo>
                                    <a:pt x="394" y="176"/>
                                  </a:lnTo>
                                  <a:lnTo>
                                    <a:pt x="260" y="176"/>
                                  </a:lnTo>
                                  <a:lnTo>
                                    <a:pt x="260" y="154"/>
                                  </a:lnTo>
                                  <a:lnTo>
                                    <a:pt x="394" y="154"/>
                                  </a:lnTo>
                                  <a:lnTo>
                                    <a:pt x="394" y="117"/>
                                  </a:lnTo>
                                  <a:lnTo>
                                    <a:pt x="260" y="117"/>
                                  </a:lnTo>
                                  <a:lnTo>
                                    <a:pt x="260" y="96"/>
                                  </a:lnTo>
                                  <a:lnTo>
                                    <a:pt x="260" y="94"/>
                                  </a:lnTo>
                                  <a:lnTo>
                                    <a:pt x="261" y="94"/>
                                  </a:lnTo>
                                  <a:lnTo>
                                    <a:pt x="394" y="94"/>
                                  </a:lnTo>
                                  <a:lnTo>
                                    <a:pt x="394" y="59"/>
                                  </a:lnTo>
                                  <a:lnTo>
                                    <a:pt x="392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9021630" name="Freeform 9487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394 w 416"/>
                                <a:gd name="T1" fmla="*/ 213 h 396"/>
                                <a:gd name="T2" fmla="*/ 353 w 416"/>
                                <a:gd name="T3" fmla="*/ 213 h 396"/>
                                <a:gd name="T4" fmla="*/ 353 w 416"/>
                                <a:gd name="T5" fmla="*/ 237 h 396"/>
                                <a:gd name="T6" fmla="*/ 353 w 416"/>
                                <a:gd name="T7" fmla="*/ 237 h 396"/>
                                <a:gd name="T8" fmla="*/ 351 w 416"/>
                                <a:gd name="T9" fmla="*/ 238 h 396"/>
                                <a:gd name="T10" fmla="*/ 394 w 416"/>
                                <a:gd name="T11" fmla="*/ 238 h 396"/>
                                <a:gd name="T12" fmla="*/ 394 w 416"/>
                                <a:gd name="T13" fmla="*/ 213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394" y="213"/>
                                  </a:moveTo>
                                  <a:lnTo>
                                    <a:pt x="353" y="213"/>
                                  </a:lnTo>
                                  <a:lnTo>
                                    <a:pt x="353" y="237"/>
                                  </a:lnTo>
                                  <a:lnTo>
                                    <a:pt x="353" y="237"/>
                                  </a:lnTo>
                                  <a:lnTo>
                                    <a:pt x="351" y="238"/>
                                  </a:lnTo>
                                  <a:lnTo>
                                    <a:pt x="394" y="238"/>
                                  </a:lnTo>
                                  <a:lnTo>
                                    <a:pt x="394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0237853" name="Freeform 9488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209 w 416"/>
                                <a:gd name="T1" fmla="*/ 175 h 396"/>
                                <a:gd name="T2" fmla="*/ 14 w 416"/>
                                <a:gd name="T3" fmla="*/ 175 h 396"/>
                                <a:gd name="T4" fmla="*/ 14 w 416"/>
                                <a:gd name="T5" fmla="*/ 215 h 396"/>
                                <a:gd name="T6" fmla="*/ 209 w 416"/>
                                <a:gd name="T7" fmla="*/ 215 h 396"/>
                                <a:gd name="T8" fmla="*/ 209 w 416"/>
                                <a:gd name="T9" fmla="*/ 175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209" y="175"/>
                                  </a:moveTo>
                                  <a:lnTo>
                                    <a:pt x="14" y="175"/>
                                  </a:lnTo>
                                  <a:lnTo>
                                    <a:pt x="14" y="215"/>
                                  </a:lnTo>
                                  <a:lnTo>
                                    <a:pt x="209" y="215"/>
                                  </a:lnTo>
                                  <a:lnTo>
                                    <a:pt x="209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547696" name="Freeform 9489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394 w 416"/>
                                <a:gd name="T1" fmla="*/ 154 h 396"/>
                                <a:gd name="T2" fmla="*/ 353 w 416"/>
                                <a:gd name="T3" fmla="*/ 154 h 396"/>
                                <a:gd name="T4" fmla="*/ 353 w 416"/>
                                <a:gd name="T5" fmla="*/ 176 h 396"/>
                                <a:gd name="T6" fmla="*/ 394 w 416"/>
                                <a:gd name="T7" fmla="*/ 176 h 396"/>
                                <a:gd name="T8" fmla="*/ 394 w 416"/>
                                <a:gd name="T9" fmla="*/ 154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394" y="154"/>
                                  </a:moveTo>
                                  <a:lnTo>
                                    <a:pt x="353" y="154"/>
                                  </a:lnTo>
                                  <a:lnTo>
                                    <a:pt x="353" y="176"/>
                                  </a:lnTo>
                                  <a:lnTo>
                                    <a:pt x="394" y="176"/>
                                  </a:lnTo>
                                  <a:lnTo>
                                    <a:pt x="394" y="1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3361206" name="Freeform 9490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198 w 416"/>
                                <a:gd name="T1" fmla="*/ 0 h 396"/>
                                <a:gd name="T2" fmla="*/ 36 w 416"/>
                                <a:gd name="T3" fmla="*/ 0 h 396"/>
                                <a:gd name="T4" fmla="*/ 34 w 416"/>
                                <a:gd name="T5" fmla="*/ 1 h 396"/>
                                <a:gd name="T6" fmla="*/ 34 w 416"/>
                                <a:gd name="T7" fmla="*/ 154 h 396"/>
                                <a:gd name="T8" fmla="*/ 36 w 416"/>
                                <a:gd name="T9" fmla="*/ 156 h 396"/>
                                <a:gd name="T10" fmla="*/ 198 w 416"/>
                                <a:gd name="T11" fmla="*/ 156 h 396"/>
                                <a:gd name="T12" fmla="*/ 200 w 416"/>
                                <a:gd name="T13" fmla="*/ 154 h 396"/>
                                <a:gd name="T14" fmla="*/ 200 w 416"/>
                                <a:gd name="T15" fmla="*/ 121 h 396"/>
                                <a:gd name="T16" fmla="*/ 76 w 416"/>
                                <a:gd name="T17" fmla="*/ 121 h 396"/>
                                <a:gd name="T18" fmla="*/ 75 w 416"/>
                                <a:gd name="T19" fmla="*/ 120 h 396"/>
                                <a:gd name="T20" fmla="*/ 74 w 416"/>
                                <a:gd name="T21" fmla="*/ 120 h 396"/>
                                <a:gd name="T22" fmla="*/ 75 w 416"/>
                                <a:gd name="T23" fmla="*/ 119 h 396"/>
                                <a:gd name="T24" fmla="*/ 75 w 416"/>
                                <a:gd name="T25" fmla="*/ 96 h 396"/>
                                <a:gd name="T26" fmla="*/ 200 w 416"/>
                                <a:gd name="T27" fmla="*/ 96 h 396"/>
                                <a:gd name="T28" fmla="*/ 200 w 416"/>
                                <a:gd name="T29" fmla="*/ 61 h 396"/>
                                <a:gd name="T30" fmla="*/ 75 w 416"/>
                                <a:gd name="T31" fmla="*/ 61 h 396"/>
                                <a:gd name="T32" fmla="*/ 75 w 416"/>
                                <a:gd name="T33" fmla="*/ 37 h 396"/>
                                <a:gd name="T34" fmla="*/ 74 w 416"/>
                                <a:gd name="T35" fmla="*/ 36 h 396"/>
                                <a:gd name="T36" fmla="*/ 75 w 416"/>
                                <a:gd name="T37" fmla="*/ 35 h 396"/>
                                <a:gd name="T38" fmla="*/ 200 w 416"/>
                                <a:gd name="T39" fmla="*/ 35 h 396"/>
                                <a:gd name="T40" fmla="*/ 200 w 416"/>
                                <a:gd name="T41" fmla="*/ 1 h 396"/>
                                <a:gd name="T42" fmla="*/ 198 w 416"/>
                                <a:gd name="T43" fmla="*/ 0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198" y="0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36" y="156"/>
                                  </a:lnTo>
                                  <a:lnTo>
                                    <a:pt x="198" y="156"/>
                                  </a:lnTo>
                                  <a:lnTo>
                                    <a:pt x="200" y="154"/>
                                  </a:lnTo>
                                  <a:lnTo>
                                    <a:pt x="200" y="121"/>
                                  </a:lnTo>
                                  <a:lnTo>
                                    <a:pt x="76" y="121"/>
                                  </a:lnTo>
                                  <a:lnTo>
                                    <a:pt x="75" y="120"/>
                                  </a:lnTo>
                                  <a:lnTo>
                                    <a:pt x="74" y="120"/>
                                  </a:lnTo>
                                  <a:lnTo>
                                    <a:pt x="75" y="119"/>
                                  </a:lnTo>
                                  <a:lnTo>
                                    <a:pt x="75" y="96"/>
                                  </a:lnTo>
                                  <a:lnTo>
                                    <a:pt x="200" y="96"/>
                                  </a:lnTo>
                                  <a:lnTo>
                                    <a:pt x="200" y="61"/>
                                  </a:lnTo>
                                  <a:lnTo>
                                    <a:pt x="75" y="61"/>
                                  </a:lnTo>
                                  <a:lnTo>
                                    <a:pt x="75" y="37"/>
                                  </a:lnTo>
                                  <a:lnTo>
                                    <a:pt x="74" y="36"/>
                                  </a:lnTo>
                                  <a:lnTo>
                                    <a:pt x="75" y="35"/>
                                  </a:lnTo>
                                  <a:lnTo>
                                    <a:pt x="200" y="35"/>
                                  </a:lnTo>
                                  <a:lnTo>
                                    <a:pt x="200" y="1"/>
                                  </a:lnTo>
                                  <a:lnTo>
                                    <a:pt x="1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7528716" name="Freeform 9491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200 w 416"/>
                                <a:gd name="T1" fmla="*/ 96 h 396"/>
                                <a:gd name="T2" fmla="*/ 159 w 416"/>
                                <a:gd name="T3" fmla="*/ 96 h 396"/>
                                <a:gd name="T4" fmla="*/ 159 w 416"/>
                                <a:gd name="T5" fmla="*/ 120 h 396"/>
                                <a:gd name="T6" fmla="*/ 159 w 416"/>
                                <a:gd name="T7" fmla="*/ 120 h 396"/>
                                <a:gd name="T8" fmla="*/ 158 w 416"/>
                                <a:gd name="T9" fmla="*/ 121 h 396"/>
                                <a:gd name="T10" fmla="*/ 200 w 416"/>
                                <a:gd name="T11" fmla="*/ 121 h 396"/>
                                <a:gd name="T12" fmla="*/ 200 w 416"/>
                                <a:gd name="T13" fmla="*/ 96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200" y="96"/>
                                  </a:moveTo>
                                  <a:lnTo>
                                    <a:pt x="159" y="96"/>
                                  </a:lnTo>
                                  <a:lnTo>
                                    <a:pt x="159" y="120"/>
                                  </a:lnTo>
                                  <a:lnTo>
                                    <a:pt x="159" y="120"/>
                                  </a:lnTo>
                                  <a:lnTo>
                                    <a:pt x="158" y="121"/>
                                  </a:lnTo>
                                  <a:lnTo>
                                    <a:pt x="200" y="121"/>
                                  </a:lnTo>
                                  <a:lnTo>
                                    <a:pt x="20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8133429" name="Freeform 9492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394 w 416"/>
                                <a:gd name="T1" fmla="*/ 94 h 396"/>
                                <a:gd name="T2" fmla="*/ 352 w 416"/>
                                <a:gd name="T3" fmla="*/ 94 h 396"/>
                                <a:gd name="T4" fmla="*/ 353 w 416"/>
                                <a:gd name="T5" fmla="*/ 94 h 396"/>
                                <a:gd name="T6" fmla="*/ 353 w 416"/>
                                <a:gd name="T7" fmla="*/ 96 h 396"/>
                                <a:gd name="T8" fmla="*/ 353 w 416"/>
                                <a:gd name="T9" fmla="*/ 117 h 396"/>
                                <a:gd name="T10" fmla="*/ 394 w 416"/>
                                <a:gd name="T11" fmla="*/ 117 h 396"/>
                                <a:gd name="T12" fmla="*/ 394 w 416"/>
                                <a:gd name="T13" fmla="*/ 94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394" y="94"/>
                                  </a:moveTo>
                                  <a:lnTo>
                                    <a:pt x="352" y="94"/>
                                  </a:lnTo>
                                  <a:lnTo>
                                    <a:pt x="353" y="94"/>
                                  </a:lnTo>
                                  <a:lnTo>
                                    <a:pt x="353" y="96"/>
                                  </a:lnTo>
                                  <a:lnTo>
                                    <a:pt x="353" y="117"/>
                                  </a:lnTo>
                                  <a:lnTo>
                                    <a:pt x="394" y="117"/>
                                  </a:lnTo>
                                  <a:lnTo>
                                    <a:pt x="394" y="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4019191" name="Freeform 9493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200 w 416"/>
                                <a:gd name="T1" fmla="*/ 35 h 396"/>
                                <a:gd name="T2" fmla="*/ 159 w 416"/>
                                <a:gd name="T3" fmla="*/ 35 h 396"/>
                                <a:gd name="T4" fmla="*/ 159 w 416"/>
                                <a:gd name="T5" fmla="*/ 36 h 396"/>
                                <a:gd name="T6" fmla="*/ 159 w 416"/>
                                <a:gd name="T7" fmla="*/ 61 h 396"/>
                                <a:gd name="T8" fmla="*/ 200 w 416"/>
                                <a:gd name="T9" fmla="*/ 61 h 396"/>
                                <a:gd name="T10" fmla="*/ 200 w 416"/>
                                <a:gd name="T11" fmla="*/ 35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200" y="35"/>
                                  </a:moveTo>
                                  <a:lnTo>
                                    <a:pt x="159" y="35"/>
                                  </a:lnTo>
                                  <a:lnTo>
                                    <a:pt x="159" y="36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200" y="61"/>
                                  </a:lnTo>
                                  <a:lnTo>
                                    <a:pt x="20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334601" name="Freeform 9494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323 w 416"/>
                                <a:gd name="T1" fmla="*/ 38 h 396"/>
                                <a:gd name="T2" fmla="*/ 281 w 416"/>
                                <a:gd name="T3" fmla="*/ 38 h 396"/>
                                <a:gd name="T4" fmla="*/ 279 w 416"/>
                                <a:gd name="T5" fmla="*/ 44 h 396"/>
                                <a:gd name="T6" fmla="*/ 277 w 416"/>
                                <a:gd name="T7" fmla="*/ 50 h 396"/>
                                <a:gd name="T8" fmla="*/ 274 w 416"/>
                                <a:gd name="T9" fmla="*/ 57 h 396"/>
                                <a:gd name="T10" fmla="*/ 317 w 416"/>
                                <a:gd name="T11" fmla="*/ 57 h 396"/>
                                <a:gd name="T12" fmla="*/ 317 w 416"/>
                                <a:gd name="T13" fmla="*/ 55 h 396"/>
                                <a:gd name="T14" fmla="*/ 319 w 416"/>
                                <a:gd name="T15" fmla="*/ 48 h 396"/>
                                <a:gd name="T16" fmla="*/ 323 w 416"/>
                                <a:gd name="T17" fmla="*/ 38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323" y="38"/>
                                  </a:moveTo>
                                  <a:lnTo>
                                    <a:pt x="281" y="38"/>
                                  </a:lnTo>
                                  <a:lnTo>
                                    <a:pt x="279" y="44"/>
                                  </a:lnTo>
                                  <a:lnTo>
                                    <a:pt x="277" y="50"/>
                                  </a:lnTo>
                                  <a:lnTo>
                                    <a:pt x="274" y="57"/>
                                  </a:lnTo>
                                  <a:lnTo>
                                    <a:pt x="317" y="57"/>
                                  </a:lnTo>
                                  <a:lnTo>
                                    <a:pt x="317" y="55"/>
                                  </a:lnTo>
                                  <a:lnTo>
                                    <a:pt x="319" y="48"/>
                                  </a:lnTo>
                                  <a:lnTo>
                                    <a:pt x="323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4423451" name="Freeform 9495"/>
                          <wps:cNvSpPr>
                            <a:spLocks/>
                          </wps:cNvSpPr>
                          <wps:spPr bwMode="auto">
                            <a:xfrm>
                              <a:off x="6846" y="628"/>
                              <a:ext cx="416" cy="396"/>
                            </a:xfrm>
                            <a:custGeom>
                              <a:avLst/>
                              <a:gdLst>
                                <a:gd name="T0" fmla="*/ 398 w 416"/>
                                <a:gd name="T1" fmla="*/ 0 h 396"/>
                                <a:gd name="T2" fmla="*/ 217 w 416"/>
                                <a:gd name="T3" fmla="*/ 0 h 396"/>
                                <a:gd name="T4" fmla="*/ 217 w 416"/>
                                <a:gd name="T5" fmla="*/ 38 h 396"/>
                                <a:gd name="T6" fmla="*/ 398 w 416"/>
                                <a:gd name="T7" fmla="*/ 38 h 396"/>
                                <a:gd name="T8" fmla="*/ 398 w 416"/>
                                <a:gd name="T9" fmla="*/ 0 h 3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6" h="396">
                                  <a:moveTo>
                                    <a:pt x="398" y="0"/>
                                  </a:moveTo>
                                  <a:lnTo>
                                    <a:pt x="217" y="0"/>
                                  </a:lnTo>
                                  <a:lnTo>
                                    <a:pt x="217" y="38"/>
                                  </a:lnTo>
                                  <a:lnTo>
                                    <a:pt x="398" y="38"/>
                                  </a:lnTo>
                                  <a:lnTo>
                                    <a:pt x="3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753716" id="Group 9438" o:spid="_x0000_s1026" style="position:absolute;margin-left:56.5pt;margin-top:25.8pt;width:481.85pt;height:31pt;z-index:251741184;mso-wrap-distance-left:0;mso-wrap-distance-right:0;mso-position-horizontal-relative:page" coordorigin="1130,516" coordsize="9637,6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" o:allowincell="f">
                <v:group id="Group 9439" o:spid="_x0000_s1027" style="position:absolute;left:1130;top:658;width:9637;height:336" coordorigin="1130,658" coordsize="9637,3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">
                  <v:shape id="Freeform 9440" o:spid="_x0000_s1028" style="position:absolute;left:1130;top:658;width:9637;height:336;visibility:visible;mso-wrap-style:square;v-text-anchor:top" coordsize="9637,3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" path="m9608,260l28,260r26,31l87,314r39,16l168,335r9299,l9509,330r39,-16l9581,291r27,-31xe" fillcolor="#c7eafb" stroked="f">
                    <v:path arrowok="t" o:connecttype="custom" o:connectlocs="9608,260;28,260;54,291;87,314;126,330;168,335;9467,335;9509,330;9548,314;9581,291;9608,260" o:connectangles="0,0,0,0,0,0,0,0,0,0,0"/>
                  </v:shape>
                  <v:shape id="Freeform 9441" o:spid="_x0000_s1029" style="position:absolute;left:1130;top:658;width:9637;height:336;visibility:visible;mso-wrap-style:square;v-text-anchor:top" coordsize="9637,3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" path="m9636,167r-14,-65l9586,49,9533,13,9467,,168,,103,13,49,49,13,102,,167r,16l2,198r4,14l10,226r9615,l9629,212r4,-14l9635,183r1,-16xe" fillcolor="#c7eafb" stroked="f">
                    <v:path arrowok="t" o:connecttype="custom" o:connectlocs="9636,167;9622,102;9586,49;9533,13;9467,0;168,0;103,13;49,49;13,102;0,167;0,183;2,198;6,212;10,226;9625,226;9629,212;9633,198;9635,183;9636,167" o:connectangles="0,0,0,0,0,0,0,0,0,0,0,0,0,0,0,0,0,0,0"/>
                  </v:shape>
                </v:group>
                <v:shape id="Freeform 9442" o:spid="_x0000_s1030" style="position:absolute;left:4531;top:516;width:624;height:620;visibility:visible;mso-wrap-style:square;v-text-anchor:top" coordsize="624,6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" path="m311,l240,8,174,31,116,68,68,116,31,173,8,238,,309r8,71l31,446r37,57l116,551r58,37l240,611r71,8l383,611r65,-23l506,551r49,-48l591,446r24,-66l623,309r-8,-71l591,173,555,116,506,68,448,31,383,8,311,xe" fillcolor="#00afde" stroked="f">
                  <v:path arrowok="t" o:connecttype="custom" o:connectlocs="311,0;240,8;174,31;116,68;68,116;31,173;8,238;0,309;8,380;31,446;68,503;116,551;174,588;240,611;311,619;383,611;448,588;506,551;555,503;591,446;615,380;623,309;615,238;591,173;555,116;506,68;448,31;383,8;311,0" o:connectangles="0,0,0,0,0,0,0,0,0,0,0,0,0,0,0,0,0,0,0,0,0,0,0,0,0,0,0,0,0"/>
                </v:shape>
                <v:group id="Group 9443" o:spid="_x0000_s1031" style="position:absolute;left:4633;top:634;width:420;height:384" coordorigin="4633,634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">
                  <v:shape id="Freeform 9444" o:spid="_x0000_s1032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" path="m406,l37,,33,3r,202l33,212r,9l33,228r-1,18l32,249r-2,20l27,288r-4,19l17,327,9,347,,368r40,15l55,350,65,312r7,-42l75,228r,-2l76,225r45,l122,224r6,-9l76,215r,l76,42r2,-2l406,40,406,xe" stroked="f">
                    <v:path arrowok="t" o:connecttype="custom" o:connectlocs="406,0;37,0;33,3;33,205;33,212;33,221;33,228;32,246;32,249;30,269;27,288;23,307;17,327;9,347;0,368;40,383;55,350;65,312;72,270;75,228;75,226;76,225;121,225;122,224;128,215;76,215;76,215;76,42;78,40;406,40;406,0" o:connectangles="0,0,0,0,0,0,0,0,0,0,0,0,0,0,0,0,0,0,0,0,0,0,0,0,0,0,0,0,0,0,0"/>
                  </v:shape>
                  <v:shape id="Freeform 9445" o:spid="_x0000_s1033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" path="m407,343r-341,l66,383r341,l407,343xe" stroked="f">
                    <v:path arrowok="t" o:connecttype="custom" o:connectlocs="407,343;66,343;66,383;407,383;407,343" o:connectangles="0,0,0,0,0"/>
                  </v:shape>
                  <v:shape id="Freeform 9446" o:spid="_x0000_s1034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" path="m162,284r-43,l119,343r43,l162,284xe" stroked="f">
                    <v:path arrowok="t" o:connecttype="custom" o:connectlocs="162,284;119,284;119,343;162,343;162,284" o:connectangles="0,0,0,0,0"/>
                  </v:shape>
                  <v:shape id="Freeform 9447" o:spid="_x0000_s1035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" path="m263,257r-42,l221,343r42,l263,324r113,l376,283r-113,l263,257xe" stroked="f">
                    <v:path arrowok="t" o:connecttype="custom" o:connectlocs="263,257;221,257;221,343;263,343;263,324;376,324;376,283;263,283;263,257" o:connectangles="0,0,0,0,0,0,0,0,0"/>
                  </v:shape>
                  <v:shape id="Freeform 9448" o:spid="_x0000_s1036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" path="m178,202r-41,l137,262r41,l178,202xe" stroked="f">
                    <v:path arrowok="t" o:connecttype="custom" o:connectlocs="178,202;137,202;137,262;178,262;178,202" o:connectangles="0,0,0,0,0"/>
                  </v:shape>
                  <v:shape id="Freeform 9449" o:spid="_x0000_s1037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" path="m335,199r-41,l294,260r41,l335,199xe" stroked="f">
                    <v:path arrowok="t" o:connecttype="custom" o:connectlocs="335,199;294,199;294,260;335,260;335,199" o:connectangles="0,0,0,0,0"/>
                  </v:shape>
                  <v:shape id="Freeform 9450" o:spid="_x0000_s1038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" path="m390,199r-55,l347,212r12,13l371,237r13,11l419,222,393,202r-3,-3xe" stroked="f">
                    <v:path arrowok="t" o:connecttype="custom" o:connectlocs="390,199;335,199;347,212;359,225;371,237;384,248;419,222;393,202;390,199" o:connectangles="0,0,0,0,0,0,0,0,0"/>
                  </v:shape>
                  <v:shape id="Freeform 9451" o:spid="_x0000_s1039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" path="m342,148r-55,l271,168r-17,19l235,205r-21,16l249,246r9,-8l268,228r11,-12l291,203r3,-4l390,199,372,183,355,165,342,148xe" stroked="f">
                    <v:path arrowok="t" o:connecttype="custom" o:connectlocs="342,148;287,148;271,168;254,187;235,205;214,221;249,246;258,238;268,228;279,216;291,203;294,199;390,199;372,183;355,165;342,148" o:connectangles="0,0,0,0,0,0,0,0,0,0,0,0,0,0,0,0"/>
                  </v:shape>
                  <v:shape id="Freeform 9452" o:spid="_x0000_s1040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" path="m121,225r-45,l107,242r7,-9l121,225xe" stroked="f">
                    <v:path arrowok="t" o:connecttype="custom" o:connectlocs="121,225;76,225;107,242;114,233;121,225" o:connectangles="0,0,0,0,0"/>
                  </v:shape>
                  <v:shape id="Freeform 9453" o:spid="_x0000_s1041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" path="m234,191r-56,l186,199r8,7l201,214r7,7l234,191xe" stroked="f">
                    <v:path arrowok="t" o:connecttype="custom" o:connectlocs="234,191;178,191;186,199;194,206;201,214;208,221;234,191" o:connectangles="0,0,0,0,0,0,0"/>
                  </v:shape>
                  <v:shape id="Freeform 9454" o:spid="_x0000_s1042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" path="m190,151r-65,l116,166r-12,16l91,198,76,215r52,l129,214r8,-12l178,202r,-11l234,191r2,-2l225,179,213,169r-11,-9l190,151xe" stroked="f">
                    <v:path arrowok="t" o:connecttype="custom" o:connectlocs="190,151;125,151;116,166;104,182;91,198;76,215;128,215;129,214;137,202;178,202;178,191;234,191;236,189;225,179;213,169;202,160;190,151" o:connectangles="0,0,0,0,0,0,0,0,0,0,0,0,0,0,0,0,0"/>
                  </v:shape>
                  <v:shape id="Freeform 9455" o:spid="_x0000_s1043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" path="m226,111r-139,l87,151r139,l226,111xe" stroked="f">
                    <v:path arrowok="t" o:connecttype="custom" o:connectlocs="226,111;87,111;87,151;226,151;226,111" o:connectangles="0,0,0,0,0"/>
                  </v:shape>
                  <v:shape id="Freeform 9456" o:spid="_x0000_s1044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" path="m400,107r-160,l240,148r160,l400,107xe" stroked="f">
                    <v:path arrowok="t" o:connecttype="custom" o:connectlocs="400,107;240,107;240,148;400,148;400,107" o:connectangles="0,0,0,0,0"/>
                  </v:shape>
                  <v:shape id="Freeform 9457" o:spid="_x0000_s1045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" path="m178,93r-41,l137,111r41,l178,93xe" stroked="f">
                    <v:path arrowok="t" o:connecttype="custom" o:connectlocs="178,93;137,93;137,111;178,111;178,93" o:connectangles="0,0,0,0,0"/>
                  </v:shape>
                  <v:shape id="Freeform 9458" o:spid="_x0000_s1046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" path="m335,91r-41,l294,107r41,l335,91xe" stroked="f">
                    <v:path arrowok="t" o:connecttype="custom" o:connectlocs="335,91;294,91;294,107;335,107;335,91" o:connectangles="0,0,0,0,0"/>
                  </v:shape>
                  <v:shape id="Freeform 9459" o:spid="_x0000_s1047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" path="m213,42r-25,4l160,50r-33,3l90,54r6,37l96,91r,1l96,93r,1l96,95r9,-1l115,94r11,-1l137,93r41,l178,89r12,-2l201,85r10,-2l219,82r,-2l213,42xe" stroked="f">
                    <v:path arrowok="t" o:connecttype="custom" o:connectlocs="213,42;188,46;160,50;127,53;90,54;96,91;96,91;96,92;96,93;96,94;96,95;105,94;115,94;126,93;137,93;178,93;178,89;190,87;201,85;211,83;219,82;219,80;213,42" o:connectangles="0,0,0,0,0,0,0,0,0,0,0,0,0,0,0,0,0,0,0,0,0,0,0"/>
                  </v:shape>
                  <v:shape id="Freeform 9460" o:spid="_x0000_s1048" style="position:absolute;left:4633;top:634;width:420;height:384;visibility:visible;mso-wrap-style:square;v-text-anchor:top" coordsize="420,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" path="m374,40r-26,5l318,48r-35,3l241,53r4,l251,91r,l251,93r20,-1l294,91r41,l335,87r14,-2l362,83r10,-1l381,80,374,40xe" stroked="f">
                    <v:path arrowok="t" o:connecttype="custom" o:connectlocs="374,40;348,45;318,48;283,51;241,53;245,53;251,91;251,91;251,93;271,92;294,91;335,91;335,87;349,85;362,83;372,82;381,80;374,40" o:connectangles="0,0,0,0,0,0,0,0,0,0,0,0,0,0,0,0,0,0"/>
                  </v:shape>
                </v:group>
                <v:shape id="Freeform 9461" o:spid="_x0000_s1049" style="position:absolute;left:5268;top:516;width:624;height:620;visibility:visible;mso-wrap-style:square;v-text-anchor:top" coordsize="624,6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" path="m311,l240,8,174,31,116,68,68,116,31,173,8,238,,309r8,71l31,446r37,57l116,551r58,37l240,611r71,8l383,611r65,-23l506,551r49,-48l591,446r24,-66l623,309r-8,-71l591,173,555,116,506,68,448,31,383,8,311,xe" fillcolor="#00afde" stroked="f">
                  <v:path arrowok="t" o:connecttype="custom" o:connectlocs="311,0;240,8;174,31;116,68;68,116;31,173;8,238;0,309;8,380;31,446;68,503;116,551;174,588;240,611;311,619;383,611;448,588;506,551;555,503;591,446;615,380;623,309;615,238;591,173;555,116;506,68;448,31;383,8;311,0" o:connectangles="0,0,0,0,0,0,0,0,0,0,0,0,0,0,0,0,0,0,0,0,0,0,0,0,0,0,0,0,0"/>
                </v:shape>
                <v:shape id="Picture 9462" o:spid="_x0000_s1050" type="#_x0000_t75" style="position:absolute;left:5381;top:634;width:400;height:3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">
                  <v:imagedata r:id="rId163" o:title=""/>
                  <v:path arrowok="t"/>
                  <o:lock v:ext="edit" aspectratio="f"/>
                </v:shape>
                <v:shape id="Freeform 9463" o:spid="_x0000_s1051" style="position:absolute;left:6005;top:516;width:624;height:620;visibility:visible;mso-wrap-style:square;v-text-anchor:top" coordsize="624,6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" path="m311,l240,8,174,31,116,68,68,116,31,173,8,238,,309r8,71l31,446r37,57l116,551r58,37l240,611r71,8l383,611r65,-23l506,551r49,-48l591,446r24,-66l623,309r-8,-71l591,173,555,116,506,68,448,31,383,8,311,xe" fillcolor="#00afde" stroked="f">
                  <v:path arrowok="t" o:connecttype="custom" o:connectlocs="311,0;240,8;174,31;116,68;68,116;31,173;8,238;0,309;8,380;31,446;68,503;116,551;174,588;240,611;311,619;383,611;448,588;506,551;555,503;591,446;615,380;623,309;615,238;591,173;555,116;506,68;448,31;383,8;311,0" o:connectangles="0,0,0,0,0,0,0,0,0,0,0,0,0,0,0,0,0,0,0,0,0,0,0,0,0,0,0,0,0"/>
                </v:shape>
                <v:group id="Group 9464" o:spid="_x0000_s1052" style="position:absolute;left:6114;top:625;width:405;height:402" coordorigin="6114,625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">
                  <v:shape id="Freeform 9465" o:spid="_x0000_s1053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" path="m308,109r-42,l274,196r,1l289,271r20,61l336,379r3,4l342,387r4,4l353,398r7,3l374,401r5,-2l384,396r7,-9l396,368r4,-26l401,341r-43,l355,336r-4,-9l336,282,323,231r-9,-58l308,109xe" stroked="f">
                    <v:path arrowok="t" o:connecttype="custom" o:connectlocs="308,109;266,109;274,196;274,197;289,271;309,332;336,379;339,383;342,387;346,391;353,398;360,401;374,401;379,399;384,396;391,387;396,368;400,342;401,341;358,341;355,336;351,327;336,282;323,231;314,173;308,109" o:connectangles="0,0,0,0,0,0,0,0,0,0,0,0,0,0,0,0,0,0,0,0,0,0,0,0,0,0"/>
                  </v:shape>
                  <v:shape id="Freeform 9466" o:spid="_x0000_s1054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" path="m227,196r-44,l183,335r-11,2l139,345r13,42l152,387r40,-10l228,366r34,-12l292,340r,l281,321r-54,l227,196xe" stroked="f">
                    <v:path arrowok="t" o:connecttype="custom" o:connectlocs="227,196;183,196;183,335;172,337;139,345;152,387;152,387;192,377;228,366;262,354;292,340;292,340;281,321;227,321;227,196" o:connectangles="0,0,0,0,0,0,0,0,0,0,0,0,0,0,0"/>
                  </v:shape>
                  <v:shape id="Freeform 9467" o:spid="_x0000_s1055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" path="m361,293r,47l361,341r40,l401,337r3,-34l361,293xe" stroked="f">
                    <v:path arrowok="t" o:connecttype="custom" o:connectlocs="361,293;361,340;361,341;401,341;401,337;404,303;361,293" o:connectangles="0,0,0,0,0,0,0"/>
                  </v:shape>
                  <v:shape id="Freeform 9468" o:spid="_x0000_s1056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" path="m270,302r-9,4l251,311r-12,5l227,321r54,l270,302xe" stroked="f">
                    <v:path arrowok="t" o:connecttype="custom" o:connectlocs="270,302;261,306;251,311;239,316;227,321;281,321;270,302" o:connectangles="0,0,0,0,0,0,0"/>
                  </v:shape>
                  <v:shape id="Freeform 9469" o:spid="_x0000_s1057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" path="m263,154r-116,l147,196r116,l263,154xe" stroked="f">
                    <v:path arrowok="t" o:connecttype="custom" o:connectlocs="263,154;147,154;147,196;263,196;263,154" o:connectangles="0,0,0,0,0"/>
                  </v:shape>
                  <v:shape id="Freeform 9470" o:spid="_x0000_s1058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" path="m388,67r-236,l152,109r236,l388,67xe" stroked="f">
                    <v:path arrowok="t" o:connecttype="custom" o:connectlocs="388,67;152,67;152,109;388,109;388,67" o:connectangles="0,0,0,0,0"/>
                  </v:shape>
                  <v:shape id="Freeform 9471" o:spid="_x0000_s1059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" path="m308,4l263,9r,27l264,45r,8l264,67r43,l307,18r,-9l308,4xe" stroked="f">
                    <v:path arrowok="t" o:connecttype="custom" o:connectlocs="308,4;263,9;263,36;264,45;264,53;264,67;307,67;307,18;307,9;308,4" o:connectangles="0,0,0,0,0,0,0,0,0,0"/>
                  </v:shape>
                  <v:shape id="Freeform 9472" o:spid="_x0000_s1060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" path="m345,l313,29r7,7l329,45r9,10l348,67r3,l383,41,373,29,363,18,354,8,345,xe" stroked="f">
                    <v:path arrowok="t" o:connecttype="custom" o:connectlocs="345,0;313,29;320,36;329,45;338,55;348,67;351,67;383,41;373,29;363,18;354,8;345,0" o:connectangles="0,0,0,0,0,0,0,0,0,0,0,0"/>
                  </v:shape>
                  <v:shape id="Freeform 9473" o:spid="_x0000_s1061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" path="m129,232l7,232r-4,4l3,399r42,l45,375r83,l133,370r,-36l45,334r,-59l48,272r85,l133,236r-4,-4xe" stroked="f">
                    <v:path arrowok="t" o:connecttype="custom" o:connectlocs="129,232;7,232;3,236;3,399;45,399;45,375;128,375;133,370;133,334;45,334;45,275;48,272;133,272;133,236;129,232" o:connectangles="0,0,0,0,0,0,0,0,0,0,0,0,0,0,0"/>
                  </v:shape>
                  <v:shape id="Freeform 9474" o:spid="_x0000_s1062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" path="m133,272r-45,l90,275r1,4l91,331r-3,3l82,334r51,l133,272xe" stroked="f">
                    <v:path arrowok="t" o:connecttype="custom" o:connectlocs="133,272;88,272;90,275;91,279;91,331;88,334;82,334;133,334;133,272" o:connectangles="0,0,0,0,0,0,0,0,0"/>
                  </v:shape>
                  <v:shape id="Freeform 9475" o:spid="_x0000_s1063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" path="m127,14l15,14r,42l127,56r,-42xe" stroked="f">
                    <v:path arrowok="t" o:connecttype="custom" o:connectlocs="127,14;15,14;15,56;127,56;127,14" o:connectangles="0,0,0,0,0"/>
                  </v:shape>
                  <v:shape id="Freeform 9476" o:spid="_x0000_s1064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" path="m125,179r-112,l13,219r112,l125,179xe" stroked="f">
                    <v:path arrowok="t" o:connecttype="custom" o:connectlocs="125,179;13,179;13,219;125,219;125,179" o:connectangles="0,0,0,0,0"/>
                  </v:shape>
                  <v:shape id="Freeform 9477" o:spid="_x0000_s1065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" path="m125,124r-112,l13,165r112,l125,124xe" stroked="f">
                    <v:path arrowok="t" o:connecttype="custom" o:connectlocs="125,124;13,124;13,165;125,165;125,124" o:connectangles="0,0,0,0,0"/>
                  </v:shape>
                  <v:shape id="Freeform 9478" o:spid="_x0000_s1066" style="position:absolute;left:6114;top:625;width:405;height:402;visibility:visible;mso-wrap-style:square;v-text-anchor:top" coordsize="405,4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" path="m137,70l,70r,43l137,113r,-43xe" stroked="f">
                    <v:path arrowok="t" o:connecttype="custom" o:connectlocs="137,70;0,70;0,113;137,113;137,70" o:connectangles="0,0,0,0,0"/>
                  </v:shape>
                </v:group>
                <v:shape id="Freeform 9479" o:spid="_x0000_s1067" style="position:absolute;left:6742;top:516;width:624;height:620;visibility:visible;mso-wrap-style:square;v-text-anchor:top" coordsize="624,6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" path="m311,l240,8,174,31,116,68,68,116,31,173,8,238,,309r8,71l31,446r37,57l116,551r58,37l240,611r71,8l383,611r65,-23l506,551r49,-48l591,446r24,-66l623,309r-8,-71l591,173,555,116,506,68,448,31,383,8,311,xe" fillcolor="#00afde" stroked="f">
                  <v:path arrowok="t" o:connecttype="custom" o:connectlocs="311,0;240,8;174,31;116,68;68,116;31,173;8,238;0,309;8,380;31,446;68,503;116,551;174,588;240,611;311,619;383,611;448,588;506,551;555,503;591,446;615,380;623,309;615,238;591,173;555,116;506,68;448,31;383,8;311,0" o:connectangles="0,0,0,0,0,0,0,0,0,0,0,0,0,0,0,0,0,0,0,0,0,0,0,0,0,0,0,0,0"/>
                </v:shape>
                <v:group id="Group 9480" o:spid="_x0000_s1068" style="position:absolute;left:6846;top:628;width:416;height:396" coordorigin="6846,628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">
                  <v:shape id="Freeform 9481" o:spid="_x0000_s1069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" path="m85,227r-41,l42,262r-6,34l26,327,12,357r-4,7l4,370,,377r39,18l47,381r7,-16l62,348r7,-18l146,330r,-19l103,311r-5,-6l92,297,87,287,82,277r1,-11l84,254r,-13l85,227xe" stroked="f">
                    <v:path arrowok="t" o:connecttype="custom" o:connectlocs="85,227;44,227;42,262;36,296;26,327;12,357;8,364;4,370;0,377;39,395;47,381;54,365;62,348;69,330;146,330;146,311;103,311;98,305;92,297;87,287;82,277;83,266;84,254;84,241;85,227" o:connectangles="0,0,0,0,0,0,0,0,0,0,0,0,0,0,0,0,0,0,0,0,0,0,0,0,0"/>
                  </v:shape>
                  <v:shape id="Freeform 9482" o:spid="_x0000_s1070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" path="m146,330r-77,l90,352r26,17l147,382r36,8l195,391r13,1l222,393r15,1l401,394r11,-43l222,351r-21,l181,349r-18,-3l146,342r,-12xe" stroked="f">
                    <v:path arrowok="t" o:connecttype="custom" o:connectlocs="146,330;69,330;90,352;116,369;147,382;183,390;195,391;208,392;222,393;237,394;401,394;412,351;222,351;201,351;181,349;163,346;146,342;146,330" o:connectangles="0,0,0,0,0,0,0,0,0,0,0,0,0,0,0,0,0,0"/>
                  </v:shape>
                  <v:shape id="Freeform 9483" o:spid="_x0000_s1071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" path="m357,275r-22,l320,301r15,8l351,319r18,13l388,347r27,-31l399,304,385,293,371,283r-14,-8xe" stroked="f">
                    <v:path arrowok="t" o:connecttype="custom" o:connectlocs="357,275;335,275;320,301;335,309;351,319;369,332;388,347;415,316;399,304;385,293;371,283;357,275" o:connectangles="0,0,0,0,0,0,0,0,0,0,0,0"/>
                  </v:shape>
                  <v:shape id="Freeform 9484" o:spid="_x0000_s1072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" path="m267,275r-10,l242,287r-14,9l227,297r-17,8l193,311r21,36l232,340r19,-10l270,316r21,-17l267,275xe" stroked="f">
                    <v:path arrowok="t" o:connecttype="custom" o:connectlocs="267,275;257,275;242,287;228,296;227,297;210,305;193,311;214,347;232,340;251,330;270,316;291,299;267,275" o:connectangles="0,0,0,0,0,0,0,0,0,0,0,0,0"/>
                  </v:shape>
                  <v:shape id="Freeform 9485" o:spid="_x0000_s1073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" path="m146,215r-43,l103,311r43,l146,287r61,l207,246r-61,l146,215xe" stroked="f">
                    <v:path arrowok="t" o:connecttype="custom" o:connectlocs="146,215;103,215;103,311;146,311;146,287;207,287;207,246;146,246;146,215" o:connectangles="0,0,0,0,0,0,0,0,0"/>
                  </v:shape>
                  <v:shape id="Freeform 9486" o:spid="_x0000_s1074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" path="m392,57r-171,l219,59r,214l221,275r4,l392,275r2,-2l394,269r,-31l262,238r-1,-1l260,237r,-24l394,213r,-37l260,176r,-22l394,154r,-37l260,117r,-21l260,94r1,l394,94r,-35l392,57xe" stroked="f">
                    <v:path arrowok="t" o:connecttype="custom" o:connectlocs="392,57;221,57;219,59;219,273;221,275;225,275;392,275;394,273;394,269;394,238;262,238;261,237;260,237;260,213;394,213;394,176;260,176;260,154;394,154;394,117;260,117;260,96;260,94;261,94;394,94;394,59;392,57" o:connectangles="0,0,0,0,0,0,0,0,0,0,0,0,0,0,0,0,0,0,0,0,0,0,0,0,0,0,0"/>
                  </v:shape>
                  <v:shape id="Freeform 9487" o:spid="_x0000_s1075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" path="m394,213r-41,l353,237r,l351,238r43,l394,213xe" stroked="f">
                    <v:path arrowok="t" o:connecttype="custom" o:connectlocs="394,213;353,213;353,237;353,237;351,238;394,238;394,213" o:connectangles="0,0,0,0,0,0,0"/>
                  </v:shape>
                  <v:shape id="Freeform 9488" o:spid="_x0000_s1076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" path="m209,175r-195,l14,215r195,l209,175xe" stroked="f">
                    <v:path arrowok="t" o:connecttype="custom" o:connectlocs="209,175;14,175;14,215;209,215;209,175" o:connectangles="0,0,0,0,0"/>
                  </v:shape>
                  <v:shape id="Freeform 9489" o:spid="_x0000_s1077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" path="m394,154r-41,l353,176r41,l394,154xe" stroked="f">
                    <v:path arrowok="t" o:connecttype="custom" o:connectlocs="394,154;353,154;353,176;394,176;394,154" o:connectangles="0,0,0,0,0"/>
                  </v:shape>
                  <v:shape id="Freeform 9490" o:spid="_x0000_s1078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" path="m198,l36,,34,1r,153l36,156r162,l200,154r,-33l76,121r-1,-1l74,120r1,-1l75,96r125,l200,61,75,61r,-24l74,36r1,-1l200,35r,-34l198,xe" stroked="f">
                    <v:path arrowok="t" o:connecttype="custom" o:connectlocs="198,0;36,0;34,1;34,154;36,156;198,156;200,154;200,121;76,121;75,120;74,120;75,119;75,96;200,96;200,61;75,61;75,37;74,36;75,35;200,35;200,1;198,0" o:connectangles="0,0,0,0,0,0,0,0,0,0,0,0,0,0,0,0,0,0,0,0,0,0"/>
                  </v:shape>
                  <v:shape id="Freeform 9491" o:spid="_x0000_s1079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" path="m200,96r-41,l159,120r,l158,121r42,l200,96xe" stroked="f">
                    <v:path arrowok="t" o:connecttype="custom" o:connectlocs="200,96;159,96;159,120;159,120;158,121;200,121;200,96" o:connectangles="0,0,0,0,0,0,0"/>
                  </v:shape>
                  <v:shape id="Freeform 9492" o:spid="_x0000_s1080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" path="m394,94r-42,l353,94r,2l353,117r41,l394,94xe" stroked="f">
                    <v:path arrowok="t" o:connecttype="custom" o:connectlocs="394,94;352,94;353,94;353,96;353,117;394,117;394,94" o:connectangles="0,0,0,0,0,0,0"/>
                  </v:shape>
                  <v:shape id="Freeform 9493" o:spid="_x0000_s1081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" path="m200,35r-41,l159,36r,25l200,61r,-26xe" stroked="f">
                    <v:path arrowok="t" o:connecttype="custom" o:connectlocs="200,35;159,35;159,36;159,61;200,61;200,35" o:connectangles="0,0,0,0,0,0"/>
                  </v:shape>
                  <v:shape id="Freeform 9494" o:spid="_x0000_s1082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" path="m323,38r-42,l279,44r-2,6l274,57r43,l317,55r2,-7l323,38xe" stroked="f">
                    <v:path arrowok="t" o:connecttype="custom" o:connectlocs="323,38;281,38;279,44;277,50;274,57;317,57;317,55;319,48;323,38" o:connectangles="0,0,0,0,0,0,0,0,0"/>
                  </v:shape>
                  <v:shape id="Freeform 9495" o:spid="_x0000_s1083" style="position:absolute;left:6846;top:628;width:416;height:396;visibility:visible;mso-wrap-style:square;v-text-anchor:top" coordsize="416,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" path="m398,l217,r,38l398,38,398,xe" stroked="f">
                    <v:path arrowok="t" o:connecttype="custom" o:connectlocs="398,0;217,0;217,38;398,38;398,0" o:connectangles="0,0,0,0,0"/>
                  </v:shape>
                </v:group>
                <w10:wrap type="topAndBottom" anchorx="page"/>
              </v:group>
            </w:pict>
          </mc:Fallback>
        </mc:AlternateConten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138" w:line="389" w:lineRule="exact"/>
        <w:ind w:left="1130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8"/>
        </w:rPr>
        <w:t xml:space="preserve">( </w:t>
      </w:r>
      <w:r w:rsidRPr="0070218B">
        <w:rPr>
          <w:rFonts w:asciiTheme="minorEastAsia" w:hAnsiTheme="minorEastAsia"/>
          <w:color w:val="BA549F"/>
        </w:rPr>
        <w:t>C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  <w:spacing w:val="30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1.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關於</w:t>
      </w:r>
      <w:r w:rsidRPr="0070218B">
        <w:rPr>
          <w:rFonts w:asciiTheme="minorEastAsia" w:hAnsiTheme="minorEastAsia" w:cs="Wawati SC"/>
          <w:color w:val="231F20"/>
          <w:spacing w:val="45"/>
          <w:w w:val="150"/>
        </w:rPr>
        <w:t xml:space="preserve"> </w:t>
      </w:r>
      <w:r w:rsidRPr="0070218B">
        <w:rPr>
          <w:rFonts w:asciiTheme="minorEastAsia" w:hAnsiTheme="minorEastAsia"/>
          <w:color w:val="231F20"/>
        </w:rPr>
        <w:t>C</w:t>
      </w:r>
      <w:r w:rsidRPr="0070218B">
        <w:rPr>
          <w:rFonts w:asciiTheme="minorEastAsia" w:hAnsiTheme="minorEastAsia"/>
          <w:color w:val="231F20"/>
          <w:spacing w:val="66"/>
          <w:w w:val="15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語言中結構</w:t>
      </w:r>
      <w:r w:rsidRPr="0070218B">
        <w:rPr>
          <w:rFonts w:asciiTheme="minorEastAsia" w:hAnsiTheme="minorEastAsia"/>
          <w:color w:val="231F20"/>
        </w:rPr>
        <w:t>(structures)</w:t>
      </w:r>
      <w:r w:rsidRPr="0070218B">
        <w:rPr>
          <w:rFonts w:asciiTheme="minorEastAsia" w:hAnsiTheme="minorEastAsia" w:cs="Wawati SC" w:hint="eastAsia"/>
          <w:color w:val="231F20"/>
        </w:rPr>
        <w:t>資料型態的敘述，下列何者</w:t>
      </w:r>
      <w:r w:rsidRPr="0070218B">
        <w:rPr>
          <w:rFonts w:asciiTheme="minorEastAsia" w:hAnsiTheme="minorEastAsia" w:cs="Wawati SC" w:hint="eastAsia"/>
          <w:color w:val="231F20"/>
          <w:u w:val="double"/>
        </w:rPr>
        <w:t>錯誤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</w:p>
    <w:p w:rsidR="004B05D7" w:rsidRPr="0070218B" w:rsidRDefault="004B05D7" w:rsidP="004B05D7">
      <w:pPr>
        <w:pStyle w:val="a9"/>
        <w:numPr>
          <w:ilvl w:val="1"/>
          <w:numId w:val="14"/>
        </w:numPr>
        <w:tabs>
          <w:tab w:val="left" w:pos="2466"/>
        </w:tabs>
        <w:kinsoku w:val="0"/>
        <w:overflowPunct w:val="0"/>
        <w:spacing w:line="360" w:lineRule="exact"/>
        <w:ind w:left="2466" w:hanging="328"/>
        <w:contextualSpacing w:val="0"/>
        <w:rPr>
          <w:rFonts w:asciiTheme="minorEastAsia" w:hAnsiTheme="minorEastAsia"/>
          <w:color w:val="231F20"/>
          <w:spacing w:val="-1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1"/>
          <w:sz w:val="23"/>
          <w:szCs w:val="23"/>
        </w:rPr>
        <w:t>結構是一種自行定義的資料型態</w:t>
      </w:r>
    </w:p>
    <w:p w:rsidR="004B05D7" w:rsidRPr="0070218B" w:rsidRDefault="004B05D7" w:rsidP="004B05D7">
      <w:pPr>
        <w:pStyle w:val="a9"/>
        <w:numPr>
          <w:ilvl w:val="1"/>
          <w:numId w:val="14"/>
        </w:numPr>
        <w:tabs>
          <w:tab w:val="left" w:pos="2454"/>
        </w:tabs>
        <w:kinsoku w:val="0"/>
        <w:overflowPunct w:val="0"/>
        <w:spacing w:before="12" w:line="206" w:lineRule="auto"/>
        <w:ind w:left="2138" w:right="2593" w:firstLine="0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宣告結構資料型態的變數時，只能使用已定義的結構名稱宣告</w:t>
      </w:r>
      <w:r w:rsidRPr="0070218B">
        <w:rPr>
          <w:rFonts w:asciiTheme="minorEastAsia" w:hAnsiTheme="minorEastAsia"/>
          <w:color w:val="231F20"/>
          <w:spacing w:val="4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3"/>
          <w:szCs w:val="23"/>
        </w:rPr>
        <w:t>(C)</w:t>
      </w:r>
      <w:r w:rsidRPr="0070218B">
        <w:rPr>
          <w:rFonts w:asciiTheme="minorEastAsia" w:hAnsiTheme="minorEastAsia" w:hint="eastAsia"/>
          <w:color w:val="231F20"/>
          <w:spacing w:val="-2"/>
          <w:sz w:val="23"/>
          <w:szCs w:val="23"/>
        </w:rPr>
        <w:t>定義結構只能使用不同資料型態的變數</w:t>
      </w:r>
    </w:p>
    <w:p w:rsidR="004B05D7" w:rsidRPr="0070218B" w:rsidRDefault="004B05D7" w:rsidP="004B05D7">
      <w:pPr>
        <w:pStyle w:val="a9"/>
        <w:numPr>
          <w:ilvl w:val="0"/>
          <w:numId w:val="13"/>
        </w:numPr>
        <w:tabs>
          <w:tab w:val="left" w:pos="2466"/>
          <w:tab w:val="left" w:pos="9070"/>
        </w:tabs>
        <w:kinsoku w:val="0"/>
        <w:overflowPunct w:val="0"/>
        <w:spacing w:line="378" w:lineRule="exact"/>
        <w:ind w:left="2466" w:hanging="328"/>
        <w:contextualSpacing w:val="0"/>
        <w:rPr>
          <w:rFonts w:asciiTheme="minorEastAsia" w:hAnsiTheme="minorEastAsia"/>
          <w:color w:val="231F20"/>
          <w:spacing w:val="-10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z w:val="23"/>
          <w:szCs w:val="23"/>
        </w:rPr>
        <w:t>定義結構只能使用</w:t>
      </w:r>
      <w:r w:rsidRPr="0070218B">
        <w:rPr>
          <w:rFonts w:asciiTheme="minorEastAsia" w:hAnsiTheme="minorEastAsia"/>
          <w:color w:val="231F20"/>
          <w:spacing w:val="34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struct</w:t>
      </w:r>
      <w:r w:rsidRPr="0070218B">
        <w:rPr>
          <w:rFonts w:asciiTheme="minorEastAsia" w:hAnsiTheme="minorEastAsia"/>
          <w:color w:val="231F20"/>
          <w:spacing w:val="51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關鍵字</w:t>
      </w:r>
      <w:r w:rsidRPr="0070218B">
        <w:rPr>
          <w:rFonts w:asciiTheme="minorEastAsia" w:hAnsiTheme="minorEastAsia" w:hint="eastAsia"/>
          <w:color w:val="231F20"/>
          <w:spacing w:val="-10"/>
          <w:sz w:val="23"/>
          <w:szCs w:val="23"/>
        </w:rPr>
        <w:t>。</w:t>
      </w:r>
      <w:r w:rsidRPr="0070218B">
        <w:rPr>
          <w:rFonts w:asciiTheme="minorEastAsia" w:hAnsiTheme="minorEastAsia"/>
          <w:color w:val="231F20"/>
          <w:sz w:val="23"/>
          <w:szCs w:val="23"/>
        </w:rPr>
        <w:tab/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【</w:t>
      </w:r>
      <w:r w:rsidRPr="0070218B">
        <w:rPr>
          <w:rFonts w:asciiTheme="minorEastAsia" w:hAnsiTheme="minorEastAsia"/>
          <w:color w:val="231F20"/>
          <w:sz w:val="23"/>
          <w:szCs w:val="23"/>
        </w:rPr>
        <w:t>111</w:t>
      </w:r>
      <w:r w:rsidRPr="0070218B">
        <w:rPr>
          <w:rFonts w:asciiTheme="minorEastAsia" w:hAnsiTheme="minorEastAsia"/>
          <w:color w:val="231F20"/>
          <w:spacing w:val="25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年統測</w:t>
      </w:r>
      <w:r w:rsidRPr="0070218B">
        <w:rPr>
          <w:rFonts w:asciiTheme="minorEastAsia" w:hAnsiTheme="minorEastAsia" w:hint="eastAsia"/>
          <w:color w:val="231F20"/>
          <w:spacing w:val="-10"/>
          <w:sz w:val="23"/>
          <w:szCs w:val="23"/>
        </w:rPr>
        <w:t>】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72" w:line="206" w:lineRule="auto"/>
        <w:ind w:left="2138" w:right="776" w:hanging="1008"/>
        <w:rPr>
          <w:rFonts w:asciiTheme="minorEastAsia" w:cs="Wawati SC"/>
          <w:color w:val="231F20"/>
        </w:rPr>
      </w:pP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A </w:t>
      </w:r>
      <w:r w:rsidRPr="0070218B">
        <w:rPr>
          <w:rFonts w:asciiTheme="minorEastAsia" w:hAnsiTheme="minorEastAsia"/>
          <w:color w:val="231F20"/>
          <w:spacing w:val="20"/>
        </w:rPr>
        <w:t xml:space="preserve">) </w:t>
      </w:r>
      <w:r w:rsidRPr="0070218B">
        <w:rPr>
          <w:rFonts w:asciiTheme="minorEastAsia" w:hAnsiTheme="minorEastAsia"/>
          <w:color w:val="231F20"/>
        </w:rPr>
        <w:t>2.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u w:val="single"/>
        </w:rPr>
        <w:t>小文</w:t>
      </w:r>
      <w:r w:rsidRPr="0070218B">
        <w:rPr>
          <w:rFonts w:asciiTheme="minorEastAsia" w:hAnsiTheme="minorEastAsia" w:cs="Wawati SC" w:hint="eastAsia"/>
          <w:color w:val="231F20"/>
          <w:spacing w:val="3"/>
        </w:rPr>
        <w:t>設計了一個計算矩形面積的類別</w:t>
      </w:r>
      <w:r w:rsidRPr="0070218B">
        <w:rPr>
          <w:rFonts w:asciiTheme="minorEastAsia" w:hAnsiTheme="minorEastAsia" w:cs="Wawati SC"/>
          <w:color w:val="231F20"/>
          <w:spacing w:val="3"/>
        </w:rPr>
        <w:t xml:space="preserve"> </w:t>
      </w:r>
      <w:r w:rsidRPr="0070218B">
        <w:rPr>
          <w:rFonts w:asciiTheme="minorEastAsia" w:hAnsiTheme="minorEastAsia"/>
          <w:color w:val="231F20"/>
        </w:rPr>
        <w:t>CalculateArea</w:t>
      </w:r>
      <w:r w:rsidRPr="0070218B">
        <w:rPr>
          <w:rFonts w:asciiTheme="minorEastAsia" w:hAnsiTheme="minorEastAsia" w:cs="Wawati SC" w:hint="eastAsia"/>
          <w:color w:val="231F20"/>
        </w:rPr>
        <w:t>，其宣告如下，則下列哪一個成員函式</w:t>
      </w:r>
      <w:r w:rsidRPr="0070218B">
        <w:rPr>
          <w:rFonts w:asciiTheme="minorEastAsia" w:hAnsiTheme="minorEastAsia"/>
          <w:color w:val="231F20"/>
        </w:rPr>
        <w:t>(Member Function)</w:t>
      </w:r>
      <w:r w:rsidRPr="0070218B">
        <w:rPr>
          <w:rFonts w:asciiTheme="minorEastAsia" w:hAnsiTheme="minorEastAsia" w:cs="Wawati SC" w:hint="eastAsia"/>
          <w:color w:val="231F20"/>
        </w:rPr>
        <w:t>定義正確？</w:t>
      </w:r>
    </w:p>
    <w:p w:rsidR="004B05D7" w:rsidRPr="0070218B" w:rsidRDefault="004B05D7" w:rsidP="004B05D7">
      <w:pPr>
        <w:pStyle w:val="a9"/>
        <w:numPr>
          <w:ilvl w:val="1"/>
          <w:numId w:val="13"/>
        </w:numPr>
        <w:tabs>
          <w:tab w:val="left" w:pos="2661"/>
        </w:tabs>
        <w:kinsoku w:val="0"/>
        <w:overflowPunct w:val="0"/>
        <w:spacing w:before="106"/>
        <w:ind w:hanging="510"/>
        <w:contextualSpacing w:val="0"/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class</w:t>
      </w:r>
      <w:r w:rsidRPr="0070218B">
        <w:rPr>
          <w:rFonts w:asciiTheme="minorEastAsia" w:hAnsiTheme="minorEastAsia" w:cs="Arial"/>
          <w:color w:val="00AEEF"/>
          <w:spacing w:val="41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CalculateArea{</w:t>
      </w:r>
    </w:p>
    <w:p w:rsidR="004B05D7" w:rsidRPr="0070218B" w:rsidRDefault="004B05D7" w:rsidP="004B05D7">
      <w:pPr>
        <w:pStyle w:val="a9"/>
        <w:numPr>
          <w:ilvl w:val="1"/>
          <w:numId w:val="13"/>
        </w:numPr>
        <w:tabs>
          <w:tab w:val="left" w:pos="2661"/>
        </w:tabs>
        <w:kinsoku w:val="0"/>
        <w:overflowPunct w:val="0"/>
        <w:spacing w:before="70"/>
        <w:ind w:hanging="510"/>
        <w:contextualSpacing w:val="0"/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private:</w:t>
      </w:r>
    </w:p>
    <w:p w:rsidR="004B05D7" w:rsidRPr="0070218B" w:rsidRDefault="004B05D7" w:rsidP="004B05D7">
      <w:pPr>
        <w:pStyle w:val="a9"/>
        <w:numPr>
          <w:ilvl w:val="1"/>
          <w:numId w:val="13"/>
        </w:numPr>
        <w:tabs>
          <w:tab w:val="left" w:pos="3142"/>
        </w:tabs>
        <w:kinsoku w:val="0"/>
        <w:overflowPunct w:val="0"/>
        <w:spacing w:before="70"/>
        <w:ind w:left="3142" w:hanging="991"/>
        <w:contextualSpacing w:val="0"/>
        <w:rPr>
          <w:rFonts w:asciiTheme="minorEastAsia" w:hAnsiTheme="minorEastAsia" w:cs="Arial"/>
          <w:color w:val="00AEEF"/>
          <w:spacing w:val="-4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double</w:t>
      </w:r>
      <w:r w:rsidRPr="0070218B">
        <w:rPr>
          <w:rFonts w:asciiTheme="minorEastAsia" w:hAnsiTheme="minorEastAsia" w:cs="Arial"/>
          <w:color w:val="00AEEF"/>
          <w:spacing w:val="35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Length,</w:t>
      </w:r>
      <w:r w:rsidRPr="0070218B">
        <w:rPr>
          <w:rFonts w:asciiTheme="minorEastAsia" w:hAnsiTheme="minorEastAsia" w:cs="Arial"/>
          <w:color w:val="00AEEF"/>
          <w:spacing w:val="35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Width,</w:t>
      </w:r>
      <w:r w:rsidRPr="0070218B">
        <w:rPr>
          <w:rFonts w:asciiTheme="minorEastAsia" w:hAnsiTheme="minorEastAsia" w:cs="Arial"/>
          <w:color w:val="00AEEF"/>
          <w:spacing w:val="35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15"/>
          <w:sz w:val="20"/>
          <w:szCs w:val="20"/>
        </w:rPr>
        <w:t>Area;</w:t>
      </w:r>
    </w:p>
    <w:p w:rsidR="004B05D7" w:rsidRPr="0070218B" w:rsidRDefault="004B05D7" w:rsidP="004B05D7">
      <w:pPr>
        <w:pStyle w:val="a9"/>
        <w:numPr>
          <w:ilvl w:val="1"/>
          <w:numId w:val="13"/>
        </w:numPr>
        <w:tabs>
          <w:tab w:val="left" w:pos="2661"/>
        </w:tabs>
        <w:kinsoku w:val="0"/>
        <w:overflowPunct w:val="0"/>
        <w:spacing w:before="70"/>
        <w:ind w:hanging="510"/>
        <w:contextualSpacing w:val="0"/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  <w:t>public:</w:t>
      </w:r>
    </w:p>
    <w:p w:rsidR="004B05D7" w:rsidRPr="0070218B" w:rsidRDefault="004B05D7" w:rsidP="004B05D7">
      <w:pPr>
        <w:pStyle w:val="a9"/>
        <w:numPr>
          <w:ilvl w:val="1"/>
          <w:numId w:val="13"/>
        </w:numPr>
        <w:tabs>
          <w:tab w:val="left" w:pos="3142"/>
        </w:tabs>
        <w:kinsoku w:val="0"/>
        <w:overflowPunct w:val="0"/>
        <w:spacing w:before="70"/>
        <w:ind w:left="3142" w:hanging="991"/>
        <w:contextualSpacing w:val="0"/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44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SetPara(double,</w:t>
      </w:r>
      <w:r w:rsidRPr="0070218B">
        <w:rPr>
          <w:rFonts w:asciiTheme="minorEastAsia" w:hAnsiTheme="minorEastAsia" w:cs="Arial"/>
          <w:color w:val="00AEEF"/>
          <w:spacing w:val="44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double);</w:t>
      </w:r>
    </w:p>
    <w:p w:rsidR="004B05D7" w:rsidRPr="0070218B" w:rsidRDefault="004B05D7" w:rsidP="004B05D7">
      <w:pPr>
        <w:pStyle w:val="a9"/>
        <w:numPr>
          <w:ilvl w:val="1"/>
          <w:numId w:val="13"/>
        </w:numPr>
        <w:tabs>
          <w:tab w:val="left" w:pos="3142"/>
        </w:tabs>
        <w:kinsoku w:val="0"/>
        <w:overflowPunct w:val="0"/>
        <w:spacing w:before="70"/>
        <w:ind w:left="3142" w:hanging="991"/>
        <w:contextualSpacing w:val="0"/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double</w:t>
      </w:r>
      <w:r w:rsidRPr="0070218B">
        <w:rPr>
          <w:rFonts w:asciiTheme="minorEastAsia" w:hAnsiTheme="minorEastAsia" w:cs="Arial"/>
          <w:color w:val="00AEEF"/>
          <w:spacing w:val="10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GetLength();</w:t>
      </w:r>
    </w:p>
    <w:p w:rsidR="004B05D7" w:rsidRPr="0070218B" w:rsidRDefault="004B05D7" w:rsidP="004B05D7">
      <w:pPr>
        <w:pStyle w:val="a9"/>
        <w:numPr>
          <w:ilvl w:val="1"/>
          <w:numId w:val="13"/>
        </w:numPr>
        <w:tabs>
          <w:tab w:val="left" w:pos="3142"/>
        </w:tabs>
        <w:kinsoku w:val="0"/>
        <w:overflowPunct w:val="0"/>
        <w:spacing w:before="70"/>
        <w:ind w:left="3142" w:hanging="991"/>
        <w:contextualSpacing w:val="0"/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double</w:t>
      </w:r>
      <w:r w:rsidRPr="0070218B">
        <w:rPr>
          <w:rFonts w:asciiTheme="minorEastAsia" w:hAnsiTheme="minorEastAsia" w:cs="Arial"/>
          <w:color w:val="00AEEF"/>
          <w:spacing w:val="7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  <w:t>GetWidth();</w:t>
      </w:r>
    </w:p>
    <w:p w:rsidR="004B05D7" w:rsidRPr="0070218B" w:rsidRDefault="004B05D7" w:rsidP="004B05D7">
      <w:pPr>
        <w:pStyle w:val="a9"/>
        <w:numPr>
          <w:ilvl w:val="1"/>
          <w:numId w:val="13"/>
        </w:numPr>
        <w:tabs>
          <w:tab w:val="left" w:pos="3142"/>
        </w:tabs>
        <w:kinsoku w:val="0"/>
        <w:overflowPunct w:val="0"/>
        <w:spacing w:before="70"/>
        <w:ind w:left="3142" w:hanging="991"/>
        <w:contextualSpacing w:val="0"/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double</w:t>
      </w:r>
      <w:r w:rsidRPr="0070218B">
        <w:rPr>
          <w:rFonts w:asciiTheme="minorEastAsia" w:hAnsiTheme="minorEastAsia" w:cs="Arial"/>
          <w:color w:val="00AEEF"/>
          <w:spacing w:val="10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GetArea();</w:t>
      </w:r>
    </w:p>
    <w:p w:rsidR="004B05D7" w:rsidRPr="0070218B" w:rsidRDefault="004B05D7" w:rsidP="004B05D7">
      <w:pPr>
        <w:pStyle w:val="ae"/>
        <w:tabs>
          <w:tab w:val="left" w:pos="2661"/>
        </w:tabs>
        <w:kinsoku w:val="0"/>
        <w:overflowPunct w:val="0"/>
        <w:spacing w:before="70"/>
        <w:ind w:left="2151"/>
        <w:rPr>
          <w:rFonts w:asciiTheme="minorEastAsia" w:hAnsiTheme="minorEastAsia" w:cs="Arial"/>
          <w:color w:val="00AEEF"/>
          <w:spacing w:val="-5"/>
          <w:w w:val="16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10"/>
          <w:w w:val="120"/>
          <w:sz w:val="20"/>
          <w:szCs w:val="20"/>
        </w:rPr>
        <w:t>9</w:t>
      </w:r>
      <w:r w:rsidRPr="0070218B">
        <w:rPr>
          <w:rFonts w:asciiTheme="minorEastAsia" w:cs="Arial"/>
          <w:color w:val="00AEEF"/>
          <w:sz w:val="20"/>
          <w:szCs w:val="20"/>
        </w:rPr>
        <w:tab/>
      </w:r>
      <w:r w:rsidRPr="0070218B">
        <w:rPr>
          <w:rFonts w:asciiTheme="minorEastAsia" w:cs="Arial"/>
          <w:color w:val="00AEEF"/>
          <w:spacing w:val="-5"/>
          <w:w w:val="160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-5"/>
          <w:w w:val="160"/>
          <w:sz w:val="20"/>
          <w:szCs w:val="20"/>
        </w:rPr>
        <w:t>;</w:t>
      </w:r>
    </w:p>
    <w:p w:rsidR="004B05D7" w:rsidRPr="0070218B" w:rsidRDefault="004B05D7" w:rsidP="004B05D7">
      <w:pPr>
        <w:pStyle w:val="ae"/>
        <w:kinsoku w:val="0"/>
        <w:overflowPunct w:val="0"/>
        <w:spacing w:before="192"/>
        <w:ind w:left="2138"/>
        <w:rPr>
          <w:rFonts w:asciiTheme="minorEastAsia" w:hAnsiTheme="minorEastAsia"/>
          <w:color w:val="231F20"/>
          <w:spacing w:val="-5"/>
        </w:rPr>
      </w:pPr>
      <w:r w:rsidRPr="0070218B">
        <w:rPr>
          <w:rFonts w:asciiTheme="minorEastAsia" w:hAnsiTheme="minorEastAsia"/>
          <w:color w:val="231F20"/>
        </w:rPr>
        <w:t>(A)void</w:t>
      </w:r>
      <w:r w:rsidRPr="0070218B">
        <w:rPr>
          <w:rFonts w:asciiTheme="minorEastAsia" w:hAnsiTheme="minorEastAsia"/>
          <w:color w:val="231F20"/>
          <w:spacing w:val="25"/>
        </w:rPr>
        <w:t xml:space="preserve"> </w:t>
      </w:r>
      <w:r w:rsidRPr="0070218B">
        <w:rPr>
          <w:rFonts w:asciiTheme="minorEastAsia" w:hAnsiTheme="minorEastAsia"/>
          <w:color w:val="231F20"/>
        </w:rPr>
        <w:t>CalculateArea::</w:t>
      </w:r>
      <w:r w:rsidRPr="0070218B">
        <w:rPr>
          <w:rFonts w:asciiTheme="minorEastAsia" w:hAnsiTheme="minorEastAsia"/>
          <w:color w:val="231F20"/>
          <w:spacing w:val="24"/>
        </w:rPr>
        <w:t xml:space="preserve"> </w:t>
      </w:r>
      <w:r w:rsidRPr="0070218B">
        <w:rPr>
          <w:rFonts w:asciiTheme="minorEastAsia" w:hAnsiTheme="minorEastAsia"/>
          <w:color w:val="231F20"/>
        </w:rPr>
        <w:t>SetPara(double</w:t>
      </w:r>
      <w:r w:rsidRPr="0070218B">
        <w:rPr>
          <w:rFonts w:asciiTheme="minorEastAsia" w:hAnsiTheme="minorEastAsia"/>
          <w:color w:val="231F20"/>
          <w:spacing w:val="24"/>
        </w:rPr>
        <w:t xml:space="preserve"> </w:t>
      </w:r>
      <w:r w:rsidRPr="0070218B">
        <w:rPr>
          <w:rFonts w:asciiTheme="minorEastAsia" w:hAnsiTheme="minorEastAsia"/>
          <w:color w:val="231F20"/>
        </w:rPr>
        <w:t>L,</w:t>
      </w:r>
      <w:r w:rsidRPr="0070218B">
        <w:rPr>
          <w:rFonts w:asciiTheme="minorEastAsia" w:hAnsiTheme="minorEastAsia"/>
          <w:color w:val="231F20"/>
          <w:spacing w:val="25"/>
        </w:rPr>
        <w:t xml:space="preserve"> </w:t>
      </w:r>
      <w:r w:rsidRPr="0070218B">
        <w:rPr>
          <w:rFonts w:asciiTheme="minorEastAsia" w:hAnsiTheme="minorEastAsia"/>
          <w:color w:val="231F20"/>
        </w:rPr>
        <w:t>double</w:t>
      </w:r>
      <w:r w:rsidRPr="0070218B">
        <w:rPr>
          <w:rFonts w:asciiTheme="minorEastAsia" w:hAnsiTheme="minorEastAsia"/>
          <w:color w:val="231F20"/>
          <w:spacing w:val="19"/>
        </w:rPr>
        <w:t xml:space="preserve"> </w:t>
      </w:r>
      <w:r w:rsidRPr="0070218B">
        <w:rPr>
          <w:rFonts w:asciiTheme="minorEastAsia" w:hAnsiTheme="minorEastAsia"/>
          <w:color w:val="231F20"/>
        </w:rPr>
        <w:t>W){Length</w:t>
      </w:r>
      <w:r w:rsidRPr="0070218B">
        <w:rPr>
          <w:rFonts w:asciiTheme="minorEastAsia" w:hAnsiTheme="minorEastAsia"/>
          <w:color w:val="231F20"/>
          <w:spacing w:val="24"/>
        </w:rPr>
        <w:t xml:space="preserve"> </w:t>
      </w:r>
      <w:r w:rsidRPr="0070218B">
        <w:rPr>
          <w:rFonts w:asciiTheme="minorEastAsia" w:hAnsiTheme="minorEastAsia"/>
          <w:color w:val="231F20"/>
        </w:rPr>
        <w:t>=</w:t>
      </w:r>
      <w:r w:rsidRPr="0070218B">
        <w:rPr>
          <w:rFonts w:asciiTheme="minorEastAsia" w:hAnsiTheme="minorEastAsia"/>
          <w:color w:val="231F20"/>
          <w:spacing w:val="24"/>
        </w:rPr>
        <w:t xml:space="preserve"> </w:t>
      </w:r>
      <w:r w:rsidRPr="0070218B">
        <w:rPr>
          <w:rFonts w:asciiTheme="minorEastAsia" w:hAnsiTheme="minorEastAsia"/>
          <w:color w:val="231F20"/>
        </w:rPr>
        <w:t>L;Width</w:t>
      </w:r>
      <w:r w:rsidRPr="0070218B">
        <w:rPr>
          <w:rFonts w:asciiTheme="minorEastAsia" w:hAnsiTheme="minorEastAsia"/>
          <w:color w:val="231F20"/>
          <w:spacing w:val="24"/>
        </w:rPr>
        <w:t xml:space="preserve"> </w:t>
      </w:r>
      <w:r w:rsidRPr="0070218B">
        <w:rPr>
          <w:rFonts w:asciiTheme="minorEastAsia" w:hAnsiTheme="minorEastAsia"/>
          <w:color w:val="231F20"/>
        </w:rPr>
        <w:t>=</w:t>
      </w:r>
      <w:r w:rsidRPr="0070218B">
        <w:rPr>
          <w:rFonts w:asciiTheme="minorEastAsia" w:hAnsiTheme="minorEastAsia"/>
          <w:color w:val="231F20"/>
          <w:spacing w:val="19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</w:rPr>
        <w:t>W;}</w:t>
      </w:r>
    </w:p>
    <w:p w:rsidR="004B05D7" w:rsidRPr="0070218B" w:rsidRDefault="004B05D7" w:rsidP="004B05D7">
      <w:pPr>
        <w:pStyle w:val="ae"/>
        <w:kinsoku w:val="0"/>
        <w:overflowPunct w:val="0"/>
        <w:spacing w:before="95" w:line="326" w:lineRule="auto"/>
        <w:ind w:left="2138" w:right="4030"/>
        <w:rPr>
          <w:rFonts w:asciiTheme="minorEastAsia" w:hAnsiTheme="minorEastAsia"/>
          <w:color w:val="231F20"/>
        </w:rPr>
      </w:pPr>
      <w:r w:rsidRPr="0070218B">
        <w:rPr>
          <w:rFonts w:asciiTheme="minorEastAsia" w:hAnsiTheme="minorEastAsia"/>
          <w:color w:val="231F20"/>
        </w:rPr>
        <w:t>(B)double GetLength( ){return Length;} (C)CalculateArea:: GetWidth( ){return Width;}</w:t>
      </w:r>
    </w:p>
    <w:p w:rsidR="004B05D7" w:rsidRPr="0070218B" w:rsidRDefault="004B05D7" w:rsidP="004B05D7">
      <w:pPr>
        <w:pStyle w:val="ae"/>
        <w:tabs>
          <w:tab w:val="left" w:pos="9062"/>
        </w:tabs>
        <w:kinsoku w:val="0"/>
        <w:overflowPunct w:val="0"/>
        <w:spacing w:line="331" w:lineRule="exact"/>
        <w:ind w:left="2138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(D)double</w:t>
      </w:r>
      <w:r w:rsidRPr="0070218B">
        <w:rPr>
          <w:rFonts w:asciiTheme="minorEastAsia" w:hAnsiTheme="minorEastAsia"/>
          <w:color w:val="231F20"/>
          <w:spacing w:val="23"/>
        </w:rPr>
        <w:t xml:space="preserve"> </w:t>
      </w:r>
      <w:r w:rsidRPr="0070218B">
        <w:rPr>
          <w:rFonts w:asciiTheme="minorEastAsia" w:hAnsiTheme="minorEastAsia"/>
          <w:color w:val="231F20"/>
        </w:rPr>
        <w:t>CalculateArea::</w:t>
      </w:r>
      <w:r w:rsidRPr="0070218B">
        <w:rPr>
          <w:rFonts w:asciiTheme="minorEastAsia" w:hAnsiTheme="minorEastAsia"/>
          <w:color w:val="231F20"/>
          <w:spacing w:val="23"/>
        </w:rPr>
        <w:t xml:space="preserve"> </w:t>
      </w:r>
      <w:r w:rsidRPr="0070218B">
        <w:rPr>
          <w:rFonts w:asciiTheme="minorEastAsia" w:hAnsiTheme="minorEastAsia"/>
          <w:color w:val="231F20"/>
        </w:rPr>
        <w:t>GetArea(</w:t>
      </w:r>
      <w:r w:rsidRPr="0070218B">
        <w:rPr>
          <w:rFonts w:asciiTheme="minorEastAsia" w:hAnsiTheme="minorEastAsia"/>
          <w:color w:val="231F20"/>
          <w:spacing w:val="24"/>
        </w:rPr>
        <w:t xml:space="preserve"> </w:t>
      </w:r>
      <w:r w:rsidRPr="0070218B">
        <w:rPr>
          <w:rFonts w:asciiTheme="minorEastAsia" w:hAnsiTheme="minorEastAsia"/>
          <w:color w:val="231F20"/>
        </w:rPr>
        <w:t>){</w:t>
      </w:r>
      <w:r w:rsidRPr="0070218B">
        <w:rPr>
          <w:rFonts w:asciiTheme="minorEastAsia" w:hAnsiTheme="minorEastAsia"/>
          <w:color w:val="231F20"/>
          <w:spacing w:val="7"/>
        </w:rPr>
        <w:t xml:space="preserve"> </w:t>
      </w:r>
      <w:r w:rsidRPr="0070218B">
        <w:rPr>
          <w:rFonts w:asciiTheme="minorEastAsia" w:hAnsiTheme="minorEastAsia"/>
          <w:color w:val="231F20"/>
        </w:rPr>
        <w:t>Area</w:t>
      </w:r>
      <w:r w:rsidRPr="0070218B">
        <w:rPr>
          <w:rFonts w:asciiTheme="minorEastAsia" w:hAnsiTheme="minorEastAsia"/>
          <w:color w:val="231F20"/>
          <w:spacing w:val="24"/>
        </w:rPr>
        <w:t xml:space="preserve"> </w:t>
      </w:r>
      <w:r w:rsidRPr="0070218B">
        <w:rPr>
          <w:rFonts w:asciiTheme="minorEastAsia" w:hAnsiTheme="minorEastAsia"/>
          <w:color w:val="231F20"/>
        </w:rPr>
        <w:t>=</w:t>
      </w:r>
      <w:r w:rsidRPr="0070218B">
        <w:rPr>
          <w:rFonts w:asciiTheme="minorEastAsia" w:hAnsiTheme="minorEastAsia"/>
          <w:color w:val="231F20"/>
          <w:spacing w:val="23"/>
        </w:rPr>
        <w:t xml:space="preserve"> </w:t>
      </w:r>
      <w:r w:rsidRPr="0070218B">
        <w:rPr>
          <w:rFonts w:asciiTheme="minorEastAsia" w:hAnsiTheme="minorEastAsia"/>
          <w:color w:val="231F20"/>
        </w:rPr>
        <w:t>Length</w:t>
      </w:r>
      <w:r w:rsidRPr="0070218B">
        <w:rPr>
          <w:rFonts w:asciiTheme="minorEastAsia" w:hAnsiTheme="minorEastAsia"/>
          <w:color w:val="231F20"/>
          <w:spacing w:val="24"/>
        </w:rPr>
        <w:t xml:space="preserve"> </w:t>
      </w:r>
      <w:r w:rsidRPr="0070218B">
        <w:rPr>
          <w:rFonts w:asciiTheme="minorEastAsia" w:hAnsiTheme="minorEastAsia"/>
          <w:color w:val="231F20"/>
        </w:rPr>
        <w:t>*</w:t>
      </w:r>
      <w:r w:rsidRPr="0070218B">
        <w:rPr>
          <w:rFonts w:asciiTheme="minorEastAsia" w:hAnsiTheme="minorEastAsia"/>
          <w:color w:val="231F20"/>
          <w:spacing w:val="21"/>
        </w:rPr>
        <w:t xml:space="preserve"> </w:t>
      </w:r>
      <w:r w:rsidRPr="0070218B">
        <w:rPr>
          <w:rFonts w:asciiTheme="minorEastAsia" w:hAnsiTheme="minorEastAsia"/>
          <w:color w:val="231F20"/>
        </w:rPr>
        <w:t>Width;}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【</w:t>
      </w:r>
      <w:r w:rsidRPr="0070218B">
        <w:rPr>
          <w:rFonts w:asciiTheme="minorEastAsia" w:hAnsiTheme="minorEastAsia"/>
          <w:color w:val="231F20"/>
        </w:rPr>
        <w:t>112</w:t>
      </w:r>
      <w:r w:rsidRPr="0070218B">
        <w:rPr>
          <w:rFonts w:asciiTheme="minorEastAsia" w:hAnsiTheme="minorEastAsia"/>
          <w:color w:val="231F20"/>
          <w:spacing w:val="33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年統測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】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32" w:line="389" w:lineRule="exact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8"/>
        </w:rPr>
        <w:t xml:space="preserve">( </w:t>
      </w:r>
      <w:r w:rsidRPr="0070218B">
        <w:rPr>
          <w:rFonts w:asciiTheme="minorEastAsia" w:hAnsiTheme="minorEastAsia"/>
          <w:color w:val="BA549F"/>
        </w:rPr>
        <w:t>C</w:t>
      </w:r>
      <w:r w:rsidRPr="0070218B">
        <w:rPr>
          <w:rFonts w:asciiTheme="minorEastAsia" w:hAnsiTheme="minorEastAsia"/>
          <w:color w:val="BA549F"/>
          <w:spacing w:val="15"/>
        </w:rPr>
        <w:t xml:space="preserve"> </w:t>
      </w:r>
      <w:r w:rsidRPr="0070218B">
        <w:rPr>
          <w:rFonts w:asciiTheme="minorEastAsia" w:hAnsiTheme="minorEastAsia"/>
          <w:color w:val="231F20"/>
          <w:spacing w:val="30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3.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在沒有使用存取修飾字</w:t>
      </w:r>
      <w:r w:rsidRPr="0070218B">
        <w:rPr>
          <w:rFonts w:asciiTheme="minorEastAsia" w:hAnsiTheme="minorEastAsia"/>
          <w:color w:val="231F20"/>
        </w:rPr>
        <w:t>(private</w:t>
      </w:r>
      <w:r w:rsidRPr="0070218B">
        <w:rPr>
          <w:rFonts w:asciiTheme="minorEastAsia" w:hAnsiTheme="minorEastAsia" w:cs="Wawati SC" w:hint="eastAsia"/>
          <w:color w:val="231F20"/>
        </w:rPr>
        <w:t>、</w:t>
      </w:r>
      <w:r w:rsidRPr="0070218B">
        <w:rPr>
          <w:rFonts w:asciiTheme="minorEastAsia" w:hAnsiTheme="minorEastAsia"/>
          <w:color w:val="231F20"/>
        </w:rPr>
        <w:t>public</w:t>
      </w:r>
      <w:r w:rsidRPr="0070218B">
        <w:rPr>
          <w:rFonts w:asciiTheme="minorEastAsia" w:hAnsiTheme="minorEastAsia"/>
          <w:color w:val="231F20"/>
          <w:spacing w:val="33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  <w:spacing w:val="13"/>
        </w:rPr>
        <w:t>或</w:t>
      </w:r>
      <w:r w:rsidRPr="0070218B">
        <w:rPr>
          <w:rFonts w:asciiTheme="minorEastAsia" w:hAnsiTheme="minorEastAsia" w:cs="Wawati SC"/>
          <w:color w:val="231F20"/>
          <w:spacing w:val="13"/>
        </w:rPr>
        <w:t xml:space="preserve">  </w:t>
      </w:r>
      <w:r w:rsidRPr="0070218B">
        <w:rPr>
          <w:rFonts w:asciiTheme="minorEastAsia" w:hAnsiTheme="minorEastAsia"/>
          <w:color w:val="231F20"/>
        </w:rPr>
        <w:t>protected)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的情況下，下列敘述何者正確？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38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(A)class</w:t>
      </w:r>
      <w:r w:rsidRPr="0070218B">
        <w:rPr>
          <w:rFonts w:asciiTheme="minorEastAsia" w:hAnsiTheme="minorEastAsia"/>
          <w:color w:val="231F20"/>
          <w:spacing w:val="34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  <w:spacing w:val="1"/>
        </w:rPr>
        <w:t>內的所有成員變數都可在</w:t>
      </w:r>
      <w:r w:rsidRPr="0070218B">
        <w:rPr>
          <w:rFonts w:asciiTheme="minorEastAsia" w:hAnsiTheme="minorEastAsia" w:cs="Wawati SC"/>
          <w:color w:val="231F20"/>
          <w:spacing w:val="1"/>
        </w:rPr>
        <w:t xml:space="preserve"> </w:t>
      </w:r>
      <w:r w:rsidRPr="0070218B">
        <w:rPr>
          <w:rFonts w:asciiTheme="minorEastAsia" w:hAnsiTheme="minorEastAsia"/>
          <w:color w:val="231F20"/>
        </w:rPr>
        <w:t>main</w:t>
      </w:r>
      <w:r w:rsidRPr="0070218B">
        <w:rPr>
          <w:rFonts w:asciiTheme="minorEastAsia" w:hAnsiTheme="minorEastAsia"/>
          <w:color w:val="231F20"/>
          <w:spacing w:val="18"/>
        </w:rPr>
        <w:t xml:space="preserve"> ( )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主程式內存取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38"/>
        <w:rPr>
          <w:rFonts w:asciiTheme="minorEastAsia" w:cs="Wawati SC"/>
          <w:color w:val="231F20"/>
          <w:spacing w:val="-4"/>
        </w:rPr>
      </w:pPr>
      <w:r w:rsidRPr="0070218B">
        <w:rPr>
          <w:rFonts w:asciiTheme="minorEastAsia" w:hAnsiTheme="minorEastAsia"/>
          <w:color w:val="231F20"/>
        </w:rPr>
        <w:t>(B)struct</w:t>
      </w:r>
      <w:r w:rsidRPr="0070218B">
        <w:rPr>
          <w:rFonts w:asciiTheme="minorEastAsia" w:hAnsiTheme="minorEastAsia"/>
          <w:color w:val="231F20"/>
          <w:spacing w:val="28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  <w:spacing w:val="1"/>
        </w:rPr>
        <w:t>宣告的物件不可以做為</w:t>
      </w:r>
      <w:r w:rsidRPr="0070218B">
        <w:rPr>
          <w:rFonts w:asciiTheme="minorEastAsia" w:hAnsiTheme="minorEastAsia" w:cs="Wawati SC"/>
          <w:color w:val="231F20"/>
          <w:spacing w:val="1"/>
        </w:rPr>
        <w:t xml:space="preserve"> </w:t>
      </w:r>
      <w:r w:rsidRPr="0070218B">
        <w:rPr>
          <w:rFonts w:asciiTheme="minorEastAsia" w:hAnsiTheme="minorEastAsia"/>
          <w:color w:val="231F20"/>
        </w:rPr>
        <w:t>class</w:t>
      </w:r>
      <w:r w:rsidRPr="0070218B">
        <w:rPr>
          <w:rFonts w:asciiTheme="minorEastAsia" w:hAnsiTheme="minorEastAsia"/>
          <w:color w:val="231F20"/>
          <w:spacing w:val="29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  <w:spacing w:val="-4"/>
        </w:rPr>
        <w:t>的成員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2138"/>
        <w:jc w:val="both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</w:rPr>
        <w:t>(C)</w:t>
      </w:r>
      <w:r w:rsidRPr="0070218B">
        <w:rPr>
          <w:rFonts w:asciiTheme="minorEastAsia" w:hAnsiTheme="minorEastAsia" w:cs="Wawati SC" w:hint="eastAsia"/>
          <w:color w:val="231F20"/>
          <w:spacing w:val="9"/>
        </w:rPr>
        <w:t>任何函式內的</w:t>
      </w:r>
      <w:r w:rsidRPr="0070218B">
        <w:rPr>
          <w:rFonts w:asciiTheme="minorEastAsia" w:hAnsiTheme="minorEastAsia" w:cs="Wawati SC"/>
          <w:color w:val="231F20"/>
          <w:spacing w:val="9"/>
        </w:rPr>
        <w:t xml:space="preserve"> </w:t>
      </w:r>
      <w:r w:rsidRPr="0070218B">
        <w:rPr>
          <w:rFonts w:asciiTheme="minorEastAsia" w:hAnsiTheme="minorEastAsia"/>
          <w:color w:val="231F20"/>
        </w:rPr>
        <w:t>struct</w:t>
      </w:r>
      <w:r w:rsidRPr="0070218B">
        <w:rPr>
          <w:rFonts w:asciiTheme="minorEastAsia" w:hAnsiTheme="minorEastAsia"/>
          <w:color w:val="231F20"/>
          <w:spacing w:val="78"/>
        </w:rPr>
        <w:t xml:space="preserve">  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型態變數中的成員，在該函式的範圍內都可以被存取</w:t>
      </w:r>
    </w:p>
    <w:p w:rsidR="004B05D7" w:rsidRPr="0070218B" w:rsidRDefault="004B05D7" w:rsidP="004B05D7">
      <w:pPr>
        <w:pStyle w:val="ae"/>
        <w:kinsoku w:val="0"/>
        <w:overflowPunct w:val="0"/>
        <w:spacing w:line="389" w:lineRule="exact"/>
        <w:ind w:left="2138"/>
        <w:jc w:val="both"/>
        <w:rPr>
          <w:rFonts w:asciiTheme="minorEastAsia" w:cs="Wawati SC"/>
          <w:color w:val="231F20"/>
          <w:spacing w:val="-3"/>
        </w:rPr>
      </w:pPr>
      <w:r w:rsidRPr="0070218B">
        <w:rPr>
          <w:rFonts w:asciiTheme="minorEastAsia" w:hAnsiTheme="minorEastAsia"/>
          <w:color w:val="231F20"/>
        </w:rPr>
        <w:t>(D)class</w:t>
      </w:r>
      <w:r w:rsidRPr="0070218B">
        <w:rPr>
          <w:rFonts w:asciiTheme="minorEastAsia" w:hAnsiTheme="minorEastAsia"/>
          <w:color w:val="231F20"/>
          <w:spacing w:val="65"/>
          <w:w w:val="15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內的成員函式不可存取同一個</w:t>
      </w:r>
      <w:r w:rsidRPr="0070218B">
        <w:rPr>
          <w:rFonts w:asciiTheme="minorEastAsia" w:hAnsiTheme="minorEastAsia" w:cs="Wawati SC"/>
          <w:color w:val="231F20"/>
        </w:rPr>
        <w:t xml:space="preserve"> </w:t>
      </w:r>
      <w:r w:rsidRPr="0070218B">
        <w:rPr>
          <w:rFonts w:asciiTheme="minorEastAsia" w:hAnsiTheme="minorEastAsia"/>
          <w:color w:val="231F20"/>
        </w:rPr>
        <w:t>class</w:t>
      </w:r>
      <w:r w:rsidRPr="0070218B">
        <w:rPr>
          <w:rFonts w:asciiTheme="minorEastAsia" w:hAnsiTheme="minorEastAsia"/>
          <w:color w:val="231F20"/>
          <w:spacing w:val="18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內的成員變數。</w:t>
      </w:r>
      <w:r w:rsidRPr="0070218B">
        <w:rPr>
          <w:rFonts w:asciiTheme="minorEastAsia" w:hAnsiTheme="minorEastAsia" w:cs="Wawati SC"/>
          <w:color w:val="231F20"/>
          <w:spacing w:val="43"/>
          <w:w w:val="150"/>
        </w:rPr>
        <w:t xml:space="preserve">     </w:t>
      </w:r>
      <w:r w:rsidRPr="0070218B">
        <w:rPr>
          <w:rFonts w:asciiTheme="minorEastAsia" w:hAnsiTheme="minorEastAsia" w:cs="Wawati SC" w:hint="eastAsia"/>
          <w:color w:val="231F20"/>
        </w:rPr>
        <w:t>【</w:t>
      </w:r>
      <w:r w:rsidRPr="0070218B">
        <w:rPr>
          <w:rFonts w:asciiTheme="minorEastAsia" w:hAnsiTheme="minorEastAsia"/>
          <w:color w:val="231F20"/>
        </w:rPr>
        <w:t>112</w:t>
      </w:r>
      <w:r w:rsidRPr="0070218B">
        <w:rPr>
          <w:rFonts w:asciiTheme="minorEastAsia" w:hAnsiTheme="minorEastAsia"/>
          <w:color w:val="231F20"/>
          <w:spacing w:val="22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3"/>
        </w:rPr>
        <w:t>年統測】</w:t>
      </w:r>
    </w:p>
    <w:p w:rsidR="004B05D7" w:rsidRPr="0070218B" w:rsidRDefault="004B05D7" w:rsidP="004B05D7">
      <w:pPr>
        <w:pStyle w:val="ae"/>
        <w:kinsoku w:val="0"/>
        <w:overflowPunct w:val="0"/>
        <w:spacing w:before="11"/>
        <w:ind w:left="1130"/>
        <w:jc w:val="both"/>
        <w:rPr>
          <w:rFonts w:asciiTheme="minorEastAsia" w:cs="Wawati SC"/>
          <w:color w:val="231F20"/>
          <w:spacing w:val="-10"/>
          <w:w w:val="110"/>
        </w:rPr>
      </w:pPr>
      <w:r w:rsidRPr="0070218B">
        <w:rPr>
          <w:rFonts w:asciiTheme="minorEastAsia" w:hAnsiTheme="minorEastAsia" w:cs="Wawati SC"/>
          <w:color w:val="231F20"/>
          <w:w w:val="110"/>
        </w:rPr>
        <w:t>A</w:t>
      </w:r>
      <w:r w:rsidRPr="0070218B">
        <w:rPr>
          <w:rFonts w:asciiTheme="minorEastAsia" w:hAnsiTheme="minorEastAsia" w:cs="Wawati SC" w:hint="eastAsia"/>
          <w:color w:val="231F20"/>
          <w:spacing w:val="1"/>
          <w:w w:val="110"/>
        </w:rPr>
        <w:t>閱讀下文，回答第</w:t>
      </w:r>
      <w:r w:rsidRPr="0070218B">
        <w:rPr>
          <w:rFonts w:asciiTheme="minorEastAsia" w:hAnsiTheme="minorEastAsia" w:cs="Wawati SC"/>
          <w:color w:val="231F20"/>
          <w:spacing w:val="1"/>
          <w:w w:val="110"/>
        </w:rPr>
        <w:t xml:space="preserve"> </w:t>
      </w:r>
      <w:r w:rsidRPr="0070218B">
        <w:rPr>
          <w:rFonts w:asciiTheme="minorEastAsia" w:hAnsiTheme="minorEastAsia"/>
          <w:color w:val="231F20"/>
          <w:w w:val="110"/>
        </w:rPr>
        <w:t>4</w:t>
      </w:r>
      <w:r w:rsidRPr="0070218B">
        <w:rPr>
          <w:rFonts w:asciiTheme="minorEastAsia" w:hAnsiTheme="minorEastAsia" w:cs="Wawati SC"/>
          <w:color w:val="231F20"/>
          <w:w w:val="110"/>
        </w:rPr>
        <w:t>~</w:t>
      </w:r>
      <w:r w:rsidRPr="0070218B">
        <w:rPr>
          <w:rFonts w:asciiTheme="minorEastAsia" w:hAnsiTheme="minorEastAsia"/>
          <w:color w:val="231F20"/>
          <w:w w:val="110"/>
        </w:rPr>
        <w:t>5</w:t>
      </w:r>
      <w:r w:rsidRPr="0070218B">
        <w:rPr>
          <w:rFonts w:asciiTheme="minorEastAsia" w:hAnsiTheme="minorEastAsia"/>
          <w:color w:val="231F20"/>
          <w:spacing w:val="28"/>
          <w:w w:val="11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10"/>
          <w:w w:val="110"/>
        </w:rPr>
        <w:t>題</w:t>
      </w:r>
    </w:p>
    <w:p w:rsidR="004B05D7" w:rsidRPr="0070218B" w:rsidRDefault="004B05D7" w:rsidP="004B05D7">
      <w:pPr>
        <w:pStyle w:val="ae"/>
        <w:kinsoku w:val="0"/>
        <w:overflowPunct w:val="0"/>
        <w:spacing w:before="66" w:line="194" w:lineRule="auto"/>
        <w:ind w:left="1130" w:right="715" w:hanging="1"/>
        <w:jc w:val="both"/>
        <w:rPr>
          <w:rFonts w:asciiTheme="minorEastAsia" w:cs="Wawati SC"/>
          <w:color w:val="231F20"/>
          <w:w w:val="105"/>
        </w:rPr>
      </w:pPr>
      <w:r w:rsidRPr="0070218B">
        <w:rPr>
          <w:rFonts w:asciiTheme="minorEastAsia" w:hAnsiTheme="minorEastAsia"/>
          <w:color w:val="231F20"/>
        </w:rPr>
        <w:t>C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5"/>
        </w:rPr>
        <w:t>程式語言中的</w:t>
      </w:r>
      <w:r w:rsidRPr="0070218B">
        <w:rPr>
          <w:rFonts w:asciiTheme="minorEastAsia" w:hAnsiTheme="minorEastAsia" w:cs="Wawati SC"/>
          <w:color w:val="231F20"/>
          <w:spacing w:val="5"/>
        </w:rPr>
        <w:t xml:space="preserve"> </w:t>
      </w:r>
      <w:r w:rsidRPr="0070218B">
        <w:rPr>
          <w:rFonts w:asciiTheme="minorEastAsia" w:hAnsiTheme="minorEastAsia"/>
          <w:color w:val="231F20"/>
        </w:rPr>
        <w:t>typedef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關鍵字，可以將複雜的資料型態用簡單的別名來取代。例如下列資料</w:t>
      </w:r>
      <w:r w:rsidRPr="0070218B">
        <w:rPr>
          <w:rFonts w:asciiTheme="minorEastAsia" w:hAnsiTheme="minorEastAsia" w:cs="Wawati SC" w:hint="eastAsia"/>
          <w:color w:val="231F20"/>
          <w:spacing w:val="-1"/>
          <w:w w:val="105"/>
        </w:rPr>
        <w:t>型態宣告與程式片段，以</w:t>
      </w:r>
      <w:r w:rsidRPr="0070218B">
        <w:rPr>
          <w:rFonts w:asciiTheme="minorEastAsia" w:hAnsiTheme="minorEastAsia" w:cs="Wawati SC"/>
          <w:color w:val="231F20"/>
          <w:spacing w:val="-1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 xml:space="preserve">id </w:t>
      </w:r>
      <w:r w:rsidRPr="0070218B">
        <w:rPr>
          <w:rFonts w:asciiTheme="minorEastAsia" w:hAnsiTheme="minorEastAsia" w:cs="Wawati SC" w:hint="eastAsia"/>
          <w:color w:val="231F20"/>
          <w:w w:val="105"/>
        </w:rPr>
        <w:t>來儲存一個學</w:t>
      </w:r>
      <w:r w:rsidRPr="0070218B">
        <w:rPr>
          <w:rFonts w:asciiTheme="minorEastAsia" w:hAnsiTheme="minorEastAsia" w:cs="Wawati SC"/>
          <w:color w:val="231F20"/>
          <w:w w:val="10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w w:val="105"/>
        </w:rPr>
        <w:t>的學號，</w:t>
      </w:r>
      <w:r w:rsidRPr="0070218B">
        <w:rPr>
          <w:rFonts w:asciiTheme="minorEastAsia" w:hAnsiTheme="minorEastAsia"/>
          <w:color w:val="231F20"/>
          <w:w w:val="105"/>
        </w:rPr>
        <w:t xml:space="preserve">score </w:t>
      </w:r>
      <w:r w:rsidRPr="0070218B">
        <w:rPr>
          <w:rFonts w:asciiTheme="minorEastAsia" w:hAnsiTheme="minorEastAsia" w:cs="Wawati SC" w:hint="eastAsia"/>
          <w:color w:val="231F20"/>
          <w:w w:val="105"/>
        </w:rPr>
        <w:t>來儲存該學</w:t>
      </w:r>
      <w:r w:rsidRPr="0070218B">
        <w:rPr>
          <w:rFonts w:asciiTheme="minorEastAsia" w:hAnsiTheme="minorEastAsia" w:cs="Wawati SC"/>
          <w:color w:val="231F20"/>
          <w:w w:val="10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w w:val="105"/>
        </w:rPr>
        <w:t>的成績。假設班上共</w:t>
      </w:r>
      <w:r w:rsidRPr="0070218B">
        <w:rPr>
          <w:rFonts w:asciiTheme="minorEastAsia" w:hAnsiTheme="minorEastAsia" w:cs="Wawati SC"/>
          <w:color w:val="231F20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 xml:space="preserve">N </w:t>
      </w:r>
      <w:r w:rsidRPr="0070218B">
        <w:rPr>
          <w:rFonts w:asciiTheme="minorEastAsia" w:hAnsiTheme="minorEastAsia" w:cs="Wawati SC" w:hint="eastAsia"/>
          <w:color w:val="231F20"/>
          <w:spacing w:val="5"/>
          <w:w w:val="105"/>
        </w:rPr>
        <w:t>個學</w:t>
      </w:r>
      <w:r w:rsidRPr="0070218B">
        <w:rPr>
          <w:rFonts w:asciiTheme="minorEastAsia" w:hAnsiTheme="minorEastAsia" w:cs="Wawati SC"/>
          <w:color w:val="231F20"/>
          <w:spacing w:val="5"/>
          <w:w w:val="10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5"/>
          <w:w w:val="105"/>
        </w:rPr>
        <w:t>，第</w:t>
      </w:r>
      <w:r w:rsidRPr="0070218B">
        <w:rPr>
          <w:rFonts w:asciiTheme="minorEastAsia" w:hAnsiTheme="minorEastAsia" w:cs="Wawati SC"/>
          <w:color w:val="231F20"/>
          <w:spacing w:val="5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 xml:space="preserve">i </w:t>
      </w:r>
      <w:r w:rsidRPr="0070218B">
        <w:rPr>
          <w:rFonts w:asciiTheme="minorEastAsia" w:hAnsiTheme="minorEastAsia" w:cs="Wawati SC" w:hint="eastAsia"/>
          <w:color w:val="231F20"/>
          <w:spacing w:val="1"/>
          <w:w w:val="105"/>
        </w:rPr>
        <w:t>個學</w:t>
      </w:r>
      <w:r w:rsidRPr="0070218B">
        <w:rPr>
          <w:rFonts w:asciiTheme="minorEastAsia" w:hAnsiTheme="minorEastAsia" w:cs="Wawati SC"/>
          <w:color w:val="231F20"/>
          <w:spacing w:val="1"/>
          <w:w w:val="10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1"/>
          <w:w w:val="105"/>
        </w:rPr>
        <w:t>的資料儲存在</w:t>
      </w:r>
      <w:r w:rsidRPr="0070218B">
        <w:rPr>
          <w:rFonts w:asciiTheme="minorEastAsia" w:hAnsiTheme="minorEastAsia" w:cs="Wawati SC"/>
          <w:color w:val="231F20"/>
          <w:spacing w:val="1"/>
          <w:w w:val="105"/>
        </w:rPr>
        <w:t xml:space="preserve"> </w:t>
      </w:r>
      <w:r w:rsidRPr="0070218B">
        <w:rPr>
          <w:rFonts w:asciiTheme="minorEastAsia" w:hAnsiTheme="minorEastAsia"/>
          <w:color w:val="231F20"/>
          <w:w w:val="105"/>
        </w:rPr>
        <w:t>student[i–1]</w:t>
      </w:r>
      <w:r w:rsidRPr="0070218B">
        <w:rPr>
          <w:rFonts w:asciiTheme="minorEastAsia" w:hAnsiTheme="minorEastAsia" w:cs="Wawati SC" w:hint="eastAsia"/>
          <w:color w:val="231F20"/>
          <w:w w:val="105"/>
        </w:rPr>
        <w:t>裡面。</w:t>
      </w:r>
    </w:p>
    <w:p w:rsidR="004B05D7" w:rsidRPr="0070218B" w:rsidRDefault="004B05D7" w:rsidP="004B05D7">
      <w:pPr>
        <w:pStyle w:val="a9"/>
        <w:numPr>
          <w:ilvl w:val="0"/>
          <w:numId w:val="12"/>
        </w:numPr>
        <w:tabs>
          <w:tab w:val="left" w:pos="1679"/>
        </w:tabs>
        <w:kinsoku w:val="0"/>
        <w:overflowPunct w:val="0"/>
        <w:spacing w:before="114"/>
        <w:ind w:left="1679" w:hanging="549"/>
        <w:contextualSpacing w:val="0"/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#include</w:t>
      </w:r>
      <w:r w:rsidRPr="0070218B">
        <w:rPr>
          <w:rFonts w:asciiTheme="minorEastAsia" w:hAnsiTheme="minorEastAsia" w:cs="Arial"/>
          <w:color w:val="00AEEF"/>
          <w:spacing w:val="25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&lt;stdio.h&gt;</w:t>
      </w:r>
    </w:p>
    <w:p w:rsidR="004B05D7" w:rsidRPr="0070218B" w:rsidRDefault="004B05D7" w:rsidP="004B05D7">
      <w:pPr>
        <w:pStyle w:val="a9"/>
        <w:numPr>
          <w:ilvl w:val="0"/>
          <w:numId w:val="12"/>
        </w:numPr>
        <w:tabs>
          <w:tab w:val="left" w:pos="1679"/>
        </w:tabs>
        <w:kinsoku w:val="0"/>
        <w:overflowPunct w:val="0"/>
        <w:spacing w:before="70"/>
        <w:ind w:left="1679" w:hanging="549"/>
        <w:contextualSpacing w:val="0"/>
        <w:rPr>
          <w:rFonts w:asciiTheme="minorEastAsia" w:hAnsiTheme="minorEastAsia" w:cs="Arial"/>
          <w:color w:val="00AEEF"/>
          <w:spacing w:val="-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z w:val="20"/>
          <w:szCs w:val="20"/>
        </w:rPr>
        <w:t>#define</w:t>
      </w:r>
      <w:r w:rsidRPr="0070218B">
        <w:rPr>
          <w:rFonts w:asciiTheme="minorEastAsia" w:hAnsiTheme="minorEastAsia" w:cs="Arial"/>
          <w:color w:val="00AEEF"/>
          <w:spacing w:val="64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z w:val="20"/>
          <w:szCs w:val="20"/>
        </w:rPr>
        <w:t>N</w:t>
      </w:r>
      <w:r w:rsidRPr="0070218B">
        <w:rPr>
          <w:rFonts w:asciiTheme="minorEastAsia" w:hAnsiTheme="minorEastAsia" w:cs="Arial"/>
          <w:color w:val="00AEEF"/>
          <w:spacing w:val="64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sz w:val="20"/>
          <w:szCs w:val="20"/>
        </w:rPr>
        <w:t>50</w:t>
      </w:r>
    </w:p>
    <w:p w:rsidR="004B05D7" w:rsidRPr="0070218B" w:rsidRDefault="004B05D7" w:rsidP="004B05D7">
      <w:pPr>
        <w:pStyle w:val="a9"/>
        <w:numPr>
          <w:ilvl w:val="0"/>
          <w:numId w:val="12"/>
        </w:numPr>
        <w:tabs>
          <w:tab w:val="left" w:pos="1679"/>
        </w:tabs>
        <w:kinsoku w:val="0"/>
        <w:overflowPunct w:val="0"/>
        <w:spacing w:before="70"/>
        <w:ind w:left="1679" w:hanging="549"/>
        <w:contextualSpacing w:val="0"/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-1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>main(){</w:t>
      </w:r>
    </w:p>
    <w:p w:rsidR="004B05D7" w:rsidRPr="0070218B" w:rsidRDefault="004B05D7" w:rsidP="004B05D7">
      <w:pPr>
        <w:pStyle w:val="a9"/>
        <w:numPr>
          <w:ilvl w:val="0"/>
          <w:numId w:val="12"/>
        </w:numPr>
        <w:tabs>
          <w:tab w:val="left" w:pos="1880"/>
        </w:tabs>
        <w:kinsoku w:val="0"/>
        <w:overflowPunct w:val="0"/>
        <w:spacing w:before="70"/>
        <w:ind w:left="1880" w:hanging="750"/>
        <w:contextualSpacing w:val="0"/>
        <w:rPr>
          <w:rFonts w:asciiTheme="minorEastAsia" w:hAnsiTheme="minorEastAsia" w:cs="Arial"/>
          <w:color w:val="00AEEF"/>
          <w:spacing w:val="-10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typedef</w:t>
      </w:r>
      <w:r w:rsidRPr="0070218B">
        <w:rPr>
          <w:rFonts w:asciiTheme="minorEastAsia" w:hAnsiTheme="minorEastAsia" w:cs="Arial"/>
          <w:color w:val="00AEEF"/>
          <w:spacing w:val="25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struct</w:t>
      </w:r>
      <w:r w:rsidRPr="0070218B">
        <w:rPr>
          <w:rFonts w:asciiTheme="minorEastAsia" w:hAnsiTheme="minorEastAsia" w:cs="Arial"/>
          <w:color w:val="00AEEF"/>
          <w:spacing w:val="25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studentScore</w:t>
      </w:r>
      <w:r w:rsidRPr="0070218B">
        <w:rPr>
          <w:rFonts w:asciiTheme="minorEastAsia" w:hAnsiTheme="minorEastAsia" w:cs="Arial"/>
          <w:color w:val="00AEEF"/>
          <w:spacing w:val="26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10"/>
          <w:w w:val="120"/>
          <w:sz w:val="20"/>
          <w:szCs w:val="20"/>
        </w:rPr>
        <w:t>{</w:t>
      </w:r>
    </w:p>
    <w:p w:rsidR="004B05D7" w:rsidRPr="0070218B" w:rsidRDefault="004B05D7" w:rsidP="004B05D7">
      <w:pPr>
        <w:pStyle w:val="a9"/>
        <w:numPr>
          <w:ilvl w:val="0"/>
          <w:numId w:val="12"/>
        </w:numPr>
        <w:tabs>
          <w:tab w:val="left" w:pos="2080"/>
          <w:tab w:val="left" w:pos="3451"/>
        </w:tabs>
        <w:kinsoku w:val="0"/>
        <w:overflowPunct w:val="0"/>
        <w:spacing w:before="4" w:line="332" w:lineRule="exact"/>
        <w:ind w:left="2080" w:hanging="950"/>
        <w:contextualSpacing w:val="0"/>
        <w:rPr>
          <w:rFonts w:asciiTheme="minorEastAsia" w:hAnsiTheme="minorEastAsia"/>
          <w:color w:val="00AEEF"/>
          <w:spacing w:val="-6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50"/>
          <w:sz w:val="20"/>
          <w:szCs w:val="20"/>
        </w:rPr>
        <w:t>int</w:t>
      </w:r>
      <w:r w:rsidRPr="0070218B">
        <w:rPr>
          <w:rFonts w:asciiTheme="minorEastAsia" w:hAnsiTheme="minorEastAsia" w:cs="Arial"/>
          <w:color w:val="00AEEF"/>
          <w:spacing w:val="36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50"/>
          <w:sz w:val="20"/>
          <w:szCs w:val="20"/>
        </w:rPr>
        <w:t>id;</w:t>
      </w:r>
      <w:r w:rsidRPr="0070218B">
        <w:rPr>
          <w:rFonts w:asciiTheme="minorEastAsia" w:hAnsiTheme="minorEastAsia" w:cs="Arial"/>
          <w:color w:val="00AEEF"/>
          <w:sz w:val="20"/>
          <w:szCs w:val="20"/>
        </w:rPr>
        <w:tab/>
      </w:r>
      <w:r w:rsidRPr="0070218B">
        <w:rPr>
          <w:rFonts w:asciiTheme="minorEastAsia" w:hAnsiTheme="minorEastAsia" w:cs="Arial"/>
          <w:color w:val="00AEEF"/>
          <w:spacing w:val="-2"/>
          <w:w w:val="160"/>
          <w:sz w:val="20"/>
          <w:szCs w:val="20"/>
        </w:rPr>
        <w:t>//</w:t>
      </w:r>
      <w:r w:rsidRPr="0070218B">
        <w:rPr>
          <w:rFonts w:asciiTheme="minorEastAsia" w:hAnsiTheme="minorEastAsia" w:hint="eastAsia"/>
          <w:color w:val="00AEEF"/>
          <w:spacing w:val="-6"/>
          <w:w w:val="120"/>
          <w:sz w:val="20"/>
          <w:szCs w:val="20"/>
        </w:rPr>
        <w:t>學號</w:t>
      </w:r>
    </w:p>
    <w:p w:rsidR="004B05D7" w:rsidRPr="0070218B" w:rsidRDefault="004B05D7" w:rsidP="004B05D7">
      <w:pPr>
        <w:pStyle w:val="a9"/>
        <w:numPr>
          <w:ilvl w:val="0"/>
          <w:numId w:val="12"/>
        </w:numPr>
        <w:tabs>
          <w:tab w:val="left" w:pos="2080"/>
        </w:tabs>
        <w:kinsoku w:val="0"/>
        <w:overflowPunct w:val="0"/>
        <w:spacing w:line="332" w:lineRule="exact"/>
        <w:ind w:left="2080" w:hanging="950"/>
        <w:contextualSpacing w:val="0"/>
        <w:rPr>
          <w:rFonts w:asciiTheme="minorEastAsia" w:hAnsiTheme="minorEastAsia"/>
          <w:color w:val="00AEEF"/>
          <w:spacing w:val="-6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65"/>
          <w:sz w:val="20"/>
          <w:szCs w:val="20"/>
        </w:rPr>
        <w:t>float</w:t>
      </w:r>
      <w:r w:rsidRPr="0070218B">
        <w:rPr>
          <w:rFonts w:asciiTheme="minorEastAsia" w:hAnsiTheme="minorEastAsia" w:cs="Arial"/>
          <w:color w:val="00AEEF"/>
          <w:spacing w:val="-7"/>
          <w:w w:val="16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score;</w:t>
      </w:r>
      <w:r w:rsidRPr="0070218B">
        <w:rPr>
          <w:rFonts w:asciiTheme="minorEastAsia" w:hAnsiTheme="minorEastAsia" w:cs="Arial"/>
          <w:color w:val="00AEEF"/>
          <w:spacing w:val="-4"/>
          <w:w w:val="165"/>
          <w:sz w:val="20"/>
          <w:szCs w:val="20"/>
        </w:rPr>
        <w:t xml:space="preserve"> //</w:t>
      </w:r>
      <w:r w:rsidRPr="0070218B">
        <w:rPr>
          <w:rFonts w:asciiTheme="minorEastAsia" w:hAnsiTheme="minorEastAsia" w:hint="eastAsia"/>
          <w:color w:val="00AEEF"/>
          <w:spacing w:val="-6"/>
          <w:w w:val="120"/>
          <w:sz w:val="20"/>
          <w:szCs w:val="20"/>
        </w:rPr>
        <w:t>成績</w:t>
      </w:r>
    </w:p>
    <w:p w:rsidR="004B05D7" w:rsidRPr="0070218B" w:rsidRDefault="004B05D7" w:rsidP="004B05D7">
      <w:pPr>
        <w:pStyle w:val="a9"/>
        <w:numPr>
          <w:ilvl w:val="0"/>
          <w:numId w:val="12"/>
        </w:numPr>
        <w:tabs>
          <w:tab w:val="left" w:pos="1880"/>
        </w:tabs>
        <w:kinsoku w:val="0"/>
        <w:overflowPunct w:val="0"/>
        <w:spacing w:before="2"/>
        <w:ind w:left="1880" w:hanging="750"/>
        <w:contextualSpacing w:val="0"/>
        <w:rPr>
          <w:rFonts w:asciiTheme="minorEastAsia" w:hAnsiTheme="minorEastAsia" w:cs="Arial"/>
          <w:color w:val="00AEEF"/>
          <w:spacing w:val="-2"/>
          <w:w w:val="10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54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05"/>
          <w:sz w:val="20"/>
          <w:szCs w:val="20"/>
        </w:rPr>
        <w:t>SCORE;</w:t>
      </w:r>
    </w:p>
    <w:p w:rsidR="004B05D7" w:rsidRPr="0070218B" w:rsidRDefault="004B05D7" w:rsidP="004B05D7">
      <w:pPr>
        <w:pStyle w:val="a9"/>
        <w:numPr>
          <w:ilvl w:val="0"/>
          <w:numId w:val="12"/>
        </w:numPr>
        <w:tabs>
          <w:tab w:val="left" w:pos="1880"/>
        </w:tabs>
        <w:kinsoku w:val="0"/>
        <w:overflowPunct w:val="0"/>
        <w:spacing w:before="71"/>
        <w:ind w:left="1880" w:hanging="750"/>
        <w:contextualSpacing w:val="0"/>
        <w:rPr>
          <w:rFonts w:asciiTheme="minorEastAsia" w:hAnsiTheme="minorEastAsia" w:cs="Arial"/>
          <w:color w:val="00AEEF"/>
          <w:spacing w:val="-5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z w:val="20"/>
          <w:szCs w:val="20"/>
        </w:rPr>
        <w:t>SCORE</w:t>
      </w:r>
      <w:r w:rsidRPr="0070218B">
        <w:rPr>
          <w:rFonts w:asciiTheme="minorEastAsia" w:hAnsiTheme="minorEastAsia" w:cs="Arial"/>
          <w:color w:val="00AEEF"/>
          <w:spacing w:val="9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student[N],</w:t>
      </w:r>
      <w:r w:rsidRPr="0070218B">
        <w:rPr>
          <w:rFonts w:asciiTheme="minorEastAsia" w:hAnsiTheme="minorEastAsia" w:cs="Arial"/>
          <w:color w:val="00AEEF"/>
          <w:spacing w:val="1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15"/>
          <w:sz w:val="20"/>
          <w:szCs w:val="20"/>
        </w:rPr>
        <w:t>*p;</w:t>
      </w:r>
    </w:p>
    <w:p w:rsidR="004B05D7" w:rsidRPr="0070218B" w:rsidRDefault="004B05D7" w:rsidP="004B05D7">
      <w:pPr>
        <w:pStyle w:val="a9"/>
        <w:numPr>
          <w:ilvl w:val="0"/>
          <w:numId w:val="12"/>
        </w:numPr>
        <w:tabs>
          <w:tab w:val="left" w:pos="1880"/>
        </w:tabs>
        <w:kinsoku w:val="0"/>
        <w:overflowPunct w:val="0"/>
        <w:spacing w:before="70"/>
        <w:ind w:left="1880" w:hanging="750"/>
        <w:contextualSpacing w:val="0"/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float</w:t>
      </w:r>
      <w:r w:rsidRPr="0070218B">
        <w:rPr>
          <w:rFonts w:asciiTheme="minorEastAsia" w:hAnsiTheme="minorEastAsia" w:cs="Arial"/>
          <w:color w:val="00AEEF"/>
          <w:spacing w:val="71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sscore;</w:t>
      </w:r>
    </w:p>
    <w:p w:rsidR="004B05D7" w:rsidRPr="0070218B" w:rsidRDefault="004B05D7" w:rsidP="004B05D7">
      <w:pPr>
        <w:pStyle w:val="a9"/>
        <w:numPr>
          <w:ilvl w:val="0"/>
          <w:numId w:val="12"/>
        </w:numPr>
        <w:tabs>
          <w:tab w:val="left" w:pos="1880"/>
        </w:tabs>
        <w:kinsoku w:val="0"/>
        <w:overflowPunct w:val="0"/>
        <w:spacing w:before="70"/>
        <w:ind w:left="1880" w:hanging="750"/>
        <w:contextualSpacing w:val="0"/>
        <w:rPr>
          <w:rFonts w:asciiTheme="minorEastAsia" w:hAnsiTheme="minorEastAsia" w:cs="Arial"/>
          <w:color w:val="00AEEF"/>
          <w:spacing w:val="-2"/>
          <w:w w:val="10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p</w:t>
      </w:r>
      <w:r w:rsidRPr="0070218B">
        <w:rPr>
          <w:rFonts w:asciiTheme="minorEastAsia" w:hAnsiTheme="minorEastAsia" w:cs="Arial"/>
          <w:color w:val="00AEEF"/>
          <w:spacing w:val="41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0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40"/>
          <w:w w:val="10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05"/>
          <w:sz w:val="20"/>
          <w:szCs w:val="20"/>
        </w:rPr>
        <w:t>student+28;</w:t>
      </w:r>
    </w:p>
    <w:p w:rsidR="004B05D7" w:rsidRPr="0070218B" w:rsidRDefault="004B05D7" w:rsidP="004B05D7">
      <w:pPr>
        <w:pStyle w:val="a9"/>
        <w:numPr>
          <w:ilvl w:val="0"/>
          <w:numId w:val="12"/>
        </w:numPr>
        <w:tabs>
          <w:tab w:val="left" w:pos="1680"/>
        </w:tabs>
        <w:kinsoku w:val="0"/>
        <w:overflowPunct w:val="0"/>
        <w:spacing w:before="70"/>
        <w:contextualSpacing w:val="0"/>
        <w:rPr>
          <w:rFonts w:asciiTheme="minorEastAsia" w:hAnsiTheme="minorEastAsia" w:cs="Arial"/>
          <w:color w:val="00AEEF"/>
          <w:spacing w:val="-5"/>
          <w:w w:val="20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5"/>
          <w:w w:val="200"/>
          <w:sz w:val="20"/>
          <w:szCs w:val="20"/>
        </w:rPr>
        <w:t>...</w:t>
      </w:r>
    </w:p>
    <w:p w:rsidR="004B05D7" w:rsidRPr="0070218B" w:rsidRDefault="004B05D7" w:rsidP="004B05D7">
      <w:pPr>
        <w:pStyle w:val="ae"/>
        <w:kinsoku w:val="0"/>
        <w:overflowPunct w:val="0"/>
        <w:spacing w:before="255"/>
        <w:rPr>
          <w:rFonts w:asciiTheme="minorEastAsia" w:cs="Arial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1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141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tabs>
          <w:tab w:val="left" w:pos="2138"/>
          <w:tab w:val="left" w:pos="9062"/>
        </w:tabs>
        <w:kinsoku w:val="0"/>
        <w:overflowPunct w:val="0"/>
        <w:spacing w:before="1" w:line="206" w:lineRule="auto"/>
        <w:ind w:left="2138" w:right="824" w:hanging="1009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A </w:t>
      </w:r>
      <w:r w:rsidRPr="0070218B">
        <w:rPr>
          <w:rFonts w:asciiTheme="minorEastAsia" w:hAnsiTheme="minorEastAsia"/>
          <w:color w:val="231F20"/>
        </w:rPr>
        <w:t>)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4.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在行號</w:t>
      </w:r>
      <w:r w:rsidRPr="0070218B">
        <w:rPr>
          <w:rFonts w:asciiTheme="minorEastAsia" w:hAnsiTheme="minorEastAsia" w:cs="Wawati SC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10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之後，若要取得學號</w:t>
      </w:r>
      <w:r w:rsidRPr="0070218B">
        <w:rPr>
          <w:rFonts w:asciiTheme="minorEastAsia" w:hAnsiTheme="minorEastAsia" w:cs="Wawati SC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28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的學</w:t>
      </w:r>
      <w:r w:rsidRPr="0070218B">
        <w:rPr>
          <w:rFonts w:asciiTheme="minorEastAsia" w:hAnsiTheme="minorEastAsia" w:cs="Wawati SC"/>
          <w:color w:val="231F20"/>
          <w:spacing w:val="8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成績放到變數</w:t>
      </w:r>
      <w:r w:rsidRPr="0070218B">
        <w:rPr>
          <w:rFonts w:asciiTheme="minorEastAsia" w:hAnsiTheme="minorEastAsia" w:cs="Wawati SC"/>
          <w:color w:val="231F20"/>
          <w:spacing w:val="40"/>
        </w:rPr>
        <w:t xml:space="preserve"> </w:t>
      </w:r>
      <w:r w:rsidRPr="0070218B">
        <w:rPr>
          <w:rFonts w:asciiTheme="minorEastAsia" w:hAnsiTheme="minorEastAsia"/>
          <w:color w:val="231F20"/>
        </w:rPr>
        <w:t>sscore</w:t>
      </w:r>
      <w:r w:rsidRPr="0070218B">
        <w:rPr>
          <w:rFonts w:asciiTheme="minorEastAsia" w:hAnsiTheme="minorEastAsia" w:cs="Wawati SC" w:hint="eastAsia"/>
          <w:color w:val="231F20"/>
        </w:rPr>
        <w:t>，下列程式碼何者正確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？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【</w:t>
      </w:r>
      <w:r w:rsidRPr="0070218B">
        <w:rPr>
          <w:rFonts w:asciiTheme="minorEastAsia" w:hAnsiTheme="minorEastAsia"/>
          <w:color w:val="231F20"/>
        </w:rPr>
        <w:t>113</w:t>
      </w:r>
      <w:r w:rsidRPr="0070218B">
        <w:rPr>
          <w:rFonts w:asciiTheme="minorEastAsia" w:hAnsiTheme="minorEastAsia"/>
          <w:color w:val="231F20"/>
          <w:spacing w:val="33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年統測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】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before="47"/>
        <w:ind w:left="2138"/>
        <w:rPr>
          <w:rFonts w:asciiTheme="minorEastAsia" w:hAnsiTheme="minorEastAsia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>(A)</w:t>
      </w:r>
      <w:r w:rsidRPr="0070218B">
        <w:rPr>
          <w:rFonts w:asciiTheme="minorEastAsia" w:hAnsiTheme="minorEastAsia"/>
          <w:color w:val="231F20"/>
          <w:spacing w:val="14"/>
        </w:rPr>
        <w:t xml:space="preserve"> </w:t>
      </w:r>
      <w:r w:rsidRPr="0070218B">
        <w:rPr>
          <w:rFonts w:asciiTheme="minorEastAsia" w:hAnsiTheme="minorEastAsia"/>
          <w:color w:val="231F20"/>
        </w:rPr>
        <w:t>sscore</w:t>
      </w:r>
      <w:r w:rsidRPr="0070218B">
        <w:rPr>
          <w:rFonts w:asciiTheme="minorEastAsia" w:hAnsiTheme="minorEastAsia"/>
          <w:color w:val="231F20"/>
          <w:spacing w:val="14"/>
        </w:rPr>
        <w:t xml:space="preserve"> </w:t>
      </w:r>
      <w:r w:rsidRPr="0070218B">
        <w:rPr>
          <w:rFonts w:asciiTheme="minorEastAsia" w:hAnsiTheme="minorEastAsia"/>
          <w:color w:val="231F20"/>
        </w:rPr>
        <w:t>=</w:t>
      </w:r>
      <w:r w:rsidRPr="0070218B">
        <w:rPr>
          <w:rFonts w:asciiTheme="minorEastAsia" w:hAnsiTheme="minorEastAsia"/>
          <w:color w:val="231F20"/>
          <w:spacing w:val="14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student[27].score;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(B)</w:t>
      </w:r>
      <w:r w:rsidRPr="0070218B">
        <w:rPr>
          <w:rFonts w:asciiTheme="minorEastAsia" w:hAnsiTheme="minorEastAsia"/>
          <w:color w:val="231F20"/>
          <w:spacing w:val="14"/>
        </w:rPr>
        <w:t xml:space="preserve"> </w:t>
      </w:r>
      <w:r w:rsidRPr="0070218B">
        <w:rPr>
          <w:rFonts w:asciiTheme="minorEastAsia" w:hAnsiTheme="minorEastAsia"/>
          <w:color w:val="231F20"/>
        </w:rPr>
        <w:t>sscore</w:t>
      </w:r>
      <w:r w:rsidRPr="0070218B">
        <w:rPr>
          <w:rFonts w:asciiTheme="minorEastAsia" w:hAnsiTheme="minorEastAsia"/>
          <w:color w:val="231F20"/>
          <w:spacing w:val="14"/>
        </w:rPr>
        <w:t xml:space="preserve"> </w:t>
      </w:r>
      <w:r w:rsidRPr="0070218B">
        <w:rPr>
          <w:rFonts w:asciiTheme="minorEastAsia" w:hAnsiTheme="minorEastAsia"/>
          <w:color w:val="231F20"/>
        </w:rPr>
        <w:t>=</w:t>
      </w:r>
      <w:r w:rsidRPr="0070218B">
        <w:rPr>
          <w:rFonts w:asciiTheme="minorEastAsia" w:hAnsiTheme="minorEastAsia"/>
          <w:color w:val="231F20"/>
          <w:spacing w:val="14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</w:rPr>
        <w:t>SCORE[27].student;</w:t>
      </w:r>
    </w:p>
    <w:p w:rsidR="004B05D7" w:rsidRPr="0070218B" w:rsidRDefault="004B05D7" w:rsidP="004B05D7">
      <w:pPr>
        <w:pStyle w:val="ae"/>
        <w:tabs>
          <w:tab w:val="left" w:pos="6650"/>
        </w:tabs>
        <w:kinsoku w:val="0"/>
        <w:overflowPunct w:val="0"/>
        <w:spacing w:before="7"/>
        <w:ind w:left="2138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</w:rPr>
        <w:t>(C</w:t>
      </w:r>
      <w:r w:rsidRPr="0070218B">
        <w:rPr>
          <w:rFonts w:asciiTheme="minorEastAsia" w:hAnsiTheme="minorEastAsia"/>
          <w:color w:val="231F20"/>
          <w:spacing w:val="6"/>
        </w:rPr>
        <w:t xml:space="preserve">) </w:t>
      </w:r>
      <w:r w:rsidRPr="0070218B">
        <w:rPr>
          <w:rFonts w:asciiTheme="minorEastAsia" w:hAnsiTheme="minorEastAsia"/>
          <w:color w:val="231F20"/>
        </w:rPr>
        <w:t>sscore</w:t>
      </w:r>
      <w:r w:rsidRPr="0070218B">
        <w:rPr>
          <w:rFonts w:asciiTheme="minorEastAsia" w:hAnsiTheme="minorEastAsia"/>
          <w:color w:val="231F20"/>
          <w:spacing w:val="8"/>
        </w:rPr>
        <w:t xml:space="preserve"> = </w:t>
      </w:r>
      <w:r w:rsidRPr="0070218B">
        <w:rPr>
          <w:rFonts w:asciiTheme="minorEastAsia" w:hAnsiTheme="minorEastAsia"/>
          <w:color w:val="231F20"/>
        </w:rPr>
        <w:t>student</w:t>
      </w:r>
      <w:r w:rsidRPr="0070218B">
        <w:rPr>
          <w:rFonts w:asciiTheme="minorEastAsia" w:hAnsiTheme="minorEastAsia"/>
          <w:color w:val="231F20"/>
          <w:spacing w:val="7"/>
        </w:rPr>
        <w:t xml:space="preserve"> – &gt; </w:t>
      </w:r>
      <w:r w:rsidRPr="0070218B">
        <w:rPr>
          <w:rFonts w:asciiTheme="minorEastAsia" w:hAnsiTheme="minorEastAsia"/>
          <w:color w:val="231F20"/>
          <w:spacing w:val="-2"/>
        </w:rPr>
        <w:t>score[27];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</w:t>
      </w:r>
      <w:r w:rsidRPr="0070218B">
        <w:rPr>
          <w:rFonts w:asciiTheme="minorEastAsia" w:hAnsiTheme="minorEastAsia"/>
          <w:color w:val="231F20"/>
          <w:spacing w:val="9"/>
        </w:rPr>
        <w:t xml:space="preserve">) </w:t>
      </w:r>
      <w:r w:rsidRPr="0070218B">
        <w:rPr>
          <w:rFonts w:asciiTheme="minorEastAsia" w:hAnsiTheme="minorEastAsia"/>
          <w:color w:val="231F20"/>
        </w:rPr>
        <w:t>sscore</w:t>
      </w:r>
      <w:r w:rsidRPr="0070218B">
        <w:rPr>
          <w:rFonts w:asciiTheme="minorEastAsia" w:hAnsiTheme="minorEastAsia"/>
          <w:color w:val="231F20"/>
          <w:spacing w:val="12"/>
        </w:rPr>
        <w:t xml:space="preserve"> = </w:t>
      </w:r>
      <w:r w:rsidRPr="0070218B">
        <w:rPr>
          <w:rFonts w:asciiTheme="minorEastAsia" w:hAnsiTheme="minorEastAsia"/>
          <w:color w:val="231F20"/>
        </w:rPr>
        <w:t>student</w:t>
      </w:r>
      <w:r w:rsidRPr="0070218B">
        <w:rPr>
          <w:rFonts w:asciiTheme="minorEastAsia" w:hAnsiTheme="minorEastAsia"/>
          <w:color w:val="231F20"/>
          <w:spacing w:val="11"/>
        </w:rPr>
        <w:t xml:space="preserve"> – &gt; </w:t>
      </w:r>
      <w:r w:rsidRPr="0070218B">
        <w:rPr>
          <w:rFonts w:asciiTheme="minorEastAsia" w:hAnsiTheme="minorEastAsia"/>
          <w:color w:val="231F20"/>
        </w:rPr>
        <w:t>score[29];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72" w:line="206" w:lineRule="auto"/>
        <w:ind w:left="2138" w:right="769" w:hanging="1008"/>
        <w:rPr>
          <w:rFonts w:asciiTheme="minorEastAsia" w:cs="Wawati SC"/>
          <w:color w:val="231F20"/>
          <w:spacing w:val="-2"/>
        </w:rPr>
      </w:pPr>
      <w:r w:rsidRPr="0070218B">
        <w:rPr>
          <w:rFonts w:asciiTheme="minorEastAsia" w:hAnsiTheme="minorEastAsia"/>
          <w:color w:val="231F20"/>
        </w:rPr>
        <w:t xml:space="preserve">( </w:t>
      </w:r>
      <w:r w:rsidRPr="0070218B">
        <w:rPr>
          <w:rFonts w:asciiTheme="minorEastAsia" w:hAnsiTheme="minorEastAsia"/>
          <w:color w:val="BA549F"/>
        </w:rPr>
        <w:t xml:space="preserve">B </w:t>
      </w:r>
      <w:r w:rsidRPr="0070218B">
        <w:rPr>
          <w:rFonts w:asciiTheme="minorEastAsia" w:hAnsiTheme="minorEastAsia"/>
          <w:color w:val="231F20"/>
          <w:spacing w:val="20"/>
        </w:rPr>
        <w:t xml:space="preserve">) </w:t>
      </w:r>
      <w:r w:rsidRPr="0070218B">
        <w:rPr>
          <w:rFonts w:asciiTheme="minorEastAsia" w:hAnsiTheme="minorEastAsia"/>
          <w:color w:val="231F20"/>
        </w:rPr>
        <w:t>5.</w:t>
      </w:r>
      <w:r w:rsidRPr="0070218B">
        <w:rPr>
          <w:rFonts w:asciiTheme="minorEastAsia" w:hAns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spacing w:val="3"/>
        </w:rPr>
        <w:t>使用泡沫排序演算法來將</w:t>
      </w:r>
      <w:r w:rsidRPr="0070218B">
        <w:rPr>
          <w:rFonts w:asciiTheme="minorEastAsia" w:hAnsiTheme="minorEastAsia" w:cs="Wawati SC"/>
          <w:color w:val="231F20"/>
          <w:spacing w:val="3"/>
        </w:rPr>
        <w:t xml:space="preserve"> </w:t>
      </w:r>
      <w:r w:rsidRPr="0070218B">
        <w:rPr>
          <w:rFonts w:asciiTheme="minorEastAsia" w:hAnsiTheme="minorEastAsia"/>
          <w:color w:val="231F20"/>
        </w:rPr>
        <w:t>student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5"/>
        </w:rPr>
        <w:t>陣列中的成績</w:t>
      </w:r>
      <w:r w:rsidRPr="0070218B">
        <w:rPr>
          <w:rFonts w:asciiTheme="minorEastAsia" w:hAnsiTheme="minorEastAsia" w:cs="Wawati SC"/>
          <w:color w:val="231F20"/>
          <w:spacing w:val="5"/>
        </w:rPr>
        <w:t xml:space="preserve"> </w:t>
      </w:r>
      <w:r w:rsidRPr="0070218B">
        <w:rPr>
          <w:rFonts w:asciiTheme="minorEastAsia" w:hAnsiTheme="minorEastAsia"/>
          <w:color w:val="231F20"/>
        </w:rPr>
        <w:t>score</w:t>
      </w:r>
      <w:r w:rsidRPr="0070218B">
        <w:rPr>
          <w:rFonts w:asciiTheme="minorEastAsia" w:hAnsiTheme="minorEastAsia"/>
          <w:color w:val="231F20"/>
          <w:spacing w:val="4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排序時，關於此演算法需經幾</w:t>
      </w:r>
      <w:r w:rsidRPr="0070218B">
        <w:rPr>
          <w:rFonts w:asciiTheme="minorEastAsia" w:hAnsiTheme="minorEastAsia" w:cs="Wawati SC" w:hint="eastAsia"/>
          <w:color w:val="231F20"/>
          <w:spacing w:val="-2"/>
        </w:rPr>
        <w:t>次的成績數值比較，可得排序結果？</w:t>
      </w:r>
    </w:p>
    <w:p w:rsidR="004B05D7" w:rsidRPr="0070218B" w:rsidRDefault="004B05D7" w:rsidP="004B05D7">
      <w:pPr>
        <w:pStyle w:val="ae"/>
        <w:tabs>
          <w:tab w:val="left" w:pos="2944"/>
          <w:tab w:val="left" w:pos="3976"/>
          <w:tab w:val="left" w:pos="5128"/>
          <w:tab w:val="left" w:pos="9062"/>
        </w:tabs>
        <w:kinsoku w:val="0"/>
        <w:overflowPunct w:val="0"/>
        <w:spacing w:line="378" w:lineRule="exact"/>
        <w:ind w:left="2138"/>
        <w:rPr>
          <w:rFonts w:asciiTheme="minorEastAsia" w:cs="Wawati SC"/>
          <w:color w:val="231F20"/>
          <w:spacing w:val="-10"/>
        </w:rPr>
      </w:pPr>
      <w:r w:rsidRPr="0070218B">
        <w:rPr>
          <w:rFonts w:asciiTheme="minorEastAsia" w:hAnsiTheme="minorEastAsia"/>
          <w:color w:val="231F20"/>
          <w:spacing w:val="-2"/>
        </w:rPr>
        <w:t>(A)50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(B)1225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  <w:spacing w:val="-2"/>
        </w:rPr>
        <w:t>(C)24550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/>
          <w:color w:val="231F20"/>
        </w:rPr>
        <w:t>(D)245050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。</w:t>
      </w:r>
      <w:r w:rsidRPr="0070218B">
        <w:rPr>
          <w:rFonts w:asciiTheme="minorEastAsia" w:cs="Wawati SC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</w:rPr>
        <w:t>【</w:t>
      </w:r>
      <w:r w:rsidRPr="0070218B">
        <w:rPr>
          <w:rFonts w:asciiTheme="minorEastAsia" w:hAnsiTheme="minorEastAsia"/>
          <w:color w:val="231F20"/>
        </w:rPr>
        <w:t>113</w:t>
      </w:r>
      <w:r w:rsidRPr="0070218B">
        <w:rPr>
          <w:rFonts w:asciiTheme="minorEastAsia" w:hAnsiTheme="minorEastAsia"/>
          <w:color w:val="231F20"/>
          <w:spacing w:val="33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</w:rPr>
        <w:t>年統測</w:t>
      </w:r>
      <w:r w:rsidRPr="0070218B">
        <w:rPr>
          <w:rFonts w:asciiTheme="minorEastAsia" w:hAnsiTheme="minorEastAsia" w:cs="Wawati SC" w:hint="eastAsia"/>
          <w:color w:val="231F20"/>
          <w:spacing w:val="-10"/>
        </w:rPr>
        <w:t>】</w:t>
      </w:r>
    </w:p>
    <w:p w:rsidR="004B05D7" w:rsidRPr="0070218B" w:rsidRDefault="004B05D7" w:rsidP="004B05D7">
      <w:pPr>
        <w:pStyle w:val="ae"/>
        <w:kinsoku w:val="0"/>
        <w:overflowPunct w:val="0"/>
        <w:spacing w:before="32"/>
        <w:ind w:left="900"/>
        <w:rPr>
          <w:rFonts w:asciiTheme="minorEastAsia" w:cs="Wawati SC"/>
          <w:color w:val="231F20"/>
          <w:spacing w:val="-10"/>
          <w:w w:val="110"/>
        </w:rPr>
      </w:pPr>
      <w:r w:rsidRPr="0070218B">
        <w:rPr>
          <w:rFonts w:asciiTheme="minorEastAsia" w:hAnsiTheme="minorEastAsia" w:cs="Wawati SC"/>
          <w:color w:val="231F20"/>
          <w:w w:val="110"/>
        </w:rPr>
        <w:t>A</w:t>
      </w:r>
      <w:r w:rsidRPr="0070218B">
        <w:rPr>
          <w:rFonts w:asciiTheme="minorEastAsia" w:hAnsiTheme="minorEastAsia" w:cs="Wawati SC" w:hint="eastAsia"/>
          <w:color w:val="231F20"/>
          <w:spacing w:val="1"/>
          <w:w w:val="110"/>
        </w:rPr>
        <w:t>閱讀下文，回答第</w:t>
      </w:r>
      <w:r w:rsidRPr="0070218B">
        <w:rPr>
          <w:rFonts w:asciiTheme="minorEastAsia" w:hAnsiTheme="minorEastAsia" w:cs="Wawati SC"/>
          <w:color w:val="231F20"/>
          <w:spacing w:val="1"/>
          <w:w w:val="110"/>
        </w:rPr>
        <w:t xml:space="preserve"> </w:t>
      </w:r>
      <w:r w:rsidRPr="0070218B">
        <w:rPr>
          <w:rFonts w:asciiTheme="minorEastAsia" w:hAnsiTheme="minorEastAsia"/>
          <w:color w:val="231F20"/>
          <w:w w:val="110"/>
        </w:rPr>
        <w:t>6</w:t>
      </w:r>
      <w:r w:rsidRPr="0070218B">
        <w:rPr>
          <w:rFonts w:asciiTheme="minorEastAsia" w:hAnsiTheme="minorEastAsia" w:cs="Wawati SC"/>
          <w:color w:val="231F20"/>
          <w:w w:val="110"/>
        </w:rPr>
        <w:t>~</w:t>
      </w:r>
      <w:r w:rsidRPr="0070218B">
        <w:rPr>
          <w:rFonts w:asciiTheme="minorEastAsia" w:hAnsiTheme="minorEastAsia"/>
          <w:color w:val="231F20"/>
          <w:w w:val="110"/>
        </w:rPr>
        <w:t>7</w:t>
      </w:r>
      <w:r w:rsidRPr="0070218B">
        <w:rPr>
          <w:rFonts w:asciiTheme="minorEastAsia" w:hAnsiTheme="minorEastAsia"/>
          <w:color w:val="231F20"/>
          <w:spacing w:val="28"/>
          <w:w w:val="11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10"/>
          <w:w w:val="110"/>
        </w:rPr>
        <w:t>題</w:t>
      </w:r>
    </w:p>
    <w:p w:rsidR="004B05D7" w:rsidRPr="0070218B" w:rsidRDefault="004B05D7" w:rsidP="004B05D7">
      <w:pPr>
        <w:pStyle w:val="ae"/>
        <w:kinsoku w:val="0"/>
        <w:overflowPunct w:val="0"/>
        <w:spacing w:before="31"/>
        <w:ind w:left="90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 w:cs="Wawati SC" w:hint="eastAsia"/>
          <w:color w:val="231F20"/>
        </w:rPr>
        <w:t>下列程式片段為計算管道內水流量的全域類別，其中</w:t>
      </w:r>
      <w:r w:rsidRPr="0070218B">
        <w:rPr>
          <w:rFonts w:asciiTheme="minorEastAsia" w:hAnsiTheme="minorEastAsia" w:cs="Wawati SC"/>
          <w:color w:val="231F20"/>
          <w:spacing w:val="48"/>
          <w:w w:val="150"/>
        </w:rPr>
        <w:t xml:space="preserve">  </w:t>
      </w:r>
      <w:r w:rsidRPr="0070218B">
        <w:rPr>
          <w:rFonts w:asciiTheme="minorEastAsia" w:hAnsiTheme="minorEastAsia"/>
          <w:color w:val="231F20"/>
        </w:rPr>
        <w:t>TotalFlow()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為計算流量值的成員函式。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88"/>
        <w:ind w:hanging="564"/>
        <w:contextualSpacing w:val="0"/>
        <w:rPr>
          <w:rFonts w:asciiTheme="minorEastAsia" w:hAnsiTheme="minorEastAsia" w:cs="Arial"/>
          <w:color w:val="00AEEF"/>
          <w:spacing w:val="-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z w:val="20"/>
          <w:szCs w:val="20"/>
        </w:rPr>
        <w:t>enum</w:t>
      </w:r>
      <w:r w:rsidRPr="0070218B">
        <w:rPr>
          <w:rFonts w:asciiTheme="minorEastAsia" w:hAnsiTheme="minorEastAsia" w:cs="Arial"/>
          <w:color w:val="00AEEF"/>
          <w:spacing w:val="61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z w:val="20"/>
          <w:szCs w:val="20"/>
        </w:rPr>
        <w:t>Item{_FlowRate,</w:t>
      </w:r>
      <w:r w:rsidRPr="0070218B">
        <w:rPr>
          <w:rFonts w:asciiTheme="minorEastAsia" w:hAnsiTheme="minorEastAsia" w:cs="Arial"/>
          <w:color w:val="00AEEF"/>
          <w:spacing w:val="61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z w:val="20"/>
          <w:szCs w:val="20"/>
        </w:rPr>
        <w:t>_Time</w:t>
      </w:r>
      <w:r w:rsidRPr="0070218B">
        <w:rPr>
          <w:rFonts w:asciiTheme="minorEastAsia" w:hAnsiTheme="minorEastAsia" w:cs="Arial"/>
          <w:color w:val="00AEEF"/>
          <w:spacing w:val="61"/>
          <w:w w:val="15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sz w:val="20"/>
          <w:szCs w:val="20"/>
        </w:rPr>
        <w:t>};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10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class</w:t>
      </w:r>
      <w:r w:rsidRPr="0070218B">
        <w:rPr>
          <w:rFonts w:asciiTheme="minorEastAsia" w:hAnsiTheme="minorEastAsia" w:cs="Arial"/>
          <w:color w:val="00AEEF"/>
          <w:spacing w:val="25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Volume</w:t>
      </w:r>
      <w:r w:rsidRPr="0070218B">
        <w:rPr>
          <w:rFonts w:asciiTheme="minorEastAsia" w:hAnsiTheme="minorEastAsia" w:cs="Arial"/>
          <w:color w:val="00AEEF"/>
          <w:spacing w:val="27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10"/>
          <w:w w:val="110"/>
          <w:sz w:val="20"/>
          <w:szCs w:val="20"/>
        </w:rPr>
        <w:t>{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private: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2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double</w:t>
      </w:r>
      <w:r w:rsidRPr="0070218B">
        <w:rPr>
          <w:rFonts w:asciiTheme="minorEastAsia" w:hAnsiTheme="minorEastAsia" w:cs="Arial"/>
          <w:color w:val="00AEEF"/>
          <w:spacing w:val="44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FlowRate,</w:t>
      </w:r>
      <w:r w:rsidRPr="0070218B">
        <w:rPr>
          <w:rFonts w:asciiTheme="minorEastAsia" w:hAnsiTheme="minorEastAsia" w:cs="Arial"/>
          <w:color w:val="00AEEF"/>
          <w:spacing w:val="45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0"/>
          <w:sz w:val="20"/>
          <w:szCs w:val="20"/>
        </w:rPr>
        <w:t>Time;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 xml:space="preserve">static double </w:t>
      </w:r>
      <w:r w:rsidRPr="0070218B">
        <w:rPr>
          <w:rFonts w:asciiTheme="minorEastAsia" w:hAnsiTheme="minorEastAsia" w:cs="Arial"/>
          <w:color w:val="00AEEF"/>
          <w:spacing w:val="-2"/>
          <w:w w:val="130"/>
          <w:sz w:val="20"/>
          <w:szCs w:val="20"/>
        </w:rPr>
        <w:t>Offset;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40"/>
          <w:sz w:val="20"/>
          <w:szCs w:val="20"/>
        </w:rPr>
        <w:t>public: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Volume</w:t>
      </w:r>
      <w:r w:rsidRPr="0070218B">
        <w:rPr>
          <w:rFonts w:asciiTheme="minorEastAsia" w:hAnsiTheme="minorEastAsia" w:cs="Arial"/>
          <w:color w:val="00AEEF"/>
          <w:spacing w:val="-4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(){</w:t>
      </w:r>
      <w:r w:rsidRPr="0070218B">
        <w:rPr>
          <w:rFonts w:asciiTheme="minorEastAsia" w:hAnsiTheme="minorEastAsia" w:cs="Arial"/>
          <w:color w:val="00AEEF"/>
          <w:spacing w:val="-4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FlowRate</w:t>
      </w:r>
      <w:r w:rsidRPr="0070218B">
        <w:rPr>
          <w:rFonts w:asciiTheme="minorEastAsia" w:hAnsiTheme="minorEastAsia" w:cs="Arial"/>
          <w:color w:val="00AEEF"/>
          <w:spacing w:val="7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=0.0,</w:t>
      </w:r>
      <w:r w:rsidRPr="0070218B">
        <w:rPr>
          <w:rFonts w:asciiTheme="minorEastAsia" w:hAnsiTheme="minorEastAsia" w:cs="Arial"/>
          <w:color w:val="00AEEF"/>
          <w:spacing w:val="7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Time</w:t>
      </w:r>
      <w:r w:rsidRPr="0070218B">
        <w:rPr>
          <w:rFonts w:asciiTheme="minorEastAsia" w:hAnsiTheme="minorEastAsia" w:cs="Arial"/>
          <w:color w:val="00AEEF"/>
          <w:spacing w:val="8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-4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0.0;}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4"/>
          <w:w w:val="11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Volume</w:t>
      </w:r>
      <w:r w:rsidRPr="0070218B">
        <w:rPr>
          <w:rFonts w:asciiTheme="minorEastAsia" w:hAnsiTheme="minorEastAsia" w:cs="Arial"/>
          <w:color w:val="00AEEF"/>
          <w:spacing w:val="19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(double</w:t>
      </w:r>
      <w:r w:rsidRPr="0070218B">
        <w:rPr>
          <w:rFonts w:asciiTheme="minorEastAsia" w:hAnsiTheme="minorEastAsia" w:cs="Arial"/>
          <w:color w:val="00AEEF"/>
          <w:spacing w:val="2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In1,</w:t>
      </w:r>
      <w:r w:rsidRPr="0070218B">
        <w:rPr>
          <w:rFonts w:asciiTheme="minorEastAsia" w:hAnsiTheme="minorEastAsia" w:cs="Arial"/>
          <w:color w:val="00AEEF"/>
          <w:spacing w:val="19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double</w:t>
      </w:r>
      <w:r w:rsidRPr="0070218B">
        <w:rPr>
          <w:rFonts w:asciiTheme="minorEastAsia" w:hAnsiTheme="minorEastAsia" w:cs="Arial"/>
          <w:color w:val="00AEEF"/>
          <w:spacing w:val="20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15"/>
          <w:sz w:val="20"/>
          <w:szCs w:val="20"/>
        </w:rPr>
        <w:t>In2)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2282"/>
        </w:tabs>
        <w:kinsoku w:val="0"/>
        <w:overflowPunct w:val="0"/>
        <w:spacing w:before="70"/>
        <w:ind w:left="2282" w:hanging="1265"/>
        <w:contextualSpacing w:val="0"/>
        <w:rPr>
          <w:rFonts w:asciiTheme="minorEastAsia" w:hAnsiTheme="minorEastAsia" w:cs="Arial"/>
          <w:color w:val="00AEEF"/>
          <w:spacing w:val="-10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{</w:t>
      </w:r>
      <w:r w:rsidRPr="0070218B">
        <w:rPr>
          <w:rFonts w:asciiTheme="minorEastAsia" w:hAnsiTheme="minorEastAsia" w:cs="Arial"/>
          <w:color w:val="00AEEF"/>
          <w:spacing w:val="10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FlowRate</w:t>
      </w:r>
      <w:r w:rsidRPr="0070218B">
        <w:rPr>
          <w:rFonts w:asciiTheme="minorEastAsia" w:hAnsiTheme="minorEastAsia" w:cs="Arial"/>
          <w:color w:val="00AEEF"/>
          <w:spacing w:val="19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18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In1;</w:t>
      </w:r>
      <w:r w:rsidRPr="0070218B">
        <w:rPr>
          <w:rFonts w:asciiTheme="minorEastAsia" w:hAnsiTheme="minorEastAsia" w:cs="Arial"/>
          <w:color w:val="00AEEF"/>
          <w:spacing w:val="20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Time</w:t>
      </w:r>
      <w:r w:rsidRPr="0070218B">
        <w:rPr>
          <w:rFonts w:asciiTheme="minorEastAsia" w:hAnsiTheme="minorEastAsia" w:cs="Arial"/>
          <w:color w:val="00AEEF"/>
          <w:spacing w:val="22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19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In2;</w:t>
      </w:r>
      <w:r w:rsidRPr="0070218B">
        <w:rPr>
          <w:rFonts w:asciiTheme="minorEastAsia" w:hAnsiTheme="minorEastAsia" w:cs="Arial"/>
          <w:color w:val="00AEEF"/>
          <w:spacing w:val="10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10"/>
          <w:w w:val="135"/>
          <w:sz w:val="20"/>
          <w:szCs w:val="20"/>
        </w:rPr>
        <w:t>}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10"/>
          <w:w w:val="13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9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SetOffset(double</w:t>
      </w:r>
      <w:r w:rsidRPr="0070218B">
        <w:rPr>
          <w:rFonts w:asciiTheme="minorEastAsia" w:hAnsiTheme="minorEastAsia" w:cs="Arial"/>
          <w:color w:val="00AEEF"/>
          <w:spacing w:val="9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offs)</w:t>
      </w:r>
      <w:r w:rsidRPr="0070218B">
        <w:rPr>
          <w:rFonts w:asciiTheme="minorEastAsia" w:hAnsiTheme="minorEastAsia" w:cs="Arial"/>
          <w:color w:val="00AEEF"/>
          <w:spacing w:val="9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{</w:t>
      </w:r>
      <w:r w:rsidRPr="0070218B">
        <w:rPr>
          <w:rFonts w:asciiTheme="minorEastAsia" w:hAnsiTheme="minorEastAsia" w:cs="Arial"/>
          <w:color w:val="00AEEF"/>
          <w:spacing w:val="10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Offset</w:t>
      </w:r>
      <w:r w:rsidRPr="0070218B">
        <w:rPr>
          <w:rFonts w:asciiTheme="minorEastAsia" w:hAnsiTheme="minorEastAsia" w:cs="Arial"/>
          <w:color w:val="00AEEF"/>
          <w:spacing w:val="9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9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0"/>
          <w:sz w:val="20"/>
          <w:szCs w:val="20"/>
        </w:rPr>
        <w:t>offs;</w:t>
      </w:r>
      <w:r w:rsidRPr="0070218B">
        <w:rPr>
          <w:rFonts w:asciiTheme="minorEastAsia" w:hAnsiTheme="minorEastAsia" w:cs="Arial"/>
          <w:color w:val="00AEEF"/>
          <w:spacing w:val="9"/>
          <w:w w:val="13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10"/>
          <w:w w:val="130"/>
          <w:sz w:val="20"/>
          <w:szCs w:val="20"/>
        </w:rPr>
        <w:t>}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4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double</w:t>
      </w:r>
      <w:r w:rsidRPr="0070218B">
        <w:rPr>
          <w:rFonts w:asciiTheme="minorEastAsia" w:hAnsiTheme="minorEastAsia" w:cs="Arial"/>
          <w:color w:val="00AEEF"/>
          <w:spacing w:val="34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GetParameter(Item</w:t>
      </w:r>
      <w:r w:rsidRPr="0070218B">
        <w:rPr>
          <w:rFonts w:asciiTheme="minorEastAsia" w:hAnsiTheme="minorEastAsia" w:cs="Arial"/>
          <w:color w:val="00AEEF"/>
          <w:spacing w:val="36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10"/>
          <w:sz w:val="20"/>
          <w:szCs w:val="20"/>
        </w:rPr>
        <w:t>item)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5"/>
          <w:w w:val="16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{</w:t>
      </w:r>
      <w:r w:rsidRPr="0070218B">
        <w:rPr>
          <w:rFonts w:asciiTheme="minorEastAsia" w:hAnsiTheme="minorEastAsia" w:cs="Arial"/>
          <w:color w:val="00AEEF"/>
          <w:spacing w:val="2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return</w:t>
      </w:r>
      <w:r w:rsidRPr="0070218B">
        <w:rPr>
          <w:rFonts w:asciiTheme="minorEastAsia" w:hAnsiTheme="minorEastAsia" w:cs="Arial"/>
          <w:color w:val="00AEEF"/>
          <w:spacing w:val="3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35"/>
          <w:sz w:val="20"/>
          <w:szCs w:val="20"/>
        </w:rPr>
        <w:t>(item</w:t>
      </w:r>
      <w:r w:rsidRPr="0070218B">
        <w:rPr>
          <w:rFonts w:asciiTheme="minorEastAsia" w:hAnsiTheme="minorEastAsia" w:cs="Arial"/>
          <w:color w:val="00AEEF"/>
          <w:spacing w:val="2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==</w:t>
      </w:r>
      <w:r w:rsidRPr="0070218B">
        <w:rPr>
          <w:rFonts w:asciiTheme="minorEastAsia" w:hAnsiTheme="minorEastAsia" w:cs="Arial"/>
          <w:color w:val="00AEEF"/>
          <w:spacing w:val="11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_Time)</w:t>
      </w:r>
      <w:r w:rsidRPr="0070218B">
        <w:rPr>
          <w:rFonts w:asciiTheme="minorEastAsia" w:hAnsiTheme="minorEastAsia" w:cs="Arial"/>
          <w:color w:val="00AEEF"/>
          <w:spacing w:val="11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?</w:t>
      </w:r>
      <w:r w:rsidRPr="0070218B">
        <w:rPr>
          <w:rFonts w:asciiTheme="minorEastAsia" w:hAnsiTheme="minorEastAsia" w:cs="Arial"/>
          <w:color w:val="00AEEF"/>
          <w:spacing w:val="13"/>
          <w:w w:val="11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Time</w:t>
      </w:r>
      <w:r w:rsidRPr="0070218B">
        <w:rPr>
          <w:rFonts w:asciiTheme="minorEastAsia" w:hAnsiTheme="minorEastAsia" w:cs="Arial"/>
          <w:color w:val="00AEEF"/>
          <w:spacing w:val="-11"/>
          <w:w w:val="16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60"/>
          <w:sz w:val="20"/>
          <w:szCs w:val="20"/>
        </w:rPr>
        <w:t>:</w:t>
      </w:r>
      <w:r w:rsidRPr="0070218B">
        <w:rPr>
          <w:rFonts w:asciiTheme="minorEastAsia" w:hAnsiTheme="minorEastAsia" w:cs="Arial"/>
          <w:color w:val="00AEEF"/>
          <w:spacing w:val="-12"/>
          <w:w w:val="16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FlowRate</w:t>
      </w:r>
      <w:r w:rsidRPr="0070218B">
        <w:rPr>
          <w:rFonts w:asciiTheme="minorEastAsia" w:hAnsiTheme="minorEastAsia" w:cs="Arial"/>
          <w:color w:val="00AEEF"/>
          <w:spacing w:val="-11"/>
          <w:w w:val="16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60"/>
          <w:sz w:val="20"/>
          <w:szCs w:val="20"/>
        </w:rPr>
        <w:t>;}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5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void</w:t>
      </w:r>
      <w:r w:rsidRPr="0070218B">
        <w:rPr>
          <w:rFonts w:asciiTheme="minorEastAsia" w:hAnsiTheme="minorEastAsia" w:cs="Arial"/>
          <w:color w:val="00AEEF"/>
          <w:spacing w:val="51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SetPara(double</w:t>
      </w:r>
      <w:r w:rsidRPr="0070218B">
        <w:rPr>
          <w:rFonts w:asciiTheme="minorEastAsia" w:hAnsiTheme="minorEastAsia" w:cs="Arial"/>
          <w:color w:val="00AEEF"/>
          <w:spacing w:val="51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FR,double</w:t>
      </w:r>
      <w:r w:rsidRPr="0070218B">
        <w:rPr>
          <w:rFonts w:asciiTheme="minorEastAsia" w:hAnsiTheme="minorEastAsia" w:cs="Arial"/>
          <w:color w:val="00AEEF"/>
          <w:spacing w:val="52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10"/>
          <w:sz w:val="20"/>
          <w:szCs w:val="20"/>
        </w:rPr>
        <w:t>T)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2082"/>
        </w:tabs>
        <w:kinsoku w:val="0"/>
        <w:overflowPunct w:val="0"/>
        <w:spacing w:before="70"/>
        <w:ind w:left="2082" w:hanging="1065"/>
        <w:contextualSpacing w:val="0"/>
        <w:rPr>
          <w:rFonts w:asciiTheme="minorEastAsia" w:hAnsiTheme="minorEastAsia" w:cs="Arial"/>
          <w:color w:val="00AEEF"/>
          <w:spacing w:val="-5"/>
          <w:w w:val="11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{</w:t>
      </w:r>
      <w:r w:rsidRPr="0070218B">
        <w:rPr>
          <w:rFonts w:asciiTheme="minorEastAsia" w:hAnsiTheme="minorEastAsia" w:cs="Arial"/>
          <w:color w:val="00AEEF"/>
          <w:spacing w:val="21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FlowRate</w:t>
      </w:r>
      <w:r w:rsidRPr="0070218B">
        <w:rPr>
          <w:rFonts w:asciiTheme="minorEastAsia" w:hAnsiTheme="minorEastAsia" w:cs="Arial"/>
          <w:color w:val="00AEEF"/>
          <w:spacing w:val="21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=FR;</w:t>
      </w:r>
      <w:r w:rsidRPr="0070218B">
        <w:rPr>
          <w:rFonts w:asciiTheme="minorEastAsia" w:hAnsiTheme="minorEastAsia" w:cs="Arial"/>
          <w:color w:val="00AEEF"/>
          <w:spacing w:val="21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Time</w:t>
      </w:r>
      <w:r w:rsidRPr="0070218B">
        <w:rPr>
          <w:rFonts w:asciiTheme="minorEastAsia" w:hAnsiTheme="minorEastAsia" w:cs="Arial"/>
          <w:color w:val="00AEEF"/>
          <w:spacing w:val="21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10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21"/>
          <w:w w:val="11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10"/>
          <w:sz w:val="20"/>
          <w:szCs w:val="20"/>
        </w:rPr>
        <w:t>T;}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  <w:t>protected: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double</w:t>
      </w:r>
      <w:r w:rsidRPr="0070218B">
        <w:rPr>
          <w:rFonts w:asciiTheme="minorEastAsia" w:hAnsiTheme="minorEastAsia" w:cs="Arial"/>
          <w:color w:val="00AEEF"/>
          <w:spacing w:val="42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20"/>
          <w:sz w:val="20"/>
          <w:szCs w:val="20"/>
        </w:rPr>
        <w:t>TotalFlow(){return</w:t>
      </w:r>
      <w:r w:rsidRPr="0070218B">
        <w:rPr>
          <w:rFonts w:asciiTheme="minorEastAsia" w:hAnsiTheme="minorEastAsia" w:cs="Arial"/>
          <w:color w:val="00AEEF"/>
          <w:spacing w:val="43"/>
          <w:w w:val="120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0"/>
          <w:sz w:val="20"/>
          <w:szCs w:val="20"/>
        </w:rPr>
        <w:t>FlowRate*Time;}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0"/>
        <w:ind w:hanging="564"/>
        <w:contextualSpacing w:val="0"/>
        <w:rPr>
          <w:rFonts w:asciiTheme="minorEastAsia" w:hAnsiTheme="minorEastAsia" w:cs="Arial"/>
          <w:color w:val="00AEEF"/>
          <w:spacing w:val="-5"/>
          <w:w w:val="13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}</w:t>
      </w:r>
      <w:r w:rsidRPr="0070218B">
        <w:rPr>
          <w:rFonts w:asciiTheme="minorEastAsia" w:hAnsiTheme="minorEastAsia" w:cs="Arial"/>
          <w:color w:val="00AEEF"/>
          <w:spacing w:val="2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w w:val="135"/>
          <w:sz w:val="20"/>
          <w:szCs w:val="20"/>
        </w:rPr>
        <w:t>T1(1.0,2.3),</w:t>
      </w:r>
      <w:r w:rsidRPr="0070218B">
        <w:rPr>
          <w:rFonts w:asciiTheme="minorEastAsia" w:hAnsiTheme="minorEastAsia" w:cs="Arial"/>
          <w:color w:val="00AEEF"/>
          <w:spacing w:val="3"/>
          <w:w w:val="13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5"/>
          <w:w w:val="135"/>
          <w:sz w:val="20"/>
          <w:szCs w:val="20"/>
        </w:rPr>
        <w:t>T2;</w:t>
      </w:r>
    </w:p>
    <w:p w:rsidR="004B05D7" w:rsidRPr="0070218B" w:rsidRDefault="004B05D7" w:rsidP="004B05D7">
      <w:pPr>
        <w:pStyle w:val="a9"/>
        <w:numPr>
          <w:ilvl w:val="0"/>
          <w:numId w:val="11"/>
        </w:numPr>
        <w:tabs>
          <w:tab w:val="left" w:pos="1581"/>
        </w:tabs>
        <w:kinsoku w:val="0"/>
        <w:overflowPunct w:val="0"/>
        <w:spacing w:before="71"/>
        <w:ind w:hanging="564"/>
        <w:contextualSpacing w:val="0"/>
        <w:rPr>
          <w:rFonts w:asciiTheme="minorEastAsia" w:hAnsiTheme="minorEastAsia" w:cs="Arial"/>
          <w:color w:val="00AEEF"/>
          <w:spacing w:val="-4"/>
          <w:w w:val="125"/>
          <w:sz w:val="20"/>
          <w:szCs w:val="20"/>
        </w:rPr>
      </w:pPr>
      <w:r w:rsidRPr="0070218B"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  <w:t>double</w:t>
      </w:r>
      <w:r w:rsidRPr="0070218B">
        <w:rPr>
          <w:rFonts w:asciiTheme="minorEastAsia" w:hAnsiTheme="minorEastAsia" w:cs="Arial"/>
          <w:color w:val="00AEEF"/>
          <w:spacing w:val="9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Volume</w:t>
      </w:r>
      <w:r w:rsidRPr="0070218B">
        <w:rPr>
          <w:rFonts w:asciiTheme="minorEastAsia" w:hAnsiTheme="minorEastAsia" w:cs="Arial"/>
          <w:color w:val="00AEEF"/>
          <w:spacing w:val="-2"/>
          <w:w w:val="145"/>
          <w:sz w:val="20"/>
          <w:szCs w:val="20"/>
        </w:rPr>
        <w:t xml:space="preserve"> ::</w:t>
      </w:r>
      <w:r w:rsidRPr="0070218B">
        <w:rPr>
          <w:rFonts w:asciiTheme="minorEastAsia" w:hAnsiTheme="minorEastAsia" w:cs="Arial"/>
          <w:color w:val="00AEEF"/>
          <w:spacing w:val="-1"/>
          <w:w w:val="14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25"/>
          <w:sz w:val="20"/>
          <w:szCs w:val="20"/>
        </w:rPr>
        <w:t>Offset</w:t>
      </w:r>
      <w:r w:rsidRPr="0070218B">
        <w:rPr>
          <w:rFonts w:asciiTheme="minorEastAsia" w:hAnsiTheme="minorEastAsia" w:cs="Arial"/>
          <w:color w:val="00AEEF"/>
          <w:spacing w:val="9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2"/>
          <w:w w:val="115"/>
          <w:sz w:val="20"/>
          <w:szCs w:val="20"/>
        </w:rPr>
        <w:t>=</w:t>
      </w:r>
      <w:r w:rsidRPr="0070218B">
        <w:rPr>
          <w:rFonts w:asciiTheme="minorEastAsia" w:hAnsiTheme="minorEastAsia" w:cs="Arial"/>
          <w:color w:val="00AEEF"/>
          <w:spacing w:val="10"/>
          <w:w w:val="125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00AEEF"/>
          <w:spacing w:val="-4"/>
          <w:w w:val="125"/>
          <w:sz w:val="20"/>
          <w:szCs w:val="20"/>
        </w:rPr>
        <w:t>0.0;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103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5"/>
        </w:rPr>
        <w:t xml:space="preserve">( </w:t>
      </w:r>
      <w:r w:rsidRPr="0070218B">
        <w:rPr>
          <w:rFonts w:asciiTheme="minorEastAsia" w:hAnsiTheme="minorEastAsia"/>
          <w:color w:val="BA549F"/>
        </w:rPr>
        <w:t>D</w:t>
      </w:r>
      <w:r w:rsidRPr="0070218B">
        <w:rPr>
          <w:rFonts w:asciiTheme="minorEastAsia" w:hAnsiTheme="minorEastAsia"/>
          <w:color w:val="BA549F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  <w:spacing w:val="30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6.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spacing w:val="6"/>
        </w:rPr>
        <w:t>若要在</w:t>
      </w:r>
      <w:r w:rsidRPr="0070218B">
        <w:rPr>
          <w:rFonts w:asciiTheme="minorEastAsia" w:hAnsiTheme="minorEastAsia" w:cs="Wawati SC"/>
          <w:color w:val="231F20"/>
          <w:spacing w:val="6"/>
        </w:rPr>
        <w:t xml:space="preserve"> </w:t>
      </w:r>
      <w:r w:rsidRPr="0070218B">
        <w:rPr>
          <w:rFonts w:asciiTheme="minorEastAsia" w:hAnsiTheme="minorEastAsia"/>
          <w:color w:val="231F20"/>
        </w:rPr>
        <w:t>main</w:t>
      </w:r>
      <w:r w:rsidRPr="0070218B">
        <w:rPr>
          <w:rFonts w:asciiTheme="minorEastAsia" w:hAnsiTheme="minorEastAsia"/>
          <w:color w:val="231F20"/>
          <w:spacing w:val="38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3"/>
        </w:rPr>
        <w:t>主程式內使用</w:t>
      </w:r>
      <w:r w:rsidRPr="0070218B">
        <w:rPr>
          <w:rFonts w:asciiTheme="minorEastAsia" w:hAnsiTheme="minorEastAsia" w:cs="Wawati SC"/>
          <w:color w:val="231F20"/>
          <w:spacing w:val="3"/>
        </w:rPr>
        <w:t xml:space="preserve"> </w:t>
      </w:r>
      <w:r w:rsidRPr="0070218B">
        <w:rPr>
          <w:rFonts w:asciiTheme="minorEastAsia" w:hAnsiTheme="minorEastAsia"/>
          <w:color w:val="231F20"/>
        </w:rPr>
        <w:t>T1</w:t>
      </w:r>
      <w:r w:rsidRPr="0070218B">
        <w:rPr>
          <w:rFonts w:asciiTheme="minorEastAsia" w:hAnsiTheme="minorEastAsia"/>
          <w:color w:val="231F20"/>
          <w:spacing w:val="38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11"/>
        </w:rPr>
        <w:t>或</w:t>
      </w:r>
      <w:r w:rsidRPr="0070218B">
        <w:rPr>
          <w:rFonts w:asciiTheme="minorEastAsia" w:hAnsiTheme="minorEastAsia" w:cs="Wawati SC"/>
          <w:color w:val="231F20"/>
          <w:spacing w:val="11"/>
        </w:rPr>
        <w:t xml:space="preserve"> </w:t>
      </w:r>
      <w:r w:rsidRPr="0070218B">
        <w:rPr>
          <w:rFonts w:asciiTheme="minorEastAsia" w:hAnsiTheme="minorEastAsia"/>
          <w:color w:val="231F20"/>
        </w:rPr>
        <w:t>T2</w:t>
      </w:r>
      <w:r w:rsidRPr="0070218B">
        <w:rPr>
          <w:rFonts w:asciiTheme="minorEastAsia" w:hAnsiTheme="minorEastAsia"/>
          <w:color w:val="231F20"/>
          <w:spacing w:val="39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物件來編寫程式，下列程式敘述何者正確？</w:t>
      </w:r>
    </w:p>
    <w:p w:rsidR="004B05D7" w:rsidRPr="0070218B" w:rsidRDefault="004B05D7" w:rsidP="004B05D7">
      <w:pPr>
        <w:pStyle w:val="a9"/>
        <w:numPr>
          <w:ilvl w:val="1"/>
          <w:numId w:val="11"/>
        </w:numPr>
        <w:tabs>
          <w:tab w:val="left" w:pos="2528"/>
        </w:tabs>
        <w:kinsoku w:val="0"/>
        <w:overflowPunct w:val="0"/>
        <w:spacing w:before="30"/>
        <w:ind w:left="2528" w:hanging="390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/>
          <w:color w:val="231F20"/>
          <w:sz w:val="23"/>
          <w:szCs w:val="23"/>
        </w:rPr>
        <w:t>double</w:t>
      </w:r>
      <w:r w:rsidRPr="0070218B">
        <w:rPr>
          <w:rFonts w:asciiTheme="minorEastAsia" w:hAnsiTheme="minorEastAsia"/>
          <w:color w:val="231F20"/>
          <w:spacing w:val="9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Value1</w:t>
      </w:r>
      <w:r w:rsidRPr="0070218B">
        <w:rPr>
          <w:rFonts w:asciiTheme="minorEastAsia" w:hAnsiTheme="minorEastAsia"/>
          <w:color w:val="231F20"/>
          <w:spacing w:val="14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=</w:t>
      </w:r>
      <w:r w:rsidRPr="0070218B">
        <w:rPr>
          <w:rFonts w:asciiTheme="minorEastAsia" w:hAnsiTheme="minorEastAsia"/>
          <w:color w:val="231F20"/>
          <w:spacing w:val="9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T1</w:t>
      </w:r>
      <w:r w:rsidRPr="0070218B">
        <w:rPr>
          <w:rFonts w:asciiTheme="minorEastAsia" w:hAnsiTheme="minorEastAsia"/>
          <w:color w:val="231F20"/>
          <w:spacing w:val="14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–</w:t>
      </w:r>
      <w:r w:rsidRPr="0070218B">
        <w:rPr>
          <w:rFonts w:asciiTheme="minorEastAsia" w:hAnsiTheme="minorEastAsia"/>
          <w:color w:val="231F20"/>
          <w:spacing w:val="13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&gt;</w:t>
      </w:r>
      <w:r w:rsidRPr="0070218B">
        <w:rPr>
          <w:rFonts w:asciiTheme="minorEastAsia" w:hAnsiTheme="minorEastAsia"/>
          <w:color w:val="231F20"/>
          <w:spacing w:val="13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GetParameter</w:t>
      </w:r>
      <w:r w:rsidRPr="0070218B">
        <w:rPr>
          <w:rFonts w:asciiTheme="minorEastAsia" w:hAnsiTheme="minorEastAsia"/>
          <w:color w:val="231F20"/>
          <w:spacing w:val="14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3"/>
          <w:szCs w:val="23"/>
        </w:rPr>
        <w:t>(_Time);</w:t>
      </w:r>
    </w:p>
    <w:p w:rsidR="004B05D7" w:rsidRPr="0070218B" w:rsidRDefault="004B05D7" w:rsidP="004B05D7">
      <w:pPr>
        <w:pStyle w:val="a9"/>
        <w:numPr>
          <w:ilvl w:val="1"/>
          <w:numId w:val="11"/>
        </w:numPr>
        <w:tabs>
          <w:tab w:val="left" w:pos="2511"/>
        </w:tabs>
        <w:kinsoku w:val="0"/>
        <w:overflowPunct w:val="0"/>
        <w:spacing w:before="95"/>
        <w:ind w:left="2511" w:hanging="373"/>
        <w:contextualSpacing w:val="0"/>
        <w:rPr>
          <w:rFonts w:asciiTheme="minorEastAsia" w:hAnsiTheme="minorEastAsia"/>
          <w:color w:val="231F20"/>
          <w:spacing w:val="-2"/>
          <w:sz w:val="23"/>
          <w:szCs w:val="23"/>
        </w:rPr>
      </w:pPr>
      <w:r w:rsidRPr="0070218B">
        <w:rPr>
          <w:rFonts w:asciiTheme="minorEastAsia" w:hAnsiTheme="minorEastAsia"/>
          <w:color w:val="231F20"/>
          <w:sz w:val="23"/>
          <w:szCs w:val="23"/>
        </w:rPr>
        <w:t>T1</w:t>
      </w:r>
      <w:r w:rsidRPr="0070218B">
        <w:rPr>
          <w:rFonts w:asciiTheme="minorEastAsia" w:hAnsiTheme="minorEastAsia"/>
          <w:color w:val="231F20"/>
          <w:spacing w:val="1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–</w:t>
      </w:r>
      <w:r w:rsidRPr="0070218B">
        <w:rPr>
          <w:rFonts w:asciiTheme="minorEastAsia" w:hAnsiTheme="minorEastAsia"/>
          <w:color w:val="231F20"/>
          <w:spacing w:val="15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&gt;</w:t>
      </w:r>
      <w:r w:rsidRPr="0070218B">
        <w:rPr>
          <w:rFonts w:asciiTheme="minorEastAsia" w:hAnsiTheme="minorEastAsia"/>
          <w:color w:val="231F20"/>
          <w:spacing w:val="13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SetPara</w:t>
      </w:r>
      <w:r w:rsidRPr="0070218B">
        <w:rPr>
          <w:rFonts w:asciiTheme="minorEastAsia" w:hAnsiTheme="minorEastAsia"/>
          <w:color w:val="231F20"/>
          <w:spacing w:val="13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3"/>
          <w:szCs w:val="23"/>
        </w:rPr>
        <w:t>(100.5,50);</w:t>
      </w:r>
    </w:p>
    <w:p w:rsidR="004B05D7" w:rsidRPr="0070218B" w:rsidRDefault="004B05D7" w:rsidP="004B05D7">
      <w:pPr>
        <w:pStyle w:val="a9"/>
        <w:numPr>
          <w:ilvl w:val="1"/>
          <w:numId w:val="11"/>
        </w:numPr>
        <w:tabs>
          <w:tab w:val="left" w:pos="2511"/>
        </w:tabs>
        <w:kinsoku w:val="0"/>
        <w:overflowPunct w:val="0"/>
        <w:spacing w:before="96"/>
        <w:ind w:left="2511" w:hanging="373"/>
        <w:contextualSpacing w:val="0"/>
        <w:rPr>
          <w:rFonts w:asciiTheme="minorEastAsia" w:hAnsiTheme="minorEastAsia"/>
          <w:color w:val="231F20"/>
          <w:spacing w:val="-4"/>
          <w:sz w:val="23"/>
          <w:szCs w:val="23"/>
        </w:rPr>
      </w:pPr>
      <w:r w:rsidRPr="0070218B">
        <w:rPr>
          <w:rFonts w:asciiTheme="minorEastAsia" w:hAnsiTheme="minorEastAsia"/>
          <w:color w:val="231F20"/>
          <w:sz w:val="23"/>
          <w:szCs w:val="23"/>
        </w:rPr>
        <w:t>T2.FlowRate</w:t>
      </w:r>
      <w:r w:rsidRPr="0070218B">
        <w:rPr>
          <w:rFonts w:asciiTheme="minorEastAsia" w:hAnsiTheme="minorEastAsia"/>
          <w:color w:val="231F20"/>
          <w:spacing w:val="22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=</w:t>
      </w:r>
      <w:r w:rsidRPr="0070218B">
        <w:rPr>
          <w:rFonts w:asciiTheme="minorEastAsia" w:hAnsiTheme="minorEastAsia"/>
          <w:color w:val="231F20"/>
          <w:spacing w:val="25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3"/>
          <w:szCs w:val="23"/>
        </w:rPr>
        <w:t>12.4;</w:t>
      </w:r>
    </w:p>
    <w:p w:rsidR="004B05D7" w:rsidRPr="0070218B" w:rsidRDefault="004B05D7" w:rsidP="004B05D7">
      <w:pPr>
        <w:pStyle w:val="a9"/>
        <w:numPr>
          <w:ilvl w:val="1"/>
          <w:numId w:val="11"/>
        </w:numPr>
        <w:tabs>
          <w:tab w:val="left" w:pos="2524"/>
          <w:tab w:val="left" w:pos="9062"/>
        </w:tabs>
        <w:kinsoku w:val="0"/>
        <w:overflowPunct w:val="0"/>
        <w:spacing w:before="7"/>
        <w:ind w:left="2524" w:hanging="386"/>
        <w:contextualSpacing w:val="0"/>
        <w:rPr>
          <w:rFonts w:asciiTheme="minorEastAsia" w:hAnsiTheme="minorEastAsia"/>
          <w:color w:val="231F20"/>
          <w:spacing w:val="-10"/>
          <w:sz w:val="23"/>
          <w:szCs w:val="23"/>
        </w:rPr>
      </w:pPr>
      <w:r w:rsidRPr="0070218B">
        <w:rPr>
          <w:rFonts w:asciiTheme="minorEastAsia" w:hAnsiTheme="minorEastAsia"/>
          <w:color w:val="231F20"/>
          <w:sz w:val="23"/>
          <w:szCs w:val="23"/>
        </w:rPr>
        <w:t>T2.SetOffset</w:t>
      </w:r>
      <w:r w:rsidRPr="0070218B">
        <w:rPr>
          <w:rFonts w:asciiTheme="minorEastAsia" w:hAnsiTheme="minorEastAsia"/>
          <w:color w:val="231F20"/>
          <w:spacing w:val="6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(–3.2);</w:t>
      </w:r>
      <w:r w:rsidRPr="0070218B">
        <w:rPr>
          <w:rFonts w:asciiTheme="minorEastAsia" w:hAnsiTheme="minorEastAsia" w:hint="eastAsia"/>
          <w:color w:val="231F20"/>
          <w:spacing w:val="-10"/>
          <w:sz w:val="23"/>
          <w:szCs w:val="23"/>
        </w:rPr>
        <w:t>。</w:t>
      </w:r>
      <w:r w:rsidRPr="0070218B">
        <w:rPr>
          <w:rFonts w:asciiTheme="minorEastAsia" w:hAnsiTheme="minorEastAsia"/>
          <w:color w:val="231F20"/>
          <w:sz w:val="23"/>
          <w:szCs w:val="23"/>
        </w:rPr>
        <w:tab/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【</w:t>
      </w:r>
      <w:r w:rsidRPr="0070218B">
        <w:rPr>
          <w:rFonts w:asciiTheme="minorEastAsia" w:hAnsiTheme="minorEastAsia"/>
          <w:color w:val="231F20"/>
          <w:sz w:val="23"/>
          <w:szCs w:val="23"/>
        </w:rPr>
        <w:t>113</w:t>
      </w:r>
      <w:r w:rsidRPr="0070218B">
        <w:rPr>
          <w:rFonts w:asciiTheme="minorEastAsia" w:hAnsiTheme="minorEastAsia"/>
          <w:color w:val="231F20"/>
          <w:spacing w:val="33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年統測</w:t>
      </w:r>
      <w:r w:rsidRPr="0070218B">
        <w:rPr>
          <w:rFonts w:asciiTheme="minorEastAsia" w:hAnsiTheme="minorEastAsia" w:hint="eastAsia"/>
          <w:color w:val="231F20"/>
          <w:spacing w:val="-10"/>
          <w:sz w:val="23"/>
          <w:szCs w:val="23"/>
        </w:rPr>
        <w:t>】</w:t>
      </w:r>
    </w:p>
    <w:p w:rsidR="004B05D7" w:rsidRPr="0070218B" w:rsidRDefault="004B05D7" w:rsidP="004B05D7">
      <w:pPr>
        <w:pStyle w:val="ae"/>
        <w:tabs>
          <w:tab w:val="left" w:pos="2138"/>
        </w:tabs>
        <w:kinsoku w:val="0"/>
        <w:overflowPunct w:val="0"/>
        <w:spacing w:before="31" w:line="389" w:lineRule="exact"/>
        <w:ind w:left="1130"/>
        <w:rPr>
          <w:rFonts w:asciiTheme="minorEastAsia" w:cs="Wawati SC"/>
          <w:color w:val="231F20"/>
          <w:spacing w:val="-1"/>
        </w:rPr>
      </w:pPr>
      <w:r w:rsidRPr="0070218B">
        <w:rPr>
          <w:rFonts w:asciiTheme="minorEastAsia" w:hAnsiTheme="minorEastAsia"/>
          <w:color w:val="231F20"/>
          <w:spacing w:val="5"/>
        </w:rPr>
        <w:t xml:space="preserve">( </w:t>
      </w:r>
      <w:r w:rsidRPr="0070218B">
        <w:rPr>
          <w:rFonts w:asciiTheme="minorEastAsia" w:hAnsiTheme="minorEastAsia"/>
          <w:color w:val="BA549F"/>
        </w:rPr>
        <w:t>A</w:t>
      </w:r>
      <w:r w:rsidRPr="0070218B">
        <w:rPr>
          <w:rFonts w:asciiTheme="minorEastAsia" w:hAnsiTheme="minorEastAsia"/>
          <w:color w:val="BA549F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  <w:spacing w:val="30"/>
        </w:rPr>
        <w:t xml:space="preserve">) </w:t>
      </w:r>
      <w:r w:rsidRPr="0070218B">
        <w:rPr>
          <w:rFonts w:asciiTheme="minorEastAsia" w:hAnsiTheme="minorEastAsia"/>
          <w:color w:val="231F20"/>
          <w:spacing w:val="-5"/>
        </w:rPr>
        <w:t>7.</w:t>
      </w:r>
      <w:r w:rsidRPr="0070218B">
        <w:rPr>
          <w:rFonts w:asciiTheme="minorEastAsia"/>
          <w:color w:val="231F20"/>
        </w:rPr>
        <w:tab/>
      </w:r>
      <w:r w:rsidRPr="0070218B">
        <w:rPr>
          <w:rFonts w:asciiTheme="minorEastAsia" w:hAnsiTheme="minorEastAsia" w:cs="Wawati SC" w:hint="eastAsia"/>
          <w:color w:val="231F20"/>
          <w:spacing w:val="10"/>
        </w:rPr>
        <w:t>根據</w:t>
      </w:r>
      <w:r w:rsidRPr="0070218B">
        <w:rPr>
          <w:rFonts w:asciiTheme="minorEastAsia" w:hAnsiTheme="minorEastAsia" w:cs="Wawati SC"/>
          <w:color w:val="231F20"/>
          <w:spacing w:val="10"/>
        </w:rPr>
        <w:t xml:space="preserve"> </w:t>
      </w:r>
      <w:r w:rsidRPr="0070218B">
        <w:rPr>
          <w:rFonts w:asciiTheme="minorEastAsia" w:hAnsiTheme="minorEastAsia"/>
          <w:color w:val="231F20"/>
        </w:rPr>
        <w:t>Volume</w:t>
      </w:r>
      <w:r w:rsidRPr="0070218B">
        <w:rPr>
          <w:rFonts w:asciiTheme="minorEastAsia" w:hAnsiTheme="minorEastAsia"/>
          <w:color w:val="231F20"/>
          <w:spacing w:val="45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2"/>
        </w:rPr>
        <w:t>類別的宣告，程式碼都在</w:t>
      </w:r>
      <w:r w:rsidRPr="0070218B">
        <w:rPr>
          <w:rFonts w:asciiTheme="minorEastAsia" w:hAnsiTheme="minorEastAsia" w:cs="Wawati SC"/>
          <w:color w:val="231F20"/>
          <w:spacing w:val="2"/>
        </w:rPr>
        <w:t xml:space="preserve"> </w:t>
      </w:r>
      <w:r w:rsidRPr="0070218B">
        <w:rPr>
          <w:rFonts w:asciiTheme="minorEastAsia" w:hAnsiTheme="minorEastAsia"/>
          <w:color w:val="231F20"/>
        </w:rPr>
        <w:t>main</w:t>
      </w:r>
      <w:r w:rsidRPr="0070218B">
        <w:rPr>
          <w:rFonts w:asciiTheme="minorEastAsia" w:hAnsiTheme="minorEastAsia"/>
          <w:color w:val="231F20"/>
          <w:spacing w:val="47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1"/>
        </w:rPr>
        <w:t>內執行，下列敘述何者正確？</w:t>
      </w:r>
    </w:p>
    <w:p w:rsidR="004B05D7" w:rsidRPr="0070218B" w:rsidRDefault="004B05D7" w:rsidP="004B05D7">
      <w:pPr>
        <w:pStyle w:val="a9"/>
        <w:numPr>
          <w:ilvl w:val="0"/>
          <w:numId w:val="10"/>
        </w:numPr>
        <w:tabs>
          <w:tab w:val="left" w:pos="2466"/>
        </w:tabs>
        <w:kinsoku w:val="0"/>
        <w:overflowPunct w:val="0"/>
        <w:spacing w:line="360" w:lineRule="exact"/>
        <w:ind w:left="2466" w:hanging="328"/>
        <w:contextualSpacing w:val="0"/>
        <w:rPr>
          <w:rFonts w:asciiTheme="minorEastAsia" w:hAnsiTheme="minorEastAsia"/>
          <w:color w:val="231F20"/>
          <w:spacing w:val="-5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1"/>
          <w:sz w:val="23"/>
          <w:szCs w:val="23"/>
        </w:rPr>
        <w:t>執行</w:t>
      </w:r>
      <w:r w:rsidRPr="0070218B">
        <w:rPr>
          <w:rFonts w:asciiTheme="minorEastAsia" w:hAnsiTheme="minorEastAsia"/>
          <w:color w:val="231F20"/>
          <w:spacing w:val="1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T2.SetOffset(0.5);</w:t>
      </w:r>
      <w:r w:rsidRPr="0070218B">
        <w:rPr>
          <w:rFonts w:asciiTheme="minorEastAsia" w:hAnsiTheme="minorEastAsia"/>
          <w:color w:val="231F20"/>
          <w:spacing w:val="69"/>
          <w:w w:val="150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4"/>
          <w:sz w:val="23"/>
          <w:szCs w:val="23"/>
        </w:rPr>
        <w:t>則</w:t>
      </w:r>
      <w:r w:rsidRPr="0070218B">
        <w:rPr>
          <w:rFonts w:asciiTheme="minorEastAsia" w:hAnsiTheme="minorEastAsia"/>
          <w:color w:val="231F20"/>
          <w:spacing w:val="4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T1</w:t>
      </w:r>
      <w:r w:rsidRPr="0070218B">
        <w:rPr>
          <w:rFonts w:asciiTheme="minorEastAsia" w:hAnsiTheme="minorEastAsia"/>
          <w:color w:val="231F20"/>
          <w:spacing w:val="21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2"/>
          <w:sz w:val="23"/>
          <w:szCs w:val="23"/>
        </w:rPr>
        <w:t>內的</w:t>
      </w:r>
      <w:r w:rsidRPr="0070218B">
        <w:rPr>
          <w:rFonts w:asciiTheme="minorEastAsia" w:hAnsiTheme="minorEastAsia"/>
          <w:color w:val="231F20"/>
          <w:spacing w:val="2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Offset</w:t>
      </w:r>
      <w:r w:rsidRPr="0070218B">
        <w:rPr>
          <w:rFonts w:asciiTheme="minorEastAsia" w:hAnsiTheme="minorEastAsia"/>
          <w:color w:val="231F20"/>
          <w:spacing w:val="20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也會被同時修改為</w:t>
      </w:r>
      <w:r w:rsidRPr="0070218B">
        <w:rPr>
          <w:rFonts w:asciiTheme="minorEastAsia" w:hAnsiTheme="minorEastAsia"/>
          <w:color w:val="231F2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  <w:sz w:val="23"/>
          <w:szCs w:val="23"/>
        </w:rPr>
        <w:t>0.5</w:t>
      </w:r>
    </w:p>
    <w:p w:rsidR="004B05D7" w:rsidRPr="0070218B" w:rsidRDefault="004B05D7" w:rsidP="004B05D7">
      <w:pPr>
        <w:pStyle w:val="a9"/>
        <w:numPr>
          <w:ilvl w:val="0"/>
          <w:numId w:val="10"/>
        </w:numPr>
        <w:tabs>
          <w:tab w:val="left" w:pos="2511"/>
        </w:tabs>
        <w:kinsoku w:val="0"/>
        <w:overflowPunct w:val="0"/>
        <w:spacing w:line="360" w:lineRule="exact"/>
        <w:ind w:left="2511" w:hanging="373"/>
        <w:contextualSpacing w:val="0"/>
        <w:rPr>
          <w:rFonts w:asciiTheme="minorEastAsia" w:hAnsiTheme="minorEastAsia"/>
          <w:color w:val="231F20"/>
          <w:spacing w:val="-5"/>
          <w:sz w:val="23"/>
          <w:szCs w:val="23"/>
        </w:rPr>
      </w:pPr>
      <w:r w:rsidRPr="0070218B">
        <w:rPr>
          <w:rFonts w:asciiTheme="minorEastAsia" w:hAnsiTheme="minorEastAsia"/>
          <w:color w:val="231F20"/>
          <w:sz w:val="23"/>
          <w:szCs w:val="23"/>
        </w:rPr>
        <w:t>T1</w:t>
      </w:r>
      <w:r w:rsidRPr="0070218B">
        <w:rPr>
          <w:rFonts w:asciiTheme="minorEastAsia" w:hAnsiTheme="minorEastAsia"/>
          <w:color w:val="231F20"/>
          <w:spacing w:val="16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與</w:t>
      </w:r>
      <w:r w:rsidRPr="0070218B">
        <w:rPr>
          <w:rFonts w:asciiTheme="minorEastAsia" w:hAnsiTheme="minorEastAsia"/>
          <w:color w:val="231F20"/>
          <w:sz w:val="23"/>
          <w:szCs w:val="23"/>
        </w:rPr>
        <w:t xml:space="preserve"> T2</w:t>
      </w:r>
      <w:r w:rsidRPr="0070218B">
        <w:rPr>
          <w:rFonts w:asciiTheme="minorEastAsia" w:hAnsiTheme="minorEastAsia"/>
          <w:color w:val="231F20"/>
          <w:spacing w:val="17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內的</w:t>
      </w:r>
      <w:r w:rsidRPr="0070218B">
        <w:rPr>
          <w:rFonts w:asciiTheme="minorEastAsia" w:hAnsiTheme="minorEastAsia"/>
          <w:color w:val="231F20"/>
          <w:sz w:val="23"/>
          <w:szCs w:val="23"/>
        </w:rPr>
        <w:t xml:space="preserve"> FlowRate</w:t>
      </w:r>
      <w:r w:rsidRPr="0070218B">
        <w:rPr>
          <w:rFonts w:asciiTheme="minorEastAsia" w:hAnsiTheme="minorEastAsia"/>
          <w:color w:val="231F20"/>
          <w:spacing w:val="16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預設值都為</w:t>
      </w:r>
      <w:r w:rsidRPr="0070218B">
        <w:rPr>
          <w:rFonts w:asciiTheme="minorEastAsia" w:hAnsiTheme="minorEastAsia"/>
          <w:color w:val="231F2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  <w:sz w:val="23"/>
          <w:szCs w:val="23"/>
        </w:rPr>
        <w:t>0.0</w:t>
      </w:r>
    </w:p>
    <w:p w:rsidR="004B05D7" w:rsidRPr="0070218B" w:rsidRDefault="004B05D7" w:rsidP="004B05D7">
      <w:pPr>
        <w:pStyle w:val="a9"/>
        <w:numPr>
          <w:ilvl w:val="0"/>
          <w:numId w:val="10"/>
        </w:numPr>
        <w:tabs>
          <w:tab w:val="left" w:pos="2454"/>
        </w:tabs>
        <w:kinsoku w:val="0"/>
        <w:overflowPunct w:val="0"/>
        <w:spacing w:line="360" w:lineRule="exact"/>
        <w:ind w:left="2454" w:hanging="316"/>
        <w:contextualSpacing w:val="0"/>
        <w:rPr>
          <w:rFonts w:asciiTheme="minorEastAsia" w:hAnsiTheme="minorEastAsia"/>
          <w:color w:val="231F20"/>
          <w:spacing w:val="-10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1"/>
          <w:sz w:val="23"/>
          <w:szCs w:val="23"/>
        </w:rPr>
        <w:t>執行</w:t>
      </w:r>
      <w:r w:rsidRPr="0070218B">
        <w:rPr>
          <w:rFonts w:asciiTheme="minorEastAsia" w:hAnsiTheme="minorEastAsia"/>
          <w:color w:val="231F20"/>
          <w:spacing w:val="1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double</w:t>
      </w:r>
      <w:r w:rsidRPr="0070218B">
        <w:rPr>
          <w:rFonts w:asciiTheme="minorEastAsia" w:hAnsiTheme="minorEastAsia"/>
          <w:color w:val="231F20"/>
          <w:spacing w:val="22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X</w:t>
      </w:r>
      <w:r w:rsidRPr="0070218B">
        <w:rPr>
          <w:rFonts w:asciiTheme="minorEastAsia" w:hAnsiTheme="minorEastAsia"/>
          <w:color w:val="231F20"/>
          <w:spacing w:val="13"/>
          <w:sz w:val="23"/>
          <w:szCs w:val="23"/>
        </w:rPr>
        <w:t xml:space="preserve"> = </w:t>
      </w:r>
      <w:r w:rsidRPr="0070218B">
        <w:rPr>
          <w:rFonts w:asciiTheme="minorEastAsia" w:hAnsiTheme="minorEastAsia"/>
          <w:color w:val="231F20"/>
          <w:sz w:val="23"/>
          <w:szCs w:val="23"/>
        </w:rPr>
        <w:t>T1.TotalFlow();</w:t>
      </w:r>
      <w:r w:rsidRPr="0070218B">
        <w:rPr>
          <w:rFonts w:asciiTheme="minorEastAsia" w:hAnsiTheme="minorEastAsia"/>
          <w:color w:val="231F20"/>
          <w:spacing w:val="69"/>
          <w:w w:val="150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z w:val="23"/>
          <w:szCs w:val="23"/>
        </w:rPr>
        <w:t>可以將流量值回傳給</w:t>
      </w:r>
      <w:r w:rsidRPr="0070218B">
        <w:rPr>
          <w:rFonts w:asciiTheme="minorEastAsia" w:hAnsiTheme="minorEastAsia"/>
          <w:color w:val="231F20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pacing w:val="-10"/>
          <w:sz w:val="23"/>
          <w:szCs w:val="23"/>
        </w:rPr>
        <w:t>X</w:t>
      </w:r>
    </w:p>
    <w:p w:rsidR="004B05D7" w:rsidRPr="0070218B" w:rsidRDefault="004B05D7" w:rsidP="004B05D7">
      <w:pPr>
        <w:pStyle w:val="a9"/>
        <w:numPr>
          <w:ilvl w:val="0"/>
          <w:numId w:val="10"/>
        </w:numPr>
        <w:tabs>
          <w:tab w:val="left" w:pos="2466"/>
        </w:tabs>
        <w:kinsoku w:val="0"/>
        <w:overflowPunct w:val="0"/>
        <w:spacing w:line="360" w:lineRule="exact"/>
        <w:ind w:left="2466" w:hanging="328"/>
        <w:contextualSpacing w:val="0"/>
        <w:rPr>
          <w:rFonts w:asciiTheme="minorEastAsia" w:hAnsiTheme="minorEastAsia"/>
          <w:color w:val="231F20"/>
          <w:spacing w:val="-10"/>
          <w:sz w:val="23"/>
          <w:szCs w:val="23"/>
        </w:rPr>
      </w:pPr>
      <w:r w:rsidRPr="0070218B">
        <w:rPr>
          <w:rFonts w:asciiTheme="minorEastAsia" w:hAnsiTheme="minorEastAsia" w:hint="eastAsia"/>
          <w:color w:val="231F20"/>
          <w:spacing w:val="2"/>
          <w:sz w:val="23"/>
          <w:szCs w:val="23"/>
        </w:rPr>
        <w:t>執行</w:t>
      </w:r>
      <w:r w:rsidRPr="0070218B">
        <w:rPr>
          <w:rFonts w:asciiTheme="minorEastAsia" w:hAnsiTheme="minorEastAsia"/>
          <w:color w:val="231F20"/>
          <w:spacing w:val="2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float</w:t>
      </w:r>
      <w:r w:rsidRPr="0070218B">
        <w:rPr>
          <w:rFonts w:asciiTheme="minorEastAsia" w:hAnsiTheme="minorEastAsia"/>
          <w:color w:val="231F20"/>
          <w:spacing w:val="14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Y</w:t>
      </w:r>
      <w:r w:rsidRPr="0070218B">
        <w:rPr>
          <w:rFonts w:asciiTheme="minorEastAsia" w:hAnsiTheme="minorEastAsia"/>
          <w:color w:val="231F20"/>
          <w:spacing w:val="12"/>
          <w:sz w:val="23"/>
          <w:szCs w:val="23"/>
        </w:rPr>
        <w:t xml:space="preserve"> = </w:t>
      </w:r>
      <w:r w:rsidRPr="0070218B">
        <w:rPr>
          <w:rFonts w:asciiTheme="minorEastAsia" w:hAnsiTheme="minorEastAsia"/>
          <w:color w:val="231F20"/>
          <w:sz w:val="23"/>
          <w:szCs w:val="23"/>
        </w:rPr>
        <w:t>T2.GetParameter((Item)1);</w:t>
      </w:r>
      <w:r w:rsidRPr="0070218B">
        <w:rPr>
          <w:rFonts w:asciiTheme="minorEastAsia" w:hAnsiTheme="minorEastAsia"/>
          <w:color w:val="231F20"/>
          <w:spacing w:val="76"/>
          <w:w w:val="150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2"/>
          <w:sz w:val="23"/>
          <w:szCs w:val="23"/>
        </w:rPr>
        <w:t>可以將</w:t>
      </w:r>
      <w:r w:rsidRPr="0070218B">
        <w:rPr>
          <w:rFonts w:asciiTheme="minorEastAsia" w:hAnsiTheme="minorEastAsia"/>
          <w:color w:val="231F20"/>
          <w:spacing w:val="2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FlowRate</w:t>
      </w:r>
      <w:r w:rsidRPr="0070218B">
        <w:rPr>
          <w:rFonts w:asciiTheme="minorEastAsia" w:hAnsiTheme="minorEastAsia"/>
          <w:color w:val="231F20"/>
          <w:spacing w:val="24"/>
          <w:sz w:val="23"/>
          <w:szCs w:val="23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1"/>
          <w:sz w:val="23"/>
          <w:szCs w:val="23"/>
        </w:rPr>
        <w:t>值回傳給</w:t>
      </w:r>
      <w:r w:rsidRPr="0070218B">
        <w:rPr>
          <w:rFonts w:asciiTheme="minorEastAsia" w:hAnsiTheme="minorEastAsia"/>
          <w:color w:val="231F20"/>
          <w:spacing w:val="1"/>
          <w:sz w:val="23"/>
          <w:szCs w:val="23"/>
        </w:rPr>
        <w:t xml:space="preserve"> </w:t>
      </w:r>
      <w:r w:rsidRPr="0070218B">
        <w:rPr>
          <w:rFonts w:asciiTheme="minorEastAsia" w:hAnsiTheme="minorEastAsia"/>
          <w:color w:val="231F20"/>
          <w:sz w:val="23"/>
          <w:szCs w:val="23"/>
        </w:rPr>
        <w:t>Y</w:t>
      </w:r>
      <w:r w:rsidRPr="0070218B">
        <w:rPr>
          <w:rFonts w:asciiTheme="minorEastAsia" w:hAnsiTheme="minorEastAsia" w:hint="eastAsia"/>
          <w:color w:val="231F20"/>
          <w:spacing w:val="-10"/>
          <w:sz w:val="23"/>
          <w:szCs w:val="23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line="389" w:lineRule="exact"/>
        <w:ind w:right="824"/>
        <w:jc w:val="right"/>
        <w:rPr>
          <w:rFonts w:asciiTheme="minorEastAsia" w:cs="Wawati SC"/>
          <w:color w:val="231F20"/>
          <w:spacing w:val="-3"/>
        </w:rPr>
      </w:pPr>
      <w:r w:rsidRPr="0070218B">
        <w:rPr>
          <w:rFonts w:asciiTheme="minorEastAsia" w:hAnsiTheme="minorEastAsia" w:cs="Wawati SC" w:hint="eastAsia"/>
          <w:color w:val="231F20"/>
        </w:rPr>
        <w:t>【</w:t>
      </w:r>
      <w:r w:rsidRPr="0070218B">
        <w:rPr>
          <w:rFonts w:asciiTheme="minorEastAsia" w:hAnsiTheme="minorEastAsia"/>
          <w:color w:val="231F20"/>
        </w:rPr>
        <w:t>113</w:t>
      </w:r>
      <w:r w:rsidRPr="0070218B">
        <w:rPr>
          <w:rFonts w:asciiTheme="minorEastAsia" w:hAnsiTheme="minorEastAsia"/>
          <w:color w:val="231F20"/>
          <w:spacing w:val="31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3"/>
        </w:rPr>
        <w:t>年統測】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132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spacing w:before="342"/>
        <w:rPr>
          <w:rFonts w:asciiTheme="minorEastAsia" w:cs="Lantinghei SC"/>
          <w:sz w:val="20"/>
          <w:szCs w:val="20"/>
        </w:rPr>
      </w:pPr>
    </w:p>
    <w:p w:rsidR="004B05D7" w:rsidRPr="0070218B" w:rsidRDefault="004B05D7" w:rsidP="004B05D7">
      <w:pPr>
        <w:pStyle w:val="ae"/>
        <w:kinsoku w:val="0"/>
        <w:overflowPunct w:val="0"/>
        <w:ind w:left="1994"/>
        <w:rPr>
          <w:rFonts w:asciiTheme="minorEastAsia" w:cs="Lantinghei SC"/>
          <w:color w:val="231F20"/>
          <w:spacing w:val="6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1" locked="0" layoutInCell="0" allowOverlap="1" wp14:anchorId="7A53E69A" wp14:editId="7FC293E8">
                <wp:simplePos x="0" y="0"/>
                <wp:positionH relativeFrom="page">
                  <wp:posOffset>753110</wp:posOffset>
                </wp:positionH>
                <wp:positionV relativeFrom="paragraph">
                  <wp:posOffset>3175</wp:posOffset>
                </wp:positionV>
                <wp:extent cx="6125210" cy="8943975"/>
                <wp:effectExtent l="0" t="0" r="0" b="0"/>
                <wp:wrapNone/>
                <wp:docPr id="1266434451" name="Group 9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5210" cy="8943975"/>
                          <a:chOff x="1186" y="5"/>
                          <a:chExt cx="9646" cy="14085"/>
                        </a:xfrm>
                      </wpg:grpSpPr>
                      <wpg:grpSp>
                        <wpg:cNvPr id="231391076" name="Group 9497"/>
                        <wpg:cNvGrpSpPr>
                          <a:grpSpLocks/>
                        </wpg:cNvGrpSpPr>
                        <wpg:grpSpPr bwMode="auto">
                          <a:xfrm>
                            <a:off x="1186" y="342"/>
                            <a:ext cx="890" cy="360"/>
                            <a:chOff x="1186" y="342"/>
                            <a:chExt cx="890" cy="360"/>
                          </a:xfrm>
                        </wpg:grpSpPr>
                        <wps:wsp>
                          <wps:cNvPr id="1794894420" name="Freeform 9498"/>
                          <wps:cNvSpPr>
                            <a:spLocks/>
                          </wps:cNvSpPr>
                          <wps:spPr bwMode="auto">
                            <a:xfrm>
                              <a:off x="1186" y="342"/>
                              <a:ext cx="890" cy="360"/>
                            </a:xfrm>
                            <a:custGeom>
                              <a:avLst/>
                              <a:gdLst>
                                <a:gd name="T0" fmla="*/ 832 w 890"/>
                                <a:gd name="T1" fmla="*/ 0 h 360"/>
                                <a:gd name="T2" fmla="*/ 72 w 890"/>
                                <a:gd name="T3" fmla="*/ 0 h 360"/>
                                <a:gd name="T4" fmla="*/ 0 w 890"/>
                                <a:gd name="T5" fmla="*/ 0 h 360"/>
                                <a:gd name="T6" fmla="*/ 0 w 890"/>
                                <a:gd name="T7" fmla="*/ 360 h 360"/>
                                <a:gd name="T8" fmla="*/ 72 w 890"/>
                                <a:gd name="T9" fmla="*/ 360 h 360"/>
                                <a:gd name="T10" fmla="*/ 832 w 890"/>
                                <a:gd name="T11" fmla="*/ 360 h 360"/>
                                <a:gd name="T12" fmla="*/ 832 w 890"/>
                                <a:gd name="T13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90" h="360">
                                  <a:moveTo>
                                    <a:pt x="832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72" y="36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901752" name="Freeform 9499"/>
                          <wps:cNvSpPr>
                            <a:spLocks/>
                          </wps:cNvSpPr>
                          <wps:spPr bwMode="auto">
                            <a:xfrm>
                              <a:off x="1186" y="342"/>
                              <a:ext cx="890" cy="360"/>
                            </a:xfrm>
                            <a:custGeom>
                              <a:avLst/>
                              <a:gdLst>
                                <a:gd name="T0" fmla="*/ 889 w 890"/>
                                <a:gd name="T1" fmla="*/ 0 h 360"/>
                                <a:gd name="T2" fmla="*/ 832 w 890"/>
                                <a:gd name="T3" fmla="*/ 0 h 360"/>
                                <a:gd name="T4" fmla="*/ 832 w 890"/>
                                <a:gd name="T5" fmla="*/ 360 h 360"/>
                                <a:gd name="T6" fmla="*/ 889 w 890"/>
                                <a:gd name="T7" fmla="*/ 360 h 360"/>
                                <a:gd name="T8" fmla="*/ 889 w 890"/>
                                <a:gd name="T9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0" h="360">
                                  <a:moveTo>
                                    <a:pt x="889" y="0"/>
                                  </a:moveTo>
                                  <a:lnTo>
                                    <a:pt x="832" y="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89" y="360"/>
                                  </a:lnTo>
                                  <a:lnTo>
                                    <a:pt x="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744517869" name="Picture 9500"/>
                          <pic:cNvPicPr>
                            <a:picLocks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5" y="46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1591721" name="Freeform 9501"/>
                        <wps:cNvSpPr>
                          <a:spLocks/>
                        </wps:cNvSpPr>
                        <wps:spPr bwMode="auto">
                          <a:xfrm>
                            <a:off x="2061" y="342"/>
                            <a:ext cx="891" cy="360"/>
                          </a:xfrm>
                          <a:custGeom>
                            <a:avLst/>
                            <a:gdLst>
                              <a:gd name="T0" fmla="*/ 890 w 891"/>
                              <a:gd name="T1" fmla="*/ 0 h 360"/>
                              <a:gd name="T2" fmla="*/ 834 w 891"/>
                              <a:gd name="T3" fmla="*/ 0 h 360"/>
                              <a:gd name="T4" fmla="*/ 72 w 891"/>
                              <a:gd name="T5" fmla="*/ 0 h 360"/>
                              <a:gd name="T6" fmla="*/ 0 w 891"/>
                              <a:gd name="T7" fmla="*/ 0 h 360"/>
                              <a:gd name="T8" fmla="*/ 0 w 891"/>
                              <a:gd name="T9" fmla="*/ 360 h 360"/>
                              <a:gd name="T10" fmla="*/ 72 w 891"/>
                              <a:gd name="T11" fmla="*/ 360 h 360"/>
                              <a:gd name="T12" fmla="*/ 834 w 891"/>
                              <a:gd name="T13" fmla="*/ 360 h 360"/>
                              <a:gd name="T14" fmla="*/ 890 w 891"/>
                              <a:gd name="T15" fmla="*/ 360 h 360"/>
                              <a:gd name="T16" fmla="*/ 890 w 891"/>
                              <a:gd name="T17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91" h="360">
                                <a:moveTo>
                                  <a:pt x="890" y="0"/>
                                </a:moveTo>
                                <a:lnTo>
                                  <a:pt x="834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72" y="360"/>
                                </a:lnTo>
                                <a:lnTo>
                                  <a:pt x="834" y="360"/>
                                </a:lnTo>
                                <a:lnTo>
                                  <a:pt x="890" y="360"/>
                                </a:lnTo>
                                <a:lnTo>
                                  <a:pt x="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9517585" name="Picture 9502"/>
                          <pic:cNvPicPr>
                            <a:picLocks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9" y="46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67342884" name="Group 9503"/>
                        <wpg:cNvGrpSpPr>
                          <a:grpSpLocks/>
                        </wpg:cNvGrpSpPr>
                        <wpg:grpSpPr bwMode="auto">
                          <a:xfrm>
                            <a:off x="2937" y="342"/>
                            <a:ext cx="891" cy="360"/>
                            <a:chOff x="2937" y="342"/>
                            <a:chExt cx="891" cy="360"/>
                          </a:xfrm>
                        </wpg:grpSpPr>
                        <wps:wsp>
                          <wps:cNvPr id="1839239398" name="Freeform 9504"/>
                          <wps:cNvSpPr>
                            <a:spLocks/>
                          </wps:cNvSpPr>
                          <wps:spPr bwMode="auto">
                            <a:xfrm>
                              <a:off x="2937" y="342"/>
                              <a:ext cx="891" cy="360"/>
                            </a:xfrm>
                            <a:custGeom>
                              <a:avLst/>
                              <a:gdLst>
                                <a:gd name="T0" fmla="*/ 832 w 891"/>
                                <a:gd name="T1" fmla="*/ 0 h 360"/>
                                <a:gd name="T2" fmla="*/ 72 w 891"/>
                                <a:gd name="T3" fmla="*/ 0 h 360"/>
                                <a:gd name="T4" fmla="*/ 0 w 891"/>
                                <a:gd name="T5" fmla="*/ 0 h 360"/>
                                <a:gd name="T6" fmla="*/ 0 w 891"/>
                                <a:gd name="T7" fmla="*/ 360 h 360"/>
                                <a:gd name="T8" fmla="*/ 72 w 891"/>
                                <a:gd name="T9" fmla="*/ 360 h 360"/>
                                <a:gd name="T10" fmla="*/ 832 w 891"/>
                                <a:gd name="T11" fmla="*/ 360 h 360"/>
                                <a:gd name="T12" fmla="*/ 832 w 891"/>
                                <a:gd name="T13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91" h="360">
                                  <a:moveTo>
                                    <a:pt x="832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72" y="36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8974863" name="Freeform 9505"/>
                          <wps:cNvSpPr>
                            <a:spLocks/>
                          </wps:cNvSpPr>
                          <wps:spPr bwMode="auto">
                            <a:xfrm>
                              <a:off x="2937" y="342"/>
                              <a:ext cx="891" cy="360"/>
                            </a:xfrm>
                            <a:custGeom>
                              <a:avLst/>
                              <a:gdLst>
                                <a:gd name="T0" fmla="*/ 890 w 891"/>
                                <a:gd name="T1" fmla="*/ 0 h 360"/>
                                <a:gd name="T2" fmla="*/ 832 w 891"/>
                                <a:gd name="T3" fmla="*/ 0 h 360"/>
                                <a:gd name="T4" fmla="*/ 832 w 891"/>
                                <a:gd name="T5" fmla="*/ 360 h 360"/>
                                <a:gd name="T6" fmla="*/ 890 w 891"/>
                                <a:gd name="T7" fmla="*/ 360 h 360"/>
                                <a:gd name="T8" fmla="*/ 890 w 891"/>
                                <a:gd name="T9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1" h="360">
                                  <a:moveTo>
                                    <a:pt x="890" y="0"/>
                                  </a:moveTo>
                                  <a:lnTo>
                                    <a:pt x="832" y="0"/>
                                  </a:lnTo>
                                  <a:lnTo>
                                    <a:pt x="832" y="360"/>
                                  </a:lnTo>
                                  <a:lnTo>
                                    <a:pt x="890" y="360"/>
                                  </a:lnTo>
                                  <a:lnTo>
                                    <a:pt x="8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46949350" name="Picture 9506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4" y="46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8756732" name="Freeform 9507"/>
                        <wps:cNvSpPr>
                          <a:spLocks/>
                        </wps:cNvSpPr>
                        <wps:spPr bwMode="auto">
                          <a:xfrm>
                            <a:off x="3813" y="342"/>
                            <a:ext cx="891" cy="360"/>
                          </a:xfrm>
                          <a:custGeom>
                            <a:avLst/>
                            <a:gdLst>
                              <a:gd name="T0" fmla="*/ 890 w 891"/>
                              <a:gd name="T1" fmla="*/ 0 h 360"/>
                              <a:gd name="T2" fmla="*/ 832 w 891"/>
                              <a:gd name="T3" fmla="*/ 0 h 360"/>
                              <a:gd name="T4" fmla="*/ 70 w 891"/>
                              <a:gd name="T5" fmla="*/ 0 h 360"/>
                              <a:gd name="T6" fmla="*/ 0 w 891"/>
                              <a:gd name="T7" fmla="*/ 0 h 360"/>
                              <a:gd name="T8" fmla="*/ 0 w 891"/>
                              <a:gd name="T9" fmla="*/ 360 h 360"/>
                              <a:gd name="T10" fmla="*/ 70 w 891"/>
                              <a:gd name="T11" fmla="*/ 360 h 360"/>
                              <a:gd name="T12" fmla="*/ 832 w 891"/>
                              <a:gd name="T13" fmla="*/ 360 h 360"/>
                              <a:gd name="T14" fmla="*/ 890 w 891"/>
                              <a:gd name="T15" fmla="*/ 360 h 360"/>
                              <a:gd name="T16" fmla="*/ 890 w 891"/>
                              <a:gd name="T17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91" h="360">
                                <a:moveTo>
                                  <a:pt x="890" y="0"/>
                                </a:moveTo>
                                <a:lnTo>
                                  <a:pt x="832" y="0"/>
                                </a:lnTo>
                                <a:lnTo>
                                  <a:pt x="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70" y="360"/>
                                </a:lnTo>
                                <a:lnTo>
                                  <a:pt x="832" y="360"/>
                                </a:lnTo>
                                <a:lnTo>
                                  <a:pt x="890" y="360"/>
                                </a:lnTo>
                                <a:lnTo>
                                  <a:pt x="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7789649" name="Picture 9508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8" y="46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134355836" name="Group 9509"/>
                        <wpg:cNvGrpSpPr>
                          <a:grpSpLocks/>
                        </wpg:cNvGrpSpPr>
                        <wpg:grpSpPr bwMode="auto">
                          <a:xfrm>
                            <a:off x="4689" y="342"/>
                            <a:ext cx="890" cy="360"/>
                            <a:chOff x="4689" y="342"/>
                            <a:chExt cx="890" cy="360"/>
                          </a:xfrm>
                        </wpg:grpSpPr>
                        <wps:wsp>
                          <wps:cNvPr id="570032804" name="Freeform 9510"/>
                          <wps:cNvSpPr>
                            <a:spLocks/>
                          </wps:cNvSpPr>
                          <wps:spPr bwMode="auto">
                            <a:xfrm>
                              <a:off x="4689" y="342"/>
                              <a:ext cx="890" cy="360"/>
                            </a:xfrm>
                            <a:custGeom>
                              <a:avLst/>
                              <a:gdLst>
                                <a:gd name="T0" fmla="*/ 831 w 890"/>
                                <a:gd name="T1" fmla="*/ 0 h 360"/>
                                <a:gd name="T2" fmla="*/ 70 w 890"/>
                                <a:gd name="T3" fmla="*/ 0 h 360"/>
                                <a:gd name="T4" fmla="*/ 0 w 890"/>
                                <a:gd name="T5" fmla="*/ 0 h 360"/>
                                <a:gd name="T6" fmla="*/ 0 w 890"/>
                                <a:gd name="T7" fmla="*/ 360 h 360"/>
                                <a:gd name="T8" fmla="*/ 70 w 890"/>
                                <a:gd name="T9" fmla="*/ 360 h 360"/>
                                <a:gd name="T10" fmla="*/ 831 w 890"/>
                                <a:gd name="T11" fmla="*/ 360 h 360"/>
                                <a:gd name="T12" fmla="*/ 831 w 890"/>
                                <a:gd name="T13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90" h="360">
                                  <a:moveTo>
                                    <a:pt x="831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70" y="360"/>
                                  </a:lnTo>
                                  <a:lnTo>
                                    <a:pt x="831" y="360"/>
                                  </a:lnTo>
                                  <a:lnTo>
                                    <a:pt x="8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9896264" name="Freeform 9511"/>
                          <wps:cNvSpPr>
                            <a:spLocks/>
                          </wps:cNvSpPr>
                          <wps:spPr bwMode="auto">
                            <a:xfrm>
                              <a:off x="4689" y="342"/>
                              <a:ext cx="890" cy="360"/>
                            </a:xfrm>
                            <a:custGeom>
                              <a:avLst/>
                              <a:gdLst>
                                <a:gd name="T0" fmla="*/ 889 w 890"/>
                                <a:gd name="T1" fmla="*/ 0 h 360"/>
                                <a:gd name="T2" fmla="*/ 831 w 890"/>
                                <a:gd name="T3" fmla="*/ 0 h 360"/>
                                <a:gd name="T4" fmla="*/ 831 w 890"/>
                                <a:gd name="T5" fmla="*/ 360 h 360"/>
                                <a:gd name="T6" fmla="*/ 889 w 890"/>
                                <a:gd name="T7" fmla="*/ 360 h 360"/>
                                <a:gd name="T8" fmla="*/ 889 w 890"/>
                                <a:gd name="T9" fmla="*/ 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0" h="360">
                                  <a:moveTo>
                                    <a:pt x="889" y="0"/>
                                  </a:moveTo>
                                  <a:lnTo>
                                    <a:pt x="831" y="0"/>
                                  </a:lnTo>
                                  <a:lnTo>
                                    <a:pt x="831" y="360"/>
                                  </a:lnTo>
                                  <a:lnTo>
                                    <a:pt x="889" y="360"/>
                                  </a:lnTo>
                                  <a:lnTo>
                                    <a:pt x="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39449151" name="Picture 9512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5" y="46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4566269" name="Freeform 9513"/>
                        <wps:cNvSpPr>
                          <a:spLocks/>
                        </wps:cNvSpPr>
                        <wps:spPr bwMode="auto">
                          <a:xfrm>
                            <a:off x="5564" y="342"/>
                            <a:ext cx="891" cy="360"/>
                          </a:xfrm>
                          <a:custGeom>
                            <a:avLst/>
                            <a:gdLst>
                              <a:gd name="T0" fmla="*/ 890 w 891"/>
                              <a:gd name="T1" fmla="*/ 0 h 360"/>
                              <a:gd name="T2" fmla="*/ 832 w 891"/>
                              <a:gd name="T3" fmla="*/ 0 h 360"/>
                              <a:gd name="T4" fmla="*/ 70 w 891"/>
                              <a:gd name="T5" fmla="*/ 0 h 360"/>
                              <a:gd name="T6" fmla="*/ 0 w 891"/>
                              <a:gd name="T7" fmla="*/ 0 h 360"/>
                              <a:gd name="T8" fmla="*/ 0 w 891"/>
                              <a:gd name="T9" fmla="*/ 360 h 360"/>
                              <a:gd name="T10" fmla="*/ 70 w 891"/>
                              <a:gd name="T11" fmla="*/ 360 h 360"/>
                              <a:gd name="T12" fmla="*/ 832 w 891"/>
                              <a:gd name="T13" fmla="*/ 360 h 360"/>
                              <a:gd name="T14" fmla="*/ 890 w 891"/>
                              <a:gd name="T15" fmla="*/ 360 h 360"/>
                              <a:gd name="T16" fmla="*/ 890 w 891"/>
                              <a:gd name="T17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91" h="360">
                                <a:moveTo>
                                  <a:pt x="890" y="0"/>
                                </a:moveTo>
                                <a:lnTo>
                                  <a:pt x="832" y="0"/>
                                </a:lnTo>
                                <a:lnTo>
                                  <a:pt x="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70" y="360"/>
                                </a:lnTo>
                                <a:lnTo>
                                  <a:pt x="832" y="360"/>
                                </a:lnTo>
                                <a:lnTo>
                                  <a:pt x="890" y="360"/>
                                </a:lnTo>
                                <a:lnTo>
                                  <a:pt x="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3791263" name="Picture 9514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9" y="46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9353661" name="Freeform 9515"/>
                        <wps:cNvSpPr>
                          <a:spLocks/>
                        </wps:cNvSpPr>
                        <wps:spPr bwMode="auto">
                          <a:xfrm>
                            <a:off x="6440" y="342"/>
                            <a:ext cx="890" cy="360"/>
                          </a:xfrm>
                          <a:custGeom>
                            <a:avLst/>
                            <a:gdLst>
                              <a:gd name="T0" fmla="*/ 889 w 890"/>
                              <a:gd name="T1" fmla="*/ 0 h 360"/>
                              <a:gd name="T2" fmla="*/ 831 w 890"/>
                              <a:gd name="T3" fmla="*/ 0 h 360"/>
                              <a:gd name="T4" fmla="*/ 70 w 890"/>
                              <a:gd name="T5" fmla="*/ 0 h 360"/>
                              <a:gd name="T6" fmla="*/ 0 w 890"/>
                              <a:gd name="T7" fmla="*/ 0 h 360"/>
                              <a:gd name="T8" fmla="*/ 0 w 890"/>
                              <a:gd name="T9" fmla="*/ 360 h 360"/>
                              <a:gd name="T10" fmla="*/ 70 w 890"/>
                              <a:gd name="T11" fmla="*/ 360 h 360"/>
                              <a:gd name="T12" fmla="*/ 831 w 890"/>
                              <a:gd name="T13" fmla="*/ 360 h 360"/>
                              <a:gd name="T14" fmla="*/ 889 w 890"/>
                              <a:gd name="T15" fmla="*/ 360 h 360"/>
                              <a:gd name="T16" fmla="*/ 889 w 890"/>
                              <a:gd name="T17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90" h="360">
                                <a:moveTo>
                                  <a:pt x="889" y="0"/>
                                </a:moveTo>
                                <a:lnTo>
                                  <a:pt x="831" y="0"/>
                                </a:lnTo>
                                <a:lnTo>
                                  <a:pt x="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70" y="360"/>
                                </a:lnTo>
                                <a:lnTo>
                                  <a:pt x="831" y="360"/>
                                </a:lnTo>
                                <a:lnTo>
                                  <a:pt x="889" y="360"/>
                                </a:lnTo>
                                <a:lnTo>
                                  <a:pt x="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6458515" name="Picture 9516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4" y="467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8178023" name="Freeform 9517"/>
                        <wps:cNvSpPr>
                          <a:spLocks/>
                        </wps:cNvSpPr>
                        <wps:spPr bwMode="auto">
                          <a:xfrm>
                            <a:off x="1186" y="342"/>
                            <a:ext cx="9646" cy="13748"/>
                          </a:xfrm>
                          <a:custGeom>
                            <a:avLst/>
                            <a:gdLst>
                              <a:gd name="T0" fmla="*/ 9645 w 9646"/>
                              <a:gd name="T1" fmla="*/ 0 h 13748"/>
                              <a:gd name="T2" fmla="*/ 9589 w 9646"/>
                              <a:gd name="T3" fmla="*/ 0 h 13748"/>
                              <a:gd name="T4" fmla="*/ 9589 w 9646"/>
                              <a:gd name="T5" fmla="*/ 0 h 13748"/>
                              <a:gd name="T6" fmla="*/ 8827 w 9646"/>
                              <a:gd name="T7" fmla="*/ 0 h 13748"/>
                              <a:gd name="T8" fmla="*/ 8769 w 9646"/>
                              <a:gd name="T9" fmla="*/ 0 h 13748"/>
                              <a:gd name="T10" fmla="*/ 8755 w 9646"/>
                              <a:gd name="T11" fmla="*/ 0 h 13748"/>
                              <a:gd name="T12" fmla="*/ 8713 w 9646"/>
                              <a:gd name="T13" fmla="*/ 0 h 13748"/>
                              <a:gd name="T14" fmla="*/ 7951 w 9646"/>
                              <a:gd name="T15" fmla="*/ 0 h 13748"/>
                              <a:gd name="T16" fmla="*/ 7893 w 9646"/>
                              <a:gd name="T17" fmla="*/ 0 h 13748"/>
                              <a:gd name="T18" fmla="*/ 7879 w 9646"/>
                              <a:gd name="T19" fmla="*/ 0 h 13748"/>
                              <a:gd name="T20" fmla="*/ 7836 w 9646"/>
                              <a:gd name="T21" fmla="*/ 0 h 13748"/>
                              <a:gd name="T22" fmla="*/ 7075 w 9646"/>
                              <a:gd name="T23" fmla="*/ 0 h 13748"/>
                              <a:gd name="T24" fmla="*/ 7018 w 9646"/>
                              <a:gd name="T25" fmla="*/ 0 h 13748"/>
                              <a:gd name="T26" fmla="*/ 7004 w 9646"/>
                              <a:gd name="T27" fmla="*/ 0 h 13748"/>
                              <a:gd name="T28" fmla="*/ 6961 w 9646"/>
                              <a:gd name="T29" fmla="*/ 0 h 13748"/>
                              <a:gd name="T30" fmla="*/ 6199 w 9646"/>
                              <a:gd name="T31" fmla="*/ 0 h 13748"/>
                              <a:gd name="T32" fmla="*/ 6128 w 9646"/>
                              <a:gd name="T33" fmla="*/ 0 h 13748"/>
                              <a:gd name="T34" fmla="*/ 6128 w 9646"/>
                              <a:gd name="T35" fmla="*/ 360 h 13748"/>
                              <a:gd name="T36" fmla="*/ 72 w 9646"/>
                              <a:gd name="T37" fmla="*/ 360 h 13748"/>
                              <a:gd name="T38" fmla="*/ 0 w 9646"/>
                              <a:gd name="T39" fmla="*/ 360 h 13748"/>
                              <a:gd name="T40" fmla="*/ 0 w 9646"/>
                              <a:gd name="T41" fmla="*/ 787 h 13748"/>
                              <a:gd name="T42" fmla="*/ 0 w 9646"/>
                              <a:gd name="T43" fmla="*/ 13747 h 13748"/>
                              <a:gd name="T44" fmla="*/ 72 w 9646"/>
                              <a:gd name="T45" fmla="*/ 13747 h 13748"/>
                              <a:gd name="T46" fmla="*/ 72 w 9646"/>
                              <a:gd name="T47" fmla="*/ 6187 h 13748"/>
                              <a:gd name="T48" fmla="*/ 9588 w 9646"/>
                              <a:gd name="T49" fmla="*/ 6187 h 13748"/>
                              <a:gd name="T50" fmla="*/ 9588 w 9646"/>
                              <a:gd name="T51" fmla="*/ 13747 h 13748"/>
                              <a:gd name="T52" fmla="*/ 9645 w 9646"/>
                              <a:gd name="T53" fmla="*/ 13747 h 13748"/>
                              <a:gd name="T54" fmla="*/ 9645 w 9646"/>
                              <a:gd name="T55" fmla="*/ 787 h 13748"/>
                              <a:gd name="T56" fmla="*/ 9645 w 9646"/>
                              <a:gd name="T57" fmla="*/ 360 h 13748"/>
                              <a:gd name="T58" fmla="*/ 9645 w 9646"/>
                              <a:gd name="T59" fmla="*/ 0 h 137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9646" h="13748">
                                <a:moveTo>
                                  <a:pt x="9645" y="0"/>
                                </a:moveTo>
                                <a:lnTo>
                                  <a:pt x="9589" y="0"/>
                                </a:lnTo>
                                <a:lnTo>
                                  <a:pt x="9589" y="0"/>
                                </a:lnTo>
                                <a:lnTo>
                                  <a:pt x="8827" y="0"/>
                                </a:lnTo>
                                <a:lnTo>
                                  <a:pt x="8769" y="0"/>
                                </a:lnTo>
                                <a:lnTo>
                                  <a:pt x="8755" y="0"/>
                                </a:lnTo>
                                <a:lnTo>
                                  <a:pt x="8713" y="0"/>
                                </a:lnTo>
                                <a:lnTo>
                                  <a:pt x="7951" y="0"/>
                                </a:lnTo>
                                <a:lnTo>
                                  <a:pt x="7893" y="0"/>
                                </a:lnTo>
                                <a:lnTo>
                                  <a:pt x="7879" y="0"/>
                                </a:lnTo>
                                <a:lnTo>
                                  <a:pt x="7836" y="0"/>
                                </a:lnTo>
                                <a:lnTo>
                                  <a:pt x="7075" y="0"/>
                                </a:lnTo>
                                <a:lnTo>
                                  <a:pt x="7018" y="0"/>
                                </a:lnTo>
                                <a:lnTo>
                                  <a:pt x="7004" y="0"/>
                                </a:lnTo>
                                <a:lnTo>
                                  <a:pt x="6961" y="0"/>
                                </a:lnTo>
                                <a:lnTo>
                                  <a:pt x="6199" y="0"/>
                                </a:lnTo>
                                <a:lnTo>
                                  <a:pt x="6128" y="0"/>
                                </a:lnTo>
                                <a:lnTo>
                                  <a:pt x="6128" y="360"/>
                                </a:lnTo>
                                <a:lnTo>
                                  <a:pt x="72" y="360"/>
                                </a:lnTo>
                                <a:lnTo>
                                  <a:pt x="0" y="360"/>
                                </a:lnTo>
                                <a:lnTo>
                                  <a:pt x="0" y="787"/>
                                </a:lnTo>
                                <a:lnTo>
                                  <a:pt x="0" y="13747"/>
                                </a:lnTo>
                                <a:lnTo>
                                  <a:pt x="72" y="13747"/>
                                </a:lnTo>
                                <a:lnTo>
                                  <a:pt x="72" y="6187"/>
                                </a:lnTo>
                                <a:lnTo>
                                  <a:pt x="9588" y="6187"/>
                                </a:lnTo>
                                <a:lnTo>
                                  <a:pt x="9588" y="13747"/>
                                </a:lnTo>
                                <a:lnTo>
                                  <a:pt x="9645" y="13747"/>
                                </a:lnTo>
                                <a:lnTo>
                                  <a:pt x="9645" y="787"/>
                                </a:lnTo>
                                <a:lnTo>
                                  <a:pt x="9645" y="360"/>
                                </a:lnTo>
                                <a:lnTo>
                                  <a:pt x="9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67533100" name="Group 9518"/>
                        <wpg:cNvGrpSpPr>
                          <a:grpSpLocks/>
                        </wpg:cNvGrpSpPr>
                        <wpg:grpSpPr bwMode="auto">
                          <a:xfrm>
                            <a:off x="1258" y="6529"/>
                            <a:ext cx="9517" cy="7561"/>
                            <a:chOff x="1258" y="6529"/>
                            <a:chExt cx="9517" cy="7561"/>
                          </a:xfrm>
                        </wpg:grpSpPr>
                        <wps:wsp>
                          <wps:cNvPr id="1879249141" name="Freeform 9519"/>
                          <wps:cNvSpPr>
                            <a:spLocks/>
                          </wps:cNvSpPr>
                          <wps:spPr bwMode="auto">
                            <a:xfrm>
                              <a:off x="1258" y="6529"/>
                              <a:ext cx="9517" cy="7561"/>
                            </a:xfrm>
                            <a:custGeom>
                              <a:avLst/>
                              <a:gdLst>
                                <a:gd name="T0" fmla="*/ 9516 w 9517"/>
                                <a:gd name="T1" fmla="*/ 360 h 7561"/>
                                <a:gd name="T2" fmla="*/ 0 w 9517"/>
                                <a:gd name="T3" fmla="*/ 360 h 7561"/>
                                <a:gd name="T4" fmla="*/ 0 w 9517"/>
                                <a:gd name="T5" fmla="*/ 720 h 7561"/>
                                <a:gd name="T6" fmla="*/ 0 w 9517"/>
                                <a:gd name="T7" fmla="*/ 1080 h 7561"/>
                                <a:gd name="T8" fmla="*/ 0 w 9517"/>
                                <a:gd name="T9" fmla="*/ 1440 h 7561"/>
                                <a:gd name="T10" fmla="*/ 0 w 9517"/>
                                <a:gd name="T11" fmla="*/ 1800 h 7561"/>
                                <a:gd name="T12" fmla="*/ 0 w 9517"/>
                                <a:gd name="T13" fmla="*/ 2160 h 7561"/>
                                <a:gd name="T14" fmla="*/ 0 w 9517"/>
                                <a:gd name="T15" fmla="*/ 2520 h 7561"/>
                                <a:gd name="T16" fmla="*/ 0 w 9517"/>
                                <a:gd name="T17" fmla="*/ 2880 h 7561"/>
                                <a:gd name="T18" fmla="*/ 0 w 9517"/>
                                <a:gd name="T19" fmla="*/ 3240 h 7561"/>
                                <a:gd name="T20" fmla="*/ 0 w 9517"/>
                                <a:gd name="T21" fmla="*/ 3600 h 7561"/>
                                <a:gd name="T22" fmla="*/ 0 w 9517"/>
                                <a:gd name="T23" fmla="*/ 3960 h 7561"/>
                                <a:gd name="T24" fmla="*/ 0 w 9517"/>
                                <a:gd name="T25" fmla="*/ 4320 h 7561"/>
                                <a:gd name="T26" fmla="*/ 0 w 9517"/>
                                <a:gd name="T27" fmla="*/ 4680 h 7561"/>
                                <a:gd name="T28" fmla="*/ 0 w 9517"/>
                                <a:gd name="T29" fmla="*/ 5040 h 7561"/>
                                <a:gd name="T30" fmla="*/ 0 w 9517"/>
                                <a:gd name="T31" fmla="*/ 5400 h 7561"/>
                                <a:gd name="T32" fmla="*/ 0 w 9517"/>
                                <a:gd name="T33" fmla="*/ 5760 h 7561"/>
                                <a:gd name="T34" fmla="*/ 0 w 9517"/>
                                <a:gd name="T35" fmla="*/ 6120 h 7561"/>
                                <a:gd name="T36" fmla="*/ 0 w 9517"/>
                                <a:gd name="T37" fmla="*/ 6480 h 7561"/>
                                <a:gd name="T38" fmla="*/ 0 w 9517"/>
                                <a:gd name="T39" fmla="*/ 6840 h 7561"/>
                                <a:gd name="T40" fmla="*/ 0 w 9517"/>
                                <a:gd name="T41" fmla="*/ 7200 h 7561"/>
                                <a:gd name="T42" fmla="*/ 0 w 9517"/>
                                <a:gd name="T43" fmla="*/ 7560 h 7561"/>
                                <a:gd name="T44" fmla="*/ 9516 w 9517"/>
                                <a:gd name="T45" fmla="*/ 7560 h 7561"/>
                                <a:gd name="T46" fmla="*/ 9516 w 9517"/>
                                <a:gd name="T47" fmla="*/ 7200 h 7561"/>
                                <a:gd name="T48" fmla="*/ 9516 w 9517"/>
                                <a:gd name="T49" fmla="*/ 6840 h 7561"/>
                                <a:gd name="T50" fmla="*/ 9516 w 9517"/>
                                <a:gd name="T51" fmla="*/ 6480 h 7561"/>
                                <a:gd name="T52" fmla="*/ 9516 w 9517"/>
                                <a:gd name="T53" fmla="*/ 6120 h 7561"/>
                                <a:gd name="T54" fmla="*/ 9516 w 9517"/>
                                <a:gd name="T55" fmla="*/ 5760 h 7561"/>
                                <a:gd name="T56" fmla="*/ 9516 w 9517"/>
                                <a:gd name="T57" fmla="*/ 5400 h 7561"/>
                                <a:gd name="T58" fmla="*/ 9516 w 9517"/>
                                <a:gd name="T59" fmla="*/ 5040 h 7561"/>
                                <a:gd name="T60" fmla="*/ 9516 w 9517"/>
                                <a:gd name="T61" fmla="*/ 4680 h 7561"/>
                                <a:gd name="T62" fmla="*/ 9516 w 9517"/>
                                <a:gd name="T63" fmla="*/ 4320 h 7561"/>
                                <a:gd name="T64" fmla="*/ 9516 w 9517"/>
                                <a:gd name="T65" fmla="*/ 3960 h 7561"/>
                                <a:gd name="T66" fmla="*/ 9516 w 9517"/>
                                <a:gd name="T67" fmla="*/ 3600 h 7561"/>
                                <a:gd name="T68" fmla="*/ 9516 w 9517"/>
                                <a:gd name="T69" fmla="*/ 3240 h 7561"/>
                                <a:gd name="T70" fmla="*/ 9516 w 9517"/>
                                <a:gd name="T71" fmla="*/ 2880 h 7561"/>
                                <a:gd name="T72" fmla="*/ 9516 w 9517"/>
                                <a:gd name="T73" fmla="*/ 2520 h 7561"/>
                                <a:gd name="T74" fmla="*/ 9516 w 9517"/>
                                <a:gd name="T75" fmla="*/ 2160 h 7561"/>
                                <a:gd name="T76" fmla="*/ 9516 w 9517"/>
                                <a:gd name="T77" fmla="*/ 1800 h 7561"/>
                                <a:gd name="T78" fmla="*/ 9516 w 9517"/>
                                <a:gd name="T79" fmla="*/ 1440 h 7561"/>
                                <a:gd name="T80" fmla="*/ 9516 w 9517"/>
                                <a:gd name="T81" fmla="*/ 1080 h 7561"/>
                                <a:gd name="T82" fmla="*/ 9516 w 9517"/>
                                <a:gd name="T83" fmla="*/ 720 h 7561"/>
                                <a:gd name="T84" fmla="*/ 9516 w 9517"/>
                                <a:gd name="T85" fmla="*/ 360 h 75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9517" h="7561">
                                  <a:moveTo>
                                    <a:pt x="9516" y="360"/>
                                  </a:moveTo>
                                  <a:lnTo>
                                    <a:pt x="0" y="360"/>
                                  </a:lnTo>
                                  <a:lnTo>
                                    <a:pt x="0" y="720"/>
                                  </a:lnTo>
                                  <a:lnTo>
                                    <a:pt x="0" y="1080"/>
                                  </a:lnTo>
                                  <a:lnTo>
                                    <a:pt x="0" y="1440"/>
                                  </a:lnTo>
                                  <a:lnTo>
                                    <a:pt x="0" y="1800"/>
                                  </a:lnTo>
                                  <a:lnTo>
                                    <a:pt x="0" y="2160"/>
                                  </a:lnTo>
                                  <a:lnTo>
                                    <a:pt x="0" y="2520"/>
                                  </a:lnTo>
                                  <a:lnTo>
                                    <a:pt x="0" y="2880"/>
                                  </a:lnTo>
                                  <a:lnTo>
                                    <a:pt x="0" y="3240"/>
                                  </a:lnTo>
                                  <a:lnTo>
                                    <a:pt x="0" y="3600"/>
                                  </a:lnTo>
                                  <a:lnTo>
                                    <a:pt x="0" y="3960"/>
                                  </a:lnTo>
                                  <a:lnTo>
                                    <a:pt x="0" y="4320"/>
                                  </a:lnTo>
                                  <a:lnTo>
                                    <a:pt x="0" y="4680"/>
                                  </a:lnTo>
                                  <a:lnTo>
                                    <a:pt x="0" y="5040"/>
                                  </a:lnTo>
                                  <a:lnTo>
                                    <a:pt x="0" y="5400"/>
                                  </a:lnTo>
                                  <a:lnTo>
                                    <a:pt x="0" y="5760"/>
                                  </a:lnTo>
                                  <a:lnTo>
                                    <a:pt x="0" y="6120"/>
                                  </a:lnTo>
                                  <a:lnTo>
                                    <a:pt x="0" y="6480"/>
                                  </a:lnTo>
                                  <a:lnTo>
                                    <a:pt x="0" y="6840"/>
                                  </a:lnTo>
                                  <a:lnTo>
                                    <a:pt x="0" y="7200"/>
                                  </a:lnTo>
                                  <a:lnTo>
                                    <a:pt x="0" y="7560"/>
                                  </a:lnTo>
                                  <a:lnTo>
                                    <a:pt x="9516" y="7560"/>
                                  </a:lnTo>
                                  <a:lnTo>
                                    <a:pt x="9516" y="7200"/>
                                  </a:lnTo>
                                  <a:lnTo>
                                    <a:pt x="9516" y="6840"/>
                                  </a:lnTo>
                                  <a:lnTo>
                                    <a:pt x="9516" y="6480"/>
                                  </a:lnTo>
                                  <a:lnTo>
                                    <a:pt x="9516" y="6120"/>
                                  </a:lnTo>
                                  <a:lnTo>
                                    <a:pt x="9516" y="5760"/>
                                  </a:lnTo>
                                  <a:lnTo>
                                    <a:pt x="9516" y="5400"/>
                                  </a:lnTo>
                                  <a:lnTo>
                                    <a:pt x="9516" y="5040"/>
                                  </a:lnTo>
                                  <a:lnTo>
                                    <a:pt x="9516" y="4680"/>
                                  </a:lnTo>
                                  <a:lnTo>
                                    <a:pt x="9516" y="4320"/>
                                  </a:lnTo>
                                  <a:lnTo>
                                    <a:pt x="9516" y="3960"/>
                                  </a:lnTo>
                                  <a:lnTo>
                                    <a:pt x="9516" y="3600"/>
                                  </a:lnTo>
                                  <a:lnTo>
                                    <a:pt x="9516" y="3240"/>
                                  </a:lnTo>
                                  <a:lnTo>
                                    <a:pt x="9516" y="2880"/>
                                  </a:lnTo>
                                  <a:lnTo>
                                    <a:pt x="9516" y="2520"/>
                                  </a:lnTo>
                                  <a:lnTo>
                                    <a:pt x="9516" y="2160"/>
                                  </a:lnTo>
                                  <a:lnTo>
                                    <a:pt x="9516" y="1800"/>
                                  </a:lnTo>
                                  <a:lnTo>
                                    <a:pt x="9516" y="1440"/>
                                  </a:lnTo>
                                  <a:lnTo>
                                    <a:pt x="9516" y="1080"/>
                                  </a:lnTo>
                                  <a:lnTo>
                                    <a:pt x="9516" y="720"/>
                                  </a:lnTo>
                                  <a:lnTo>
                                    <a:pt x="9516" y="3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4565225" name="Freeform 9520"/>
                          <wps:cNvSpPr>
                            <a:spLocks/>
                          </wps:cNvSpPr>
                          <wps:spPr bwMode="auto">
                            <a:xfrm>
                              <a:off x="1258" y="6529"/>
                              <a:ext cx="9517" cy="7561"/>
                            </a:xfrm>
                            <a:custGeom>
                              <a:avLst/>
                              <a:gdLst>
                                <a:gd name="T0" fmla="*/ 9516 w 9517"/>
                                <a:gd name="T1" fmla="*/ 0 h 7561"/>
                                <a:gd name="T2" fmla="*/ 0 w 9517"/>
                                <a:gd name="T3" fmla="*/ 0 h 7561"/>
                                <a:gd name="T4" fmla="*/ 0 w 9517"/>
                                <a:gd name="T5" fmla="*/ 360 h 7561"/>
                                <a:gd name="T6" fmla="*/ 9516 w 9517"/>
                                <a:gd name="T7" fmla="*/ 360 h 7561"/>
                                <a:gd name="T8" fmla="*/ 9516 w 9517"/>
                                <a:gd name="T9" fmla="*/ 0 h 75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517" h="7561">
                                  <a:moveTo>
                                    <a:pt x="95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60"/>
                                  </a:lnTo>
                                  <a:lnTo>
                                    <a:pt x="9516" y="360"/>
                                  </a:lnTo>
                                  <a:lnTo>
                                    <a:pt x="95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8E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56266228" name="Freeform 9521"/>
                        <wps:cNvSpPr>
                          <a:spLocks/>
                        </wps:cNvSpPr>
                        <wps:spPr bwMode="auto">
                          <a:xfrm>
                            <a:off x="1201" y="5"/>
                            <a:ext cx="2267" cy="336"/>
                          </a:xfrm>
                          <a:custGeom>
                            <a:avLst/>
                            <a:gdLst>
                              <a:gd name="T0" fmla="*/ 2266 w 2267"/>
                              <a:gd name="T1" fmla="*/ 285 h 336"/>
                              <a:gd name="T2" fmla="*/ 736 w 2267"/>
                              <a:gd name="T3" fmla="*/ 285 h 336"/>
                              <a:gd name="T4" fmla="*/ 736 w 2267"/>
                              <a:gd name="T5" fmla="*/ 275 h 336"/>
                              <a:gd name="T6" fmla="*/ 735 w 2267"/>
                              <a:gd name="T7" fmla="*/ 237 h 336"/>
                              <a:gd name="T8" fmla="*/ 735 w 2267"/>
                              <a:gd name="T9" fmla="*/ 98 h 336"/>
                              <a:gd name="T10" fmla="*/ 736 w 2267"/>
                              <a:gd name="T11" fmla="*/ 59 h 336"/>
                              <a:gd name="T12" fmla="*/ 734 w 2267"/>
                              <a:gd name="T13" fmla="*/ 28 h 336"/>
                              <a:gd name="T14" fmla="*/ 723 w 2267"/>
                              <a:gd name="T15" fmla="*/ 7 h 336"/>
                              <a:gd name="T16" fmla="*/ 696 w 2267"/>
                              <a:gd name="T17" fmla="*/ 0 h 336"/>
                              <a:gd name="T18" fmla="*/ 40 w 2267"/>
                              <a:gd name="T19" fmla="*/ 0 h 336"/>
                              <a:gd name="T20" fmla="*/ 12 w 2267"/>
                              <a:gd name="T21" fmla="*/ 7 h 336"/>
                              <a:gd name="T22" fmla="*/ 1 w 2267"/>
                              <a:gd name="T23" fmla="*/ 28 h 336"/>
                              <a:gd name="T24" fmla="*/ 0 w 2267"/>
                              <a:gd name="T25" fmla="*/ 59 h 336"/>
                              <a:gd name="T26" fmla="*/ 1 w 2267"/>
                              <a:gd name="T27" fmla="*/ 98 h 336"/>
                              <a:gd name="T28" fmla="*/ 1 w 2267"/>
                              <a:gd name="T29" fmla="*/ 237 h 336"/>
                              <a:gd name="T30" fmla="*/ 0 w 2267"/>
                              <a:gd name="T31" fmla="*/ 275 h 336"/>
                              <a:gd name="T32" fmla="*/ 0 w 2267"/>
                              <a:gd name="T33" fmla="*/ 285 h 336"/>
                              <a:gd name="T34" fmla="*/ 0 w 2267"/>
                              <a:gd name="T35" fmla="*/ 285 h 336"/>
                              <a:gd name="T36" fmla="*/ 0 w 2267"/>
                              <a:gd name="T37" fmla="*/ 335 h 336"/>
                              <a:gd name="T38" fmla="*/ 40 w 2267"/>
                              <a:gd name="T39" fmla="*/ 335 h 336"/>
                              <a:gd name="T40" fmla="*/ 696 w 2267"/>
                              <a:gd name="T41" fmla="*/ 335 h 336"/>
                              <a:gd name="T42" fmla="*/ 2266 w 2267"/>
                              <a:gd name="T43" fmla="*/ 335 h 336"/>
                              <a:gd name="T44" fmla="*/ 2266 w 2267"/>
                              <a:gd name="T45" fmla="*/ 285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67" h="336">
                                <a:moveTo>
                                  <a:pt x="2266" y="285"/>
                                </a:moveTo>
                                <a:lnTo>
                                  <a:pt x="736" y="285"/>
                                </a:lnTo>
                                <a:lnTo>
                                  <a:pt x="736" y="275"/>
                                </a:lnTo>
                                <a:lnTo>
                                  <a:pt x="735" y="237"/>
                                </a:lnTo>
                                <a:lnTo>
                                  <a:pt x="735" y="98"/>
                                </a:lnTo>
                                <a:lnTo>
                                  <a:pt x="736" y="59"/>
                                </a:lnTo>
                                <a:lnTo>
                                  <a:pt x="734" y="28"/>
                                </a:lnTo>
                                <a:lnTo>
                                  <a:pt x="723" y="7"/>
                                </a:lnTo>
                                <a:lnTo>
                                  <a:pt x="696" y="0"/>
                                </a:lnTo>
                                <a:lnTo>
                                  <a:pt x="40" y="0"/>
                                </a:lnTo>
                                <a:lnTo>
                                  <a:pt x="12" y="7"/>
                                </a:lnTo>
                                <a:lnTo>
                                  <a:pt x="1" y="28"/>
                                </a:lnTo>
                                <a:lnTo>
                                  <a:pt x="0" y="59"/>
                                </a:lnTo>
                                <a:lnTo>
                                  <a:pt x="1" y="98"/>
                                </a:lnTo>
                                <a:lnTo>
                                  <a:pt x="1" y="237"/>
                                </a:lnTo>
                                <a:lnTo>
                                  <a:pt x="0" y="275"/>
                                </a:lnTo>
                                <a:lnTo>
                                  <a:pt x="0" y="285"/>
                                </a:lnTo>
                                <a:lnTo>
                                  <a:pt x="0" y="285"/>
                                </a:lnTo>
                                <a:lnTo>
                                  <a:pt x="0" y="335"/>
                                </a:lnTo>
                                <a:lnTo>
                                  <a:pt x="40" y="335"/>
                                </a:lnTo>
                                <a:lnTo>
                                  <a:pt x="696" y="335"/>
                                </a:lnTo>
                                <a:lnTo>
                                  <a:pt x="2266" y="335"/>
                                </a:lnTo>
                                <a:lnTo>
                                  <a:pt x="2266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2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2754773" name="Picture 9522"/>
                          <pic:cNvPicPr>
                            <a:picLocks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4" y="64"/>
                            <a:ext cx="50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4337732" name="Picture 9523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2" y="115"/>
                            <a:ext cx="1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CFF59C" id="Group 9496" o:spid="_x0000_s1026" style="position:absolute;margin-left:59.3pt;margin-top:.25pt;width:482.3pt;height:704.25pt;z-index:-251574272;mso-position-horizontal-relative:page" coordorigin="1186,5" coordsize="9646,140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" o:allowincell="f">
                <v:group id="Group 9497" o:spid="_x0000_s1027" style="position:absolute;left:1186;top:342;width:890;height:360" coordorigin="1186,342" coordsize="89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">
                  <v:shape id="Freeform 9498" o:spid="_x0000_s1028" style="position:absolute;left:1186;top:342;width:890;height:360;visibility:visible;mso-wrap-style:square;v-text-anchor:top" coordsize="89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" path="m832,l72,,,,,360r72,l832,360,832,xe" fillcolor="#e7e8e9" stroked="f">
                    <v:path arrowok="t" o:connecttype="custom" o:connectlocs="832,0;72,0;0,0;0,360;72,360;832,360;832,0" o:connectangles="0,0,0,0,0,0,0"/>
                  </v:shape>
                  <v:shape id="Freeform 9499" o:spid="_x0000_s1029" style="position:absolute;left:1186;top:342;width:890;height:360;visibility:visible;mso-wrap-style:square;v-text-anchor:top" coordsize="89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" path="m889,l832,r,360l889,360,889,xe" fillcolor="#e7e8e9" stroked="f">
                    <v:path arrowok="t" o:connecttype="custom" o:connectlocs="889,0;832,0;832,360;889,360;889,0" o:connectangles="0,0,0,0,0"/>
                  </v:shape>
                </v:group>
                <v:shape id="Picture 9500" o:spid="_x0000_s1030" type="#_x0000_t75" style="position:absolute;left:1415;top:467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">
                  <v:imagedata r:id="rId165" o:title=""/>
                  <v:path arrowok="t"/>
                  <o:lock v:ext="edit" aspectratio="f"/>
                </v:shape>
                <v:shape id="Freeform 9501" o:spid="_x0000_s1031" style="position:absolute;left:2061;top:342;width:891;height:360;visibility:visible;mso-wrap-style:square;v-text-anchor:top" coordsize="891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" path="m890,l834,,72,,,,,360r72,l834,360r56,l890,xe" fillcolor="#e7e8e9" stroked="f">
                  <v:path arrowok="t" o:connecttype="custom" o:connectlocs="890,0;834,0;72,0;0,0;0,360;72,360;834,360;890,360;890,0" o:connectangles="0,0,0,0,0,0,0,0,0"/>
                </v:shape>
                <v:shape id="Picture 9502" o:spid="_x0000_s1032" type="#_x0000_t75" style="position:absolute;left:2279;top:467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">
                  <v:imagedata r:id="rId165" o:title=""/>
                  <v:path arrowok="t"/>
                  <o:lock v:ext="edit" aspectratio="f"/>
                </v:shape>
                <v:group id="Group 9503" o:spid="_x0000_s1033" style="position:absolute;left:2937;top:342;width:891;height:360" coordorigin="2937,342" coordsize="891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">
                  <v:shape id="Freeform 9504" o:spid="_x0000_s1034" style="position:absolute;left:2937;top:342;width:891;height:360;visibility:visible;mso-wrap-style:square;v-text-anchor:top" coordsize="891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" path="m832,l72,,,,,360r72,l832,360,832,xe" fillcolor="#e7e8e9" stroked="f">
                    <v:path arrowok="t" o:connecttype="custom" o:connectlocs="832,0;72,0;0,0;0,360;72,360;832,360;832,0" o:connectangles="0,0,0,0,0,0,0"/>
                  </v:shape>
                  <v:shape id="Freeform 9505" o:spid="_x0000_s1035" style="position:absolute;left:2937;top:342;width:891;height:360;visibility:visible;mso-wrap-style:square;v-text-anchor:top" coordsize="891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" path="m890,l832,r,360l890,360,890,xe" fillcolor="#e7e8e9" stroked="f">
                    <v:path arrowok="t" o:connecttype="custom" o:connectlocs="890,0;832,0;832,360;890,360;890,0" o:connectangles="0,0,0,0,0"/>
                  </v:shape>
                </v:group>
                <v:shape id="Picture 9506" o:spid="_x0000_s1036" type="#_x0000_t75" style="position:absolute;left:3164;top:467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">
                  <v:imagedata r:id="rId25" o:title=""/>
                  <v:path arrowok="t"/>
                  <o:lock v:ext="edit" aspectratio="f"/>
                </v:shape>
                <v:shape id="Freeform 9507" o:spid="_x0000_s1037" style="position:absolute;left:3813;top:342;width:891;height:360;visibility:visible;mso-wrap-style:square;v-text-anchor:top" coordsize="891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" path="m890,l832,,70,,,,,360r70,l832,360r58,l890,xe" fillcolor="#e7e8e9" stroked="f">
                  <v:path arrowok="t" o:connecttype="custom" o:connectlocs="890,0;832,0;70,0;0,0;0,360;70,360;832,360;890,360;890,0" o:connectangles="0,0,0,0,0,0,0,0,0"/>
                </v:shape>
                <v:shape id="Picture 9508" o:spid="_x0000_s1038" type="#_x0000_t75" style="position:absolute;left:4028;top:467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">
                  <v:imagedata r:id="rId25" o:title=""/>
                  <v:path arrowok="t"/>
                  <o:lock v:ext="edit" aspectratio="f"/>
                </v:shape>
                <v:group id="Group 9509" o:spid="_x0000_s1039" style="position:absolute;left:4689;top:342;width:890;height:360" coordorigin="4689,342" coordsize="89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">
                  <v:shape id="Freeform 9510" o:spid="_x0000_s1040" style="position:absolute;left:4689;top:342;width:890;height:360;visibility:visible;mso-wrap-style:square;v-text-anchor:top" coordsize="89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" path="m831,l70,,,,,360r70,l831,360,831,xe" fillcolor="#e7e8e9" stroked="f">
                    <v:path arrowok="t" o:connecttype="custom" o:connectlocs="831,0;70,0;0,0;0,360;70,360;831,360;831,0" o:connectangles="0,0,0,0,0,0,0"/>
                  </v:shape>
                  <v:shape id="Freeform 9511" o:spid="_x0000_s1041" style="position:absolute;left:4689;top:342;width:890;height:360;visibility:visible;mso-wrap-style:square;v-text-anchor:top" coordsize="89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" path="m889,l831,r,360l889,360,889,xe" fillcolor="#e7e8e9" stroked="f">
                    <v:path arrowok="t" o:connecttype="custom" o:connectlocs="889,0;831,0;831,360;889,360;889,0" o:connectangles="0,0,0,0,0"/>
                  </v:shape>
                </v:group>
                <v:shape id="Picture 9512" o:spid="_x0000_s1042" type="#_x0000_t75" style="position:absolute;left:4915;top:467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">
                  <v:imagedata r:id="rId25" o:title=""/>
                  <v:path arrowok="t"/>
                  <o:lock v:ext="edit" aspectratio="f"/>
                </v:shape>
                <v:shape id="Freeform 9513" o:spid="_x0000_s1043" style="position:absolute;left:5564;top:342;width:891;height:360;visibility:visible;mso-wrap-style:square;v-text-anchor:top" coordsize="891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" path="m890,l832,,70,,,,,360r70,l832,360r58,l890,xe" fillcolor="#e7e8e9" stroked="f">
                  <v:path arrowok="t" o:connecttype="custom" o:connectlocs="890,0;832,0;70,0;0,0;0,360;70,360;832,360;890,360;890,0" o:connectangles="0,0,0,0,0,0,0,0,0"/>
                </v:shape>
                <v:shape id="Picture 9514" o:spid="_x0000_s1044" type="#_x0000_t75" style="position:absolute;left:5779;top:467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">
                  <v:imagedata r:id="rId25" o:title=""/>
                  <v:path arrowok="t"/>
                  <o:lock v:ext="edit" aspectratio="f"/>
                </v:shape>
                <v:shape id="Freeform 9515" o:spid="_x0000_s1045" style="position:absolute;left:6440;top:342;width:890;height:360;visibility:visible;mso-wrap-style:square;v-text-anchor:top" coordsize="890,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" path="m889,l831,,70,,,,,360r70,l831,360r58,l889,xe" fillcolor="#e7e8e9" stroked="f">
                  <v:path arrowok="t" o:connecttype="custom" o:connectlocs="889,0;831,0;70,0;0,0;0,360;70,360;831,360;889,360;889,0" o:connectangles="0,0,0,0,0,0,0,0,0"/>
                </v:shape>
                <v:shape id="Picture 9516" o:spid="_x0000_s1046" type="#_x0000_t75" style="position:absolute;left:6654;top:467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">
                  <v:imagedata r:id="rId25" o:title=""/>
                  <v:path arrowok="t"/>
                  <o:lock v:ext="edit" aspectratio="f"/>
                </v:shape>
                <v:shape id="Freeform 9517" o:spid="_x0000_s1047" style="position:absolute;left:1186;top:342;width:9646;height:13748;visibility:visible;mso-wrap-style:square;v-text-anchor:top" coordsize="9646,137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" path="m9645,r-56,l9589,,8827,r-58,l8755,r-42,l7951,r-58,l7879,r-43,l7075,r-57,l7004,r-43,l6199,r-71,l6128,360,72,360,,360,,787,,13747r72,l72,6187r9516,l9588,13747r57,l9645,787r,-427l9645,xe" fillcolor="#e7e8e9" stroked="f">
                  <v:path arrowok="t" o:connecttype="custom" o:connectlocs="9645,0;9589,0;9589,0;8827,0;8769,0;8755,0;8713,0;7951,0;7893,0;7879,0;7836,0;7075,0;7018,0;7004,0;6961,0;6199,0;6128,0;6128,360;72,360;0,360;0,787;0,13747;72,13747;72,6187;9588,6187;9588,13747;9645,13747;9645,787;9645,360;9645,0" o:connectangles="0,0,0,0,0,0,0,0,0,0,0,0,0,0,0,0,0,0,0,0,0,0,0,0,0,0,0,0,0,0"/>
                </v:shape>
                <v:group id="Group 9518" o:spid="_x0000_s1048" style="position:absolute;left:1258;top:6529;width:9517;height:7561" coordorigin="1258,6529" coordsize="9517,75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">
                  <v:shape id="Freeform 9519" o:spid="_x0000_s1049" style="position:absolute;left:1258;top:6529;width:9517;height:7561;visibility:visible;mso-wrap-style:square;v-text-anchor:top" coordsize="9517,75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" path="m9516,360l,360,,720r,360l,1440r,360l,2160r,360l,2880r,360l,3600r,360l,4320r,360l,5040r,360l,5760r,360l,6480r,360l,7200r,360l9516,7560r,-360l9516,6840r,-360l9516,6120r,-360l9516,5400r,-360l9516,4680r,-360l9516,3960r,-360l9516,3240r,-360l9516,2520r,-360l9516,1800r,-360l9516,1080r,-360l9516,360xe" fillcolor="#e7e8e9" stroked="f">
                    <v:path arrowok="t" o:connecttype="custom" o:connectlocs="9516,360;0,360;0,720;0,1080;0,1440;0,1800;0,2160;0,2520;0,2880;0,3240;0,3600;0,3960;0,4320;0,4680;0,5040;0,5400;0,5760;0,6120;0,6480;0,6840;0,7200;0,7560;9516,7560;9516,7200;9516,6840;9516,6480;9516,6120;9516,5760;9516,5400;9516,5040;9516,4680;9516,4320;9516,3960;9516,3600;9516,3240;9516,2880;9516,2520;9516,2160;9516,1800;9516,1440;9516,1080;9516,720;9516,360" o:connectangles="0,0,0,0,0,0,0,0,0,0,0,0,0,0,0,0,0,0,0,0,0,0,0,0,0,0,0,0,0,0,0,0,0,0,0,0,0,0,0,0,0,0,0"/>
                  </v:shape>
                  <v:shape id="Freeform 9520" o:spid="_x0000_s1050" style="position:absolute;left:1258;top:6529;width:9517;height:7561;visibility:visible;mso-wrap-style:square;v-text-anchor:top" coordsize="9517,75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" path="m9516,l,,,360r9516,l9516,xe" fillcolor="#e7e8e9" stroked="f">
                    <v:path arrowok="t" o:connecttype="custom" o:connectlocs="9516,0;0,0;0,360;9516,360;9516,0" o:connectangles="0,0,0,0,0"/>
                  </v:shape>
                </v:group>
                <v:shape id="Freeform 9521" o:spid="_x0000_s1051" style="position:absolute;left:1201;top:5;width:2267;height:336;visibility:visible;mso-wrap-style:square;v-text-anchor:top" coordsize="2267,3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" path="m2266,285r-1530,l736,275r-1,-38l735,98r1,-39l734,28,723,7,696,,40,,12,7,1,28,,59,1,98r,139l,275r,10l,285r,50l40,335r656,l2266,335r,-50xe" fillcolor="#0092c8" stroked="f">
                  <v:path arrowok="t" o:connecttype="custom" o:connectlocs="2266,285;736,285;736,275;735,237;735,98;736,59;734,28;723,7;696,0;40,0;12,7;1,28;0,59;1,98;1,237;0,275;0,285;0,285;0,335;40,335;696,335;2266,335;2266,285" o:connectangles="0,0,0,0,0,0,0,0,0,0,0,0,0,0,0,0,0,0,0,0,0,0,0"/>
                </v:shape>
                <v:shape id="Picture 9522" o:spid="_x0000_s1052" type="#_x0000_t75" style="position:absolute;left:1324;top:64;width:500;height:2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">
                  <v:imagedata r:id="rId166" o:title=""/>
                  <v:path arrowok="t"/>
                  <o:lock v:ext="edit" aspectratio="f"/>
                </v:shape>
                <v:shape id="Picture 9523" o:spid="_x0000_s1053" type="#_x0000_t75" style="position:absolute;left:2202;top:115;width:140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">
                  <v:imagedata r:id="rId25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Pr="0070218B">
        <w:rPr>
          <w:rFonts w:asciiTheme="minorEastAsia" w:hAnsiTheme="minorEastAsia" w:cs="Lantinghei SC" w:hint="eastAsia"/>
          <w:color w:val="231F20"/>
          <w:spacing w:val="6"/>
          <w:sz w:val="20"/>
          <w:szCs w:val="20"/>
        </w:rPr>
        <w:t>打</w:t>
      </w:r>
      <w:r w:rsidRPr="0070218B">
        <w:rPr>
          <w:rFonts w:asciiTheme="minorEastAsia" w:hAnsiTheme="minorEastAsia" w:cs="Lantinghei SC"/>
          <w:color w:val="231F20"/>
          <w:spacing w:val="6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pacing w:val="6"/>
          <w:sz w:val="20"/>
          <w:szCs w:val="20"/>
        </w:rPr>
        <w:t>表示有詳解</w:t>
      </w:r>
    </w:p>
    <w:p w:rsidR="004B05D7" w:rsidRPr="0070218B" w:rsidRDefault="004B05D7" w:rsidP="004B05D7">
      <w:pPr>
        <w:pStyle w:val="ae"/>
        <w:tabs>
          <w:tab w:val="left" w:pos="2425"/>
          <w:tab w:val="left" w:pos="3311"/>
          <w:tab w:val="left" w:pos="4175"/>
          <w:tab w:val="left" w:pos="5062"/>
          <w:tab w:val="left" w:pos="5926"/>
          <w:tab w:val="left" w:pos="6801"/>
        </w:tabs>
        <w:kinsoku w:val="0"/>
        <w:overflowPunct w:val="0"/>
        <w:spacing w:before="31"/>
        <w:ind w:left="1561"/>
        <w:rPr>
          <w:rFonts w:asciiTheme="minorEastAsia" w:hAnsiTheme="minorEastAsia"/>
          <w:color w:val="231F20"/>
          <w:spacing w:val="-2"/>
          <w:sz w:val="22"/>
          <w:szCs w:val="22"/>
        </w:rPr>
      </w:pPr>
      <w:r w:rsidRPr="0070218B">
        <w:rPr>
          <w:rFonts w:asciiTheme="minorEastAsia" w:hAnsiTheme="minorEastAsia"/>
          <w:color w:val="231F20"/>
          <w:spacing w:val="-2"/>
          <w:sz w:val="22"/>
          <w:szCs w:val="22"/>
        </w:rPr>
        <w:t>1.(C)</w:t>
      </w:r>
      <w:r w:rsidRPr="0070218B">
        <w:rPr>
          <w:rFonts w:asciiTheme="minorEastAsia"/>
          <w:color w:val="231F20"/>
          <w:sz w:val="22"/>
          <w:szCs w:val="22"/>
        </w:rPr>
        <w:tab/>
      </w:r>
      <w:r w:rsidRPr="0070218B">
        <w:rPr>
          <w:rFonts w:asciiTheme="minorEastAsia" w:hAnsiTheme="minorEastAsia"/>
          <w:color w:val="231F20"/>
          <w:spacing w:val="-2"/>
          <w:sz w:val="22"/>
          <w:szCs w:val="22"/>
        </w:rPr>
        <w:t>2.(A)</w:t>
      </w:r>
      <w:r w:rsidRPr="0070218B">
        <w:rPr>
          <w:rFonts w:asciiTheme="minorEastAsia"/>
          <w:color w:val="231F20"/>
          <w:sz w:val="22"/>
          <w:szCs w:val="22"/>
        </w:rPr>
        <w:tab/>
      </w:r>
      <w:r w:rsidRPr="0070218B">
        <w:rPr>
          <w:rFonts w:asciiTheme="minorEastAsia" w:hAnsiTheme="minorEastAsia"/>
          <w:color w:val="231F20"/>
          <w:spacing w:val="-2"/>
          <w:sz w:val="22"/>
          <w:szCs w:val="22"/>
        </w:rPr>
        <w:t>3.(C)</w:t>
      </w:r>
      <w:r w:rsidRPr="0070218B">
        <w:rPr>
          <w:rFonts w:asciiTheme="minorEastAsia"/>
          <w:color w:val="231F20"/>
          <w:sz w:val="22"/>
          <w:szCs w:val="22"/>
        </w:rPr>
        <w:tab/>
      </w:r>
      <w:r w:rsidRPr="0070218B">
        <w:rPr>
          <w:rFonts w:asciiTheme="minorEastAsia" w:hAnsiTheme="minorEastAsia"/>
          <w:color w:val="231F20"/>
          <w:spacing w:val="-2"/>
          <w:sz w:val="22"/>
          <w:szCs w:val="22"/>
        </w:rPr>
        <w:t>4.(A)</w:t>
      </w:r>
      <w:r w:rsidRPr="0070218B">
        <w:rPr>
          <w:rFonts w:asciiTheme="minorEastAsia"/>
          <w:color w:val="231F20"/>
          <w:sz w:val="22"/>
          <w:szCs w:val="22"/>
        </w:rPr>
        <w:tab/>
      </w:r>
      <w:r w:rsidRPr="0070218B">
        <w:rPr>
          <w:rFonts w:asciiTheme="minorEastAsia" w:hAnsiTheme="minorEastAsia"/>
          <w:color w:val="231F20"/>
          <w:spacing w:val="-2"/>
          <w:sz w:val="22"/>
          <w:szCs w:val="22"/>
        </w:rPr>
        <w:t>5.(B)</w:t>
      </w:r>
      <w:r w:rsidRPr="0070218B">
        <w:rPr>
          <w:rFonts w:asciiTheme="minorEastAsia"/>
          <w:color w:val="231F20"/>
          <w:sz w:val="22"/>
          <w:szCs w:val="22"/>
        </w:rPr>
        <w:tab/>
      </w:r>
      <w:r w:rsidRPr="0070218B">
        <w:rPr>
          <w:rFonts w:asciiTheme="minorEastAsia" w:hAnsiTheme="minorEastAsia"/>
          <w:color w:val="231F20"/>
          <w:spacing w:val="-2"/>
          <w:sz w:val="22"/>
          <w:szCs w:val="22"/>
        </w:rPr>
        <w:t>6.(D)</w:t>
      </w:r>
      <w:r w:rsidRPr="0070218B">
        <w:rPr>
          <w:rFonts w:asciiTheme="minorEastAsia"/>
          <w:color w:val="231F20"/>
          <w:sz w:val="22"/>
          <w:szCs w:val="22"/>
        </w:rPr>
        <w:tab/>
      </w:r>
      <w:r w:rsidRPr="0070218B">
        <w:rPr>
          <w:rFonts w:asciiTheme="minorEastAsia" w:hAnsiTheme="minorEastAsia"/>
          <w:color w:val="231F20"/>
          <w:spacing w:val="-2"/>
          <w:sz w:val="22"/>
          <w:szCs w:val="22"/>
        </w:rPr>
        <w:t>7.(A)</w:t>
      </w:r>
    </w:p>
    <w:p w:rsidR="004B05D7" w:rsidRPr="0070218B" w:rsidRDefault="004B05D7" w:rsidP="004B05D7">
      <w:pPr>
        <w:pStyle w:val="ae"/>
        <w:kinsoku w:val="0"/>
        <w:overflowPunct w:val="0"/>
        <w:spacing w:before="128"/>
        <w:ind w:left="1258"/>
        <w:rPr>
          <w:rFonts w:asciiTheme="minorEastAsia" w:hAnsiTheme="minorEastAsia" w:cs="Hiragino Mincho ProN W3"/>
          <w:color w:val="00AEEF"/>
          <w:spacing w:val="-10"/>
          <w:w w:val="145"/>
          <w:sz w:val="24"/>
          <w:szCs w:val="24"/>
        </w:rPr>
      </w:pPr>
      <w:r w:rsidRPr="0070218B">
        <w:rPr>
          <w:rFonts w:asciiTheme="minorEastAsia" w:hAnsiTheme="minorEastAsia" w:cs="Hiragino Mincho ProN W3"/>
          <w:color w:val="00AEEF"/>
          <w:w w:val="145"/>
          <w:sz w:val="24"/>
          <w:szCs w:val="24"/>
        </w:rPr>
        <w:t>I</w:t>
      </w:r>
      <w:r w:rsidRPr="0070218B">
        <w:rPr>
          <w:rFonts w:asciiTheme="minorEastAsia" w:hAnsiTheme="minorEastAsia" w:cs="Hiragino Mincho ProN W3" w:hint="eastAsia"/>
          <w:color w:val="00AEEF"/>
          <w:w w:val="145"/>
          <w:sz w:val="24"/>
          <w:szCs w:val="24"/>
        </w:rPr>
        <w:t>解斬</w:t>
      </w:r>
      <w:r w:rsidRPr="0070218B">
        <w:rPr>
          <w:rFonts w:asciiTheme="minorEastAsia" w:hAnsiTheme="minorEastAsia" w:cs="Hiragino Mincho ProN W3"/>
          <w:color w:val="00AEEF"/>
          <w:spacing w:val="-10"/>
          <w:w w:val="145"/>
          <w:sz w:val="24"/>
          <w:szCs w:val="24"/>
        </w:rPr>
        <w:t>I</w:t>
      </w:r>
    </w:p>
    <w:p w:rsidR="004B05D7" w:rsidRPr="0070218B" w:rsidRDefault="004B05D7" w:rsidP="004B05D7">
      <w:pPr>
        <w:pStyle w:val="a9"/>
        <w:numPr>
          <w:ilvl w:val="0"/>
          <w:numId w:val="9"/>
        </w:numPr>
        <w:tabs>
          <w:tab w:val="left" w:pos="1872"/>
        </w:tabs>
        <w:kinsoku w:val="0"/>
        <w:overflowPunct w:val="0"/>
        <w:spacing w:before="44" w:line="362" w:lineRule="exact"/>
        <w:ind w:left="1872" w:hanging="338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(C)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結構的成員可以是相同的資料型態。</w:t>
      </w:r>
    </w:p>
    <w:p w:rsidR="004B05D7" w:rsidRPr="0070218B" w:rsidRDefault="004B05D7" w:rsidP="004B05D7">
      <w:pPr>
        <w:pStyle w:val="a9"/>
        <w:numPr>
          <w:ilvl w:val="0"/>
          <w:numId w:val="9"/>
        </w:numPr>
        <w:tabs>
          <w:tab w:val="left" w:pos="1872"/>
        </w:tabs>
        <w:kinsoku w:val="0"/>
        <w:overflowPunct w:val="0"/>
        <w:spacing w:line="360" w:lineRule="exact"/>
        <w:ind w:left="1872" w:hanging="338"/>
        <w:contextualSpacing w:val="0"/>
        <w:rPr>
          <w:rFonts w:asciiTheme="minorEastAsia" w:hAnsiTheme="minorEastAsia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在類別外部實作成員函式的語法如下，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1874"/>
        <w:rPr>
          <w:rFonts w:asciiTheme="minorEastAsia"/>
          <w:b/>
          <w:bCs/>
          <w:color w:val="00AEEF"/>
          <w:spacing w:val="-10"/>
          <w:sz w:val="20"/>
          <w:szCs w:val="20"/>
        </w:rPr>
      </w:pPr>
      <w:r w:rsidRPr="0070218B">
        <w:rPr>
          <w:rFonts w:asciiTheme="minorEastAsia" w:hAnsiTheme="minorEastAsia" w:cs="Hiragino Mincho ProN W6" w:hint="eastAsia"/>
          <w:b/>
          <w:bCs/>
          <w:color w:val="00AEEF"/>
          <w:sz w:val="20"/>
          <w:szCs w:val="20"/>
        </w:rPr>
        <w:t>回傳</w:t>
      </w:r>
      <w:r w:rsidRPr="0070218B">
        <w:rPr>
          <w:rFonts w:asciiTheme="minorEastAsia" w:hAnsiTheme="minorEastAsia" w:cs="Kaiti SC" w:hint="eastAsia"/>
          <w:b/>
          <w:bCs/>
          <w:color w:val="00AEEF"/>
          <w:sz w:val="20"/>
          <w:szCs w:val="20"/>
        </w:rPr>
        <w:t>值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pacing w:val="2"/>
          <w:sz w:val="20"/>
          <w:szCs w:val="20"/>
        </w:rPr>
        <w:t>資料型態</w:t>
      </w:r>
      <w:r w:rsidRPr="0070218B">
        <w:rPr>
          <w:rFonts w:asciiTheme="minorEastAsia" w:hAnsiTheme="minorEastAsia" w:cs="Hiragino Mincho ProN W6"/>
          <w:b/>
          <w:bCs/>
          <w:color w:val="00AEEF"/>
          <w:spacing w:val="2"/>
          <w:sz w:val="20"/>
          <w:szCs w:val="20"/>
        </w:rPr>
        <w:t xml:space="preserve"> 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pacing w:val="2"/>
          <w:sz w:val="20"/>
          <w:szCs w:val="20"/>
        </w:rPr>
        <w:t>類別名稱</w:t>
      </w:r>
      <w:r w:rsidRPr="0070218B">
        <w:rPr>
          <w:rFonts w:asciiTheme="minorEastAsia" w:hAnsiTheme="minorEastAsia"/>
          <w:b/>
          <w:bCs/>
          <w:color w:val="00AEEF"/>
          <w:sz w:val="20"/>
          <w:szCs w:val="20"/>
        </w:rPr>
        <w:t>::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z w:val="20"/>
          <w:szCs w:val="20"/>
        </w:rPr>
        <w:t>成員函式</w:t>
      </w:r>
      <w:r w:rsidRPr="0070218B">
        <w:rPr>
          <w:rFonts w:asciiTheme="minorEastAsia" w:hAnsiTheme="minorEastAsia"/>
          <w:b/>
          <w:bCs/>
          <w:color w:val="00AEEF"/>
          <w:sz w:val="20"/>
          <w:szCs w:val="20"/>
        </w:rPr>
        <w:t>(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z w:val="20"/>
          <w:szCs w:val="20"/>
        </w:rPr>
        <w:t>參數資料型態</w:t>
      </w:r>
      <w:r w:rsidRPr="0070218B">
        <w:rPr>
          <w:rFonts w:asciiTheme="minorEastAsia" w:hAnsiTheme="minorEastAsia" w:cs="Hiragino Mincho ProN W6"/>
          <w:b/>
          <w:bCs/>
          <w:color w:val="00AEEF"/>
          <w:sz w:val="20"/>
          <w:szCs w:val="20"/>
        </w:rPr>
        <w:t xml:space="preserve"> 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z w:val="20"/>
          <w:szCs w:val="20"/>
        </w:rPr>
        <w:t>參數名稱</w:t>
      </w:r>
      <w:r w:rsidRPr="0070218B">
        <w:rPr>
          <w:rFonts w:asciiTheme="minorEastAsia" w:hAnsiTheme="minorEastAsia"/>
          <w:b/>
          <w:bCs/>
          <w:color w:val="00AEEF"/>
          <w:spacing w:val="14"/>
          <w:sz w:val="20"/>
          <w:szCs w:val="20"/>
        </w:rPr>
        <w:t xml:space="preserve">, </w:t>
      </w:r>
      <w:r w:rsidRPr="0070218B">
        <w:rPr>
          <w:rFonts w:asciiTheme="minorEastAsia" w:hAnsiTheme="minorEastAsia" w:hint="eastAsia"/>
          <w:b/>
          <w:bCs/>
          <w:color w:val="00AEEF"/>
          <w:spacing w:val="14"/>
          <w:sz w:val="20"/>
          <w:szCs w:val="20"/>
        </w:rPr>
        <w:t>…</w:t>
      </w:r>
      <w:r w:rsidRPr="0070218B">
        <w:rPr>
          <w:rFonts w:asciiTheme="minorEastAsia" w:hAnsiTheme="minorEastAsia"/>
          <w:b/>
          <w:bCs/>
          <w:color w:val="00AEEF"/>
          <w:spacing w:val="14"/>
          <w:sz w:val="20"/>
          <w:szCs w:val="20"/>
        </w:rPr>
        <w:t xml:space="preserve">){ </w:t>
      </w:r>
      <w:r w:rsidRPr="0070218B">
        <w:rPr>
          <w:rFonts w:asciiTheme="minorEastAsia" w:hAnsiTheme="minorEastAsia" w:cs="Hiragino Mincho ProN W6" w:hint="eastAsia"/>
          <w:b/>
          <w:bCs/>
          <w:color w:val="00AEEF"/>
          <w:spacing w:val="5"/>
          <w:sz w:val="20"/>
          <w:szCs w:val="20"/>
        </w:rPr>
        <w:t>程式碼區塊</w:t>
      </w:r>
      <w:r w:rsidRPr="0070218B">
        <w:rPr>
          <w:rFonts w:asciiTheme="minorEastAsia" w:hAnsiTheme="minorEastAsia" w:cs="Hiragino Mincho ProN W6"/>
          <w:b/>
          <w:bCs/>
          <w:color w:val="00AEEF"/>
          <w:spacing w:val="5"/>
          <w:sz w:val="20"/>
          <w:szCs w:val="20"/>
        </w:rPr>
        <w:t xml:space="preserve"> </w:t>
      </w:r>
      <w:r w:rsidRPr="0070218B">
        <w:rPr>
          <w:rFonts w:asciiTheme="minorEastAsia"/>
          <w:b/>
          <w:bCs/>
          <w:color w:val="00AEEF"/>
          <w:spacing w:val="-10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line="362" w:lineRule="exact"/>
        <w:ind w:left="1874"/>
        <w:rPr>
          <w:rFonts w:asciiTheme="minorEastAsia" w:cs="Wawati SC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 w:cs="Wawati SC" w:hint="eastAsia"/>
          <w:color w:val="231F20"/>
          <w:spacing w:val="-2"/>
          <w:sz w:val="20"/>
          <w:szCs w:val="20"/>
        </w:rPr>
        <w:t>故選項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(B)</w:t>
      </w:r>
      <w:r w:rsidRPr="0070218B">
        <w:rPr>
          <w:rFonts w:asciiTheme="minorEastAsia" w:hAnsiTheme="minorEastAsia" w:cs="Wawati SC" w:hint="eastAsia"/>
          <w:color w:val="231F20"/>
          <w:spacing w:val="-2"/>
          <w:sz w:val="20"/>
          <w:szCs w:val="20"/>
        </w:rPr>
        <w:t>和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(C)</w:t>
      </w:r>
      <w:r w:rsidRPr="0070218B">
        <w:rPr>
          <w:rFonts w:asciiTheme="minorEastAsia" w:hAnsiTheme="minorEastAsia" w:cs="Wawati SC" w:hint="eastAsia"/>
          <w:color w:val="231F20"/>
          <w:spacing w:val="-3"/>
          <w:sz w:val="20"/>
          <w:szCs w:val="20"/>
        </w:rPr>
        <w:t>的語法錯誤，正確程式碼應為</w:t>
      </w:r>
    </w:p>
    <w:p w:rsidR="004B05D7" w:rsidRPr="0070218B" w:rsidRDefault="004B05D7" w:rsidP="004B05D7">
      <w:pPr>
        <w:pStyle w:val="ae"/>
        <w:kinsoku w:val="0"/>
        <w:overflowPunct w:val="0"/>
        <w:spacing w:before="60"/>
        <w:ind w:left="1874"/>
        <w:rPr>
          <w:rFonts w:asciiTheme="minorEastAsia" w:hAnsiTheme="minorEastAsia"/>
          <w:color w:val="231F20"/>
          <w:spacing w:val="-2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(B)</w:t>
      </w:r>
      <w:r w:rsidRPr="0070218B">
        <w:rPr>
          <w:rFonts w:asciiTheme="minorEastAsia" w:hAnsiTheme="minorEastAsia"/>
          <w:color w:val="231F20"/>
          <w:spacing w:val="-7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double</w:t>
      </w:r>
      <w:r w:rsidRPr="0070218B">
        <w:rPr>
          <w:rFonts w:asciiTheme="minorEastAsia" w:hAnsiTheme="minorEastAsia"/>
          <w:color w:val="231F20"/>
          <w:spacing w:val="-7"/>
          <w:sz w:val="20"/>
          <w:szCs w:val="20"/>
        </w:rPr>
        <w:t xml:space="preserve"> </w:t>
      </w:r>
      <w:r w:rsidRPr="0070218B">
        <w:rPr>
          <w:rFonts w:asciiTheme="minorEastAsia" w:hAnsiTheme="minorEastAsia"/>
          <w:b/>
          <w:bCs/>
          <w:color w:val="00AEEF"/>
          <w:sz w:val="20"/>
          <w:szCs w:val="20"/>
        </w:rPr>
        <w:t>CalculateArea</w:t>
      </w:r>
      <w:r w:rsidRPr="0070218B">
        <w:rPr>
          <w:rFonts w:asciiTheme="minorEastAsia" w:hAnsiTheme="minorEastAsia"/>
          <w:color w:val="231F20"/>
          <w:sz w:val="20"/>
          <w:szCs w:val="20"/>
        </w:rPr>
        <w:t>::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GetLength(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){return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Length;}</w:t>
      </w:r>
    </w:p>
    <w:p w:rsidR="004B05D7" w:rsidRPr="0070218B" w:rsidRDefault="004B05D7" w:rsidP="004B05D7">
      <w:pPr>
        <w:pStyle w:val="ae"/>
        <w:kinsoku w:val="0"/>
        <w:overflowPunct w:val="0"/>
        <w:spacing w:before="130"/>
        <w:ind w:left="1874"/>
        <w:rPr>
          <w:rFonts w:asciiTheme="minorEastAsia" w:hAnsiTheme="minorEastAsia"/>
          <w:color w:val="231F20"/>
          <w:spacing w:val="-2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(C)</w:t>
      </w:r>
      <w:r w:rsidRPr="0070218B">
        <w:rPr>
          <w:rFonts w:asciiTheme="minorEastAsia" w:hAnsiTheme="minorEastAsia"/>
          <w:color w:val="231F20"/>
          <w:spacing w:val="-8"/>
          <w:sz w:val="20"/>
          <w:szCs w:val="20"/>
        </w:rPr>
        <w:t xml:space="preserve"> </w:t>
      </w:r>
      <w:r w:rsidRPr="0070218B">
        <w:rPr>
          <w:rFonts w:asciiTheme="minorEastAsia" w:hAnsiTheme="minorEastAsia"/>
          <w:b/>
          <w:bCs/>
          <w:color w:val="00AEEF"/>
          <w:sz w:val="20"/>
          <w:szCs w:val="20"/>
        </w:rPr>
        <w:t>double</w:t>
      </w:r>
      <w:r w:rsidRPr="0070218B">
        <w:rPr>
          <w:rFonts w:asciiTheme="minorEastAsia" w:hAnsiTheme="minorEastAsia"/>
          <w:b/>
          <w:bCs/>
          <w:color w:val="00AEEF"/>
          <w:spacing w:val="-8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CalculateArea::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GetWidth(</w:t>
      </w:r>
      <w:r w:rsidRPr="0070218B">
        <w:rPr>
          <w:rFonts w:asciiTheme="minorEastAsia" w:hAnsiTheme="minorEastAsia"/>
          <w:color w:val="231F20"/>
          <w:spacing w:val="-8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){return</w:t>
      </w:r>
      <w:r w:rsidRPr="0070218B">
        <w:rPr>
          <w:rFonts w:asciiTheme="minorEastAsia" w:hAnsiTheme="minorEastAsia"/>
          <w:color w:val="231F20"/>
          <w:spacing w:val="-1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Width;}</w:t>
      </w:r>
    </w:p>
    <w:p w:rsidR="004B05D7" w:rsidRPr="0070218B" w:rsidRDefault="004B05D7" w:rsidP="004B05D7">
      <w:pPr>
        <w:pStyle w:val="ae"/>
        <w:kinsoku w:val="0"/>
        <w:overflowPunct w:val="0"/>
        <w:spacing w:before="66"/>
        <w:ind w:left="1874"/>
        <w:rPr>
          <w:rFonts w:asciiTheme="minorEastAsia" w:cs="Wawati SC"/>
          <w:color w:val="231F20"/>
          <w:spacing w:val="-3"/>
          <w:sz w:val="20"/>
          <w:szCs w:val="20"/>
        </w:rPr>
      </w:pPr>
      <w:r w:rsidRPr="0070218B">
        <w:rPr>
          <w:rFonts w:asciiTheme="minorEastAsia" w:hAnsiTheme="minorEastAsia" w:cs="Wawati SC" w:hint="eastAsia"/>
          <w:color w:val="231F20"/>
          <w:spacing w:val="-2"/>
          <w:sz w:val="20"/>
          <w:szCs w:val="20"/>
        </w:rPr>
        <w:t>選項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(D)</w:t>
      </w:r>
      <w:r w:rsidRPr="0070218B">
        <w:rPr>
          <w:rFonts w:asciiTheme="minorEastAsia" w:hAnsiTheme="minorEastAsia" w:cs="Wawati SC" w:hint="eastAsia"/>
          <w:color w:val="231F20"/>
          <w:spacing w:val="-1"/>
          <w:sz w:val="20"/>
          <w:szCs w:val="20"/>
        </w:rPr>
        <w:t>未將</w:t>
      </w:r>
      <w:r w:rsidRPr="0070218B">
        <w:rPr>
          <w:rFonts w:asciiTheme="minorEastAsia" w:hAnsiTheme="minorEastAsia" w:cs="Wawati SC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Area</w:t>
      </w:r>
      <w:r w:rsidRPr="0070218B">
        <w:rPr>
          <w:rFonts w:asciiTheme="minorEastAsia" w:hAnsiTheme="minorEastAsia"/>
          <w:color w:val="231F20"/>
          <w:spacing w:val="19"/>
          <w:sz w:val="20"/>
          <w:szCs w:val="2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3"/>
          <w:sz w:val="20"/>
          <w:szCs w:val="20"/>
        </w:rPr>
        <w:t>回傳，屬於執行階段錯誤，正確寫法應為</w:t>
      </w:r>
    </w:p>
    <w:p w:rsidR="004B05D7" w:rsidRPr="0070218B" w:rsidRDefault="004B05D7" w:rsidP="004B05D7">
      <w:pPr>
        <w:pStyle w:val="ae"/>
        <w:kinsoku w:val="0"/>
        <w:overflowPunct w:val="0"/>
        <w:spacing w:before="60"/>
        <w:ind w:left="1874"/>
        <w:rPr>
          <w:rFonts w:asciiTheme="minorEastAsia" w:hAnsiTheme="minorEastAsia"/>
          <w:color w:val="231F20"/>
          <w:spacing w:val="-2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(D)</w:t>
      </w:r>
      <w:r w:rsidRPr="0070218B">
        <w:rPr>
          <w:rFonts w:asciiTheme="minorEastAsia" w:hAnsiTheme="minorEastAsia"/>
          <w:color w:val="231F20"/>
          <w:spacing w:val="-10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double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CalculateArea::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GetArea(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){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b/>
          <w:bCs/>
          <w:color w:val="00AEEF"/>
          <w:sz w:val="20"/>
          <w:szCs w:val="20"/>
        </w:rPr>
        <w:t>return</w:t>
      </w:r>
      <w:r w:rsidRPr="0070218B">
        <w:rPr>
          <w:rFonts w:asciiTheme="minorEastAsia" w:hAnsiTheme="minorEastAsia"/>
          <w:b/>
          <w:bCs/>
          <w:color w:val="00AEEF"/>
          <w:spacing w:val="-1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Area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=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Length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*</w:t>
      </w:r>
      <w:r w:rsidRPr="0070218B">
        <w:rPr>
          <w:rFonts w:asciiTheme="minorEastAsia" w:hAnsiTheme="minorEastAsia"/>
          <w:color w:val="231F20"/>
          <w:spacing w:val="-8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Width;}</w:t>
      </w:r>
    </w:p>
    <w:p w:rsidR="004B05D7" w:rsidRPr="0070218B" w:rsidRDefault="004B05D7" w:rsidP="004B05D7">
      <w:pPr>
        <w:pStyle w:val="a9"/>
        <w:numPr>
          <w:ilvl w:val="0"/>
          <w:numId w:val="9"/>
        </w:numPr>
        <w:tabs>
          <w:tab w:val="left" w:pos="1872"/>
        </w:tabs>
        <w:kinsoku w:val="0"/>
        <w:overflowPunct w:val="0"/>
        <w:spacing w:before="66" w:line="362" w:lineRule="exact"/>
        <w:ind w:left="1872" w:hanging="338"/>
        <w:contextualSpacing w:val="0"/>
        <w:rPr>
          <w:rFonts w:asciiTheme="minorEastAsia" w:hAnsiTheme="minorEastAsia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未指定修飾子的情況下，結構（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structure</w:t>
      </w: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）的成員預設皆為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public</w:t>
      </w: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，類別（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class</w:t>
      </w: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）的成員預設皆為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private</w:t>
      </w:r>
    </w:p>
    <w:p w:rsidR="004B05D7" w:rsidRPr="0070218B" w:rsidRDefault="004B05D7" w:rsidP="004B05D7">
      <w:pPr>
        <w:pStyle w:val="a9"/>
        <w:numPr>
          <w:ilvl w:val="1"/>
          <w:numId w:val="9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1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class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1"/>
          <w:sz w:val="20"/>
          <w:szCs w:val="20"/>
        </w:rPr>
        <w:t>的資料成員只能在內部存取</w:t>
      </w:r>
    </w:p>
    <w:p w:rsidR="004B05D7" w:rsidRPr="0070218B" w:rsidRDefault="004B05D7" w:rsidP="004B05D7">
      <w:pPr>
        <w:pStyle w:val="a9"/>
        <w:numPr>
          <w:ilvl w:val="1"/>
          <w:numId w:val="9"/>
        </w:numPr>
        <w:tabs>
          <w:tab w:val="left" w:pos="2219"/>
        </w:tabs>
        <w:kinsoku w:val="0"/>
        <w:overflowPunct w:val="0"/>
        <w:spacing w:line="360" w:lineRule="exact"/>
        <w:ind w:left="2219" w:hanging="345"/>
        <w:contextualSpacing w:val="0"/>
        <w:rPr>
          <w:rFonts w:asciiTheme="minorEastAsia" w:hAnsiTheme="minorEastAsia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class</w:t>
      </w:r>
      <w:r w:rsidRPr="0070218B">
        <w:rPr>
          <w:rFonts w:asciiTheme="minorEastAsia" w:hAnsiTheme="minorEastAsia"/>
          <w:color w:val="231F20"/>
          <w:spacing w:val="69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的資料成員可以是基本資料型態（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int</w:t>
      </w: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、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double</w:t>
      </w:r>
      <w:r w:rsidRPr="0070218B">
        <w:rPr>
          <w:rFonts w:asciiTheme="minorEastAsia" w:hAnsiTheme="minorEastAsia" w:hint="eastAsia"/>
          <w:color w:val="231F20"/>
          <w:spacing w:val="13"/>
          <w:sz w:val="20"/>
          <w:szCs w:val="20"/>
        </w:rPr>
        <w:t>、…</w:t>
      </w:r>
      <w:r w:rsidRPr="0070218B">
        <w:rPr>
          <w:rFonts w:asciiTheme="minorEastAsia" w:hAnsiTheme="minorEastAsia" w:hint="eastAsia"/>
          <w:color w:val="231F20"/>
          <w:spacing w:val="-70"/>
          <w:sz w:val="20"/>
          <w:szCs w:val="20"/>
        </w:rPr>
        <w:t>）</w:t>
      </w: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，也可以是複合資料型態（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array</w:t>
      </w: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、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struct</w:t>
      </w: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）</w:t>
      </w:r>
    </w:p>
    <w:p w:rsidR="004B05D7" w:rsidRPr="0070218B" w:rsidRDefault="004B05D7" w:rsidP="004B05D7">
      <w:pPr>
        <w:pStyle w:val="ae"/>
        <w:kinsoku w:val="0"/>
        <w:overflowPunct w:val="0"/>
        <w:spacing w:line="360" w:lineRule="exact"/>
        <w:ind w:left="1874"/>
        <w:rPr>
          <w:rFonts w:asciiTheme="minorEastAsia" w:cs="Wawati SC"/>
          <w:color w:val="231F20"/>
          <w:spacing w:val="-1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(D</w:t>
      </w:r>
      <w:r w:rsidRPr="0070218B">
        <w:rPr>
          <w:rFonts w:asciiTheme="minorEastAsia" w:hAnsiTheme="minorEastAsia"/>
          <w:color w:val="231F20"/>
          <w:spacing w:val="1"/>
          <w:sz w:val="20"/>
          <w:szCs w:val="20"/>
        </w:rPr>
        <w:t xml:space="preserve">) </w:t>
      </w:r>
      <w:r w:rsidRPr="0070218B">
        <w:rPr>
          <w:rFonts w:asciiTheme="minorEastAsia" w:hAnsiTheme="minorEastAsia" w:cs="Wawati SC" w:hint="eastAsia"/>
          <w:color w:val="231F20"/>
          <w:spacing w:val="-1"/>
          <w:sz w:val="20"/>
          <w:szCs w:val="20"/>
        </w:rPr>
        <w:t>類別內的成員函式，可以存取同一類別內的資料成員</w:t>
      </w:r>
    </w:p>
    <w:p w:rsidR="004B05D7" w:rsidRPr="0070218B" w:rsidRDefault="004B05D7" w:rsidP="004B05D7">
      <w:pPr>
        <w:pStyle w:val="a9"/>
        <w:numPr>
          <w:ilvl w:val="0"/>
          <w:numId w:val="9"/>
        </w:numPr>
        <w:tabs>
          <w:tab w:val="left" w:pos="1872"/>
        </w:tabs>
        <w:kinsoku w:val="0"/>
        <w:overflowPunct w:val="0"/>
        <w:spacing w:line="362" w:lineRule="exact"/>
        <w:ind w:left="1872" w:hanging="338"/>
        <w:contextualSpacing w:val="0"/>
        <w:rPr>
          <w:rFonts w:asciiTheme="minorEastAsia" w:hAnsiTheme="minorEastAsia"/>
          <w:color w:val="231F20"/>
          <w:spacing w:val="-5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參考單元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7-2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3"/>
          <w:sz w:val="20"/>
          <w:szCs w:val="20"/>
        </w:rPr>
        <w:t>立即練習第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2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5"/>
          <w:sz w:val="20"/>
          <w:szCs w:val="20"/>
        </w:rPr>
        <w:t>題。</w:t>
      </w:r>
    </w:p>
    <w:p w:rsidR="004B05D7" w:rsidRPr="0070218B" w:rsidRDefault="004B05D7" w:rsidP="004B05D7">
      <w:pPr>
        <w:pStyle w:val="a9"/>
        <w:numPr>
          <w:ilvl w:val="0"/>
          <w:numId w:val="9"/>
        </w:numPr>
        <w:tabs>
          <w:tab w:val="left" w:pos="1872"/>
        </w:tabs>
        <w:kinsoku w:val="0"/>
        <w:overflowPunct w:val="0"/>
        <w:spacing w:before="92" w:line="372" w:lineRule="exact"/>
        <w:ind w:left="1872" w:hanging="338"/>
        <w:contextualSpacing w:val="0"/>
        <w:rPr>
          <w:rFonts w:asciiTheme="minorEastAsia" w:hAnsiTheme="minorEastAsia"/>
          <w:color w:val="231F20"/>
          <w:spacing w:val="-5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pacing w:val="-4"/>
          <w:sz w:val="20"/>
          <w:szCs w:val="20"/>
        </w:rPr>
        <w:t>參考單元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5-1</w:t>
      </w:r>
      <w:r w:rsidRPr="0070218B">
        <w:rPr>
          <w:rFonts w:asciiTheme="minorEastAsia" w:hAnsiTheme="minorEastAsia"/>
          <w:color w:val="231F20"/>
          <w:spacing w:val="-1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6"/>
          <w:sz w:val="20"/>
          <w:szCs w:val="20"/>
        </w:rPr>
        <w:t>範例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4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，</w:t>
      </w:r>
      <w:r w:rsidRPr="0070218B">
        <w:rPr>
          <w:rFonts w:asciiTheme="minorEastAsia" w:hAnsiTheme="minorEastAsia"/>
          <w:i/>
          <w:iCs/>
          <w:color w:val="231F20"/>
          <w:sz w:val="20"/>
          <w:szCs w:val="20"/>
        </w:rPr>
        <w:t>n</w:t>
      </w:r>
      <w:r w:rsidRPr="0070218B">
        <w:rPr>
          <w:rFonts w:asciiTheme="minorEastAsia" w:hAnsiTheme="minorEastAsia"/>
          <w:i/>
          <w:iCs/>
          <w:color w:val="231F20"/>
          <w:spacing w:val="-12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筆資料進行泡沫排序演算法，需比較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i/>
          <w:iCs/>
          <w:color w:val="231F20"/>
          <w:spacing w:val="-37"/>
          <w:position w:val="13"/>
          <w:sz w:val="20"/>
          <w:szCs w:val="20"/>
          <w:u w:val="single"/>
        </w:rPr>
        <w:t xml:space="preserve"> </w:t>
      </w:r>
      <w:r w:rsidRPr="0070218B">
        <w:rPr>
          <w:rFonts w:asciiTheme="minorEastAsia" w:hAnsiTheme="minorEastAsia"/>
          <w:i/>
          <w:iCs/>
          <w:color w:val="231F20"/>
          <w:position w:val="13"/>
          <w:sz w:val="20"/>
          <w:szCs w:val="20"/>
          <w:u w:val="single"/>
        </w:rPr>
        <w:t>n</w:t>
      </w:r>
      <w:r w:rsidRPr="0070218B">
        <w:rPr>
          <w:rFonts w:asciiTheme="minorEastAsia" w:hAnsiTheme="minorEastAsia"/>
          <w:color w:val="231F20"/>
          <w:position w:val="13"/>
          <w:sz w:val="20"/>
          <w:szCs w:val="20"/>
          <w:u w:val="single"/>
        </w:rPr>
        <w:t>(</w:t>
      </w:r>
      <w:r w:rsidRPr="0070218B">
        <w:rPr>
          <w:rFonts w:asciiTheme="minorEastAsia" w:hAnsiTheme="minorEastAsia"/>
          <w:i/>
          <w:iCs/>
          <w:color w:val="231F20"/>
          <w:position w:val="13"/>
          <w:sz w:val="20"/>
          <w:szCs w:val="20"/>
          <w:u w:val="single"/>
        </w:rPr>
        <w:t>n</w:t>
      </w:r>
      <w:r w:rsidRPr="0070218B">
        <w:rPr>
          <w:rFonts w:asciiTheme="minorEastAsia" w:hAnsiTheme="minorEastAsia"/>
          <w:i/>
          <w:iCs/>
          <w:color w:val="231F20"/>
          <w:spacing w:val="-16"/>
          <w:position w:val="13"/>
          <w:sz w:val="20"/>
          <w:szCs w:val="20"/>
          <w:u w:val="single"/>
        </w:rPr>
        <w:t xml:space="preserve"> </w:t>
      </w:r>
      <w:r w:rsidRPr="0070218B">
        <w:rPr>
          <w:rFonts w:asciiTheme="minorEastAsia" w:hAnsiTheme="minorEastAsia" w:cs="Symbol" w:hint="eastAsia"/>
          <w:color w:val="231F20"/>
          <w:position w:val="13"/>
          <w:sz w:val="20"/>
          <w:szCs w:val="20"/>
          <w:u w:val="single"/>
        </w:rPr>
        <w:t></w:t>
      </w:r>
      <w:r w:rsidRPr="0070218B">
        <w:rPr>
          <w:rFonts w:asciiTheme="minorEastAsia" w:hAnsiTheme="minorEastAsia"/>
          <w:color w:val="231F20"/>
          <w:position w:val="13"/>
          <w:sz w:val="20"/>
          <w:szCs w:val="20"/>
          <w:u w:val="single"/>
        </w:rPr>
        <w:t>1)</w:t>
      </w:r>
      <w:r w:rsidRPr="0070218B">
        <w:rPr>
          <w:rFonts w:asciiTheme="minorEastAsia" w:hAnsiTheme="minorEastAsia"/>
          <w:color w:val="231F20"/>
          <w:spacing w:val="8"/>
          <w:position w:val="13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5"/>
          <w:sz w:val="20"/>
          <w:szCs w:val="20"/>
        </w:rPr>
        <w:t>次。</w:t>
      </w:r>
    </w:p>
    <w:p w:rsidR="004B05D7" w:rsidRPr="0070218B" w:rsidRDefault="004B05D7" w:rsidP="004B05D7">
      <w:pPr>
        <w:pStyle w:val="ae"/>
        <w:kinsoku w:val="0"/>
        <w:overflowPunct w:val="0"/>
        <w:spacing w:line="161" w:lineRule="exact"/>
        <w:ind w:left="3493"/>
        <w:jc w:val="center"/>
        <w:rPr>
          <w:rFonts w:asciiTheme="minorEastAsia" w:hAns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/>
          <w:color w:val="231F20"/>
          <w:spacing w:val="-10"/>
          <w:sz w:val="20"/>
          <w:szCs w:val="20"/>
        </w:rPr>
        <w:t>2</w:t>
      </w:r>
    </w:p>
    <w:p w:rsidR="004B05D7" w:rsidRPr="0070218B" w:rsidRDefault="004B05D7" w:rsidP="004B05D7">
      <w:pPr>
        <w:pStyle w:val="a9"/>
        <w:numPr>
          <w:ilvl w:val="0"/>
          <w:numId w:val="9"/>
        </w:numPr>
        <w:tabs>
          <w:tab w:val="left" w:pos="1872"/>
        </w:tabs>
        <w:kinsoku w:val="0"/>
        <w:overflowPunct w:val="0"/>
        <w:spacing w:before="92"/>
        <w:ind w:left="1872" w:hanging="338"/>
        <w:contextualSpacing w:val="0"/>
        <w:rPr>
          <w:rFonts w:asciiTheme="minorEastAsia" w:hAnsiTheme="minorEastAsia"/>
          <w:color w:val="231F20"/>
          <w:spacing w:val="-2"/>
          <w:sz w:val="20"/>
          <w:szCs w:val="20"/>
        </w:rPr>
      </w:pPr>
      <w:r w:rsidRPr="0070218B">
        <w:rPr>
          <w:rFonts w:asciiTheme="minorEastAsia" w:hAnsiTheme="minorEastAsia" w:hint="eastAsia"/>
          <w:color w:val="231F20"/>
          <w:sz w:val="20"/>
          <w:szCs w:val="20"/>
        </w:rPr>
        <w:t>指標運算子「</w:t>
      </w:r>
      <w:r w:rsidRPr="0070218B">
        <w:rPr>
          <w:rFonts w:asciiTheme="minorEastAsia" w:hAnsiTheme="minorEastAsia"/>
          <w:color w:val="231F20"/>
          <w:sz w:val="20"/>
          <w:szCs w:val="20"/>
        </w:rPr>
        <w:t>–</w:t>
      </w:r>
      <w:r w:rsidRPr="0070218B">
        <w:rPr>
          <w:rFonts w:asciiTheme="minorEastAsia" w:hAnsiTheme="minorEastAsia"/>
          <w:color w:val="231F20"/>
          <w:spacing w:val="75"/>
          <w:w w:val="150"/>
          <w:sz w:val="20"/>
          <w:szCs w:val="20"/>
        </w:rPr>
        <w:t xml:space="preserve">  </w:t>
      </w:r>
      <w:r w:rsidRPr="0070218B">
        <w:rPr>
          <w:rFonts w:asciiTheme="minorEastAsia" w:hAnsiTheme="minorEastAsia"/>
          <w:color w:val="231F20"/>
          <w:sz w:val="20"/>
          <w:szCs w:val="20"/>
        </w:rPr>
        <w:t>&gt;j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需配合「</w:t>
      </w:r>
      <w:r w:rsidRPr="0070218B">
        <w:rPr>
          <w:rFonts w:asciiTheme="minorEastAsia" w:hAnsiTheme="minorEastAsia"/>
          <w:color w:val="231F20"/>
          <w:sz w:val="20"/>
          <w:szCs w:val="20"/>
        </w:rPr>
        <w:t>thisj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關鍵字使用，選項</w:t>
      </w:r>
      <w:r w:rsidRPr="0070218B">
        <w:rPr>
          <w:rFonts w:asciiTheme="minorEastAsia" w:hAnsiTheme="minorEastAsia"/>
          <w:color w:val="231F20"/>
          <w:sz w:val="20"/>
          <w:szCs w:val="20"/>
        </w:rPr>
        <w:t>(A)(B)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的正確語法如下，</w:t>
      </w:r>
    </w:p>
    <w:p w:rsidR="004B05D7" w:rsidRPr="0070218B" w:rsidRDefault="004B05D7" w:rsidP="004B05D7">
      <w:pPr>
        <w:pStyle w:val="a9"/>
        <w:numPr>
          <w:ilvl w:val="1"/>
          <w:numId w:val="9"/>
        </w:numPr>
        <w:tabs>
          <w:tab w:val="left" w:pos="2199"/>
        </w:tabs>
        <w:kinsoku w:val="0"/>
        <w:overflowPunct w:val="0"/>
        <w:spacing w:before="58"/>
        <w:ind w:left="2199" w:hanging="325"/>
        <w:contextualSpacing w:val="0"/>
        <w:rPr>
          <w:rFonts w:asciiTheme="minorEastAsia" w:hAnsiTheme="minorEastAsia"/>
          <w:color w:val="231F20"/>
          <w:spacing w:val="-2"/>
          <w:sz w:val="20"/>
          <w:szCs w:val="20"/>
        </w:rPr>
      </w:pP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double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Value1</w:t>
      </w:r>
      <w:r w:rsidRPr="0070218B">
        <w:rPr>
          <w:rFonts w:asciiTheme="minorEastAsia" w:hAnsiTheme="minorEastAsia"/>
          <w:color w:val="231F20"/>
          <w:spacing w:val="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= T1.GetParameter</w:t>
      </w:r>
      <w:r w:rsidRPr="0070218B">
        <w:rPr>
          <w:rFonts w:asciiTheme="minorEastAsia" w:hAnsiTheme="minorEastAsia"/>
          <w:color w:val="231F20"/>
          <w:spacing w:val="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(_Time);</w:t>
      </w:r>
    </w:p>
    <w:p w:rsidR="004B05D7" w:rsidRPr="0070218B" w:rsidRDefault="004B05D7" w:rsidP="004B05D7">
      <w:pPr>
        <w:pStyle w:val="a9"/>
        <w:numPr>
          <w:ilvl w:val="1"/>
          <w:numId w:val="9"/>
        </w:numPr>
        <w:tabs>
          <w:tab w:val="left" w:pos="2187"/>
        </w:tabs>
        <w:kinsoku w:val="0"/>
        <w:overflowPunct w:val="0"/>
        <w:spacing w:before="130"/>
        <w:ind w:left="2187" w:hanging="313"/>
        <w:contextualSpacing w:val="0"/>
        <w:rPr>
          <w:rFonts w:asciiTheme="minorEastAsia" w:hAnsiTheme="minorEastAsia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T1.SetPara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(100.5,</w:t>
      </w:r>
      <w:r w:rsidRPr="0070218B">
        <w:rPr>
          <w:rFonts w:asciiTheme="minorEastAsia" w:hAnsiTheme="minorEastAsia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50);</w:t>
      </w:r>
    </w:p>
    <w:p w:rsidR="004B05D7" w:rsidRPr="0070218B" w:rsidRDefault="004B05D7" w:rsidP="004B05D7">
      <w:pPr>
        <w:pStyle w:val="a9"/>
        <w:numPr>
          <w:ilvl w:val="1"/>
          <w:numId w:val="9"/>
        </w:numPr>
        <w:tabs>
          <w:tab w:val="left" w:pos="2191"/>
        </w:tabs>
        <w:kinsoku w:val="0"/>
        <w:overflowPunct w:val="0"/>
        <w:spacing w:before="68" w:line="362" w:lineRule="exact"/>
        <w:ind w:left="2191" w:hanging="317"/>
        <w:contextualSpacing w:val="0"/>
        <w:rPr>
          <w:rFonts w:asciiTheme="minorEastAsia" w:hAnsiTheme="minorEastAsia"/>
          <w:color w:val="231F20"/>
          <w:spacing w:val="-1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FlowRate</w:t>
      </w:r>
      <w:r w:rsidRPr="0070218B">
        <w:rPr>
          <w:rFonts w:asciiTheme="minorEastAsia" w:hAnsiTheme="minorEastAsia"/>
          <w:color w:val="231F20"/>
          <w:spacing w:val="-11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9"/>
          <w:sz w:val="20"/>
          <w:szCs w:val="20"/>
        </w:rPr>
        <w:t>為</w:t>
      </w:r>
      <w:r w:rsidRPr="0070218B">
        <w:rPr>
          <w:rFonts w:asciiTheme="minorEastAsia" w:hAnsiTheme="minorEastAsia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private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 w:hint="eastAsia"/>
          <w:color w:val="231F20"/>
          <w:spacing w:val="-1"/>
          <w:sz w:val="20"/>
          <w:szCs w:val="20"/>
        </w:rPr>
        <w:t>成員，不可直接存取。</w:t>
      </w:r>
    </w:p>
    <w:p w:rsidR="004B05D7" w:rsidRPr="0070218B" w:rsidRDefault="004B05D7" w:rsidP="004B05D7">
      <w:pPr>
        <w:pStyle w:val="a9"/>
        <w:numPr>
          <w:ilvl w:val="0"/>
          <w:numId w:val="9"/>
        </w:numPr>
        <w:tabs>
          <w:tab w:val="left" w:pos="1874"/>
        </w:tabs>
        <w:kinsoku w:val="0"/>
        <w:overflowPunct w:val="0"/>
        <w:spacing w:line="237" w:lineRule="auto"/>
        <w:ind w:right="653"/>
        <w:contextualSpacing w:val="0"/>
        <w:rPr>
          <w:rFonts w:asciiTheme="minorEastAsia" w:hAnsiTheme="minorEastAsia"/>
          <w:color w:val="231F20"/>
          <w:spacing w:val="-2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(A)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宣告區域變數時若加上「</w:t>
      </w:r>
      <w:r w:rsidRPr="0070218B">
        <w:rPr>
          <w:rFonts w:asciiTheme="minorEastAsia" w:hAnsiTheme="minorEastAsia"/>
          <w:color w:val="231F20"/>
          <w:sz w:val="20"/>
          <w:szCs w:val="20"/>
        </w:rPr>
        <w:t>staticj</w:t>
      </w:r>
      <w:r w:rsidRPr="0070218B">
        <w:rPr>
          <w:rFonts w:asciiTheme="minorEastAsia" w:hAnsiTheme="minorEastAsia" w:hint="eastAsia"/>
          <w:color w:val="231F20"/>
          <w:w w:val="125"/>
          <w:sz w:val="20"/>
          <w:szCs w:val="20"/>
        </w:rPr>
        <w:t>關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鍵字，則該變數會成為靜態變數</w:t>
      </w:r>
      <w:r w:rsidRPr="0070218B">
        <w:rPr>
          <w:rFonts w:asciiTheme="minorEastAsia" w:hAnsiTheme="minorEastAsia"/>
          <w:color w:val="231F20"/>
          <w:sz w:val="20"/>
          <w:szCs w:val="20"/>
        </w:rPr>
        <w:t>(static variable)</w:t>
      </w:r>
      <w:r w:rsidRPr="0070218B">
        <w:rPr>
          <w:rFonts w:asciiTheme="minorEastAsia" w:hAnsiTheme="minorEastAsia" w:hint="eastAsia"/>
          <w:color w:val="231F20"/>
          <w:sz w:val="20"/>
          <w:szCs w:val="20"/>
        </w:rPr>
        <w:t>，靜態變數每一次</w:t>
      </w:r>
      <w:r w:rsidRPr="0070218B">
        <w:rPr>
          <w:rFonts w:asciiTheme="minorEastAsia" w:hAnsiTheme="minorEastAsia" w:hint="eastAsia"/>
          <w:color w:val="231F20"/>
          <w:spacing w:val="-2"/>
          <w:sz w:val="20"/>
          <w:szCs w:val="20"/>
        </w:rPr>
        <w:t>宣告皆會配置到相同的記憶體位置，且其值會維持到程式結束，不會因為再次宣告而改變。如下列程式</w:t>
      </w:r>
    </w:p>
    <w:p w:rsidR="004B05D7" w:rsidRPr="0070218B" w:rsidRDefault="004B05D7" w:rsidP="004B05D7">
      <w:pPr>
        <w:pStyle w:val="ae"/>
        <w:kinsoku w:val="0"/>
        <w:overflowPunct w:val="0"/>
        <w:spacing w:line="278" w:lineRule="auto"/>
        <w:ind w:left="1874" w:right="653"/>
        <w:rPr>
          <w:rFonts w:asciiTheme="minorEastAsia" w:hAnsiTheme="minorEastAsia"/>
          <w:color w:val="231F20"/>
          <w:sz w:val="20"/>
          <w:szCs w:val="20"/>
        </w:rPr>
      </w:pPr>
      <w:r w:rsidRPr="0070218B">
        <w:rPr>
          <w:rFonts w:asciiTheme="minorEastAsia" w:hAnsiTheme="minorEastAsia" w:cs="Wawati SC" w:hint="eastAsia"/>
          <w:color w:val="231F20"/>
          <w:spacing w:val="-4"/>
          <w:sz w:val="20"/>
          <w:szCs w:val="20"/>
        </w:rPr>
        <w:t>碼，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x</w:t>
      </w:r>
      <w:r w:rsidRPr="0070218B">
        <w:rPr>
          <w:rFonts w:asciiTheme="minorEastAsia" w:hAnsiTheme="minorEastAsia"/>
          <w:color w:val="231F20"/>
          <w:sz w:val="20"/>
          <w:szCs w:val="2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5"/>
          <w:sz w:val="20"/>
          <w:szCs w:val="20"/>
        </w:rPr>
        <w:t>為靜態變數，雖每次呼叫</w:t>
      </w:r>
      <w:r w:rsidRPr="0070218B">
        <w:rPr>
          <w:rFonts w:asciiTheme="minorEastAsia" w:hAnsiTheme="minorEastAsia" w:cs="Wawati SC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foo()</w:t>
      </w:r>
      <w:r w:rsidRPr="0070218B">
        <w:rPr>
          <w:rFonts w:asciiTheme="minorEastAsia" w:hAnsiTheme="minorEastAsia" w:cs="Wawati SC" w:hint="eastAsia"/>
          <w:color w:val="231F20"/>
          <w:spacing w:val="-6"/>
          <w:sz w:val="20"/>
          <w:szCs w:val="20"/>
        </w:rPr>
        <w:t>都會宣告</w:t>
      </w:r>
      <w:r w:rsidRPr="0070218B">
        <w:rPr>
          <w:rFonts w:asciiTheme="minorEastAsia" w:hAnsiTheme="minorEastAsia" w:cs="Wawati SC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x</w:t>
      </w:r>
      <w:r w:rsidRPr="0070218B">
        <w:rPr>
          <w:rFonts w:asciiTheme="minorEastAsia" w:hAnsiTheme="minorEastAsia" w:cs="Wawati SC" w:hint="eastAsia"/>
          <w:color w:val="231F20"/>
          <w:spacing w:val="-5"/>
          <w:sz w:val="20"/>
          <w:szCs w:val="20"/>
        </w:rPr>
        <w:t>，但其值會一直維持到程式結束，程式執行後輸出</w:t>
      </w:r>
      <w:r w:rsidRPr="0070218B">
        <w:rPr>
          <w:rFonts w:asciiTheme="minorEastAsia" w:hAnsiTheme="minorEastAsia" w:cs="Wawati SC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123</w:t>
      </w:r>
      <w:r w:rsidRPr="0070218B">
        <w:rPr>
          <w:rFonts w:asciiTheme="minorEastAsia" w:hAnsiTheme="minorEastAsia" w:cs="Wawati SC" w:hint="eastAsia"/>
          <w:color w:val="231F20"/>
          <w:spacing w:val="-4"/>
          <w:sz w:val="20"/>
          <w:szCs w:val="20"/>
        </w:rPr>
        <w:t>。</w:t>
      </w:r>
      <w:r w:rsidRPr="0070218B">
        <w:rPr>
          <w:rFonts w:asciiTheme="minorEastAsia" w:hAnsiTheme="minorEastAsia" w:cs="Wawati SC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void foo(){</w:t>
      </w:r>
    </w:p>
    <w:p w:rsidR="004B05D7" w:rsidRPr="0070218B" w:rsidRDefault="004B05D7" w:rsidP="004B05D7">
      <w:pPr>
        <w:pStyle w:val="ae"/>
        <w:kinsoku w:val="0"/>
        <w:overflowPunct w:val="0"/>
        <w:spacing w:before="28" w:line="278" w:lineRule="auto"/>
        <w:ind w:left="2221" w:right="6391"/>
        <w:rPr>
          <w:rFonts w:asciiTheme="minorEastAsia" w:hAnsiTheme="minorEastAsia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static</w:t>
      </w:r>
      <w:r w:rsidRPr="0070218B">
        <w:rPr>
          <w:rFonts w:asciiTheme="minorEastAsia" w:hAnsiTheme="minorEastAsia"/>
          <w:color w:val="231F20"/>
          <w:spacing w:val="-1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int</w:t>
      </w:r>
      <w:r w:rsidRPr="0070218B">
        <w:rPr>
          <w:rFonts w:asciiTheme="minorEastAsia" w:hAnsiTheme="minorEastAsia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x=0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; //</w:t>
      </w:r>
      <w:r w:rsidRPr="0070218B">
        <w:rPr>
          <w:rFonts w:asciiTheme="minorEastAsia" w:hAnsiTheme="minorEastAsia" w:cs="Wawati SC" w:hint="eastAsia"/>
          <w:color w:val="231F20"/>
          <w:spacing w:val="-6"/>
          <w:sz w:val="20"/>
          <w:szCs w:val="20"/>
        </w:rPr>
        <w:t>宣告</w:t>
      </w:r>
      <w:r w:rsidRPr="0070218B">
        <w:rPr>
          <w:rFonts w:asciiTheme="minorEastAsia" w:hAnsiTheme="minorEastAsia" w:cs="Wawati SC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x</w:t>
      </w:r>
      <w:r w:rsidRPr="0070218B">
        <w:rPr>
          <w:rFonts w:asciiTheme="minorEastAsia" w:hAnsiTheme="minorEastAsia"/>
          <w:color w:val="231F20"/>
          <w:spacing w:val="-7"/>
          <w:sz w:val="20"/>
          <w:szCs w:val="2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z w:val="20"/>
          <w:szCs w:val="20"/>
        </w:rPr>
        <w:t>為靜態變數</w:t>
      </w:r>
      <w:r w:rsidRPr="0070218B">
        <w:rPr>
          <w:rFonts w:asciiTheme="minorEastAsia" w:hAnsiTheme="minorEastAsia" w:cs="Wawati SC"/>
          <w:color w:val="231F20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x++;</w:t>
      </w:r>
    </w:p>
    <w:p w:rsidR="004B05D7" w:rsidRPr="0070218B" w:rsidRDefault="004B05D7" w:rsidP="004B05D7">
      <w:pPr>
        <w:pStyle w:val="ae"/>
        <w:kinsoku w:val="0"/>
        <w:overflowPunct w:val="0"/>
        <w:spacing w:before="94"/>
        <w:ind w:left="2221"/>
        <w:rPr>
          <w:rFonts w:asciiTheme="minorEastAsia" w:hAnsiTheme="minorEastAsia"/>
          <w:color w:val="231F20"/>
          <w:spacing w:val="-5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std::cout &lt;&lt;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5"/>
          <w:sz w:val="20"/>
          <w:szCs w:val="20"/>
        </w:rPr>
        <w:t>x;</w:t>
      </w:r>
    </w:p>
    <w:p w:rsidR="004B05D7" w:rsidRPr="0070218B" w:rsidRDefault="004B05D7" w:rsidP="004B05D7">
      <w:pPr>
        <w:pStyle w:val="ae"/>
        <w:kinsoku w:val="0"/>
        <w:overflowPunct w:val="0"/>
        <w:spacing w:before="130"/>
        <w:ind w:left="1874"/>
        <w:rPr>
          <w:rFonts w:asci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/>
          <w:color w:val="231F20"/>
          <w:spacing w:val="-10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130"/>
        <w:ind w:left="1874"/>
        <w:rPr>
          <w:rFonts w:asciiTheme="minorEastAsia" w:hAnsiTheme="minorEastAsia"/>
          <w:color w:val="231F20"/>
          <w:spacing w:val="-2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int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main(){</w:t>
      </w:r>
    </w:p>
    <w:p w:rsidR="004B05D7" w:rsidRPr="0070218B" w:rsidRDefault="004B05D7" w:rsidP="004B05D7">
      <w:pPr>
        <w:pStyle w:val="ae"/>
        <w:kinsoku w:val="0"/>
        <w:overflowPunct w:val="0"/>
        <w:spacing w:before="130"/>
        <w:ind w:left="2221"/>
        <w:rPr>
          <w:rFonts w:asciiTheme="minorEastAsia" w:hAnsiTheme="minorEastAsia"/>
          <w:color w:val="231F20"/>
          <w:spacing w:val="-2"/>
          <w:sz w:val="20"/>
          <w:szCs w:val="20"/>
        </w:rPr>
      </w:pP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foo();</w:t>
      </w:r>
    </w:p>
    <w:p w:rsidR="004B05D7" w:rsidRPr="0070218B" w:rsidRDefault="004B05D7" w:rsidP="004B05D7">
      <w:pPr>
        <w:pStyle w:val="ae"/>
        <w:kinsoku w:val="0"/>
        <w:overflowPunct w:val="0"/>
        <w:spacing w:before="130"/>
        <w:ind w:left="2221"/>
        <w:rPr>
          <w:rFonts w:asciiTheme="minorEastAsia" w:hAnsiTheme="minorEastAsia"/>
          <w:color w:val="231F20"/>
          <w:spacing w:val="-2"/>
          <w:sz w:val="20"/>
          <w:szCs w:val="20"/>
        </w:rPr>
      </w:pP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foo();</w:t>
      </w:r>
    </w:p>
    <w:p w:rsidR="004B05D7" w:rsidRPr="0070218B" w:rsidRDefault="004B05D7" w:rsidP="004B05D7">
      <w:pPr>
        <w:pStyle w:val="ae"/>
        <w:kinsoku w:val="0"/>
        <w:overflowPunct w:val="0"/>
        <w:spacing w:before="130"/>
        <w:ind w:left="2221"/>
        <w:rPr>
          <w:rFonts w:asciiTheme="minorEastAsia" w:hAnsiTheme="minorEastAsia"/>
          <w:color w:val="231F20"/>
          <w:spacing w:val="-2"/>
          <w:sz w:val="20"/>
          <w:szCs w:val="20"/>
        </w:rPr>
      </w:pP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foo();</w:t>
      </w:r>
    </w:p>
    <w:p w:rsidR="004B05D7" w:rsidRPr="0070218B" w:rsidRDefault="004B05D7" w:rsidP="004B05D7">
      <w:pPr>
        <w:pStyle w:val="ae"/>
        <w:kinsoku w:val="0"/>
        <w:overflowPunct w:val="0"/>
        <w:spacing w:before="130"/>
        <w:ind w:left="1874"/>
        <w:rPr>
          <w:rFonts w:asciiTheme="minorEastAsia"/>
          <w:color w:val="231F20"/>
          <w:spacing w:val="-10"/>
          <w:sz w:val="20"/>
          <w:szCs w:val="20"/>
        </w:rPr>
      </w:pPr>
      <w:r w:rsidRPr="0070218B">
        <w:rPr>
          <w:rFonts w:asciiTheme="minorEastAsia"/>
          <w:color w:val="231F20"/>
          <w:spacing w:val="-10"/>
          <w:sz w:val="20"/>
          <w:szCs w:val="20"/>
        </w:rPr>
        <w:t>}</w:t>
      </w:r>
    </w:p>
    <w:p w:rsidR="004B05D7" w:rsidRPr="0070218B" w:rsidRDefault="004B05D7" w:rsidP="004B05D7">
      <w:pPr>
        <w:pStyle w:val="ae"/>
        <w:kinsoku w:val="0"/>
        <w:overflowPunct w:val="0"/>
        <w:spacing w:before="70" w:line="237" w:lineRule="auto"/>
        <w:ind w:left="1874" w:right="700"/>
        <w:rPr>
          <w:rFonts w:asciiTheme="minorEastAsia" w:cs="Wawati SC"/>
          <w:color w:val="231F20"/>
          <w:sz w:val="20"/>
          <w:szCs w:val="20"/>
        </w:rPr>
      </w:pPr>
      <w:r w:rsidRPr="0070218B">
        <w:rPr>
          <w:rFonts w:asciiTheme="minorEastAsia" w:hAnsiTheme="minorEastAsia" w:cs="Wawati SC" w:hint="eastAsia"/>
          <w:color w:val="231F20"/>
          <w:spacing w:val="-3"/>
          <w:sz w:val="20"/>
          <w:szCs w:val="20"/>
        </w:rPr>
        <w:t>而類別中的靜態資料成員，是由所有該類別的實例共用，例如此題中</w:t>
      </w:r>
      <w:r w:rsidRPr="0070218B">
        <w:rPr>
          <w:rFonts w:asciiTheme="minorEastAsia" w:hAnsiTheme="minorEastAsia" w:cs="Wawati SC"/>
          <w:color w:val="231F20"/>
          <w:spacing w:val="-3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Offset </w:t>
      </w:r>
      <w:r w:rsidRPr="0070218B">
        <w:rPr>
          <w:rFonts w:asciiTheme="minorEastAsia" w:hAnsiTheme="minorEastAsia" w:cs="Wawati SC" w:hint="eastAsia"/>
          <w:color w:val="231F20"/>
          <w:spacing w:val="-5"/>
          <w:sz w:val="20"/>
          <w:szCs w:val="20"/>
        </w:rPr>
        <w:t>為</w:t>
      </w:r>
      <w:r w:rsidRPr="0070218B">
        <w:rPr>
          <w:rFonts w:asciiTheme="minorEastAsia" w:hAnsiTheme="minorEastAsia" w:cs="Wawati SC"/>
          <w:color w:val="231F20"/>
          <w:spacing w:val="-5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 xml:space="preserve">Volume </w:t>
      </w:r>
      <w:r w:rsidRPr="0070218B">
        <w:rPr>
          <w:rFonts w:asciiTheme="minorEastAsia" w:hAnsiTheme="minorEastAsia" w:cs="Wawati SC" w:hint="eastAsia"/>
          <w:color w:val="231F20"/>
          <w:spacing w:val="-2"/>
          <w:sz w:val="20"/>
          <w:szCs w:val="20"/>
        </w:rPr>
        <w:t>類別的靜態資料</w:t>
      </w:r>
      <w:r w:rsidRPr="0070218B">
        <w:rPr>
          <w:rFonts w:asciiTheme="minorEastAsia" w:hAnsiTheme="minorEastAsia" w:cs="Wawati SC" w:hint="eastAsia"/>
          <w:color w:val="231F20"/>
          <w:sz w:val="20"/>
          <w:szCs w:val="20"/>
        </w:rPr>
        <w:t>成員，</w:t>
      </w:r>
      <w:r w:rsidRPr="0070218B">
        <w:rPr>
          <w:rFonts w:asciiTheme="minorEastAsia" w:hAnsiTheme="minorEastAsia"/>
          <w:color w:val="231F20"/>
          <w:sz w:val="20"/>
          <w:szCs w:val="20"/>
        </w:rPr>
        <w:t>T1</w:t>
      </w:r>
      <w:r w:rsidRPr="0070218B">
        <w:rPr>
          <w:rFonts w:asciiTheme="minorEastAsia" w:hAnsiTheme="minorEastAsia" w:cs="Wawati SC" w:hint="eastAsia"/>
          <w:color w:val="231F20"/>
          <w:sz w:val="20"/>
          <w:szCs w:val="20"/>
        </w:rPr>
        <w:t>、</w:t>
      </w:r>
      <w:r w:rsidRPr="0070218B">
        <w:rPr>
          <w:rFonts w:asciiTheme="minorEastAsia" w:hAnsiTheme="minorEastAsia"/>
          <w:color w:val="231F20"/>
          <w:sz w:val="20"/>
          <w:szCs w:val="20"/>
        </w:rPr>
        <w:t xml:space="preserve">T2 </w:t>
      </w:r>
      <w:r w:rsidRPr="0070218B">
        <w:rPr>
          <w:rFonts w:asciiTheme="minorEastAsia" w:hAnsiTheme="minorEastAsia" w:cs="Wawati SC" w:hint="eastAsia"/>
          <w:color w:val="231F20"/>
          <w:spacing w:val="-2"/>
          <w:sz w:val="20"/>
          <w:szCs w:val="20"/>
        </w:rPr>
        <w:t>為</w:t>
      </w:r>
      <w:r w:rsidRPr="0070218B">
        <w:rPr>
          <w:rFonts w:asciiTheme="minorEastAsia" w:hAnsiTheme="minorEastAsia" w:cs="Wawati SC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 xml:space="preserve">Volume </w:t>
      </w:r>
      <w:r w:rsidRPr="0070218B">
        <w:rPr>
          <w:rFonts w:asciiTheme="minorEastAsia" w:hAnsiTheme="minorEastAsia" w:cs="Wawati SC" w:hint="eastAsia"/>
          <w:color w:val="231F20"/>
          <w:spacing w:val="-1"/>
          <w:sz w:val="20"/>
          <w:szCs w:val="20"/>
        </w:rPr>
        <w:t>類別的實例，則</w:t>
      </w:r>
      <w:r w:rsidRPr="0070218B">
        <w:rPr>
          <w:rFonts w:asciiTheme="minorEastAsia" w:hAnsiTheme="minorEastAsia" w:cs="Wawati SC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 xml:space="preserve">T1 </w:t>
      </w:r>
      <w:r w:rsidRPr="0070218B">
        <w:rPr>
          <w:rFonts w:asciiTheme="minorEastAsia" w:hAnsiTheme="minorEastAsia" w:cs="Wawati SC" w:hint="eastAsia"/>
          <w:color w:val="231F20"/>
          <w:spacing w:val="-2"/>
          <w:sz w:val="20"/>
          <w:szCs w:val="20"/>
        </w:rPr>
        <w:t>和</w:t>
      </w:r>
      <w:r w:rsidRPr="0070218B">
        <w:rPr>
          <w:rFonts w:asciiTheme="minorEastAsia" w:hAnsiTheme="minorEastAsia" w:cs="Wawati SC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 xml:space="preserve">T2 </w:t>
      </w:r>
      <w:r w:rsidRPr="0070218B">
        <w:rPr>
          <w:rFonts w:asciiTheme="minorEastAsia" w:hAnsiTheme="minorEastAsia" w:cs="Wawati SC" w:hint="eastAsia"/>
          <w:color w:val="231F20"/>
          <w:spacing w:val="-1"/>
          <w:sz w:val="20"/>
          <w:szCs w:val="20"/>
        </w:rPr>
        <w:t>會共用</w:t>
      </w:r>
      <w:r w:rsidRPr="0070218B">
        <w:rPr>
          <w:rFonts w:asciiTheme="minorEastAsia" w:hAnsiTheme="minorEastAsia" w:cs="Wawati SC"/>
          <w:color w:val="231F20"/>
          <w:spacing w:val="-1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Offset</w:t>
      </w:r>
      <w:r w:rsidRPr="0070218B">
        <w:rPr>
          <w:rFonts w:asciiTheme="minorEastAsia" w:hAnsiTheme="minorEastAsia" w:cs="Wawati SC" w:hint="eastAsia"/>
          <w:color w:val="231F20"/>
          <w:sz w:val="20"/>
          <w:szCs w:val="2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line="359" w:lineRule="exact"/>
        <w:ind w:left="1874"/>
        <w:rPr>
          <w:rFonts w:asciiTheme="minorEastAsia" w:hAnsiTheme="minorEastAsia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/>
          <w:color w:val="231F20"/>
          <w:sz w:val="20"/>
          <w:szCs w:val="20"/>
        </w:rPr>
        <w:t>(B)</w:t>
      </w:r>
      <w:r w:rsidRPr="0070218B">
        <w:rPr>
          <w:rFonts w:asciiTheme="minorEastAsia" w:hAnsiTheme="minorEastAsia" w:cs="Wawati SC" w:hint="eastAsia"/>
          <w:color w:val="231F20"/>
          <w:spacing w:val="-7"/>
          <w:sz w:val="20"/>
          <w:szCs w:val="20"/>
        </w:rPr>
        <w:t>宣告</w:t>
      </w:r>
      <w:r w:rsidRPr="0070218B">
        <w:rPr>
          <w:rFonts w:asciiTheme="minorEastAsia" w:hAnsiTheme="minorEastAsia" w:cs="Wawati SC"/>
          <w:color w:val="231F20"/>
          <w:spacing w:val="-7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T1</w:t>
      </w:r>
      <w:r w:rsidRPr="0070218B">
        <w:rPr>
          <w:rFonts w:asciiTheme="minorEastAsia" w:hAnsiTheme="minorEastAsia"/>
          <w:color w:val="231F20"/>
          <w:spacing w:val="-13"/>
          <w:sz w:val="20"/>
          <w:szCs w:val="2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2"/>
          <w:sz w:val="20"/>
          <w:szCs w:val="20"/>
        </w:rPr>
        <w:t>時，會呼叫建構子</w:t>
      </w:r>
      <w:r w:rsidRPr="0070218B">
        <w:rPr>
          <w:rFonts w:asciiTheme="minorEastAsia" w:hAnsiTheme="minorEastAsia" w:cs="Wawati SC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Volume(double</w:t>
      </w:r>
      <w:r w:rsidRPr="0070218B">
        <w:rPr>
          <w:rFonts w:asciiTheme="minorEastAsia" w:hAnsiTheme="minorEastAsia"/>
          <w:color w:val="231F20"/>
          <w:spacing w:val="-1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In1</w:t>
      </w:r>
      <w:r w:rsidRPr="0070218B">
        <w:rPr>
          <w:rFonts w:asciiTheme="minorEastAsia" w:hAnsiTheme="minorEastAsia"/>
          <w:color w:val="231F20"/>
          <w:spacing w:val="-7"/>
          <w:sz w:val="20"/>
          <w:szCs w:val="20"/>
        </w:rPr>
        <w:t xml:space="preserve">, </w:t>
      </w:r>
      <w:r w:rsidRPr="0070218B">
        <w:rPr>
          <w:rFonts w:asciiTheme="minorEastAsia" w:hAnsiTheme="minorEastAsia"/>
          <w:color w:val="231F20"/>
          <w:sz w:val="20"/>
          <w:szCs w:val="20"/>
        </w:rPr>
        <w:t>double</w:t>
      </w:r>
      <w:r w:rsidRPr="0070218B">
        <w:rPr>
          <w:rFonts w:asciiTheme="minorEastAsia" w:hAnsiTheme="minorEastAsia"/>
          <w:color w:val="231F20"/>
          <w:spacing w:val="-12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In2)</w:t>
      </w:r>
      <w:r w:rsidRPr="0070218B">
        <w:rPr>
          <w:rFonts w:asciiTheme="minorEastAsia" w:hAnsiTheme="minorEastAsia" w:cs="Wawati SC" w:hint="eastAsia"/>
          <w:color w:val="231F20"/>
          <w:spacing w:val="-6"/>
          <w:sz w:val="20"/>
          <w:szCs w:val="20"/>
        </w:rPr>
        <w:t>，故</w:t>
      </w:r>
      <w:r w:rsidRPr="0070218B">
        <w:rPr>
          <w:rFonts w:asciiTheme="minorEastAsia" w:hAnsiTheme="minorEastAsia" w:cs="Wawati SC"/>
          <w:color w:val="231F20"/>
          <w:spacing w:val="-6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T1</w:t>
      </w:r>
      <w:r w:rsidRPr="0070218B">
        <w:rPr>
          <w:rFonts w:asciiTheme="minorEastAsia" w:hAnsiTheme="minorEastAsia"/>
          <w:color w:val="231F20"/>
          <w:spacing w:val="-13"/>
          <w:sz w:val="20"/>
          <w:szCs w:val="2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9"/>
          <w:sz w:val="20"/>
          <w:szCs w:val="20"/>
        </w:rPr>
        <w:t>的</w:t>
      </w:r>
      <w:r w:rsidRPr="0070218B">
        <w:rPr>
          <w:rFonts w:asciiTheme="minorEastAsia" w:hAnsiTheme="minorEastAsia" w:cs="Wawati SC"/>
          <w:color w:val="231F20"/>
          <w:spacing w:val="-9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FlowRate</w:t>
      </w:r>
      <w:r w:rsidRPr="0070218B">
        <w:rPr>
          <w:rFonts w:asciiTheme="minorEastAsia" w:hAnsiTheme="minorEastAsia"/>
          <w:color w:val="231F20"/>
          <w:spacing w:val="-8"/>
          <w:sz w:val="20"/>
          <w:szCs w:val="20"/>
        </w:rPr>
        <w:t xml:space="preserve"> </w:t>
      </w:r>
      <w:r w:rsidRPr="0070218B">
        <w:rPr>
          <w:rFonts w:asciiTheme="minorEastAsia" w:hAnsiTheme="minorEastAsia" w:cs="Wawati SC" w:hint="eastAsia"/>
          <w:color w:val="231F20"/>
          <w:spacing w:val="-4"/>
          <w:sz w:val="20"/>
          <w:szCs w:val="20"/>
        </w:rPr>
        <w:t>初始值為</w:t>
      </w:r>
      <w:r w:rsidRPr="0070218B">
        <w:rPr>
          <w:rFonts w:asciiTheme="minorEastAsia" w:hAnsiTheme="minorEastAsia" w:cs="Wawati SC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z w:val="20"/>
          <w:szCs w:val="20"/>
        </w:rPr>
        <w:t>1.0</w:t>
      </w:r>
      <w:r w:rsidRPr="0070218B">
        <w:rPr>
          <w:rFonts w:asciiTheme="minorEastAsia" w:hAnsiTheme="minorEastAsia" w:cs="Wawati SC" w:hint="eastAsia"/>
          <w:color w:val="231F20"/>
          <w:sz w:val="20"/>
          <w:szCs w:val="20"/>
        </w:rPr>
        <w:t>、</w:t>
      </w:r>
      <w:r w:rsidRPr="0070218B">
        <w:rPr>
          <w:rFonts w:asciiTheme="minorEastAsia" w:hAnsiTheme="minorEastAsia"/>
          <w:color w:val="231F20"/>
          <w:spacing w:val="-4"/>
          <w:sz w:val="20"/>
          <w:szCs w:val="20"/>
        </w:rPr>
        <w:t>Time</w:t>
      </w:r>
    </w:p>
    <w:p w:rsidR="004B05D7" w:rsidRPr="0070218B" w:rsidRDefault="004B05D7" w:rsidP="004B05D7">
      <w:pPr>
        <w:pStyle w:val="ae"/>
        <w:kinsoku w:val="0"/>
        <w:overflowPunct w:val="0"/>
        <w:spacing w:line="362" w:lineRule="exact"/>
        <w:ind w:left="1874"/>
        <w:rPr>
          <w:rFonts w:asciiTheme="minorEastAsia" w:cs="Wawat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Wawati SC" w:hint="eastAsia"/>
          <w:color w:val="231F20"/>
          <w:spacing w:val="-4"/>
          <w:sz w:val="20"/>
          <w:szCs w:val="20"/>
        </w:rPr>
        <w:t>初始值為</w:t>
      </w:r>
      <w:r w:rsidRPr="0070218B">
        <w:rPr>
          <w:rFonts w:asciiTheme="minorEastAsia" w:hAnsiTheme="minorEastAsia" w:cs="Wawati SC"/>
          <w:color w:val="231F20"/>
          <w:spacing w:val="-4"/>
          <w:sz w:val="20"/>
          <w:szCs w:val="20"/>
        </w:rPr>
        <w:t xml:space="preserve"> </w:t>
      </w:r>
      <w:r w:rsidRPr="0070218B">
        <w:rPr>
          <w:rFonts w:asciiTheme="minorEastAsia" w:hAnsiTheme="minorEastAsia"/>
          <w:color w:val="231F20"/>
          <w:spacing w:val="-2"/>
          <w:sz w:val="20"/>
          <w:szCs w:val="20"/>
        </w:rPr>
        <w:t>2.3</w:t>
      </w:r>
      <w:r w:rsidRPr="0070218B">
        <w:rPr>
          <w:rFonts w:asciiTheme="minorEastAsia" w:hAnsiTheme="minorEastAsia" w:cs="Wawati SC" w:hint="eastAsia"/>
          <w:color w:val="231F20"/>
          <w:spacing w:val="-10"/>
          <w:sz w:val="20"/>
          <w:szCs w:val="20"/>
        </w:rPr>
        <w:t>。</w:t>
      </w:r>
    </w:p>
    <w:p w:rsidR="004B05D7" w:rsidRPr="0070218B" w:rsidRDefault="004B05D7" w:rsidP="004B05D7">
      <w:pPr>
        <w:pStyle w:val="ae"/>
        <w:kinsoku w:val="0"/>
        <w:overflowPunct w:val="0"/>
        <w:spacing w:before="303"/>
        <w:rPr>
          <w:rFonts w:asciiTheme="minorEastAsia" w:cs="Wawat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1209"/>
        </w:tabs>
        <w:kinsoku w:val="0"/>
        <w:overflowPunct w:val="0"/>
        <w:ind w:left="1209" w:hanging="476"/>
        <w:contextualSpacing w:val="0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30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30"/>
        <w:ind w:right="491"/>
        <w:jc w:val="right"/>
        <w:rPr>
          <w:rFonts w:asciiTheme="minorEastAsia" w:cs="Lantinghei SC"/>
          <w:color w:val="231F20"/>
          <w:spacing w:val="-10"/>
          <w:sz w:val="20"/>
          <w:szCs w:val="20"/>
        </w:rPr>
      </w:pPr>
      <w:r w:rsidRPr="0070218B">
        <w:rPr>
          <w:rFonts w:asciiTheme="minorEastAsia" w:hAnsiTheme="minorEastAsia" w:cs="Arial"/>
          <w:color w:val="231F20"/>
          <w:sz w:val="20"/>
          <w:szCs w:val="20"/>
        </w:rPr>
        <w:lastRenderedPageBreak/>
        <w:t>Chapter</w:t>
      </w:r>
      <w:r w:rsidRPr="0070218B">
        <w:rPr>
          <w:rFonts w:asciiTheme="minorEastAsia" w:hAnsiTheme="minorEastAsia" w:cs="Arial"/>
          <w:color w:val="231F20"/>
          <w:spacing w:val="-2"/>
          <w:sz w:val="20"/>
          <w:szCs w:val="20"/>
        </w:rPr>
        <w:t xml:space="preserve"> </w:t>
      </w:r>
      <w:r w:rsidRPr="0070218B">
        <w:rPr>
          <w:rFonts w:asciiTheme="minorEastAsia" w:hAnsiTheme="minorEastAsia" w:cs="Arial"/>
          <w:color w:val="231F20"/>
          <w:sz w:val="20"/>
          <w:szCs w:val="20"/>
        </w:rPr>
        <w:t>7</w:t>
      </w:r>
      <w:r w:rsidRPr="0070218B">
        <w:rPr>
          <w:rFonts w:asciiTheme="minorEastAsia" w:hAnsiTheme="minorEastAsia" w:cs="Arial"/>
          <w:color w:val="231F20"/>
          <w:spacing w:val="41"/>
          <w:sz w:val="20"/>
          <w:szCs w:val="20"/>
        </w:rPr>
        <w:t xml:space="preserve">  </w:t>
      </w:r>
      <w:r w:rsidRPr="0070218B">
        <w:rPr>
          <w:rFonts w:asciiTheme="minorEastAsia" w:hAnsiTheme="minorEastAsia" w:cs="Lantinghei SC" w:hint="eastAsia"/>
          <w:color w:val="231F20"/>
          <w:sz w:val="20"/>
          <w:szCs w:val="20"/>
        </w:rPr>
        <w:t>結構與類</w:t>
      </w:r>
      <w:r w:rsidRPr="0070218B">
        <w:rPr>
          <w:rFonts w:asciiTheme="minorEastAsia" w:hAnsiTheme="minorEastAsia" w:cs="Lantinghei SC" w:hint="eastAsia"/>
          <w:color w:val="231F20"/>
          <w:spacing w:val="-10"/>
          <w:sz w:val="20"/>
          <w:szCs w:val="20"/>
        </w:rPr>
        <w:t>�</w:t>
      </w:r>
    </w:p>
    <w:p w:rsidR="004B05D7" w:rsidRPr="0070218B" w:rsidRDefault="004B05D7" w:rsidP="004B05D7">
      <w:pPr>
        <w:pStyle w:val="ae"/>
        <w:kinsoku w:val="0"/>
        <w:overflowPunct w:val="0"/>
        <w:spacing w:before="71"/>
        <w:rPr>
          <w:rFonts w:asciiTheme="minorEastAsia" w:cs="Lantinghei SC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3232" behindDoc="0" locked="0" layoutInCell="0" allowOverlap="1" wp14:anchorId="66B1361F" wp14:editId="3776336E">
                <wp:simplePos x="0" y="0"/>
                <wp:positionH relativeFrom="page">
                  <wp:posOffset>753745</wp:posOffset>
                </wp:positionH>
                <wp:positionV relativeFrom="paragraph">
                  <wp:posOffset>291465</wp:posOffset>
                </wp:positionV>
                <wp:extent cx="6125210" cy="1031240"/>
                <wp:effectExtent l="0" t="0" r="0" b="0"/>
                <wp:wrapTopAndBottom/>
                <wp:docPr id="905447277" name="Text Box 9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5210" cy="1031240"/>
                        </a:xfrm>
                        <a:prstGeom prst="rect">
                          <a:avLst/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05D7" w:rsidRDefault="004B05D7" w:rsidP="004B05D7">
                            <w:pPr>
                              <w:pStyle w:val="ae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1001"/>
                              </w:tabs>
                              <w:kinsoku w:val="0"/>
                              <w:overflowPunct w:val="0"/>
                              <w:spacing w:before="5" w:line="237" w:lineRule="auto"/>
                              <w:ind w:right="52" w:firstLine="0"/>
                              <w:jc w:val="both"/>
                              <w:rPr>
                                <w:rFonts w:ascii="Wawati SC" w:eastAsia="Wawati SC" w:cs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 xml:space="preserve">protected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  <w:t>修飾子與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修飾子相似，成員只允許在內部存取，但若考慮繼承關係時，則子類別可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以存取父類別的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1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成員，卻無法存取父類別的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1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成員。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ToatlFlow()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6"/>
                                <w:sz w:val="20"/>
                                <w:szCs w:val="20"/>
                              </w:rPr>
                              <w:t>屬於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1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成員，所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2"/>
                                <w:sz w:val="20"/>
                                <w:szCs w:val="20"/>
                              </w:rPr>
                              <w:t>以無法直接存取。</w:t>
                            </w:r>
                          </w:p>
                          <w:p w:rsidR="004B05D7" w:rsidRDefault="004B05D7" w:rsidP="004B05D7">
                            <w:pPr>
                              <w:pStyle w:val="ae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963"/>
                              </w:tabs>
                              <w:kinsoku w:val="0"/>
                              <w:overflowPunct w:val="0"/>
                              <w:spacing w:line="360" w:lineRule="exact"/>
                              <w:ind w:left="963" w:hanging="276"/>
                              <w:rPr>
                                <w:rFonts w:ascii="Wawati SC" w:eastAsia="Wawati SC" w:cs="Wawati SC"/>
                                <w:color w:val="231F20"/>
                                <w:spacing w:val="-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傳入的引數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(Item)1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1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>為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9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Item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12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4"/>
                                <w:sz w:val="20"/>
                                <w:szCs w:val="20"/>
                              </w:rPr>
                              <w:t>列舉的第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1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個成員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_Time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z w:val="20"/>
                                <w:szCs w:val="20"/>
                              </w:rPr>
                              <w:t>，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GetParameter()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  <w:t>會回傳</w:t>
                            </w:r>
                            <w:r>
                              <w:rPr>
                                <w:rFonts w:ascii="Wawati SC" w:eastAsia="Wawati SC" w:cs="Wawati SC"/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="Wawati SC"/>
                                <w:color w:val="231F20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eastAsia="Wawati SC"/>
                                <w:color w:val="231F2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Wawati SC" w:eastAsia="Wawati SC" w:cs="Wawati SC" w:hint="eastAsia"/>
                                <w:color w:val="231F20"/>
                                <w:spacing w:val="-4"/>
                                <w:sz w:val="20"/>
                                <w:szCs w:val="20"/>
                              </w:rPr>
                              <w:t>的值。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B1361F" id="Text Box 9524" o:spid="_x0000_s1231" type="#_x0000_t202" style="position:absolute;margin-left:59.35pt;margin-top:22.95pt;width:482.3pt;height:81.2pt;z-index: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" o:allowincell="f" fillcolor="#e7e8e9" stroked="f">
                <v:path arrowok="t"/>
                <v:textbox inset="0,0,0,0">
                  <w:txbxContent>
                    <w:p w:rsidR="004B05D7" w:rsidRDefault="004B05D7" w:rsidP="004B05D7">
                      <w:pPr>
                        <w:pStyle w:val="ae"/>
                        <w:numPr>
                          <w:ilvl w:val="0"/>
                          <w:numId w:val="8"/>
                        </w:numPr>
                        <w:tabs>
                          <w:tab w:val="left" w:pos="1001"/>
                        </w:tabs>
                        <w:kinsoku w:val="0"/>
                        <w:overflowPunct w:val="0"/>
                        <w:spacing w:before="5" w:line="237" w:lineRule="auto"/>
                        <w:ind w:right="52" w:firstLine="0"/>
                        <w:jc w:val="both"/>
                        <w:rPr>
                          <w:rFonts w:ascii="Wawati SC" w:eastAsia="Wawati SC" w:cs="Wawati SC"/>
                          <w:color w:val="231F20"/>
                          <w:spacing w:val="-2"/>
                          <w:sz w:val="20"/>
                          <w:szCs w:val="20"/>
                        </w:rPr>
                      </w:pPr>
                      <w:r>
                        <w:rPr>
                          <w:color w:val="231F20"/>
                          <w:spacing w:val="-2"/>
                          <w:sz w:val="20"/>
                          <w:szCs w:val="20"/>
                        </w:rPr>
                        <w:t xml:space="preserve">protected 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pacing w:val="-5"/>
                          <w:sz w:val="20"/>
                          <w:szCs w:val="20"/>
                        </w:rPr>
                        <w:t>修飾子與</w:t>
                      </w:r>
                      <w:r>
                        <w:rPr>
                          <w:rFonts w:ascii="Wawati SC" w:eastAsia="Wawati SC" w:cs="Wawati SC"/>
                          <w:color w:val="231F20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="Wawati SC"/>
                          <w:color w:val="231F20"/>
                          <w:spacing w:val="-2"/>
                          <w:sz w:val="20"/>
                          <w:szCs w:val="20"/>
                        </w:rPr>
                        <w:t xml:space="preserve">private 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pacing w:val="-2"/>
                          <w:sz w:val="20"/>
                          <w:szCs w:val="20"/>
                        </w:rPr>
                        <w:t>修飾子相似，成員只允許在內部存取，但若考慮繼承關係時，則子類別可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pacing w:val="-3"/>
                          <w:sz w:val="20"/>
                          <w:szCs w:val="20"/>
                        </w:rPr>
                        <w:t>以存取父類別的</w:t>
                      </w:r>
                      <w:r>
                        <w:rPr>
                          <w:rFonts w:ascii="Wawati SC" w:eastAsia="Wawati SC" w:cs="Wawati SC"/>
                          <w:color w:val="231F20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="Wawati SC"/>
                          <w:color w:val="231F2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eastAsia="Wawati SC"/>
                          <w:color w:val="231F20"/>
                          <w:spacing w:val="-1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pacing w:val="-2"/>
                          <w:sz w:val="20"/>
                          <w:szCs w:val="20"/>
                        </w:rPr>
                        <w:t>成員，卻無法存取父類別的</w:t>
                      </w:r>
                      <w:r>
                        <w:rPr>
                          <w:rFonts w:ascii="Wawati SC" w:eastAsia="Wawati SC" w:cs="Wawati SC"/>
                          <w:color w:val="231F20"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="Wawati SC"/>
                          <w:color w:val="231F2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eastAsia="Wawati SC"/>
                          <w:color w:val="231F20"/>
                          <w:spacing w:val="-1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z w:val="20"/>
                          <w:szCs w:val="20"/>
                        </w:rPr>
                        <w:t>成員。</w:t>
                      </w:r>
                      <w:r>
                        <w:rPr>
                          <w:rFonts w:eastAsia="Wawati SC"/>
                          <w:color w:val="231F20"/>
                          <w:sz w:val="20"/>
                          <w:szCs w:val="20"/>
                        </w:rPr>
                        <w:t>ToatlFlow()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pacing w:val="-6"/>
                          <w:sz w:val="20"/>
                          <w:szCs w:val="20"/>
                        </w:rPr>
                        <w:t>屬於</w:t>
                      </w:r>
                      <w:r>
                        <w:rPr>
                          <w:rFonts w:ascii="Wawati SC" w:eastAsia="Wawati SC" w:cs="Wawati SC"/>
                          <w:color w:val="231F20"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="Wawati SC"/>
                          <w:color w:val="231F2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eastAsia="Wawati SC"/>
                          <w:color w:val="231F20"/>
                          <w:spacing w:val="-1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z w:val="20"/>
                          <w:szCs w:val="20"/>
                        </w:rPr>
                        <w:t>成員，所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pacing w:val="-2"/>
                          <w:sz w:val="20"/>
                          <w:szCs w:val="20"/>
                        </w:rPr>
                        <w:t>以無法直接存取。</w:t>
                      </w:r>
                    </w:p>
                    <w:p w:rsidR="004B05D7" w:rsidRDefault="004B05D7" w:rsidP="004B05D7">
                      <w:pPr>
                        <w:pStyle w:val="ae"/>
                        <w:numPr>
                          <w:ilvl w:val="0"/>
                          <w:numId w:val="8"/>
                        </w:numPr>
                        <w:tabs>
                          <w:tab w:val="left" w:pos="963"/>
                        </w:tabs>
                        <w:kinsoku w:val="0"/>
                        <w:overflowPunct w:val="0"/>
                        <w:spacing w:line="360" w:lineRule="exact"/>
                        <w:ind w:left="963" w:hanging="276"/>
                        <w:rPr>
                          <w:rFonts w:ascii="Wawati SC" w:eastAsia="Wawati SC" w:cs="Wawati SC"/>
                          <w:color w:val="231F20"/>
                          <w:spacing w:val="-4"/>
                          <w:sz w:val="20"/>
                          <w:szCs w:val="20"/>
                        </w:rPr>
                      </w:pPr>
                      <w:r>
                        <w:rPr>
                          <w:rFonts w:ascii="Wawati SC" w:eastAsia="Wawati SC" w:cs="Wawati SC" w:hint="eastAsia"/>
                          <w:color w:val="231F20"/>
                          <w:sz w:val="20"/>
                          <w:szCs w:val="20"/>
                        </w:rPr>
                        <w:t>傳入的引數</w:t>
                      </w:r>
                      <w:r>
                        <w:rPr>
                          <w:rFonts w:eastAsia="Wawati SC"/>
                          <w:color w:val="231F20"/>
                          <w:sz w:val="20"/>
                          <w:szCs w:val="20"/>
                        </w:rPr>
                        <w:t>(Item)1</w:t>
                      </w:r>
                      <w:r>
                        <w:rPr>
                          <w:rFonts w:eastAsia="Wawati SC"/>
                          <w:color w:val="231F20"/>
                          <w:spacing w:val="-1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pacing w:val="-9"/>
                          <w:sz w:val="20"/>
                          <w:szCs w:val="20"/>
                        </w:rPr>
                        <w:t>為</w:t>
                      </w:r>
                      <w:r>
                        <w:rPr>
                          <w:rFonts w:ascii="Wawati SC" w:eastAsia="Wawati SC" w:cs="Wawati SC"/>
                          <w:color w:val="231F20"/>
                          <w:spacing w:val="-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="Wawati SC"/>
                          <w:color w:val="231F20"/>
                          <w:sz w:val="20"/>
                          <w:szCs w:val="20"/>
                        </w:rPr>
                        <w:t>Item</w:t>
                      </w:r>
                      <w:r>
                        <w:rPr>
                          <w:rFonts w:eastAsia="Wawati SC"/>
                          <w:color w:val="231F20"/>
                          <w:spacing w:val="-1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pacing w:val="-4"/>
                          <w:sz w:val="20"/>
                          <w:szCs w:val="20"/>
                        </w:rPr>
                        <w:t>列舉的第</w:t>
                      </w:r>
                      <w:r>
                        <w:rPr>
                          <w:rFonts w:ascii="Wawati SC" w:eastAsia="Wawati SC" w:cs="Wawati SC"/>
                          <w:color w:val="231F20"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="Wawati SC"/>
                          <w:color w:val="231F20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eastAsia="Wawati SC"/>
                          <w:color w:val="231F20"/>
                          <w:spacing w:val="-1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z w:val="20"/>
                          <w:szCs w:val="20"/>
                        </w:rPr>
                        <w:t>個成員</w:t>
                      </w:r>
                      <w:r>
                        <w:rPr>
                          <w:rFonts w:eastAsia="Wawati SC"/>
                          <w:color w:val="231F20"/>
                          <w:sz w:val="20"/>
                          <w:szCs w:val="20"/>
                        </w:rPr>
                        <w:t>_Time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z w:val="20"/>
                          <w:szCs w:val="20"/>
                        </w:rPr>
                        <w:t>，</w:t>
                      </w:r>
                      <w:r>
                        <w:rPr>
                          <w:rFonts w:eastAsia="Wawati SC"/>
                          <w:color w:val="231F20"/>
                          <w:sz w:val="20"/>
                          <w:szCs w:val="20"/>
                        </w:rPr>
                        <w:t>GetParameter()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pacing w:val="-5"/>
                          <w:sz w:val="20"/>
                          <w:szCs w:val="20"/>
                        </w:rPr>
                        <w:t>會回傳</w:t>
                      </w:r>
                      <w:r>
                        <w:rPr>
                          <w:rFonts w:ascii="Wawati SC" w:eastAsia="Wawati SC" w:cs="Wawati SC"/>
                          <w:color w:val="231F20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="Wawati SC"/>
                          <w:color w:val="231F20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eastAsia="Wawati SC"/>
                          <w:color w:val="231F20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Wawati SC" w:eastAsia="Wawati SC" w:cs="Wawati SC" w:hint="eastAsia"/>
                          <w:color w:val="231F20"/>
                          <w:spacing w:val="-4"/>
                          <w:sz w:val="20"/>
                          <w:szCs w:val="20"/>
                        </w:rPr>
                        <w:t>的值。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355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</w:pPr>
    </w:p>
    <w:p w:rsidR="004B05D7" w:rsidRPr="0070218B" w:rsidRDefault="004B05D7" w:rsidP="004B05D7">
      <w:pPr>
        <w:pStyle w:val="a9"/>
        <w:numPr>
          <w:ilvl w:val="1"/>
          <w:numId w:val="41"/>
        </w:numPr>
        <w:tabs>
          <w:tab w:val="left" w:pos="476"/>
        </w:tabs>
        <w:kinsoku w:val="0"/>
        <w:overflowPunct w:val="0"/>
        <w:ind w:left="476" w:right="375" w:hanging="476"/>
        <w:contextualSpacing w:val="0"/>
        <w:jc w:val="right"/>
        <w:rPr>
          <w:rFonts w:asciiTheme="minorEastAsia" w:hAnsiTheme="minorEastAsia" w:cs="Arial"/>
          <w:b/>
          <w:bCs/>
          <w:i/>
          <w:iCs/>
          <w:color w:val="231F20"/>
        </w:rPr>
        <w:sectPr w:rsidR="004B05D7" w:rsidRPr="0070218B">
          <w:pgSz w:w="11910" w:h="16840"/>
          <w:pgMar w:top="280" w:right="425" w:bottom="0" w:left="0" w:header="720" w:footer="720" w:gutter="0"/>
          <w:cols w:space="720"/>
          <w:noEndnote/>
        </w:sectPr>
      </w:pPr>
    </w:p>
    <w:p w:rsidR="004B05D7" w:rsidRPr="0070218B" w:rsidRDefault="004B05D7" w:rsidP="004B05D7">
      <w:pPr>
        <w:pStyle w:val="ae"/>
        <w:kinsoku w:val="0"/>
        <w:overflowPunct w:val="0"/>
        <w:spacing w:before="10"/>
        <w:ind w:left="918"/>
        <w:rPr>
          <w:rFonts w:asciiTheme="minorEastAsia" w:cs="Lantinghei SC"/>
          <w:color w:val="231F20"/>
          <w:spacing w:val="-4"/>
          <w:sz w:val="20"/>
          <w:szCs w:val="20"/>
        </w:rPr>
      </w:pPr>
      <w:r w:rsidRPr="0070218B">
        <w:rPr>
          <w:rFonts w:asciiTheme="minorEastAsia" w:hAnsiTheme="minorEastAsia" w:cs="Lantinghei SC" w:hint="eastAsia"/>
          <w:color w:val="231F20"/>
          <w:spacing w:val="-4"/>
          <w:sz w:val="20"/>
          <w:szCs w:val="20"/>
        </w:rPr>
        <w:lastRenderedPageBreak/>
        <w:t>程式設計實習</w:t>
      </w: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rPr>
          <w:rFonts w:asciiTheme="minorEastAsia" w:cs="Lantinghei SC"/>
          <w:sz w:val="24"/>
          <w:szCs w:val="24"/>
        </w:rPr>
      </w:pPr>
    </w:p>
    <w:p w:rsidR="004B05D7" w:rsidRPr="0070218B" w:rsidRDefault="004B05D7" w:rsidP="004B05D7">
      <w:pPr>
        <w:pStyle w:val="ae"/>
        <w:kinsoku w:val="0"/>
        <w:overflowPunct w:val="0"/>
        <w:spacing w:before="254"/>
        <w:rPr>
          <w:rFonts w:asciiTheme="minorEastAsia" w:cs="Lantinghei SC"/>
          <w:sz w:val="24"/>
          <w:szCs w:val="24"/>
        </w:rPr>
      </w:pPr>
    </w:p>
    <w:p w:rsidR="004B05D7" w:rsidRDefault="004B05D7"/>
    <w:sectPr w:rsidR="004B05D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awati SC">
    <w:panose1 w:val="040B0500000000000000"/>
    <w:charset w:val="86"/>
    <w:family w:val="decorative"/>
    <w:notTrueType/>
    <w:pitch w:val="variable"/>
    <w:sig w:usb0="A00002FF" w:usb1="38CF7CFB" w:usb2="00000016" w:usb3="00000000" w:csb0="00040003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antinghei SC">
    <w:altName w:val="Microsoft YaHei"/>
    <w:panose1 w:val="02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iragino Mincho ProN W3">
    <w:panose1 w:val="02020300000000000000"/>
    <w:charset w:val="80"/>
    <w:family w:val="roman"/>
    <w:pitch w:val="variable"/>
    <w:sig w:usb0="E00002FF" w:usb1="7AC7FFFF" w:usb2="00000012" w:usb3="00000000" w:csb0="0002000D" w:csb1="00000000"/>
  </w:font>
  <w:font w:name="Hiragino Mincho ProN W6">
    <w:panose1 w:val="02020600000000000000"/>
    <w:charset w:val="80"/>
    <w:family w:val="roman"/>
    <w:pitch w:val="variable"/>
    <w:sig w:usb0="E00002FF" w:usb1="7AC7FFFF" w:usb2="00000012" w:usb3="00000000" w:csb0="0002000D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FFFFFFFF"/>
    <w:lvl w:ilvl="0">
      <w:numFmt w:val="decimal"/>
      <w:lvlText w:val="%1"/>
      <w:lvlJc w:val="left"/>
      <w:pPr>
        <w:ind w:left="3877" w:hanging="587"/>
      </w:pPr>
      <w:rPr>
        <w:rFonts w:cs="Times New Roman"/>
      </w:rPr>
    </w:lvl>
    <w:lvl w:ilvl="1">
      <w:start w:val="1"/>
      <w:numFmt w:val="decimal"/>
      <w:lvlText w:val="%1-%2"/>
      <w:lvlJc w:val="left"/>
      <w:pPr>
        <w:ind w:left="3877" w:hanging="587"/>
      </w:pPr>
      <w:rPr>
        <w:rFonts w:ascii="Arial" w:hAnsi="Arial" w:cs="Arial"/>
        <w:b w:val="0"/>
        <w:bCs w:val="0"/>
        <w:i w:val="0"/>
        <w:iCs w:val="0"/>
        <w:color w:val="231F20"/>
        <w:spacing w:val="0"/>
        <w:w w:val="99"/>
        <w:sz w:val="24"/>
        <w:szCs w:val="24"/>
      </w:rPr>
    </w:lvl>
    <w:lvl w:ilvl="2">
      <w:numFmt w:val="bullet"/>
      <w:lvlText w:null="1"/>
      <w:lvlJc w:val="left"/>
      <w:pPr>
        <w:ind w:left="5399" w:hanging="587"/>
      </w:pPr>
    </w:lvl>
    <w:lvl w:ilvl="3">
      <w:numFmt w:val="bullet"/>
      <w:lvlText w:null="1"/>
      <w:lvlJc w:val="left"/>
      <w:pPr>
        <w:ind w:left="6159" w:hanging="587"/>
      </w:pPr>
    </w:lvl>
    <w:lvl w:ilvl="4">
      <w:numFmt w:val="bullet"/>
      <w:lvlText w:null="1"/>
      <w:lvlJc w:val="left"/>
      <w:pPr>
        <w:ind w:left="6919" w:hanging="587"/>
      </w:pPr>
    </w:lvl>
    <w:lvl w:ilvl="5">
      <w:numFmt w:val="bullet"/>
      <w:lvlText w:null="1"/>
      <w:lvlJc w:val="left"/>
      <w:pPr>
        <w:ind w:left="7679" w:hanging="587"/>
      </w:pPr>
    </w:lvl>
    <w:lvl w:ilvl="6">
      <w:numFmt w:val="bullet"/>
      <w:lvlText w:null="1"/>
      <w:lvlJc w:val="left"/>
      <w:pPr>
        <w:ind w:left="8439" w:hanging="587"/>
      </w:pPr>
    </w:lvl>
    <w:lvl w:ilvl="7">
      <w:numFmt w:val="bullet"/>
      <w:lvlText w:null="1"/>
      <w:lvlJc w:val="left"/>
      <w:pPr>
        <w:ind w:left="9199" w:hanging="587"/>
      </w:pPr>
    </w:lvl>
    <w:lvl w:ilvl="8">
      <w:numFmt w:val="bullet"/>
      <w:lvlText w:null="1"/>
      <w:lvlJc w:val="left"/>
      <w:pPr>
        <w:ind w:left="9959" w:hanging="587"/>
      </w:pPr>
    </w:lvl>
  </w:abstractNum>
  <w:abstractNum w:abstractNumId="1" w15:restartNumberingAfterBreak="0">
    <w:nsid w:val="00000403"/>
    <w:multiLevelType w:val="multilevel"/>
    <w:tmpl w:val="FFFFFFFF"/>
    <w:lvl w:ilvl="0">
      <w:start w:val="1"/>
      <w:numFmt w:val="decimal"/>
      <w:lvlText w:val="%1"/>
      <w:lvlJc w:val="left"/>
      <w:pPr>
        <w:ind w:left="3877" w:hanging="587"/>
      </w:pPr>
      <w:rPr>
        <w:rFonts w:cs="Times New Roman"/>
      </w:rPr>
    </w:lvl>
    <w:lvl w:ilvl="1">
      <w:start w:val="1"/>
      <w:numFmt w:val="decimal"/>
      <w:lvlText w:val="%1-%2"/>
      <w:lvlJc w:val="left"/>
      <w:pPr>
        <w:ind w:left="3877" w:hanging="587"/>
      </w:pPr>
      <w:rPr>
        <w:rFonts w:ascii="Arial" w:hAnsi="Arial" w:cs="Arial"/>
        <w:b w:val="0"/>
        <w:bCs w:val="0"/>
        <w:i w:val="0"/>
        <w:iCs w:val="0"/>
        <w:color w:val="231F20"/>
        <w:spacing w:val="0"/>
        <w:w w:val="99"/>
        <w:sz w:val="24"/>
        <w:szCs w:val="24"/>
      </w:rPr>
    </w:lvl>
    <w:lvl w:ilvl="2">
      <w:numFmt w:val="bullet"/>
      <w:lvlText w:null="1"/>
      <w:lvlJc w:val="left"/>
      <w:pPr>
        <w:ind w:left="5399" w:hanging="587"/>
      </w:pPr>
    </w:lvl>
    <w:lvl w:ilvl="3">
      <w:numFmt w:val="bullet"/>
      <w:lvlText w:null="1"/>
      <w:lvlJc w:val="left"/>
      <w:pPr>
        <w:ind w:left="6159" w:hanging="587"/>
      </w:pPr>
    </w:lvl>
    <w:lvl w:ilvl="4">
      <w:numFmt w:val="bullet"/>
      <w:lvlText w:null="1"/>
      <w:lvlJc w:val="left"/>
      <w:pPr>
        <w:ind w:left="6919" w:hanging="587"/>
      </w:pPr>
    </w:lvl>
    <w:lvl w:ilvl="5">
      <w:numFmt w:val="bullet"/>
      <w:lvlText w:null="1"/>
      <w:lvlJc w:val="left"/>
      <w:pPr>
        <w:ind w:left="7679" w:hanging="587"/>
      </w:pPr>
    </w:lvl>
    <w:lvl w:ilvl="6">
      <w:numFmt w:val="bullet"/>
      <w:lvlText w:null="1"/>
      <w:lvlJc w:val="left"/>
      <w:pPr>
        <w:ind w:left="8439" w:hanging="587"/>
      </w:pPr>
    </w:lvl>
    <w:lvl w:ilvl="7">
      <w:numFmt w:val="bullet"/>
      <w:lvlText w:null="1"/>
      <w:lvlJc w:val="left"/>
      <w:pPr>
        <w:ind w:left="9199" w:hanging="587"/>
      </w:pPr>
    </w:lvl>
    <w:lvl w:ilvl="8">
      <w:numFmt w:val="bullet"/>
      <w:lvlText w:null="1"/>
      <w:lvlJc w:val="left"/>
      <w:pPr>
        <w:ind w:left="9959" w:hanging="587"/>
      </w:pPr>
    </w:lvl>
  </w:abstractNum>
  <w:abstractNum w:abstractNumId="2" w15:restartNumberingAfterBreak="0">
    <w:nsid w:val="00000404"/>
    <w:multiLevelType w:val="multilevel"/>
    <w:tmpl w:val="FFFFFFFF"/>
    <w:lvl w:ilvl="0">
      <w:start w:val="2"/>
      <w:numFmt w:val="decimal"/>
      <w:lvlText w:val="%1"/>
      <w:lvlJc w:val="left"/>
      <w:pPr>
        <w:ind w:left="3877" w:hanging="587"/>
      </w:pPr>
      <w:rPr>
        <w:rFonts w:cs="Times New Roman"/>
      </w:rPr>
    </w:lvl>
    <w:lvl w:ilvl="1">
      <w:start w:val="1"/>
      <w:numFmt w:val="decimal"/>
      <w:lvlText w:val="%1-%2"/>
      <w:lvlJc w:val="left"/>
      <w:pPr>
        <w:ind w:left="3877" w:hanging="587"/>
      </w:pPr>
      <w:rPr>
        <w:rFonts w:ascii="Arial" w:hAnsi="Arial" w:cs="Arial"/>
        <w:b w:val="0"/>
        <w:bCs w:val="0"/>
        <w:i w:val="0"/>
        <w:iCs w:val="0"/>
        <w:color w:val="231F20"/>
        <w:spacing w:val="0"/>
        <w:w w:val="99"/>
        <w:sz w:val="24"/>
        <w:szCs w:val="24"/>
      </w:rPr>
    </w:lvl>
    <w:lvl w:ilvl="2">
      <w:numFmt w:val="bullet"/>
      <w:lvlText w:null="1"/>
      <w:lvlJc w:val="left"/>
      <w:pPr>
        <w:ind w:left="5399" w:hanging="587"/>
      </w:pPr>
    </w:lvl>
    <w:lvl w:ilvl="3">
      <w:numFmt w:val="bullet"/>
      <w:lvlText w:null="1"/>
      <w:lvlJc w:val="left"/>
      <w:pPr>
        <w:ind w:left="6159" w:hanging="587"/>
      </w:pPr>
    </w:lvl>
    <w:lvl w:ilvl="4">
      <w:numFmt w:val="bullet"/>
      <w:lvlText w:null="1"/>
      <w:lvlJc w:val="left"/>
      <w:pPr>
        <w:ind w:left="6919" w:hanging="587"/>
      </w:pPr>
    </w:lvl>
    <w:lvl w:ilvl="5">
      <w:numFmt w:val="bullet"/>
      <w:lvlText w:null="1"/>
      <w:lvlJc w:val="left"/>
      <w:pPr>
        <w:ind w:left="7679" w:hanging="587"/>
      </w:pPr>
    </w:lvl>
    <w:lvl w:ilvl="6">
      <w:numFmt w:val="bullet"/>
      <w:lvlText w:null="1"/>
      <w:lvlJc w:val="left"/>
      <w:pPr>
        <w:ind w:left="8439" w:hanging="587"/>
      </w:pPr>
    </w:lvl>
    <w:lvl w:ilvl="7">
      <w:numFmt w:val="bullet"/>
      <w:lvlText w:null="1"/>
      <w:lvlJc w:val="left"/>
      <w:pPr>
        <w:ind w:left="9199" w:hanging="587"/>
      </w:pPr>
    </w:lvl>
    <w:lvl w:ilvl="8">
      <w:numFmt w:val="bullet"/>
      <w:lvlText w:null="1"/>
      <w:lvlJc w:val="left"/>
      <w:pPr>
        <w:ind w:left="9959" w:hanging="587"/>
      </w:pPr>
    </w:lvl>
  </w:abstractNum>
  <w:abstractNum w:abstractNumId="3" w15:restartNumberingAfterBreak="0">
    <w:nsid w:val="00000405"/>
    <w:multiLevelType w:val="multilevel"/>
    <w:tmpl w:val="FFFFFFFF"/>
    <w:lvl w:ilvl="0">
      <w:start w:val="3"/>
      <w:numFmt w:val="decimal"/>
      <w:lvlText w:val="%1"/>
      <w:lvlJc w:val="left"/>
      <w:pPr>
        <w:ind w:left="3877" w:hanging="587"/>
      </w:pPr>
      <w:rPr>
        <w:rFonts w:cs="Times New Roman"/>
      </w:rPr>
    </w:lvl>
    <w:lvl w:ilvl="1">
      <w:start w:val="1"/>
      <w:numFmt w:val="decimal"/>
      <w:lvlText w:val="%1-%2"/>
      <w:lvlJc w:val="left"/>
      <w:pPr>
        <w:ind w:left="3877" w:hanging="587"/>
      </w:pPr>
      <w:rPr>
        <w:rFonts w:ascii="Arial" w:hAnsi="Arial" w:cs="Arial"/>
        <w:b w:val="0"/>
        <w:bCs w:val="0"/>
        <w:i w:val="0"/>
        <w:iCs w:val="0"/>
        <w:color w:val="231F20"/>
        <w:spacing w:val="0"/>
        <w:w w:val="99"/>
        <w:sz w:val="24"/>
        <w:szCs w:val="24"/>
      </w:rPr>
    </w:lvl>
    <w:lvl w:ilvl="2">
      <w:numFmt w:val="bullet"/>
      <w:lvlText w:null="1"/>
      <w:lvlJc w:val="left"/>
      <w:pPr>
        <w:ind w:left="5399" w:hanging="587"/>
      </w:pPr>
    </w:lvl>
    <w:lvl w:ilvl="3">
      <w:numFmt w:val="bullet"/>
      <w:lvlText w:null="1"/>
      <w:lvlJc w:val="left"/>
      <w:pPr>
        <w:ind w:left="6159" w:hanging="587"/>
      </w:pPr>
    </w:lvl>
    <w:lvl w:ilvl="4">
      <w:numFmt w:val="bullet"/>
      <w:lvlText w:null="1"/>
      <w:lvlJc w:val="left"/>
      <w:pPr>
        <w:ind w:left="6919" w:hanging="587"/>
      </w:pPr>
    </w:lvl>
    <w:lvl w:ilvl="5">
      <w:numFmt w:val="bullet"/>
      <w:lvlText w:null="1"/>
      <w:lvlJc w:val="left"/>
      <w:pPr>
        <w:ind w:left="7679" w:hanging="587"/>
      </w:pPr>
    </w:lvl>
    <w:lvl w:ilvl="6">
      <w:numFmt w:val="bullet"/>
      <w:lvlText w:null="1"/>
      <w:lvlJc w:val="left"/>
      <w:pPr>
        <w:ind w:left="8439" w:hanging="587"/>
      </w:pPr>
    </w:lvl>
    <w:lvl w:ilvl="7">
      <w:numFmt w:val="bullet"/>
      <w:lvlText w:null="1"/>
      <w:lvlJc w:val="left"/>
      <w:pPr>
        <w:ind w:left="9199" w:hanging="587"/>
      </w:pPr>
    </w:lvl>
    <w:lvl w:ilvl="8">
      <w:numFmt w:val="bullet"/>
      <w:lvlText w:null="1"/>
      <w:lvlJc w:val="left"/>
      <w:pPr>
        <w:ind w:left="9959" w:hanging="587"/>
      </w:pPr>
    </w:lvl>
  </w:abstractNum>
  <w:abstractNum w:abstractNumId="4" w15:restartNumberingAfterBreak="0">
    <w:nsid w:val="00000406"/>
    <w:multiLevelType w:val="multilevel"/>
    <w:tmpl w:val="FFFFFFFF"/>
    <w:lvl w:ilvl="0">
      <w:start w:val="4"/>
      <w:numFmt w:val="decimal"/>
      <w:lvlText w:val="%1"/>
      <w:lvlJc w:val="left"/>
      <w:pPr>
        <w:ind w:left="3877" w:hanging="587"/>
      </w:pPr>
      <w:rPr>
        <w:rFonts w:cs="Times New Roman"/>
      </w:rPr>
    </w:lvl>
    <w:lvl w:ilvl="1">
      <w:start w:val="1"/>
      <w:numFmt w:val="decimal"/>
      <w:lvlText w:val="%1-%2"/>
      <w:lvlJc w:val="left"/>
      <w:pPr>
        <w:ind w:left="3877" w:hanging="587"/>
      </w:pPr>
      <w:rPr>
        <w:rFonts w:ascii="Arial" w:hAnsi="Arial" w:cs="Arial"/>
        <w:b w:val="0"/>
        <w:bCs w:val="0"/>
        <w:i w:val="0"/>
        <w:iCs w:val="0"/>
        <w:color w:val="231F20"/>
        <w:spacing w:val="0"/>
        <w:w w:val="99"/>
        <w:sz w:val="24"/>
        <w:szCs w:val="24"/>
      </w:rPr>
    </w:lvl>
    <w:lvl w:ilvl="2">
      <w:numFmt w:val="bullet"/>
      <w:lvlText w:null="1"/>
      <w:lvlJc w:val="left"/>
      <w:pPr>
        <w:ind w:left="5399" w:hanging="587"/>
      </w:pPr>
    </w:lvl>
    <w:lvl w:ilvl="3">
      <w:numFmt w:val="bullet"/>
      <w:lvlText w:null="1"/>
      <w:lvlJc w:val="left"/>
      <w:pPr>
        <w:ind w:left="6159" w:hanging="587"/>
      </w:pPr>
    </w:lvl>
    <w:lvl w:ilvl="4">
      <w:numFmt w:val="bullet"/>
      <w:lvlText w:null="1"/>
      <w:lvlJc w:val="left"/>
      <w:pPr>
        <w:ind w:left="6919" w:hanging="587"/>
      </w:pPr>
    </w:lvl>
    <w:lvl w:ilvl="5">
      <w:numFmt w:val="bullet"/>
      <w:lvlText w:null="1"/>
      <w:lvlJc w:val="left"/>
      <w:pPr>
        <w:ind w:left="7679" w:hanging="587"/>
      </w:pPr>
    </w:lvl>
    <w:lvl w:ilvl="6">
      <w:numFmt w:val="bullet"/>
      <w:lvlText w:null="1"/>
      <w:lvlJc w:val="left"/>
      <w:pPr>
        <w:ind w:left="8439" w:hanging="587"/>
      </w:pPr>
    </w:lvl>
    <w:lvl w:ilvl="7">
      <w:numFmt w:val="bullet"/>
      <w:lvlText w:null="1"/>
      <w:lvlJc w:val="left"/>
      <w:pPr>
        <w:ind w:left="9199" w:hanging="587"/>
      </w:pPr>
    </w:lvl>
    <w:lvl w:ilvl="8">
      <w:numFmt w:val="bullet"/>
      <w:lvlText w:null="1"/>
      <w:lvlJc w:val="left"/>
      <w:pPr>
        <w:ind w:left="9959" w:hanging="587"/>
      </w:pPr>
    </w:lvl>
  </w:abstractNum>
  <w:abstractNum w:abstractNumId="5" w15:restartNumberingAfterBreak="0">
    <w:nsid w:val="00000407"/>
    <w:multiLevelType w:val="multilevel"/>
    <w:tmpl w:val="FFFFFFFF"/>
    <w:lvl w:ilvl="0">
      <w:start w:val="5"/>
      <w:numFmt w:val="decimal"/>
      <w:lvlText w:val="%1"/>
      <w:lvlJc w:val="left"/>
      <w:pPr>
        <w:ind w:left="3877" w:hanging="587"/>
      </w:pPr>
      <w:rPr>
        <w:rFonts w:cs="Times New Roman"/>
      </w:rPr>
    </w:lvl>
    <w:lvl w:ilvl="1">
      <w:start w:val="2"/>
      <w:numFmt w:val="decimal"/>
      <w:lvlText w:val="%1-%2"/>
      <w:lvlJc w:val="left"/>
      <w:pPr>
        <w:ind w:left="3877" w:hanging="587"/>
      </w:pPr>
      <w:rPr>
        <w:rFonts w:ascii="Arial" w:hAnsi="Arial" w:cs="Arial"/>
        <w:b w:val="0"/>
        <w:bCs w:val="0"/>
        <w:i w:val="0"/>
        <w:iCs w:val="0"/>
        <w:color w:val="231F20"/>
        <w:spacing w:val="0"/>
        <w:w w:val="99"/>
        <w:sz w:val="24"/>
        <w:szCs w:val="24"/>
      </w:rPr>
    </w:lvl>
    <w:lvl w:ilvl="2">
      <w:numFmt w:val="bullet"/>
      <w:lvlText w:null="1"/>
      <w:lvlJc w:val="left"/>
      <w:pPr>
        <w:ind w:left="5399" w:hanging="587"/>
      </w:pPr>
    </w:lvl>
    <w:lvl w:ilvl="3">
      <w:numFmt w:val="bullet"/>
      <w:lvlText w:null="1"/>
      <w:lvlJc w:val="left"/>
      <w:pPr>
        <w:ind w:left="6159" w:hanging="587"/>
      </w:pPr>
    </w:lvl>
    <w:lvl w:ilvl="4">
      <w:numFmt w:val="bullet"/>
      <w:lvlText w:null="1"/>
      <w:lvlJc w:val="left"/>
      <w:pPr>
        <w:ind w:left="6919" w:hanging="587"/>
      </w:pPr>
    </w:lvl>
    <w:lvl w:ilvl="5">
      <w:numFmt w:val="bullet"/>
      <w:lvlText w:null="1"/>
      <w:lvlJc w:val="left"/>
      <w:pPr>
        <w:ind w:left="7679" w:hanging="587"/>
      </w:pPr>
    </w:lvl>
    <w:lvl w:ilvl="6">
      <w:numFmt w:val="bullet"/>
      <w:lvlText w:null="1"/>
      <w:lvlJc w:val="left"/>
      <w:pPr>
        <w:ind w:left="8439" w:hanging="587"/>
      </w:pPr>
    </w:lvl>
    <w:lvl w:ilvl="7">
      <w:numFmt w:val="bullet"/>
      <w:lvlText w:null="1"/>
      <w:lvlJc w:val="left"/>
      <w:pPr>
        <w:ind w:left="9199" w:hanging="587"/>
      </w:pPr>
    </w:lvl>
    <w:lvl w:ilvl="8">
      <w:numFmt w:val="bullet"/>
      <w:lvlText w:null="1"/>
      <w:lvlJc w:val="left"/>
      <w:pPr>
        <w:ind w:left="9959" w:hanging="587"/>
      </w:pPr>
    </w:lvl>
  </w:abstractNum>
  <w:abstractNum w:abstractNumId="6" w15:restartNumberingAfterBreak="0">
    <w:nsid w:val="00000408"/>
    <w:multiLevelType w:val="multilevel"/>
    <w:tmpl w:val="FFFFFFFF"/>
    <w:lvl w:ilvl="0">
      <w:start w:val="6"/>
      <w:numFmt w:val="decimal"/>
      <w:lvlText w:val="%1"/>
      <w:lvlJc w:val="left"/>
      <w:pPr>
        <w:ind w:left="3877" w:hanging="587"/>
      </w:pPr>
      <w:rPr>
        <w:rFonts w:cs="Times New Roman"/>
      </w:rPr>
    </w:lvl>
    <w:lvl w:ilvl="1">
      <w:start w:val="1"/>
      <w:numFmt w:val="decimal"/>
      <w:lvlText w:val="%1-%2"/>
      <w:lvlJc w:val="left"/>
      <w:pPr>
        <w:ind w:left="3877" w:hanging="587"/>
      </w:pPr>
      <w:rPr>
        <w:rFonts w:ascii="Arial" w:hAnsi="Arial" w:cs="Arial"/>
        <w:b w:val="0"/>
        <w:bCs w:val="0"/>
        <w:i w:val="0"/>
        <w:iCs w:val="0"/>
        <w:color w:val="231F20"/>
        <w:spacing w:val="0"/>
        <w:w w:val="99"/>
        <w:sz w:val="24"/>
        <w:szCs w:val="24"/>
      </w:rPr>
    </w:lvl>
    <w:lvl w:ilvl="2">
      <w:numFmt w:val="bullet"/>
      <w:lvlText w:null="1"/>
      <w:lvlJc w:val="left"/>
      <w:pPr>
        <w:ind w:left="5399" w:hanging="587"/>
      </w:pPr>
    </w:lvl>
    <w:lvl w:ilvl="3">
      <w:numFmt w:val="bullet"/>
      <w:lvlText w:null="1"/>
      <w:lvlJc w:val="left"/>
      <w:pPr>
        <w:ind w:left="6159" w:hanging="587"/>
      </w:pPr>
    </w:lvl>
    <w:lvl w:ilvl="4">
      <w:numFmt w:val="bullet"/>
      <w:lvlText w:null="1"/>
      <w:lvlJc w:val="left"/>
      <w:pPr>
        <w:ind w:left="6919" w:hanging="587"/>
      </w:pPr>
    </w:lvl>
    <w:lvl w:ilvl="5">
      <w:numFmt w:val="bullet"/>
      <w:lvlText w:null="1"/>
      <w:lvlJc w:val="left"/>
      <w:pPr>
        <w:ind w:left="7679" w:hanging="587"/>
      </w:pPr>
    </w:lvl>
    <w:lvl w:ilvl="6">
      <w:numFmt w:val="bullet"/>
      <w:lvlText w:null="1"/>
      <w:lvlJc w:val="left"/>
      <w:pPr>
        <w:ind w:left="8439" w:hanging="587"/>
      </w:pPr>
    </w:lvl>
    <w:lvl w:ilvl="7">
      <w:numFmt w:val="bullet"/>
      <w:lvlText w:null="1"/>
      <w:lvlJc w:val="left"/>
      <w:pPr>
        <w:ind w:left="9199" w:hanging="587"/>
      </w:pPr>
    </w:lvl>
    <w:lvl w:ilvl="8">
      <w:numFmt w:val="bullet"/>
      <w:lvlText w:null="1"/>
      <w:lvlJc w:val="left"/>
      <w:pPr>
        <w:ind w:left="9959" w:hanging="587"/>
      </w:pPr>
    </w:lvl>
  </w:abstractNum>
  <w:abstractNum w:abstractNumId="7" w15:restartNumberingAfterBreak="0">
    <w:nsid w:val="00000409"/>
    <w:multiLevelType w:val="multilevel"/>
    <w:tmpl w:val="FFFFFFFF"/>
    <w:lvl w:ilvl="0">
      <w:start w:val="7"/>
      <w:numFmt w:val="decimal"/>
      <w:lvlText w:val="%1"/>
      <w:lvlJc w:val="left"/>
      <w:pPr>
        <w:ind w:left="3877" w:hanging="587"/>
      </w:pPr>
      <w:rPr>
        <w:rFonts w:cs="Times New Roman"/>
      </w:rPr>
    </w:lvl>
    <w:lvl w:ilvl="1">
      <w:start w:val="2"/>
      <w:numFmt w:val="decimal"/>
      <w:lvlText w:val="%1-%2"/>
      <w:lvlJc w:val="left"/>
      <w:pPr>
        <w:ind w:left="3877" w:hanging="587"/>
      </w:pPr>
      <w:rPr>
        <w:rFonts w:ascii="Arial" w:hAnsi="Arial" w:cs="Arial"/>
        <w:b w:val="0"/>
        <w:bCs w:val="0"/>
        <w:i w:val="0"/>
        <w:iCs w:val="0"/>
        <w:color w:val="231F20"/>
        <w:spacing w:val="0"/>
        <w:w w:val="99"/>
        <w:sz w:val="24"/>
        <w:szCs w:val="24"/>
      </w:rPr>
    </w:lvl>
    <w:lvl w:ilvl="2">
      <w:numFmt w:val="bullet"/>
      <w:lvlText w:null="1"/>
      <w:lvlJc w:val="left"/>
      <w:pPr>
        <w:ind w:left="5399" w:hanging="587"/>
      </w:pPr>
    </w:lvl>
    <w:lvl w:ilvl="3">
      <w:numFmt w:val="bullet"/>
      <w:lvlText w:null="1"/>
      <w:lvlJc w:val="left"/>
      <w:pPr>
        <w:ind w:left="6159" w:hanging="587"/>
      </w:pPr>
    </w:lvl>
    <w:lvl w:ilvl="4">
      <w:numFmt w:val="bullet"/>
      <w:lvlText w:null="1"/>
      <w:lvlJc w:val="left"/>
      <w:pPr>
        <w:ind w:left="6919" w:hanging="587"/>
      </w:pPr>
    </w:lvl>
    <w:lvl w:ilvl="5">
      <w:numFmt w:val="bullet"/>
      <w:lvlText w:null="1"/>
      <w:lvlJc w:val="left"/>
      <w:pPr>
        <w:ind w:left="7679" w:hanging="587"/>
      </w:pPr>
    </w:lvl>
    <w:lvl w:ilvl="6">
      <w:numFmt w:val="bullet"/>
      <w:lvlText w:null="1"/>
      <w:lvlJc w:val="left"/>
      <w:pPr>
        <w:ind w:left="8439" w:hanging="587"/>
      </w:pPr>
    </w:lvl>
    <w:lvl w:ilvl="7">
      <w:numFmt w:val="bullet"/>
      <w:lvlText w:null="1"/>
      <w:lvlJc w:val="left"/>
      <w:pPr>
        <w:ind w:left="9199" w:hanging="587"/>
      </w:pPr>
    </w:lvl>
    <w:lvl w:ilvl="8">
      <w:numFmt w:val="bullet"/>
      <w:lvlText w:null="1"/>
      <w:lvlJc w:val="left"/>
      <w:pPr>
        <w:ind w:left="9959" w:hanging="587"/>
      </w:pPr>
    </w:lvl>
  </w:abstractNum>
  <w:abstractNum w:abstractNumId="8" w15:restartNumberingAfterBreak="0">
    <w:nsid w:val="0000040A"/>
    <w:multiLevelType w:val="multilevel"/>
    <w:tmpl w:val="FFFFFFFF"/>
    <w:lvl w:ilvl="0">
      <w:numFmt w:val="decimal"/>
      <w:lvlText w:val="%1"/>
      <w:lvlJc w:val="left"/>
      <w:pPr>
        <w:ind w:left="2637" w:hanging="587"/>
      </w:pPr>
      <w:rPr>
        <w:rFonts w:cs="Times New Roman"/>
      </w:rPr>
    </w:lvl>
    <w:lvl w:ilvl="1">
      <w:start w:val="1"/>
      <w:numFmt w:val="decimal"/>
      <w:lvlText w:val="%1-%2"/>
      <w:lvlJc w:val="left"/>
      <w:pPr>
        <w:ind w:left="2637" w:hanging="587"/>
      </w:pPr>
      <w:rPr>
        <w:rFonts w:cs="Times New Roman"/>
        <w:spacing w:val="0"/>
        <w:w w:val="98"/>
      </w:rPr>
    </w:lvl>
    <w:lvl w:ilvl="2">
      <w:numFmt w:val="bullet"/>
      <w:lvlText w:null="1"/>
      <w:lvlJc w:val="left"/>
      <w:pPr>
        <w:ind w:left="4407" w:hanging="587"/>
      </w:pPr>
    </w:lvl>
    <w:lvl w:ilvl="3">
      <w:numFmt w:val="bullet"/>
      <w:lvlText w:null="1"/>
      <w:lvlJc w:val="left"/>
      <w:pPr>
        <w:ind w:left="5291" w:hanging="587"/>
      </w:pPr>
    </w:lvl>
    <w:lvl w:ilvl="4">
      <w:numFmt w:val="bullet"/>
      <w:lvlText w:null="1"/>
      <w:lvlJc w:val="left"/>
      <w:pPr>
        <w:ind w:left="6175" w:hanging="587"/>
      </w:pPr>
    </w:lvl>
    <w:lvl w:ilvl="5">
      <w:numFmt w:val="bullet"/>
      <w:lvlText w:null="1"/>
      <w:lvlJc w:val="left"/>
      <w:pPr>
        <w:ind w:left="7059" w:hanging="587"/>
      </w:pPr>
    </w:lvl>
    <w:lvl w:ilvl="6">
      <w:numFmt w:val="bullet"/>
      <w:lvlText w:null="1"/>
      <w:lvlJc w:val="left"/>
      <w:pPr>
        <w:ind w:left="7943" w:hanging="587"/>
      </w:pPr>
    </w:lvl>
    <w:lvl w:ilvl="7">
      <w:numFmt w:val="bullet"/>
      <w:lvlText w:null="1"/>
      <w:lvlJc w:val="left"/>
      <w:pPr>
        <w:ind w:left="8827" w:hanging="587"/>
      </w:pPr>
    </w:lvl>
    <w:lvl w:ilvl="8">
      <w:numFmt w:val="bullet"/>
      <w:lvlText w:null="1"/>
      <w:lvlJc w:val="left"/>
      <w:pPr>
        <w:ind w:left="9711" w:hanging="587"/>
      </w:pPr>
    </w:lvl>
  </w:abstractNum>
  <w:abstractNum w:abstractNumId="9" w15:restartNumberingAfterBreak="0">
    <w:nsid w:val="0000040B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911" w:hanging="357"/>
      </w:pPr>
    </w:lvl>
    <w:lvl w:ilvl="3">
      <w:numFmt w:val="bullet"/>
      <w:lvlText w:null="1"/>
      <w:lvlJc w:val="left"/>
      <w:pPr>
        <w:ind w:left="3982" w:hanging="357"/>
      </w:pPr>
    </w:lvl>
    <w:lvl w:ilvl="4">
      <w:numFmt w:val="bullet"/>
      <w:lvlText w:null="1"/>
      <w:lvlJc w:val="left"/>
      <w:pPr>
        <w:ind w:left="5053" w:hanging="357"/>
      </w:pPr>
    </w:lvl>
    <w:lvl w:ilvl="5">
      <w:numFmt w:val="bullet"/>
      <w:lvlText w:null="1"/>
      <w:lvlJc w:val="left"/>
      <w:pPr>
        <w:ind w:left="6124" w:hanging="357"/>
      </w:pPr>
    </w:lvl>
    <w:lvl w:ilvl="6">
      <w:numFmt w:val="bullet"/>
      <w:lvlText w:null="1"/>
      <w:lvlJc w:val="left"/>
      <w:pPr>
        <w:ind w:left="7195" w:hanging="357"/>
      </w:pPr>
    </w:lvl>
    <w:lvl w:ilvl="7">
      <w:numFmt w:val="bullet"/>
      <w:lvlText w:null="1"/>
      <w:lvlJc w:val="left"/>
      <w:pPr>
        <w:ind w:left="8266" w:hanging="357"/>
      </w:pPr>
    </w:lvl>
    <w:lvl w:ilvl="8">
      <w:numFmt w:val="bullet"/>
      <w:lvlText w:null="1"/>
      <w:lvlJc w:val="left"/>
      <w:pPr>
        <w:ind w:left="9337" w:hanging="357"/>
      </w:pPr>
    </w:lvl>
  </w:abstractNum>
  <w:abstractNum w:abstractNumId="10" w15:restartNumberingAfterBreak="0">
    <w:nsid w:val="0000040C"/>
    <w:multiLevelType w:val="multilevel"/>
    <w:tmpl w:val="FFFFFFFF"/>
    <w:lvl w:ilvl="0">
      <w:start w:val="1"/>
      <w:numFmt w:val="decimal"/>
      <w:lvlText w:val="(%1)"/>
      <w:lvlJc w:val="left"/>
      <w:pPr>
        <w:ind w:left="603" w:hanging="48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1019" w:hanging="482"/>
      </w:pPr>
    </w:lvl>
    <w:lvl w:ilvl="2">
      <w:numFmt w:val="bullet"/>
      <w:lvlText w:null="1"/>
      <w:lvlJc w:val="left"/>
      <w:pPr>
        <w:ind w:left="1438" w:hanging="482"/>
      </w:pPr>
    </w:lvl>
    <w:lvl w:ilvl="3">
      <w:numFmt w:val="bullet"/>
      <w:lvlText w:null="1"/>
      <w:lvlJc w:val="left"/>
      <w:pPr>
        <w:ind w:left="1857" w:hanging="482"/>
      </w:pPr>
    </w:lvl>
    <w:lvl w:ilvl="4">
      <w:numFmt w:val="bullet"/>
      <w:lvlText w:null="1"/>
      <w:lvlJc w:val="left"/>
      <w:pPr>
        <w:ind w:left="2276" w:hanging="482"/>
      </w:pPr>
    </w:lvl>
    <w:lvl w:ilvl="5">
      <w:numFmt w:val="bullet"/>
      <w:lvlText w:null="1"/>
      <w:lvlJc w:val="left"/>
      <w:pPr>
        <w:ind w:left="2695" w:hanging="482"/>
      </w:pPr>
    </w:lvl>
    <w:lvl w:ilvl="6">
      <w:numFmt w:val="bullet"/>
      <w:lvlText w:null="1"/>
      <w:lvlJc w:val="left"/>
      <w:pPr>
        <w:ind w:left="3114" w:hanging="482"/>
      </w:pPr>
    </w:lvl>
    <w:lvl w:ilvl="7">
      <w:numFmt w:val="bullet"/>
      <w:lvlText w:null="1"/>
      <w:lvlJc w:val="left"/>
      <w:pPr>
        <w:ind w:left="3533" w:hanging="482"/>
      </w:pPr>
    </w:lvl>
    <w:lvl w:ilvl="8">
      <w:numFmt w:val="bullet"/>
      <w:lvlText w:null="1"/>
      <w:lvlJc w:val="left"/>
      <w:pPr>
        <w:ind w:left="3953" w:hanging="482"/>
      </w:pPr>
    </w:lvl>
  </w:abstractNum>
  <w:abstractNum w:abstractNumId="11" w15:restartNumberingAfterBreak="0">
    <w:nsid w:val="0000040D"/>
    <w:multiLevelType w:val="multilevel"/>
    <w:tmpl w:val="FFFFFFFF"/>
    <w:lvl w:ilvl="0">
      <w:start w:val="1"/>
      <w:numFmt w:val="decimal"/>
      <w:lvlText w:val="(%1)"/>
      <w:lvlJc w:val="left"/>
      <w:pPr>
        <w:ind w:left="579" w:hanging="48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999" w:hanging="482"/>
      </w:pPr>
    </w:lvl>
    <w:lvl w:ilvl="2">
      <w:numFmt w:val="bullet"/>
      <w:lvlText w:null="1"/>
      <w:lvlJc w:val="left"/>
      <w:pPr>
        <w:ind w:left="1419" w:hanging="482"/>
      </w:pPr>
    </w:lvl>
    <w:lvl w:ilvl="3">
      <w:numFmt w:val="bullet"/>
      <w:lvlText w:null="1"/>
      <w:lvlJc w:val="left"/>
      <w:pPr>
        <w:ind w:left="1839" w:hanging="482"/>
      </w:pPr>
    </w:lvl>
    <w:lvl w:ilvl="4">
      <w:numFmt w:val="bullet"/>
      <w:lvlText w:null="1"/>
      <w:lvlJc w:val="left"/>
      <w:pPr>
        <w:ind w:left="2259" w:hanging="482"/>
      </w:pPr>
    </w:lvl>
    <w:lvl w:ilvl="5">
      <w:numFmt w:val="bullet"/>
      <w:lvlText w:null="1"/>
      <w:lvlJc w:val="left"/>
      <w:pPr>
        <w:ind w:left="2679" w:hanging="482"/>
      </w:pPr>
    </w:lvl>
    <w:lvl w:ilvl="6">
      <w:numFmt w:val="bullet"/>
      <w:lvlText w:null="1"/>
      <w:lvlJc w:val="left"/>
      <w:pPr>
        <w:ind w:left="3099" w:hanging="482"/>
      </w:pPr>
    </w:lvl>
    <w:lvl w:ilvl="7">
      <w:numFmt w:val="bullet"/>
      <w:lvlText w:null="1"/>
      <w:lvlJc w:val="left"/>
      <w:pPr>
        <w:ind w:left="3518" w:hanging="482"/>
      </w:pPr>
    </w:lvl>
    <w:lvl w:ilvl="8">
      <w:numFmt w:val="bullet"/>
      <w:lvlText w:null="1"/>
      <w:lvlJc w:val="left"/>
      <w:pPr>
        <w:ind w:left="3938" w:hanging="482"/>
      </w:pPr>
    </w:lvl>
  </w:abstractNum>
  <w:abstractNum w:abstractNumId="12" w15:restartNumberingAfterBreak="0">
    <w:nsid w:val="0000040E"/>
    <w:multiLevelType w:val="multilevel"/>
    <w:tmpl w:val="FFFFFFFF"/>
    <w:lvl w:ilvl="0">
      <w:start w:val="1"/>
      <w:numFmt w:val="decimal"/>
      <w:lvlText w:val="(%1)"/>
      <w:lvlJc w:val="left"/>
      <w:pPr>
        <w:ind w:left="579" w:hanging="48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999" w:hanging="482"/>
      </w:pPr>
    </w:lvl>
    <w:lvl w:ilvl="2">
      <w:numFmt w:val="bullet"/>
      <w:lvlText w:null="1"/>
      <w:lvlJc w:val="left"/>
      <w:pPr>
        <w:ind w:left="1419" w:hanging="482"/>
      </w:pPr>
    </w:lvl>
    <w:lvl w:ilvl="3">
      <w:numFmt w:val="bullet"/>
      <w:lvlText w:null="1"/>
      <w:lvlJc w:val="left"/>
      <w:pPr>
        <w:ind w:left="1839" w:hanging="482"/>
      </w:pPr>
    </w:lvl>
    <w:lvl w:ilvl="4">
      <w:numFmt w:val="bullet"/>
      <w:lvlText w:null="1"/>
      <w:lvlJc w:val="left"/>
      <w:pPr>
        <w:ind w:left="2259" w:hanging="482"/>
      </w:pPr>
    </w:lvl>
    <w:lvl w:ilvl="5">
      <w:numFmt w:val="bullet"/>
      <w:lvlText w:null="1"/>
      <w:lvlJc w:val="left"/>
      <w:pPr>
        <w:ind w:left="2679" w:hanging="482"/>
      </w:pPr>
    </w:lvl>
    <w:lvl w:ilvl="6">
      <w:numFmt w:val="bullet"/>
      <w:lvlText w:null="1"/>
      <w:lvlJc w:val="left"/>
      <w:pPr>
        <w:ind w:left="3099" w:hanging="482"/>
      </w:pPr>
    </w:lvl>
    <w:lvl w:ilvl="7">
      <w:numFmt w:val="bullet"/>
      <w:lvlText w:null="1"/>
      <w:lvlJc w:val="left"/>
      <w:pPr>
        <w:ind w:left="3518" w:hanging="482"/>
      </w:pPr>
    </w:lvl>
    <w:lvl w:ilvl="8">
      <w:numFmt w:val="bullet"/>
      <w:lvlText w:null="1"/>
      <w:lvlJc w:val="left"/>
      <w:pPr>
        <w:ind w:left="3938" w:hanging="482"/>
      </w:pPr>
    </w:lvl>
  </w:abstractNum>
  <w:abstractNum w:abstractNumId="13" w15:restartNumberingAfterBreak="0">
    <w:nsid w:val="0000040F"/>
    <w:multiLevelType w:val="multilevel"/>
    <w:tmpl w:val="FFFFFFFF"/>
    <w:lvl w:ilvl="0">
      <w:start w:val="1"/>
      <w:numFmt w:val="decimal"/>
      <w:lvlText w:val="(%1)"/>
      <w:lvlJc w:val="left"/>
      <w:pPr>
        <w:ind w:left="579" w:hanging="48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999" w:hanging="482"/>
      </w:pPr>
    </w:lvl>
    <w:lvl w:ilvl="2">
      <w:numFmt w:val="bullet"/>
      <w:lvlText w:null="1"/>
      <w:lvlJc w:val="left"/>
      <w:pPr>
        <w:ind w:left="1419" w:hanging="482"/>
      </w:pPr>
    </w:lvl>
    <w:lvl w:ilvl="3">
      <w:numFmt w:val="bullet"/>
      <w:lvlText w:null="1"/>
      <w:lvlJc w:val="left"/>
      <w:pPr>
        <w:ind w:left="1839" w:hanging="482"/>
      </w:pPr>
    </w:lvl>
    <w:lvl w:ilvl="4">
      <w:numFmt w:val="bullet"/>
      <w:lvlText w:null="1"/>
      <w:lvlJc w:val="left"/>
      <w:pPr>
        <w:ind w:left="2259" w:hanging="482"/>
      </w:pPr>
    </w:lvl>
    <w:lvl w:ilvl="5">
      <w:numFmt w:val="bullet"/>
      <w:lvlText w:null="1"/>
      <w:lvlJc w:val="left"/>
      <w:pPr>
        <w:ind w:left="2679" w:hanging="482"/>
      </w:pPr>
    </w:lvl>
    <w:lvl w:ilvl="6">
      <w:numFmt w:val="bullet"/>
      <w:lvlText w:null="1"/>
      <w:lvlJc w:val="left"/>
      <w:pPr>
        <w:ind w:left="3099" w:hanging="482"/>
      </w:pPr>
    </w:lvl>
    <w:lvl w:ilvl="7">
      <w:numFmt w:val="bullet"/>
      <w:lvlText w:null="1"/>
      <w:lvlJc w:val="left"/>
      <w:pPr>
        <w:ind w:left="3518" w:hanging="482"/>
      </w:pPr>
    </w:lvl>
    <w:lvl w:ilvl="8">
      <w:numFmt w:val="bullet"/>
      <w:lvlText w:null="1"/>
      <w:lvlJc w:val="left"/>
      <w:pPr>
        <w:ind w:left="3938" w:hanging="482"/>
      </w:pPr>
    </w:lvl>
  </w:abstractNum>
  <w:abstractNum w:abstractNumId="14" w15:restartNumberingAfterBreak="0">
    <w:nsid w:val="00000410"/>
    <w:multiLevelType w:val="multilevel"/>
    <w:tmpl w:val="FFFFFFFF"/>
    <w:lvl w:ilvl="0">
      <w:start w:val="1"/>
      <w:numFmt w:val="decimal"/>
      <w:lvlText w:val="%1."/>
      <w:lvlJc w:val="left"/>
      <w:pPr>
        <w:ind w:left="1487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start w:val="1"/>
      <w:numFmt w:val="upperLetter"/>
      <w:lvlText w:val="(%3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3">
      <w:numFmt w:val="bullet"/>
      <w:lvlText w:null="1"/>
      <w:lvlJc w:val="left"/>
      <w:pPr>
        <w:ind w:left="3587" w:hanging="332"/>
      </w:pPr>
    </w:lvl>
    <w:lvl w:ilvl="4">
      <w:numFmt w:val="bullet"/>
      <w:lvlText w:null="1"/>
      <w:lvlJc w:val="left"/>
      <w:pPr>
        <w:ind w:left="4714" w:hanging="332"/>
      </w:pPr>
    </w:lvl>
    <w:lvl w:ilvl="5">
      <w:numFmt w:val="bullet"/>
      <w:lvlText w:null="1"/>
      <w:lvlJc w:val="left"/>
      <w:pPr>
        <w:ind w:left="5842" w:hanging="332"/>
      </w:pPr>
    </w:lvl>
    <w:lvl w:ilvl="6">
      <w:numFmt w:val="bullet"/>
      <w:lvlText w:null="1"/>
      <w:lvlJc w:val="left"/>
      <w:pPr>
        <w:ind w:left="6969" w:hanging="332"/>
      </w:pPr>
    </w:lvl>
    <w:lvl w:ilvl="7">
      <w:numFmt w:val="bullet"/>
      <w:lvlText w:null="1"/>
      <w:lvlJc w:val="left"/>
      <w:pPr>
        <w:ind w:left="8097" w:hanging="332"/>
      </w:pPr>
    </w:lvl>
    <w:lvl w:ilvl="8">
      <w:numFmt w:val="bullet"/>
      <w:lvlText w:null="1"/>
      <w:lvlJc w:val="left"/>
      <w:pPr>
        <w:ind w:left="9224" w:hanging="332"/>
      </w:pPr>
    </w:lvl>
  </w:abstractNum>
  <w:abstractNum w:abstractNumId="15" w15:restartNumberingAfterBreak="0">
    <w:nsid w:val="00000411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16" w15:restartNumberingAfterBreak="0">
    <w:nsid w:val="00000412"/>
    <w:multiLevelType w:val="multilevel"/>
    <w:tmpl w:val="FFFFFFFF"/>
    <w:lvl w:ilvl="0">
      <w:start w:val="3"/>
      <w:numFmt w:val="lowerLetter"/>
      <w:lvlText w:val="(%1)"/>
      <w:lvlJc w:val="left"/>
      <w:pPr>
        <w:ind w:left="2166" w:hanging="31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97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97" w:hanging="332"/>
      </w:pPr>
    </w:lvl>
    <w:lvl w:ilvl="3">
      <w:numFmt w:val="bullet"/>
      <w:lvlText w:null="1"/>
      <w:lvlJc w:val="left"/>
      <w:pPr>
        <w:ind w:left="4495" w:hanging="332"/>
      </w:pPr>
    </w:lvl>
    <w:lvl w:ilvl="4">
      <w:numFmt w:val="bullet"/>
      <w:lvlText w:null="1"/>
      <w:lvlJc w:val="left"/>
      <w:pPr>
        <w:ind w:left="5493" w:hanging="332"/>
      </w:pPr>
    </w:lvl>
    <w:lvl w:ilvl="5">
      <w:numFmt w:val="bullet"/>
      <w:lvlText w:null="1"/>
      <w:lvlJc w:val="left"/>
      <w:pPr>
        <w:ind w:left="6490" w:hanging="332"/>
      </w:pPr>
    </w:lvl>
    <w:lvl w:ilvl="6">
      <w:numFmt w:val="bullet"/>
      <w:lvlText w:null="1"/>
      <w:lvlJc w:val="left"/>
      <w:pPr>
        <w:ind w:left="7488" w:hanging="332"/>
      </w:pPr>
    </w:lvl>
    <w:lvl w:ilvl="7">
      <w:numFmt w:val="bullet"/>
      <w:lvlText w:null="1"/>
      <w:lvlJc w:val="left"/>
      <w:pPr>
        <w:ind w:left="8486" w:hanging="332"/>
      </w:pPr>
    </w:lvl>
    <w:lvl w:ilvl="8">
      <w:numFmt w:val="bullet"/>
      <w:lvlText w:null="1"/>
      <w:lvlJc w:val="left"/>
      <w:pPr>
        <w:ind w:left="9483" w:hanging="332"/>
      </w:pPr>
    </w:lvl>
  </w:abstractNum>
  <w:abstractNum w:abstractNumId="17" w15:restartNumberingAfterBreak="0">
    <w:nsid w:val="00000413"/>
    <w:multiLevelType w:val="multilevel"/>
    <w:tmpl w:val="FFFFFFFF"/>
    <w:lvl w:ilvl="0">
      <w:start w:val="3"/>
      <w:numFmt w:val="lowerLetter"/>
      <w:lvlText w:val="(%1)"/>
      <w:lvlJc w:val="left"/>
      <w:pPr>
        <w:ind w:left="2165" w:hanging="31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97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97" w:hanging="332"/>
      </w:pPr>
    </w:lvl>
    <w:lvl w:ilvl="3">
      <w:numFmt w:val="bullet"/>
      <w:lvlText w:null="1"/>
      <w:lvlJc w:val="left"/>
      <w:pPr>
        <w:ind w:left="4495" w:hanging="332"/>
      </w:pPr>
    </w:lvl>
    <w:lvl w:ilvl="4">
      <w:numFmt w:val="bullet"/>
      <w:lvlText w:null="1"/>
      <w:lvlJc w:val="left"/>
      <w:pPr>
        <w:ind w:left="5493" w:hanging="332"/>
      </w:pPr>
    </w:lvl>
    <w:lvl w:ilvl="5">
      <w:numFmt w:val="bullet"/>
      <w:lvlText w:null="1"/>
      <w:lvlJc w:val="left"/>
      <w:pPr>
        <w:ind w:left="6490" w:hanging="332"/>
      </w:pPr>
    </w:lvl>
    <w:lvl w:ilvl="6">
      <w:numFmt w:val="bullet"/>
      <w:lvlText w:null="1"/>
      <w:lvlJc w:val="left"/>
      <w:pPr>
        <w:ind w:left="7488" w:hanging="332"/>
      </w:pPr>
    </w:lvl>
    <w:lvl w:ilvl="7">
      <w:numFmt w:val="bullet"/>
      <w:lvlText w:null="1"/>
      <w:lvlJc w:val="left"/>
      <w:pPr>
        <w:ind w:left="8486" w:hanging="332"/>
      </w:pPr>
    </w:lvl>
    <w:lvl w:ilvl="8">
      <w:numFmt w:val="bullet"/>
      <w:lvlText w:null="1"/>
      <w:lvlJc w:val="left"/>
      <w:pPr>
        <w:ind w:left="9483" w:hanging="332"/>
      </w:pPr>
    </w:lvl>
  </w:abstractNum>
  <w:abstractNum w:abstractNumId="18" w15:restartNumberingAfterBreak="0">
    <w:nsid w:val="00000414"/>
    <w:multiLevelType w:val="multilevel"/>
    <w:tmpl w:val="FFFFFFFF"/>
    <w:lvl w:ilvl="0">
      <w:start w:val="1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576" w:hanging="340"/>
      </w:pPr>
    </w:lvl>
    <w:lvl w:ilvl="2">
      <w:numFmt w:val="bullet"/>
      <w:lvlText w:null="1"/>
      <w:lvlJc w:val="left"/>
      <w:pPr>
        <w:ind w:left="2473" w:hanging="340"/>
      </w:pPr>
    </w:lvl>
    <w:lvl w:ilvl="3">
      <w:numFmt w:val="bullet"/>
      <w:lvlText w:null="1"/>
      <w:lvlJc w:val="left"/>
      <w:pPr>
        <w:ind w:left="3369" w:hanging="340"/>
      </w:pPr>
    </w:lvl>
    <w:lvl w:ilvl="4">
      <w:numFmt w:val="bullet"/>
      <w:lvlText w:null="1"/>
      <w:lvlJc w:val="left"/>
      <w:pPr>
        <w:ind w:left="4266" w:hanging="340"/>
      </w:pPr>
    </w:lvl>
    <w:lvl w:ilvl="5">
      <w:numFmt w:val="bullet"/>
      <w:lvlText w:null="1"/>
      <w:lvlJc w:val="left"/>
      <w:pPr>
        <w:ind w:left="5162" w:hanging="340"/>
      </w:pPr>
    </w:lvl>
    <w:lvl w:ilvl="6">
      <w:numFmt w:val="bullet"/>
      <w:lvlText w:null="1"/>
      <w:lvlJc w:val="left"/>
      <w:pPr>
        <w:ind w:left="6059" w:hanging="340"/>
      </w:pPr>
    </w:lvl>
    <w:lvl w:ilvl="7">
      <w:numFmt w:val="bullet"/>
      <w:lvlText w:null="1"/>
      <w:lvlJc w:val="left"/>
      <w:pPr>
        <w:ind w:left="6955" w:hanging="340"/>
      </w:pPr>
    </w:lvl>
    <w:lvl w:ilvl="8">
      <w:numFmt w:val="bullet"/>
      <w:lvlText w:null="1"/>
      <w:lvlJc w:val="left"/>
      <w:pPr>
        <w:ind w:left="7852" w:hanging="340"/>
      </w:pPr>
    </w:lvl>
  </w:abstractNum>
  <w:abstractNum w:abstractNumId="19" w15:restartNumberingAfterBreak="0">
    <w:nsid w:val="00000415"/>
    <w:multiLevelType w:val="multilevel"/>
    <w:tmpl w:val="FFFFFFFF"/>
    <w:lvl w:ilvl="0">
      <w:start w:val="1"/>
      <w:numFmt w:val="decimal"/>
      <w:lvlText w:val="%1"/>
      <w:lvlJc w:val="left"/>
      <w:pPr>
        <w:ind w:left="2637" w:hanging="587"/>
      </w:pPr>
      <w:rPr>
        <w:rFonts w:cs="Times New Roman"/>
      </w:rPr>
    </w:lvl>
    <w:lvl w:ilvl="1">
      <w:start w:val="1"/>
      <w:numFmt w:val="decimal"/>
      <w:lvlText w:val="%1-%2"/>
      <w:lvlJc w:val="left"/>
      <w:pPr>
        <w:ind w:left="2637" w:hanging="587"/>
      </w:pPr>
      <w:rPr>
        <w:rFonts w:cs="Times New Roman"/>
        <w:spacing w:val="0"/>
        <w:w w:val="95"/>
      </w:rPr>
    </w:lvl>
    <w:lvl w:ilvl="2">
      <w:start w:val="1"/>
      <w:numFmt w:val="upperLetter"/>
      <w:lvlText w:val="(%3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3">
      <w:numFmt w:val="bullet"/>
      <w:lvlText w:null="1"/>
      <w:lvlJc w:val="left"/>
      <w:pPr>
        <w:ind w:left="2560" w:hanging="332"/>
      </w:pPr>
    </w:lvl>
    <w:lvl w:ilvl="4">
      <w:numFmt w:val="bullet"/>
      <w:lvlText w:null="1"/>
      <w:lvlJc w:val="left"/>
      <w:pPr>
        <w:ind w:left="2640" w:hanging="332"/>
      </w:pPr>
    </w:lvl>
    <w:lvl w:ilvl="5">
      <w:numFmt w:val="bullet"/>
      <w:lvlText w:null="1"/>
      <w:lvlJc w:val="left"/>
      <w:pPr>
        <w:ind w:left="4113" w:hanging="332"/>
      </w:pPr>
    </w:lvl>
    <w:lvl w:ilvl="6">
      <w:numFmt w:val="bullet"/>
      <w:lvlText w:null="1"/>
      <w:lvlJc w:val="left"/>
      <w:pPr>
        <w:ind w:left="5586" w:hanging="332"/>
      </w:pPr>
    </w:lvl>
    <w:lvl w:ilvl="7">
      <w:numFmt w:val="bullet"/>
      <w:lvlText w:null="1"/>
      <w:lvlJc w:val="left"/>
      <w:pPr>
        <w:ind w:left="7059" w:hanging="332"/>
      </w:pPr>
    </w:lvl>
    <w:lvl w:ilvl="8">
      <w:numFmt w:val="bullet"/>
      <w:lvlText w:null="1"/>
      <w:lvlJc w:val="left"/>
      <w:pPr>
        <w:ind w:left="8532" w:hanging="332"/>
      </w:pPr>
    </w:lvl>
  </w:abstractNum>
  <w:abstractNum w:abstractNumId="20" w15:restartNumberingAfterBreak="0">
    <w:nsid w:val="00000416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911" w:hanging="357"/>
      </w:pPr>
    </w:lvl>
    <w:lvl w:ilvl="3">
      <w:numFmt w:val="bullet"/>
      <w:lvlText w:null="1"/>
      <w:lvlJc w:val="left"/>
      <w:pPr>
        <w:ind w:left="3982" w:hanging="357"/>
      </w:pPr>
    </w:lvl>
    <w:lvl w:ilvl="4">
      <w:numFmt w:val="bullet"/>
      <w:lvlText w:null="1"/>
      <w:lvlJc w:val="left"/>
      <w:pPr>
        <w:ind w:left="5053" w:hanging="357"/>
      </w:pPr>
    </w:lvl>
    <w:lvl w:ilvl="5">
      <w:numFmt w:val="bullet"/>
      <w:lvlText w:null="1"/>
      <w:lvlJc w:val="left"/>
      <w:pPr>
        <w:ind w:left="6124" w:hanging="357"/>
      </w:pPr>
    </w:lvl>
    <w:lvl w:ilvl="6">
      <w:numFmt w:val="bullet"/>
      <w:lvlText w:null="1"/>
      <w:lvlJc w:val="left"/>
      <w:pPr>
        <w:ind w:left="7195" w:hanging="357"/>
      </w:pPr>
    </w:lvl>
    <w:lvl w:ilvl="7">
      <w:numFmt w:val="bullet"/>
      <w:lvlText w:null="1"/>
      <w:lvlJc w:val="left"/>
      <w:pPr>
        <w:ind w:left="8266" w:hanging="357"/>
      </w:pPr>
    </w:lvl>
    <w:lvl w:ilvl="8">
      <w:numFmt w:val="bullet"/>
      <w:lvlText w:null="1"/>
      <w:lvlJc w:val="left"/>
      <w:pPr>
        <w:ind w:left="9337" w:hanging="357"/>
      </w:pPr>
    </w:lvl>
  </w:abstractNum>
  <w:abstractNum w:abstractNumId="21" w15:restartNumberingAfterBreak="0">
    <w:nsid w:val="00000417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start w:val="1"/>
      <w:numFmt w:val="upperLetter"/>
      <w:lvlText w:val="(%3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3">
      <w:numFmt w:val="bullet"/>
      <w:lvlText w:null="1"/>
      <w:lvlJc w:val="left"/>
      <w:pPr>
        <w:ind w:left="3587" w:hanging="332"/>
      </w:pPr>
    </w:lvl>
    <w:lvl w:ilvl="4">
      <w:numFmt w:val="bullet"/>
      <w:lvlText w:null="1"/>
      <w:lvlJc w:val="left"/>
      <w:pPr>
        <w:ind w:left="4714" w:hanging="332"/>
      </w:pPr>
    </w:lvl>
    <w:lvl w:ilvl="5">
      <w:numFmt w:val="bullet"/>
      <w:lvlText w:null="1"/>
      <w:lvlJc w:val="left"/>
      <w:pPr>
        <w:ind w:left="5842" w:hanging="332"/>
      </w:pPr>
    </w:lvl>
    <w:lvl w:ilvl="6">
      <w:numFmt w:val="bullet"/>
      <w:lvlText w:null="1"/>
      <w:lvlJc w:val="left"/>
      <w:pPr>
        <w:ind w:left="6969" w:hanging="332"/>
      </w:pPr>
    </w:lvl>
    <w:lvl w:ilvl="7">
      <w:numFmt w:val="bullet"/>
      <w:lvlText w:null="1"/>
      <w:lvlJc w:val="left"/>
      <w:pPr>
        <w:ind w:left="8097" w:hanging="332"/>
      </w:pPr>
    </w:lvl>
    <w:lvl w:ilvl="8">
      <w:numFmt w:val="bullet"/>
      <w:lvlText w:null="1"/>
      <w:lvlJc w:val="left"/>
      <w:pPr>
        <w:ind w:left="9224" w:hanging="332"/>
      </w:pPr>
    </w:lvl>
  </w:abstractNum>
  <w:abstractNum w:abstractNumId="22" w15:restartNumberingAfterBreak="0">
    <w:nsid w:val="00000418"/>
    <w:multiLevelType w:val="multilevel"/>
    <w:tmpl w:val="FFFFFFFF"/>
    <w:lvl w:ilvl="0">
      <w:start w:val="1"/>
      <w:numFmt w:val="upperLetter"/>
      <w:lvlText w:val="(%1)"/>
      <w:lvlJc w:val="left"/>
      <w:pPr>
        <w:ind w:left="2138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073" w:hanging="332"/>
      </w:pPr>
    </w:lvl>
    <w:lvl w:ilvl="2">
      <w:numFmt w:val="bullet"/>
      <w:lvlText w:null="1"/>
      <w:lvlJc w:val="left"/>
      <w:pPr>
        <w:ind w:left="4007" w:hanging="332"/>
      </w:pPr>
    </w:lvl>
    <w:lvl w:ilvl="3">
      <w:numFmt w:val="bullet"/>
      <w:lvlText w:null="1"/>
      <w:lvlJc w:val="left"/>
      <w:pPr>
        <w:ind w:left="4941" w:hanging="332"/>
      </w:pPr>
    </w:lvl>
    <w:lvl w:ilvl="4">
      <w:numFmt w:val="bullet"/>
      <w:lvlText w:null="1"/>
      <w:lvlJc w:val="left"/>
      <w:pPr>
        <w:ind w:left="5875" w:hanging="332"/>
      </w:pPr>
    </w:lvl>
    <w:lvl w:ilvl="5">
      <w:numFmt w:val="bullet"/>
      <w:lvlText w:null="1"/>
      <w:lvlJc w:val="left"/>
      <w:pPr>
        <w:ind w:left="6809" w:hanging="332"/>
      </w:pPr>
    </w:lvl>
    <w:lvl w:ilvl="6">
      <w:numFmt w:val="bullet"/>
      <w:lvlText w:null="1"/>
      <w:lvlJc w:val="left"/>
      <w:pPr>
        <w:ind w:left="7743" w:hanging="332"/>
      </w:pPr>
    </w:lvl>
    <w:lvl w:ilvl="7">
      <w:numFmt w:val="bullet"/>
      <w:lvlText w:null="1"/>
      <w:lvlJc w:val="left"/>
      <w:pPr>
        <w:ind w:left="8677" w:hanging="332"/>
      </w:pPr>
    </w:lvl>
    <w:lvl w:ilvl="8">
      <w:numFmt w:val="bullet"/>
      <w:lvlText w:null="1"/>
      <w:lvlJc w:val="left"/>
      <w:pPr>
        <w:ind w:left="9611" w:hanging="332"/>
      </w:pPr>
    </w:lvl>
  </w:abstractNum>
  <w:abstractNum w:abstractNumId="23" w15:restartNumberingAfterBreak="0">
    <w:nsid w:val="00000419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24" w15:restartNumberingAfterBreak="0">
    <w:nsid w:val="0000041A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911" w:hanging="357"/>
      </w:pPr>
    </w:lvl>
    <w:lvl w:ilvl="3">
      <w:numFmt w:val="bullet"/>
      <w:lvlText w:null="1"/>
      <w:lvlJc w:val="left"/>
      <w:pPr>
        <w:ind w:left="3982" w:hanging="357"/>
      </w:pPr>
    </w:lvl>
    <w:lvl w:ilvl="4">
      <w:numFmt w:val="bullet"/>
      <w:lvlText w:null="1"/>
      <w:lvlJc w:val="left"/>
      <w:pPr>
        <w:ind w:left="5053" w:hanging="357"/>
      </w:pPr>
    </w:lvl>
    <w:lvl w:ilvl="5">
      <w:numFmt w:val="bullet"/>
      <w:lvlText w:null="1"/>
      <w:lvlJc w:val="left"/>
      <w:pPr>
        <w:ind w:left="6124" w:hanging="357"/>
      </w:pPr>
    </w:lvl>
    <w:lvl w:ilvl="6">
      <w:numFmt w:val="bullet"/>
      <w:lvlText w:null="1"/>
      <w:lvlJc w:val="left"/>
      <w:pPr>
        <w:ind w:left="7195" w:hanging="357"/>
      </w:pPr>
    </w:lvl>
    <w:lvl w:ilvl="7">
      <w:numFmt w:val="bullet"/>
      <w:lvlText w:null="1"/>
      <w:lvlJc w:val="left"/>
      <w:pPr>
        <w:ind w:left="8266" w:hanging="357"/>
      </w:pPr>
    </w:lvl>
    <w:lvl w:ilvl="8">
      <w:numFmt w:val="bullet"/>
      <w:lvlText w:null="1"/>
      <w:lvlJc w:val="left"/>
      <w:pPr>
        <w:ind w:left="9337" w:hanging="357"/>
      </w:pPr>
    </w:lvl>
  </w:abstractNum>
  <w:abstractNum w:abstractNumId="25" w15:restartNumberingAfterBreak="0">
    <w:nsid w:val="0000041B"/>
    <w:multiLevelType w:val="multilevel"/>
    <w:tmpl w:val="FFFFFFFF"/>
    <w:lvl w:ilvl="0">
      <w:start w:val="9"/>
      <w:numFmt w:val="decimal"/>
      <w:lvlText w:val="%1."/>
      <w:lvlJc w:val="left"/>
      <w:pPr>
        <w:ind w:left="339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235" w:hanging="340"/>
      </w:pPr>
    </w:lvl>
    <w:lvl w:ilvl="2">
      <w:numFmt w:val="bullet"/>
      <w:lvlText w:null="1"/>
      <w:lvlJc w:val="left"/>
      <w:pPr>
        <w:ind w:left="2130" w:hanging="340"/>
      </w:pPr>
    </w:lvl>
    <w:lvl w:ilvl="3">
      <w:numFmt w:val="bullet"/>
      <w:lvlText w:null="1"/>
      <w:lvlJc w:val="left"/>
      <w:pPr>
        <w:ind w:left="3026" w:hanging="340"/>
      </w:pPr>
    </w:lvl>
    <w:lvl w:ilvl="4">
      <w:numFmt w:val="bullet"/>
      <w:lvlText w:null="1"/>
      <w:lvlJc w:val="left"/>
      <w:pPr>
        <w:ind w:left="3921" w:hanging="340"/>
      </w:pPr>
    </w:lvl>
    <w:lvl w:ilvl="5">
      <w:numFmt w:val="bullet"/>
      <w:lvlText w:null="1"/>
      <w:lvlJc w:val="left"/>
      <w:pPr>
        <w:ind w:left="4817" w:hanging="340"/>
      </w:pPr>
    </w:lvl>
    <w:lvl w:ilvl="6">
      <w:numFmt w:val="bullet"/>
      <w:lvlText w:null="1"/>
      <w:lvlJc w:val="left"/>
      <w:pPr>
        <w:ind w:left="5712" w:hanging="340"/>
      </w:pPr>
    </w:lvl>
    <w:lvl w:ilvl="7">
      <w:numFmt w:val="bullet"/>
      <w:lvlText w:null="1"/>
      <w:lvlJc w:val="left"/>
      <w:pPr>
        <w:ind w:left="6608" w:hanging="340"/>
      </w:pPr>
    </w:lvl>
    <w:lvl w:ilvl="8">
      <w:numFmt w:val="bullet"/>
      <w:lvlText w:null="1"/>
      <w:lvlJc w:val="left"/>
      <w:pPr>
        <w:ind w:left="7503" w:hanging="340"/>
      </w:pPr>
    </w:lvl>
  </w:abstractNum>
  <w:abstractNum w:abstractNumId="26" w15:restartNumberingAfterBreak="0">
    <w:nsid w:val="0000041C"/>
    <w:multiLevelType w:val="multilevel"/>
    <w:tmpl w:val="FFFFFFFF"/>
    <w:lvl w:ilvl="0">
      <w:start w:val="3"/>
      <w:numFmt w:val="lowerLetter"/>
      <w:lvlText w:val="(%1)"/>
      <w:lvlJc w:val="left"/>
      <w:pPr>
        <w:ind w:left="2166" w:hanging="31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166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4023" w:hanging="332"/>
      </w:pPr>
    </w:lvl>
    <w:lvl w:ilvl="3">
      <w:numFmt w:val="bullet"/>
      <w:lvlText w:null="1"/>
      <w:lvlJc w:val="left"/>
      <w:pPr>
        <w:ind w:left="4955" w:hanging="332"/>
      </w:pPr>
    </w:lvl>
    <w:lvl w:ilvl="4">
      <w:numFmt w:val="bullet"/>
      <w:lvlText w:null="1"/>
      <w:lvlJc w:val="left"/>
      <w:pPr>
        <w:ind w:left="5887" w:hanging="332"/>
      </w:pPr>
    </w:lvl>
    <w:lvl w:ilvl="5">
      <w:numFmt w:val="bullet"/>
      <w:lvlText w:null="1"/>
      <w:lvlJc w:val="left"/>
      <w:pPr>
        <w:ind w:left="6819" w:hanging="332"/>
      </w:pPr>
    </w:lvl>
    <w:lvl w:ilvl="6">
      <w:numFmt w:val="bullet"/>
      <w:lvlText w:null="1"/>
      <w:lvlJc w:val="left"/>
      <w:pPr>
        <w:ind w:left="7751" w:hanging="332"/>
      </w:pPr>
    </w:lvl>
    <w:lvl w:ilvl="7">
      <w:numFmt w:val="bullet"/>
      <w:lvlText w:null="1"/>
      <w:lvlJc w:val="left"/>
      <w:pPr>
        <w:ind w:left="8683" w:hanging="332"/>
      </w:pPr>
    </w:lvl>
    <w:lvl w:ilvl="8">
      <w:numFmt w:val="bullet"/>
      <w:lvlText w:null="1"/>
      <w:lvlJc w:val="left"/>
      <w:pPr>
        <w:ind w:left="9615" w:hanging="332"/>
      </w:pPr>
    </w:lvl>
  </w:abstractNum>
  <w:abstractNum w:abstractNumId="27" w15:restartNumberingAfterBreak="0">
    <w:nsid w:val="0000041D"/>
    <w:multiLevelType w:val="multilevel"/>
    <w:tmpl w:val="FFFFFFFF"/>
    <w:lvl w:ilvl="0">
      <w:start w:val="28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1576" w:hanging="340"/>
      </w:pPr>
    </w:lvl>
    <w:lvl w:ilvl="2">
      <w:numFmt w:val="bullet"/>
      <w:lvlText w:null="1"/>
      <w:lvlJc w:val="left"/>
      <w:pPr>
        <w:ind w:left="2473" w:hanging="340"/>
      </w:pPr>
    </w:lvl>
    <w:lvl w:ilvl="3">
      <w:numFmt w:val="bullet"/>
      <w:lvlText w:null="1"/>
      <w:lvlJc w:val="left"/>
      <w:pPr>
        <w:ind w:left="3369" w:hanging="340"/>
      </w:pPr>
    </w:lvl>
    <w:lvl w:ilvl="4">
      <w:numFmt w:val="bullet"/>
      <w:lvlText w:null="1"/>
      <w:lvlJc w:val="left"/>
      <w:pPr>
        <w:ind w:left="4266" w:hanging="340"/>
      </w:pPr>
    </w:lvl>
    <w:lvl w:ilvl="5">
      <w:numFmt w:val="bullet"/>
      <w:lvlText w:null="1"/>
      <w:lvlJc w:val="left"/>
      <w:pPr>
        <w:ind w:left="5162" w:hanging="340"/>
      </w:pPr>
    </w:lvl>
    <w:lvl w:ilvl="6">
      <w:numFmt w:val="bullet"/>
      <w:lvlText w:null="1"/>
      <w:lvlJc w:val="left"/>
      <w:pPr>
        <w:ind w:left="6059" w:hanging="340"/>
      </w:pPr>
    </w:lvl>
    <w:lvl w:ilvl="7">
      <w:numFmt w:val="bullet"/>
      <w:lvlText w:null="1"/>
      <w:lvlJc w:val="left"/>
      <w:pPr>
        <w:ind w:left="6955" w:hanging="340"/>
      </w:pPr>
    </w:lvl>
    <w:lvl w:ilvl="8">
      <w:numFmt w:val="bullet"/>
      <w:lvlText w:null="1"/>
      <w:lvlJc w:val="left"/>
      <w:pPr>
        <w:ind w:left="7852" w:hanging="340"/>
      </w:pPr>
    </w:lvl>
  </w:abstractNum>
  <w:abstractNum w:abstractNumId="28" w15:restartNumberingAfterBreak="0">
    <w:nsid w:val="0000041E"/>
    <w:multiLevelType w:val="multilevel"/>
    <w:tmpl w:val="FFFFFFFF"/>
    <w:lvl w:ilvl="0">
      <w:numFmt w:val="bullet"/>
      <w:lvlText w:null="1"/>
      <w:lvlJc w:val="left"/>
      <w:pPr>
        <w:ind w:left="2080" w:hanging="238"/>
      </w:pPr>
      <w:rPr>
        <w:rFonts w:ascii="Wawati SC" w:eastAsia="Wawati SC"/>
        <w:b w:val="0"/>
        <w:i w:val="0"/>
        <w:color w:val="231F20"/>
        <w:spacing w:val="7"/>
        <w:w w:val="200"/>
        <w:sz w:val="21"/>
      </w:rPr>
    </w:lvl>
    <w:lvl w:ilvl="1">
      <w:numFmt w:val="bullet"/>
      <w:lvlText w:null="1"/>
      <w:lvlJc w:val="left"/>
      <w:pPr>
        <w:ind w:left="3019" w:hanging="238"/>
      </w:pPr>
    </w:lvl>
    <w:lvl w:ilvl="2">
      <w:numFmt w:val="bullet"/>
      <w:lvlText w:null="1"/>
      <w:lvlJc w:val="left"/>
      <w:pPr>
        <w:ind w:left="3959" w:hanging="238"/>
      </w:pPr>
    </w:lvl>
    <w:lvl w:ilvl="3">
      <w:numFmt w:val="bullet"/>
      <w:lvlText w:null="1"/>
      <w:lvlJc w:val="left"/>
      <w:pPr>
        <w:ind w:left="4899" w:hanging="238"/>
      </w:pPr>
    </w:lvl>
    <w:lvl w:ilvl="4">
      <w:numFmt w:val="bullet"/>
      <w:lvlText w:null="1"/>
      <w:lvlJc w:val="left"/>
      <w:pPr>
        <w:ind w:left="5839" w:hanging="238"/>
      </w:pPr>
    </w:lvl>
    <w:lvl w:ilvl="5">
      <w:numFmt w:val="bullet"/>
      <w:lvlText w:null="1"/>
      <w:lvlJc w:val="left"/>
      <w:pPr>
        <w:ind w:left="6779" w:hanging="238"/>
      </w:pPr>
    </w:lvl>
    <w:lvl w:ilvl="6">
      <w:numFmt w:val="bullet"/>
      <w:lvlText w:null="1"/>
      <w:lvlJc w:val="left"/>
      <w:pPr>
        <w:ind w:left="7719" w:hanging="238"/>
      </w:pPr>
    </w:lvl>
    <w:lvl w:ilvl="7">
      <w:numFmt w:val="bullet"/>
      <w:lvlText w:null="1"/>
      <w:lvlJc w:val="left"/>
      <w:pPr>
        <w:ind w:left="8659" w:hanging="238"/>
      </w:pPr>
    </w:lvl>
    <w:lvl w:ilvl="8">
      <w:numFmt w:val="bullet"/>
      <w:lvlText w:null="1"/>
      <w:lvlJc w:val="left"/>
      <w:pPr>
        <w:ind w:left="9599" w:hanging="238"/>
      </w:pPr>
    </w:lvl>
  </w:abstractNum>
  <w:abstractNum w:abstractNumId="29" w15:restartNumberingAfterBreak="0">
    <w:nsid w:val="0000041F"/>
    <w:multiLevelType w:val="multilevel"/>
    <w:tmpl w:val="FFFFFFFF"/>
    <w:lvl w:ilvl="0">
      <w:start w:val="2"/>
      <w:numFmt w:val="decimal"/>
      <w:lvlText w:val="%1"/>
      <w:lvlJc w:val="left"/>
      <w:pPr>
        <w:ind w:left="2637" w:hanging="587"/>
      </w:pPr>
      <w:rPr>
        <w:rFonts w:cs="Times New Roman"/>
      </w:rPr>
    </w:lvl>
    <w:lvl w:ilvl="1">
      <w:start w:val="1"/>
      <w:numFmt w:val="decimal"/>
      <w:lvlText w:val="%1-%2"/>
      <w:lvlJc w:val="left"/>
      <w:pPr>
        <w:ind w:left="2637" w:hanging="587"/>
      </w:pPr>
      <w:rPr>
        <w:rFonts w:cs="Times New Roman"/>
        <w:spacing w:val="0"/>
        <w:w w:val="95"/>
      </w:rPr>
    </w:lvl>
    <w:lvl w:ilvl="2">
      <w:start w:val="1"/>
      <w:numFmt w:val="decimal"/>
      <w:lvlText w:val="%3."/>
      <w:lvlJc w:val="left"/>
      <w:pPr>
        <w:ind w:left="1487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3">
      <w:start w:val="1"/>
      <w:numFmt w:val="decimal"/>
      <w:lvlText w:val="(%4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4">
      <w:numFmt w:val="bullet"/>
      <w:lvlText w:null="1"/>
      <w:lvlJc w:val="left"/>
      <w:pPr>
        <w:ind w:left="3939" w:hanging="357"/>
      </w:pPr>
    </w:lvl>
    <w:lvl w:ilvl="5">
      <w:numFmt w:val="bullet"/>
      <w:lvlText w:null="1"/>
      <w:lvlJc w:val="left"/>
      <w:pPr>
        <w:ind w:left="4588" w:hanging="357"/>
      </w:pPr>
    </w:lvl>
    <w:lvl w:ilvl="6">
      <w:numFmt w:val="bullet"/>
      <w:lvlText w:null="1"/>
      <w:lvlJc w:val="left"/>
      <w:pPr>
        <w:ind w:left="5238" w:hanging="357"/>
      </w:pPr>
    </w:lvl>
    <w:lvl w:ilvl="7">
      <w:numFmt w:val="bullet"/>
      <w:lvlText w:null="1"/>
      <w:lvlJc w:val="left"/>
      <w:pPr>
        <w:ind w:left="5888" w:hanging="357"/>
      </w:pPr>
    </w:lvl>
    <w:lvl w:ilvl="8">
      <w:numFmt w:val="bullet"/>
      <w:lvlText w:null="1"/>
      <w:lvlJc w:val="left"/>
      <w:pPr>
        <w:ind w:left="6537" w:hanging="357"/>
      </w:pPr>
    </w:lvl>
  </w:abstractNum>
  <w:abstractNum w:abstractNumId="30" w15:restartNumberingAfterBreak="0">
    <w:nsid w:val="00000420"/>
    <w:multiLevelType w:val="multilevel"/>
    <w:tmpl w:val="FFFFFFFF"/>
    <w:lvl w:ilvl="0">
      <w:start w:val="1"/>
      <w:numFmt w:val="decimal"/>
      <w:lvlText w:val="%1."/>
      <w:lvlJc w:val="left"/>
      <w:pPr>
        <w:ind w:left="1487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081" w:hanging="238"/>
      </w:pPr>
      <w:rPr>
        <w:rFonts w:ascii="Wawati SC" w:eastAsia="Wawati SC"/>
        <w:b w:val="0"/>
        <w:i w:val="0"/>
        <w:color w:val="231F20"/>
        <w:spacing w:val="7"/>
        <w:w w:val="200"/>
        <w:sz w:val="21"/>
      </w:rPr>
    </w:lvl>
    <w:lvl w:ilvl="3">
      <w:numFmt w:val="bullet"/>
      <w:lvlText w:null="1"/>
      <w:lvlJc w:val="left"/>
      <w:pPr>
        <w:ind w:left="3254" w:hanging="238"/>
      </w:pPr>
    </w:lvl>
    <w:lvl w:ilvl="4">
      <w:numFmt w:val="bullet"/>
      <w:lvlText w:null="1"/>
      <w:lvlJc w:val="left"/>
      <w:pPr>
        <w:ind w:left="4429" w:hanging="238"/>
      </w:pPr>
    </w:lvl>
    <w:lvl w:ilvl="5">
      <w:numFmt w:val="bullet"/>
      <w:lvlText w:null="1"/>
      <w:lvlJc w:val="left"/>
      <w:pPr>
        <w:ind w:left="5604" w:hanging="238"/>
      </w:pPr>
    </w:lvl>
    <w:lvl w:ilvl="6">
      <w:numFmt w:val="bullet"/>
      <w:lvlText w:null="1"/>
      <w:lvlJc w:val="left"/>
      <w:pPr>
        <w:ind w:left="6779" w:hanging="238"/>
      </w:pPr>
    </w:lvl>
    <w:lvl w:ilvl="7">
      <w:numFmt w:val="bullet"/>
      <w:lvlText w:null="1"/>
      <w:lvlJc w:val="left"/>
      <w:pPr>
        <w:ind w:left="7954" w:hanging="238"/>
      </w:pPr>
    </w:lvl>
    <w:lvl w:ilvl="8">
      <w:numFmt w:val="bullet"/>
      <w:lvlText w:null="1"/>
      <w:lvlJc w:val="left"/>
      <w:pPr>
        <w:ind w:left="9129" w:hanging="238"/>
      </w:pPr>
    </w:lvl>
  </w:abstractNum>
  <w:abstractNum w:abstractNumId="31" w15:restartNumberingAfterBreak="0">
    <w:nsid w:val="00000421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cs="Times New Roman"/>
        <w:spacing w:val="0"/>
        <w:w w:val="100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911" w:hanging="357"/>
      </w:pPr>
    </w:lvl>
    <w:lvl w:ilvl="3">
      <w:numFmt w:val="bullet"/>
      <w:lvlText w:null="1"/>
      <w:lvlJc w:val="left"/>
      <w:pPr>
        <w:ind w:left="3982" w:hanging="357"/>
      </w:pPr>
    </w:lvl>
    <w:lvl w:ilvl="4">
      <w:numFmt w:val="bullet"/>
      <w:lvlText w:null="1"/>
      <w:lvlJc w:val="left"/>
      <w:pPr>
        <w:ind w:left="5053" w:hanging="357"/>
      </w:pPr>
    </w:lvl>
    <w:lvl w:ilvl="5">
      <w:numFmt w:val="bullet"/>
      <w:lvlText w:null="1"/>
      <w:lvlJc w:val="left"/>
      <w:pPr>
        <w:ind w:left="6124" w:hanging="357"/>
      </w:pPr>
    </w:lvl>
    <w:lvl w:ilvl="6">
      <w:numFmt w:val="bullet"/>
      <w:lvlText w:null="1"/>
      <w:lvlJc w:val="left"/>
      <w:pPr>
        <w:ind w:left="7195" w:hanging="357"/>
      </w:pPr>
    </w:lvl>
    <w:lvl w:ilvl="7">
      <w:numFmt w:val="bullet"/>
      <w:lvlText w:null="1"/>
      <w:lvlJc w:val="left"/>
      <w:pPr>
        <w:ind w:left="8266" w:hanging="357"/>
      </w:pPr>
    </w:lvl>
    <w:lvl w:ilvl="8">
      <w:numFmt w:val="bullet"/>
      <w:lvlText w:null="1"/>
      <w:lvlJc w:val="left"/>
      <w:pPr>
        <w:ind w:left="9337" w:hanging="357"/>
      </w:pPr>
    </w:lvl>
  </w:abstractNum>
  <w:abstractNum w:abstractNumId="32" w15:restartNumberingAfterBreak="0">
    <w:nsid w:val="00000422"/>
    <w:multiLevelType w:val="multilevel"/>
    <w:tmpl w:val="FFFFFFFF"/>
    <w:lvl w:ilvl="0">
      <w:start w:val="5"/>
      <w:numFmt w:val="decimal"/>
      <w:lvlText w:val="%1."/>
      <w:lvlJc w:val="left"/>
      <w:pPr>
        <w:ind w:left="1488" w:hanging="358"/>
      </w:pPr>
      <w:rPr>
        <w:rFonts w:cs="Times New Roman"/>
        <w:spacing w:val="0"/>
        <w:w w:val="100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start w:val="1"/>
      <w:numFmt w:val="upperLetter"/>
      <w:lvlText w:val="(%3)"/>
      <w:lvlJc w:val="left"/>
      <w:pPr>
        <w:ind w:left="2530" w:hanging="39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3">
      <w:numFmt w:val="bullet"/>
      <w:lvlText w:null="1"/>
      <w:lvlJc w:val="left"/>
      <w:pPr>
        <w:ind w:left="3657" w:hanging="392"/>
      </w:pPr>
    </w:lvl>
    <w:lvl w:ilvl="4">
      <w:numFmt w:val="bullet"/>
      <w:lvlText w:null="1"/>
      <w:lvlJc w:val="left"/>
      <w:pPr>
        <w:ind w:left="4774" w:hanging="392"/>
      </w:pPr>
    </w:lvl>
    <w:lvl w:ilvl="5">
      <w:numFmt w:val="bullet"/>
      <w:lvlText w:null="1"/>
      <w:lvlJc w:val="left"/>
      <w:pPr>
        <w:ind w:left="5892" w:hanging="392"/>
      </w:pPr>
    </w:lvl>
    <w:lvl w:ilvl="6">
      <w:numFmt w:val="bullet"/>
      <w:lvlText w:null="1"/>
      <w:lvlJc w:val="left"/>
      <w:pPr>
        <w:ind w:left="7009" w:hanging="392"/>
      </w:pPr>
    </w:lvl>
    <w:lvl w:ilvl="7">
      <w:numFmt w:val="bullet"/>
      <w:lvlText w:null="1"/>
      <w:lvlJc w:val="left"/>
      <w:pPr>
        <w:ind w:left="8127" w:hanging="392"/>
      </w:pPr>
    </w:lvl>
    <w:lvl w:ilvl="8">
      <w:numFmt w:val="bullet"/>
      <w:lvlText w:null="1"/>
      <w:lvlJc w:val="left"/>
      <w:pPr>
        <w:ind w:left="9244" w:hanging="392"/>
      </w:pPr>
    </w:lvl>
  </w:abstractNum>
  <w:abstractNum w:abstractNumId="33" w15:restartNumberingAfterBreak="0">
    <w:nsid w:val="00000423"/>
    <w:multiLevelType w:val="multilevel"/>
    <w:tmpl w:val="FFFFFFFF"/>
    <w:lvl w:ilvl="0">
      <w:start w:val="1"/>
      <w:numFmt w:val="upperLetter"/>
      <w:lvlText w:val="(%1)"/>
      <w:lvlJc w:val="left"/>
      <w:pPr>
        <w:ind w:left="2530" w:hanging="39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433" w:hanging="392"/>
      </w:pPr>
    </w:lvl>
    <w:lvl w:ilvl="2">
      <w:numFmt w:val="bullet"/>
      <w:lvlText w:null="1"/>
      <w:lvlJc w:val="left"/>
      <w:pPr>
        <w:ind w:left="4327" w:hanging="392"/>
      </w:pPr>
    </w:lvl>
    <w:lvl w:ilvl="3">
      <w:numFmt w:val="bullet"/>
      <w:lvlText w:null="1"/>
      <w:lvlJc w:val="left"/>
      <w:pPr>
        <w:ind w:left="5221" w:hanging="392"/>
      </w:pPr>
    </w:lvl>
    <w:lvl w:ilvl="4">
      <w:numFmt w:val="bullet"/>
      <w:lvlText w:null="1"/>
      <w:lvlJc w:val="left"/>
      <w:pPr>
        <w:ind w:left="6115" w:hanging="392"/>
      </w:pPr>
    </w:lvl>
    <w:lvl w:ilvl="5">
      <w:numFmt w:val="bullet"/>
      <w:lvlText w:null="1"/>
      <w:lvlJc w:val="left"/>
      <w:pPr>
        <w:ind w:left="7009" w:hanging="392"/>
      </w:pPr>
    </w:lvl>
    <w:lvl w:ilvl="6">
      <w:numFmt w:val="bullet"/>
      <w:lvlText w:null="1"/>
      <w:lvlJc w:val="left"/>
      <w:pPr>
        <w:ind w:left="7903" w:hanging="392"/>
      </w:pPr>
    </w:lvl>
    <w:lvl w:ilvl="7">
      <w:numFmt w:val="bullet"/>
      <w:lvlText w:null="1"/>
      <w:lvlJc w:val="left"/>
      <w:pPr>
        <w:ind w:left="8797" w:hanging="392"/>
      </w:pPr>
    </w:lvl>
    <w:lvl w:ilvl="8">
      <w:numFmt w:val="bullet"/>
      <w:lvlText w:null="1"/>
      <w:lvlJc w:val="left"/>
      <w:pPr>
        <w:ind w:left="9691" w:hanging="392"/>
      </w:pPr>
    </w:lvl>
  </w:abstractNum>
  <w:abstractNum w:abstractNumId="34" w15:restartNumberingAfterBreak="0">
    <w:nsid w:val="00000424"/>
    <w:multiLevelType w:val="multilevel"/>
    <w:tmpl w:val="FFFFFFFF"/>
    <w:lvl w:ilvl="0">
      <w:start w:val="1"/>
      <w:numFmt w:val="upperLetter"/>
      <w:lvlText w:val="(%1)"/>
      <w:lvlJc w:val="left"/>
      <w:pPr>
        <w:ind w:left="2530" w:hanging="393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433" w:hanging="393"/>
      </w:pPr>
    </w:lvl>
    <w:lvl w:ilvl="2">
      <w:numFmt w:val="bullet"/>
      <w:lvlText w:null="1"/>
      <w:lvlJc w:val="left"/>
      <w:pPr>
        <w:ind w:left="4327" w:hanging="393"/>
      </w:pPr>
    </w:lvl>
    <w:lvl w:ilvl="3">
      <w:numFmt w:val="bullet"/>
      <w:lvlText w:null="1"/>
      <w:lvlJc w:val="left"/>
      <w:pPr>
        <w:ind w:left="5221" w:hanging="393"/>
      </w:pPr>
    </w:lvl>
    <w:lvl w:ilvl="4">
      <w:numFmt w:val="bullet"/>
      <w:lvlText w:null="1"/>
      <w:lvlJc w:val="left"/>
      <w:pPr>
        <w:ind w:left="6115" w:hanging="393"/>
      </w:pPr>
    </w:lvl>
    <w:lvl w:ilvl="5">
      <w:numFmt w:val="bullet"/>
      <w:lvlText w:null="1"/>
      <w:lvlJc w:val="left"/>
      <w:pPr>
        <w:ind w:left="7009" w:hanging="393"/>
      </w:pPr>
    </w:lvl>
    <w:lvl w:ilvl="6">
      <w:numFmt w:val="bullet"/>
      <w:lvlText w:null="1"/>
      <w:lvlJc w:val="left"/>
      <w:pPr>
        <w:ind w:left="7903" w:hanging="393"/>
      </w:pPr>
    </w:lvl>
    <w:lvl w:ilvl="7">
      <w:numFmt w:val="bullet"/>
      <w:lvlText w:null="1"/>
      <w:lvlJc w:val="left"/>
      <w:pPr>
        <w:ind w:left="8797" w:hanging="393"/>
      </w:pPr>
    </w:lvl>
    <w:lvl w:ilvl="8">
      <w:numFmt w:val="bullet"/>
      <w:lvlText w:null="1"/>
      <w:lvlJc w:val="left"/>
      <w:pPr>
        <w:ind w:left="9691" w:hanging="393"/>
      </w:pPr>
    </w:lvl>
  </w:abstractNum>
  <w:abstractNum w:abstractNumId="35" w15:restartNumberingAfterBreak="0">
    <w:nsid w:val="00000425"/>
    <w:multiLevelType w:val="multilevel"/>
    <w:tmpl w:val="FFFFFFFF"/>
    <w:lvl w:ilvl="0">
      <w:start w:val="1"/>
      <w:numFmt w:val="upperLetter"/>
      <w:lvlText w:val="(%1)"/>
      <w:lvlJc w:val="left"/>
      <w:pPr>
        <w:ind w:left="2530" w:hanging="393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433" w:hanging="393"/>
      </w:pPr>
    </w:lvl>
    <w:lvl w:ilvl="2">
      <w:numFmt w:val="bullet"/>
      <w:lvlText w:null="1"/>
      <w:lvlJc w:val="left"/>
      <w:pPr>
        <w:ind w:left="4327" w:hanging="393"/>
      </w:pPr>
    </w:lvl>
    <w:lvl w:ilvl="3">
      <w:numFmt w:val="bullet"/>
      <w:lvlText w:null="1"/>
      <w:lvlJc w:val="left"/>
      <w:pPr>
        <w:ind w:left="5221" w:hanging="393"/>
      </w:pPr>
    </w:lvl>
    <w:lvl w:ilvl="4">
      <w:numFmt w:val="bullet"/>
      <w:lvlText w:null="1"/>
      <w:lvlJc w:val="left"/>
      <w:pPr>
        <w:ind w:left="6115" w:hanging="393"/>
      </w:pPr>
    </w:lvl>
    <w:lvl w:ilvl="5">
      <w:numFmt w:val="bullet"/>
      <w:lvlText w:null="1"/>
      <w:lvlJc w:val="left"/>
      <w:pPr>
        <w:ind w:left="7009" w:hanging="393"/>
      </w:pPr>
    </w:lvl>
    <w:lvl w:ilvl="6">
      <w:numFmt w:val="bullet"/>
      <w:lvlText w:null="1"/>
      <w:lvlJc w:val="left"/>
      <w:pPr>
        <w:ind w:left="7903" w:hanging="393"/>
      </w:pPr>
    </w:lvl>
    <w:lvl w:ilvl="7">
      <w:numFmt w:val="bullet"/>
      <w:lvlText w:null="1"/>
      <w:lvlJc w:val="left"/>
      <w:pPr>
        <w:ind w:left="8797" w:hanging="393"/>
      </w:pPr>
    </w:lvl>
    <w:lvl w:ilvl="8">
      <w:numFmt w:val="bullet"/>
      <w:lvlText w:null="1"/>
      <w:lvlJc w:val="left"/>
      <w:pPr>
        <w:ind w:left="9691" w:hanging="393"/>
      </w:pPr>
    </w:lvl>
  </w:abstractNum>
  <w:abstractNum w:abstractNumId="36" w15:restartNumberingAfterBreak="0">
    <w:nsid w:val="00000426"/>
    <w:multiLevelType w:val="multilevel"/>
    <w:tmpl w:val="FFFFFFFF"/>
    <w:lvl w:ilvl="0">
      <w:start w:val="1"/>
      <w:numFmt w:val="upperLetter"/>
      <w:lvlText w:val="(%1)"/>
      <w:lvlJc w:val="left"/>
      <w:pPr>
        <w:ind w:left="2530" w:hanging="393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433" w:hanging="393"/>
      </w:pPr>
    </w:lvl>
    <w:lvl w:ilvl="2">
      <w:numFmt w:val="bullet"/>
      <w:lvlText w:null="1"/>
      <w:lvlJc w:val="left"/>
      <w:pPr>
        <w:ind w:left="4327" w:hanging="393"/>
      </w:pPr>
    </w:lvl>
    <w:lvl w:ilvl="3">
      <w:numFmt w:val="bullet"/>
      <w:lvlText w:null="1"/>
      <w:lvlJc w:val="left"/>
      <w:pPr>
        <w:ind w:left="5221" w:hanging="393"/>
      </w:pPr>
    </w:lvl>
    <w:lvl w:ilvl="4">
      <w:numFmt w:val="bullet"/>
      <w:lvlText w:null="1"/>
      <w:lvlJc w:val="left"/>
      <w:pPr>
        <w:ind w:left="6115" w:hanging="393"/>
      </w:pPr>
    </w:lvl>
    <w:lvl w:ilvl="5">
      <w:numFmt w:val="bullet"/>
      <w:lvlText w:null="1"/>
      <w:lvlJc w:val="left"/>
      <w:pPr>
        <w:ind w:left="7009" w:hanging="393"/>
      </w:pPr>
    </w:lvl>
    <w:lvl w:ilvl="6">
      <w:numFmt w:val="bullet"/>
      <w:lvlText w:null="1"/>
      <w:lvlJc w:val="left"/>
      <w:pPr>
        <w:ind w:left="7903" w:hanging="393"/>
      </w:pPr>
    </w:lvl>
    <w:lvl w:ilvl="7">
      <w:numFmt w:val="bullet"/>
      <w:lvlText w:null="1"/>
      <w:lvlJc w:val="left"/>
      <w:pPr>
        <w:ind w:left="8797" w:hanging="393"/>
      </w:pPr>
    </w:lvl>
    <w:lvl w:ilvl="8">
      <w:numFmt w:val="bullet"/>
      <w:lvlText w:null="1"/>
      <w:lvlJc w:val="left"/>
      <w:pPr>
        <w:ind w:left="9691" w:hanging="393"/>
      </w:pPr>
    </w:lvl>
  </w:abstractNum>
  <w:abstractNum w:abstractNumId="37" w15:restartNumberingAfterBreak="0">
    <w:nsid w:val="00000427"/>
    <w:multiLevelType w:val="multilevel"/>
    <w:tmpl w:val="FFFFFFFF"/>
    <w:lvl w:ilvl="0">
      <w:start w:val="1"/>
      <w:numFmt w:val="upperLetter"/>
      <w:lvlText w:val="(%1)"/>
      <w:lvlJc w:val="left"/>
      <w:pPr>
        <w:ind w:left="2531" w:hanging="393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433" w:hanging="393"/>
      </w:pPr>
    </w:lvl>
    <w:lvl w:ilvl="2">
      <w:numFmt w:val="bullet"/>
      <w:lvlText w:null="1"/>
      <w:lvlJc w:val="left"/>
      <w:pPr>
        <w:ind w:left="4327" w:hanging="393"/>
      </w:pPr>
    </w:lvl>
    <w:lvl w:ilvl="3">
      <w:numFmt w:val="bullet"/>
      <w:lvlText w:null="1"/>
      <w:lvlJc w:val="left"/>
      <w:pPr>
        <w:ind w:left="5221" w:hanging="393"/>
      </w:pPr>
    </w:lvl>
    <w:lvl w:ilvl="4">
      <w:numFmt w:val="bullet"/>
      <w:lvlText w:null="1"/>
      <w:lvlJc w:val="left"/>
      <w:pPr>
        <w:ind w:left="6115" w:hanging="393"/>
      </w:pPr>
    </w:lvl>
    <w:lvl w:ilvl="5">
      <w:numFmt w:val="bullet"/>
      <w:lvlText w:null="1"/>
      <w:lvlJc w:val="left"/>
      <w:pPr>
        <w:ind w:left="7009" w:hanging="393"/>
      </w:pPr>
    </w:lvl>
    <w:lvl w:ilvl="6">
      <w:numFmt w:val="bullet"/>
      <w:lvlText w:null="1"/>
      <w:lvlJc w:val="left"/>
      <w:pPr>
        <w:ind w:left="7903" w:hanging="393"/>
      </w:pPr>
    </w:lvl>
    <w:lvl w:ilvl="7">
      <w:numFmt w:val="bullet"/>
      <w:lvlText w:null="1"/>
      <w:lvlJc w:val="left"/>
      <w:pPr>
        <w:ind w:left="8797" w:hanging="393"/>
      </w:pPr>
    </w:lvl>
    <w:lvl w:ilvl="8">
      <w:numFmt w:val="bullet"/>
      <w:lvlText w:null="1"/>
      <w:lvlJc w:val="left"/>
      <w:pPr>
        <w:ind w:left="9691" w:hanging="393"/>
      </w:pPr>
    </w:lvl>
  </w:abstractNum>
  <w:abstractNum w:abstractNumId="38" w15:restartNumberingAfterBreak="0">
    <w:nsid w:val="00000428"/>
    <w:multiLevelType w:val="multilevel"/>
    <w:tmpl w:val="FFFFFFFF"/>
    <w:lvl w:ilvl="0">
      <w:start w:val="3"/>
      <w:numFmt w:val="lowerLetter"/>
      <w:lvlText w:val="(%1)"/>
      <w:lvlJc w:val="left"/>
      <w:pPr>
        <w:ind w:left="2138" w:hanging="38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20"/>
        <w:sz w:val="23"/>
        <w:szCs w:val="23"/>
      </w:rPr>
    </w:lvl>
    <w:lvl w:ilvl="1">
      <w:start w:val="1"/>
      <w:numFmt w:val="upperLetter"/>
      <w:lvlText w:val="(%2)"/>
      <w:lvlJc w:val="left"/>
      <w:pPr>
        <w:ind w:left="2529" w:hanging="39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3515" w:hanging="392"/>
      </w:pPr>
    </w:lvl>
    <w:lvl w:ilvl="3">
      <w:numFmt w:val="bullet"/>
      <w:lvlText w:null="1"/>
      <w:lvlJc w:val="left"/>
      <w:pPr>
        <w:ind w:left="4510" w:hanging="392"/>
      </w:pPr>
    </w:lvl>
    <w:lvl w:ilvl="4">
      <w:numFmt w:val="bullet"/>
      <w:lvlText w:null="1"/>
      <w:lvlJc w:val="left"/>
      <w:pPr>
        <w:ind w:left="5506" w:hanging="392"/>
      </w:pPr>
    </w:lvl>
    <w:lvl w:ilvl="5">
      <w:numFmt w:val="bullet"/>
      <w:lvlText w:null="1"/>
      <w:lvlJc w:val="left"/>
      <w:pPr>
        <w:ind w:left="6501" w:hanging="392"/>
      </w:pPr>
    </w:lvl>
    <w:lvl w:ilvl="6">
      <w:numFmt w:val="bullet"/>
      <w:lvlText w:null="1"/>
      <w:lvlJc w:val="left"/>
      <w:pPr>
        <w:ind w:left="7497" w:hanging="392"/>
      </w:pPr>
    </w:lvl>
    <w:lvl w:ilvl="7">
      <w:numFmt w:val="bullet"/>
      <w:lvlText w:null="1"/>
      <w:lvlJc w:val="left"/>
      <w:pPr>
        <w:ind w:left="8492" w:hanging="392"/>
      </w:pPr>
    </w:lvl>
    <w:lvl w:ilvl="8">
      <w:numFmt w:val="bullet"/>
      <w:lvlText w:null="1"/>
      <w:lvlJc w:val="left"/>
      <w:pPr>
        <w:ind w:left="9488" w:hanging="392"/>
      </w:pPr>
    </w:lvl>
  </w:abstractNum>
  <w:abstractNum w:abstractNumId="39" w15:restartNumberingAfterBreak="0">
    <w:nsid w:val="00000429"/>
    <w:multiLevelType w:val="multilevel"/>
    <w:tmpl w:val="FFFFFFFF"/>
    <w:lvl w:ilvl="0">
      <w:start w:val="1"/>
      <w:numFmt w:val="upperLetter"/>
      <w:lvlText w:val="(%1)"/>
      <w:lvlJc w:val="left"/>
      <w:pPr>
        <w:ind w:left="2530" w:hanging="39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433" w:hanging="392"/>
      </w:pPr>
    </w:lvl>
    <w:lvl w:ilvl="2">
      <w:numFmt w:val="bullet"/>
      <w:lvlText w:null="1"/>
      <w:lvlJc w:val="left"/>
      <w:pPr>
        <w:ind w:left="4327" w:hanging="392"/>
      </w:pPr>
    </w:lvl>
    <w:lvl w:ilvl="3">
      <w:numFmt w:val="bullet"/>
      <w:lvlText w:null="1"/>
      <w:lvlJc w:val="left"/>
      <w:pPr>
        <w:ind w:left="5221" w:hanging="392"/>
      </w:pPr>
    </w:lvl>
    <w:lvl w:ilvl="4">
      <w:numFmt w:val="bullet"/>
      <w:lvlText w:null="1"/>
      <w:lvlJc w:val="left"/>
      <w:pPr>
        <w:ind w:left="6115" w:hanging="392"/>
      </w:pPr>
    </w:lvl>
    <w:lvl w:ilvl="5">
      <w:numFmt w:val="bullet"/>
      <w:lvlText w:null="1"/>
      <w:lvlJc w:val="left"/>
      <w:pPr>
        <w:ind w:left="7009" w:hanging="392"/>
      </w:pPr>
    </w:lvl>
    <w:lvl w:ilvl="6">
      <w:numFmt w:val="bullet"/>
      <w:lvlText w:null="1"/>
      <w:lvlJc w:val="left"/>
      <w:pPr>
        <w:ind w:left="7903" w:hanging="392"/>
      </w:pPr>
    </w:lvl>
    <w:lvl w:ilvl="7">
      <w:numFmt w:val="bullet"/>
      <w:lvlText w:null="1"/>
      <w:lvlJc w:val="left"/>
      <w:pPr>
        <w:ind w:left="8797" w:hanging="392"/>
      </w:pPr>
    </w:lvl>
    <w:lvl w:ilvl="8">
      <w:numFmt w:val="bullet"/>
      <w:lvlText w:null="1"/>
      <w:lvlJc w:val="left"/>
      <w:pPr>
        <w:ind w:left="9691" w:hanging="392"/>
      </w:pPr>
    </w:lvl>
  </w:abstractNum>
  <w:abstractNum w:abstractNumId="40" w15:restartNumberingAfterBreak="0">
    <w:nsid w:val="0000042A"/>
    <w:multiLevelType w:val="multilevel"/>
    <w:tmpl w:val="FFFFFFFF"/>
    <w:lvl w:ilvl="0">
      <w:start w:val="1"/>
      <w:numFmt w:val="upperLetter"/>
      <w:lvlText w:val="(%1)"/>
      <w:lvlJc w:val="left"/>
      <w:pPr>
        <w:ind w:left="2497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97" w:hanging="332"/>
      </w:pPr>
    </w:lvl>
    <w:lvl w:ilvl="2">
      <w:numFmt w:val="bullet"/>
      <w:lvlText w:null="1"/>
      <w:lvlJc w:val="left"/>
      <w:pPr>
        <w:ind w:left="4295" w:hanging="332"/>
      </w:pPr>
    </w:lvl>
    <w:lvl w:ilvl="3">
      <w:numFmt w:val="bullet"/>
      <w:lvlText w:null="1"/>
      <w:lvlJc w:val="left"/>
      <w:pPr>
        <w:ind w:left="5193" w:hanging="332"/>
      </w:pPr>
    </w:lvl>
    <w:lvl w:ilvl="4">
      <w:numFmt w:val="bullet"/>
      <w:lvlText w:null="1"/>
      <w:lvlJc w:val="left"/>
      <w:pPr>
        <w:ind w:left="6091" w:hanging="332"/>
      </w:pPr>
    </w:lvl>
    <w:lvl w:ilvl="5">
      <w:numFmt w:val="bullet"/>
      <w:lvlText w:null="1"/>
      <w:lvlJc w:val="left"/>
      <w:pPr>
        <w:ind w:left="6989" w:hanging="332"/>
      </w:pPr>
    </w:lvl>
    <w:lvl w:ilvl="6">
      <w:numFmt w:val="bullet"/>
      <w:lvlText w:null="1"/>
      <w:lvlJc w:val="left"/>
      <w:pPr>
        <w:ind w:left="7887" w:hanging="332"/>
      </w:pPr>
    </w:lvl>
    <w:lvl w:ilvl="7">
      <w:numFmt w:val="bullet"/>
      <w:lvlText w:null="1"/>
      <w:lvlJc w:val="left"/>
      <w:pPr>
        <w:ind w:left="8785" w:hanging="332"/>
      </w:pPr>
    </w:lvl>
    <w:lvl w:ilvl="8">
      <w:numFmt w:val="bullet"/>
      <w:lvlText w:null="1"/>
      <w:lvlJc w:val="left"/>
      <w:pPr>
        <w:ind w:left="9683" w:hanging="332"/>
      </w:pPr>
    </w:lvl>
  </w:abstractNum>
  <w:abstractNum w:abstractNumId="41" w15:restartNumberingAfterBreak="0">
    <w:nsid w:val="0000042B"/>
    <w:multiLevelType w:val="multilevel"/>
    <w:tmpl w:val="FFFFFFFF"/>
    <w:lvl w:ilvl="0">
      <w:start w:val="3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576" w:hanging="340"/>
      </w:pPr>
    </w:lvl>
    <w:lvl w:ilvl="2">
      <w:numFmt w:val="bullet"/>
      <w:lvlText w:null="1"/>
      <w:lvlJc w:val="left"/>
      <w:pPr>
        <w:ind w:left="2472" w:hanging="340"/>
      </w:pPr>
    </w:lvl>
    <w:lvl w:ilvl="3">
      <w:numFmt w:val="bullet"/>
      <w:lvlText w:null="1"/>
      <w:lvlJc w:val="left"/>
      <w:pPr>
        <w:ind w:left="3368" w:hanging="340"/>
      </w:pPr>
    </w:lvl>
    <w:lvl w:ilvl="4">
      <w:numFmt w:val="bullet"/>
      <w:lvlText w:null="1"/>
      <w:lvlJc w:val="left"/>
      <w:pPr>
        <w:ind w:left="4264" w:hanging="340"/>
      </w:pPr>
    </w:lvl>
    <w:lvl w:ilvl="5">
      <w:numFmt w:val="bullet"/>
      <w:lvlText w:null="1"/>
      <w:lvlJc w:val="left"/>
      <w:pPr>
        <w:ind w:left="5160" w:hanging="340"/>
      </w:pPr>
    </w:lvl>
    <w:lvl w:ilvl="6">
      <w:numFmt w:val="bullet"/>
      <w:lvlText w:null="1"/>
      <w:lvlJc w:val="left"/>
      <w:pPr>
        <w:ind w:left="6056" w:hanging="340"/>
      </w:pPr>
    </w:lvl>
    <w:lvl w:ilvl="7">
      <w:numFmt w:val="bullet"/>
      <w:lvlText w:null="1"/>
      <w:lvlJc w:val="left"/>
      <w:pPr>
        <w:ind w:left="6952" w:hanging="340"/>
      </w:pPr>
    </w:lvl>
    <w:lvl w:ilvl="8">
      <w:numFmt w:val="bullet"/>
      <w:lvlText w:null="1"/>
      <w:lvlJc w:val="left"/>
      <w:pPr>
        <w:ind w:left="7848" w:hanging="340"/>
      </w:pPr>
    </w:lvl>
  </w:abstractNum>
  <w:abstractNum w:abstractNumId="42" w15:restartNumberingAfterBreak="0">
    <w:nsid w:val="0000042C"/>
    <w:multiLevelType w:val="multilevel"/>
    <w:tmpl w:val="FFFFFFFF"/>
    <w:lvl w:ilvl="0">
      <w:start w:val="12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1576" w:hanging="340"/>
      </w:pPr>
    </w:lvl>
    <w:lvl w:ilvl="2">
      <w:numFmt w:val="bullet"/>
      <w:lvlText w:null="1"/>
      <w:lvlJc w:val="left"/>
      <w:pPr>
        <w:ind w:left="2472" w:hanging="340"/>
      </w:pPr>
    </w:lvl>
    <w:lvl w:ilvl="3">
      <w:numFmt w:val="bullet"/>
      <w:lvlText w:null="1"/>
      <w:lvlJc w:val="left"/>
      <w:pPr>
        <w:ind w:left="3368" w:hanging="340"/>
      </w:pPr>
    </w:lvl>
    <w:lvl w:ilvl="4">
      <w:numFmt w:val="bullet"/>
      <w:lvlText w:null="1"/>
      <w:lvlJc w:val="left"/>
      <w:pPr>
        <w:ind w:left="4264" w:hanging="340"/>
      </w:pPr>
    </w:lvl>
    <w:lvl w:ilvl="5">
      <w:numFmt w:val="bullet"/>
      <w:lvlText w:null="1"/>
      <w:lvlJc w:val="left"/>
      <w:pPr>
        <w:ind w:left="5160" w:hanging="340"/>
      </w:pPr>
    </w:lvl>
    <w:lvl w:ilvl="6">
      <w:numFmt w:val="bullet"/>
      <w:lvlText w:null="1"/>
      <w:lvlJc w:val="left"/>
      <w:pPr>
        <w:ind w:left="6056" w:hanging="340"/>
      </w:pPr>
    </w:lvl>
    <w:lvl w:ilvl="7">
      <w:numFmt w:val="bullet"/>
      <w:lvlText w:null="1"/>
      <w:lvlJc w:val="left"/>
      <w:pPr>
        <w:ind w:left="6952" w:hanging="340"/>
      </w:pPr>
    </w:lvl>
    <w:lvl w:ilvl="8">
      <w:numFmt w:val="bullet"/>
      <w:lvlText w:null="1"/>
      <w:lvlJc w:val="left"/>
      <w:pPr>
        <w:ind w:left="7848" w:hanging="340"/>
      </w:pPr>
    </w:lvl>
  </w:abstractNum>
  <w:abstractNum w:abstractNumId="43" w15:restartNumberingAfterBreak="0">
    <w:nsid w:val="0000042D"/>
    <w:multiLevelType w:val="multilevel"/>
    <w:tmpl w:val="FFFFFFFF"/>
    <w:lvl w:ilvl="0">
      <w:start w:val="3"/>
      <w:numFmt w:val="lowerLetter"/>
      <w:lvlText w:val="(%1)"/>
      <w:lvlJc w:val="left"/>
      <w:pPr>
        <w:ind w:left="1130" w:hanging="31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97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97" w:hanging="332"/>
      </w:pPr>
    </w:lvl>
    <w:lvl w:ilvl="3">
      <w:numFmt w:val="bullet"/>
      <w:lvlText w:null="1"/>
      <w:lvlJc w:val="left"/>
      <w:pPr>
        <w:ind w:left="4495" w:hanging="332"/>
      </w:pPr>
    </w:lvl>
    <w:lvl w:ilvl="4">
      <w:numFmt w:val="bullet"/>
      <w:lvlText w:null="1"/>
      <w:lvlJc w:val="left"/>
      <w:pPr>
        <w:ind w:left="5493" w:hanging="332"/>
      </w:pPr>
    </w:lvl>
    <w:lvl w:ilvl="5">
      <w:numFmt w:val="bullet"/>
      <w:lvlText w:null="1"/>
      <w:lvlJc w:val="left"/>
      <w:pPr>
        <w:ind w:left="6490" w:hanging="332"/>
      </w:pPr>
    </w:lvl>
    <w:lvl w:ilvl="6">
      <w:numFmt w:val="bullet"/>
      <w:lvlText w:null="1"/>
      <w:lvlJc w:val="left"/>
      <w:pPr>
        <w:ind w:left="7488" w:hanging="332"/>
      </w:pPr>
    </w:lvl>
    <w:lvl w:ilvl="7">
      <w:numFmt w:val="bullet"/>
      <w:lvlText w:null="1"/>
      <w:lvlJc w:val="left"/>
      <w:pPr>
        <w:ind w:left="8486" w:hanging="332"/>
      </w:pPr>
    </w:lvl>
    <w:lvl w:ilvl="8">
      <w:numFmt w:val="bullet"/>
      <w:lvlText w:null="1"/>
      <w:lvlJc w:val="left"/>
      <w:pPr>
        <w:ind w:left="9483" w:hanging="332"/>
      </w:pPr>
    </w:lvl>
  </w:abstractNum>
  <w:abstractNum w:abstractNumId="44" w15:restartNumberingAfterBreak="0">
    <w:nsid w:val="0000042E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45" w15:restartNumberingAfterBreak="0">
    <w:nsid w:val="0000042F"/>
    <w:multiLevelType w:val="multilevel"/>
    <w:tmpl w:val="FFFFFFFF"/>
    <w:lvl w:ilvl="0">
      <w:start w:val="1"/>
      <w:numFmt w:val="decimal"/>
      <w:lvlText w:val="%1"/>
      <w:lvlJc w:val="left"/>
      <w:pPr>
        <w:ind w:left="1640" w:hanging="511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2623" w:hanging="511"/>
      </w:pPr>
    </w:lvl>
    <w:lvl w:ilvl="2">
      <w:numFmt w:val="bullet"/>
      <w:lvlText w:null="1"/>
      <w:lvlJc w:val="left"/>
      <w:pPr>
        <w:ind w:left="3607" w:hanging="511"/>
      </w:pPr>
    </w:lvl>
    <w:lvl w:ilvl="3">
      <w:numFmt w:val="bullet"/>
      <w:lvlText w:null="1"/>
      <w:lvlJc w:val="left"/>
      <w:pPr>
        <w:ind w:left="4591" w:hanging="511"/>
      </w:pPr>
    </w:lvl>
    <w:lvl w:ilvl="4">
      <w:numFmt w:val="bullet"/>
      <w:lvlText w:null="1"/>
      <w:lvlJc w:val="left"/>
      <w:pPr>
        <w:ind w:left="5575" w:hanging="511"/>
      </w:pPr>
    </w:lvl>
    <w:lvl w:ilvl="5">
      <w:numFmt w:val="bullet"/>
      <w:lvlText w:null="1"/>
      <w:lvlJc w:val="left"/>
      <w:pPr>
        <w:ind w:left="6559" w:hanging="511"/>
      </w:pPr>
    </w:lvl>
    <w:lvl w:ilvl="6">
      <w:numFmt w:val="bullet"/>
      <w:lvlText w:null="1"/>
      <w:lvlJc w:val="left"/>
      <w:pPr>
        <w:ind w:left="7543" w:hanging="511"/>
      </w:pPr>
    </w:lvl>
    <w:lvl w:ilvl="7">
      <w:numFmt w:val="bullet"/>
      <w:lvlText w:null="1"/>
      <w:lvlJc w:val="left"/>
      <w:pPr>
        <w:ind w:left="8527" w:hanging="511"/>
      </w:pPr>
    </w:lvl>
    <w:lvl w:ilvl="8">
      <w:numFmt w:val="bullet"/>
      <w:lvlText w:null="1"/>
      <w:lvlJc w:val="left"/>
      <w:pPr>
        <w:ind w:left="9511" w:hanging="511"/>
      </w:pPr>
    </w:lvl>
  </w:abstractNum>
  <w:abstractNum w:abstractNumId="46" w15:restartNumberingAfterBreak="0">
    <w:nsid w:val="00000430"/>
    <w:multiLevelType w:val="multilevel"/>
    <w:tmpl w:val="FFFFFFFF"/>
    <w:lvl w:ilvl="0">
      <w:start w:val="4"/>
      <w:numFmt w:val="decimal"/>
      <w:lvlText w:val="%1."/>
      <w:lvlJc w:val="left"/>
      <w:pPr>
        <w:ind w:left="339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237" w:hanging="340"/>
      </w:pPr>
    </w:lvl>
    <w:lvl w:ilvl="2">
      <w:numFmt w:val="bullet"/>
      <w:lvlText w:null="1"/>
      <w:lvlJc w:val="left"/>
      <w:pPr>
        <w:ind w:left="2134" w:hanging="340"/>
      </w:pPr>
    </w:lvl>
    <w:lvl w:ilvl="3">
      <w:numFmt w:val="bullet"/>
      <w:lvlText w:null="1"/>
      <w:lvlJc w:val="left"/>
      <w:pPr>
        <w:ind w:left="3031" w:hanging="340"/>
      </w:pPr>
    </w:lvl>
    <w:lvl w:ilvl="4">
      <w:numFmt w:val="bullet"/>
      <w:lvlText w:null="1"/>
      <w:lvlJc w:val="left"/>
      <w:pPr>
        <w:ind w:left="3929" w:hanging="340"/>
      </w:pPr>
    </w:lvl>
    <w:lvl w:ilvl="5">
      <w:numFmt w:val="bullet"/>
      <w:lvlText w:null="1"/>
      <w:lvlJc w:val="left"/>
      <w:pPr>
        <w:ind w:left="4826" w:hanging="340"/>
      </w:pPr>
    </w:lvl>
    <w:lvl w:ilvl="6">
      <w:numFmt w:val="bullet"/>
      <w:lvlText w:null="1"/>
      <w:lvlJc w:val="left"/>
      <w:pPr>
        <w:ind w:left="5723" w:hanging="340"/>
      </w:pPr>
    </w:lvl>
    <w:lvl w:ilvl="7">
      <w:numFmt w:val="bullet"/>
      <w:lvlText w:null="1"/>
      <w:lvlJc w:val="left"/>
      <w:pPr>
        <w:ind w:left="6620" w:hanging="340"/>
      </w:pPr>
    </w:lvl>
    <w:lvl w:ilvl="8">
      <w:numFmt w:val="bullet"/>
      <w:lvlText w:null="1"/>
      <w:lvlJc w:val="left"/>
      <w:pPr>
        <w:ind w:left="7518" w:hanging="340"/>
      </w:pPr>
    </w:lvl>
  </w:abstractNum>
  <w:abstractNum w:abstractNumId="47" w15:restartNumberingAfterBreak="0">
    <w:nsid w:val="00000431"/>
    <w:multiLevelType w:val="multilevel"/>
    <w:tmpl w:val="FFFFFFFF"/>
    <w:lvl w:ilvl="0">
      <w:start w:val="3"/>
      <w:numFmt w:val="decimal"/>
      <w:lvlText w:val="%1"/>
      <w:lvlJc w:val="left"/>
      <w:pPr>
        <w:ind w:left="2637" w:hanging="587"/>
      </w:pPr>
      <w:rPr>
        <w:rFonts w:cs="Times New Roman"/>
      </w:rPr>
    </w:lvl>
    <w:lvl w:ilvl="1">
      <w:start w:val="1"/>
      <w:numFmt w:val="decimal"/>
      <w:lvlText w:val="%1-%2"/>
      <w:lvlJc w:val="left"/>
      <w:pPr>
        <w:ind w:left="2637" w:hanging="587"/>
      </w:pPr>
      <w:rPr>
        <w:rFonts w:cs="Times New Roman"/>
        <w:spacing w:val="0"/>
        <w:w w:val="95"/>
      </w:rPr>
    </w:lvl>
    <w:lvl w:ilvl="2">
      <w:start w:val="1"/>
      <w:numFmt w:val="upperLetter"/>
      <w:lvlText w:val="(%3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3">
      <w:numFmt w:val="bullet"/>
      <w:lvlText w:null="1"/>
      <w:lvlJc w:val="left"/>
      <w:pPr>
        <w:ind w:left="4604" w:hanging="332"/>
      </w:pPr>
    </w:lvl>
    <w:lvl w:ilvl="4">
      <w:numFmt w:val="bullet"/>
      <w:lvlText w:null="1"/>
      <w:lvlJc w:val="left"/>
      <w:pPr>
        <w:ind w:left="5586" w:hanging="332"/>
      </w:pPr>
    </w:lvl>
    <w:lvl w:ilvl="5">
      <w:numFmt w:val="bullet"/>
      <w:lvlText w:null="1"/>
      <w:lvlJc w:val="left"/>
      <w:pPr>
        <w:ind w:left="6568" w:hanging="332"/>
      </w:pPr>
    </w:lvl>
    <w:lvl w:ilvl="6">
      <w:numFmt w:val="bullet"/>
      <w:lvlText w:null="1"/>
      <w:lvlJc w:val="left"/>
      <w:pPr>
        <w:ind w:left="7550" w:hanging="332"/>
      </w:pPr>
    </w:lvl>
    <w:lvl w:ilvl="7">
      <w:numFmt w:val="bullet"/>
      <w:lvlText w:null="1"/>
      <w:lvlJc w:val="left"/>
      <w:pPr>
        <w:ind w:left="8532" w:hanging="332"/>
      </w:pPr>
    </w:lvl>
    <w:lvl w:ilvl="8">
      <w:numFmt w:val="bullet"/>
      <w:lvlText w:null="1"/>
      <w:lvlJc w:val="left"/>
      <w:pPr>
        <w:ind w:left="9515" w:hanging="332"/>
      </w:pPr>
    </w:lvl>
  </w:abstractNum>
  <w:abstractNum w:abstractNumId="48" w15:restartNumberingAfterBreak="0">
    <w:nsid w:val="00000432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911" w:hanging="357"/>
      </w:pPr>
    </w:lvl>
    <w:lvl w:ilvl="3">
      <w:numFmt w:val="bullet"/>
      <w:lvlText w:null="1"/>
      <w:lvlJc w:val="left"/>
      <w:pPr>
        <w:ind w:left="3982" w:hanging="357"/>
      </w:pPr>
    </w:lvl>
    <w:lvl w:ilvl="4">
      <w:numFmt w:val="bullet"/>
      <w:lvlText w:null="1"/>
      <w:lvlJc w:val="left"/>
      <w:pPr>
        <w:ind w:left="5053" w:hanging="357"/>
      </w:pPr>
    </w:lvl>
    <w:lvl w:ilvl="5">
      <w:numFmt w:val="bullet"/>
      <w:lvlText w:null="1"/>
      <w:lvlJc w:val="left"/>
      <w:pPr>
        <w:ind w:left="6124" w:hanging="357"/>
      </w:pPr>
    </w:lvl>
    <w:lvl w:ilvl="6">
      <w:numFmt w:val="bullet"/>
      <w:lvlText w:null="1"/>
      <w:lvlJc w:val="left"/>
      <w:pPr>
        <w:ind w:left="7195" w:hanging="357"/>
      </w:pPr>
    </w:lvl>
    <w:lvl w:ilvl="7">
      <w:numFmt w:val="bullet"/>
      <w:lvlText w:null="1"/>
      <w:lvlJc w:val="left"/>
      <w:pPr>
        <w:ind w:left="8266" w:hanging="357"/>
      </w:pPr>
    </w:lvl>
    <w:lvl w:ilvl="8">
      <w:numFmt w:val="bullet"/>
      <w:lvlText w:null="1"/>
      <w:lvlJc w:val="left"/>
      <w:pPr>
        <w:ind w:left="9337" w:hanging="357"/>
      </w:pPr>
    </w:lvl>
  </w:abstractNum>
  <w:abstractNum w:abstractNumId="49" w15:restartNumberingAfterBreak="0">
    <w:nsid w:val="00000433"/>
    <w:multiLevelType w:val="multilevel"/>
    <w:tmpl w:val="FFFFFFFF"/>
    <w:lvl w:ilvl="0">
      <w:start w:val="1"/>
      <w:numFmt w:val="decimal"/>
      <w:lvlText w:val="(%1)"/>
      <w:lvlJc w:val="left"/>
      <w:pPr>
        <w:ind w:left="383" w:hanging="285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610" w:hanging="285"/>
      </w:pPr>
    </w:lvl>
    <w:lvl w:ilvl="2">
      <w:numFmt w:val="bullet"/>
      <w:lvlText w:null="1"/>
      <w:lvlJc w:val="left"/>
      <w:pPr>
        <w:ind w:left="840" w:hanging="285"/>
      </w:pPr>
    </w:lvl>
    <w:lvl w:ilvl="3">
      <w:numFmt w:val="bullet"/>
      <w:lvlText w:null="1"/>
      <w:lvlJc w:val="left"/>
      <w:pPr>
        <w:ind w:left="1070" w:hanging="285"/>
      </w:pPr>
    </w:lvl>
    <w:lvl w:ilvl="4">
      <w:numFmt w:val="bullet"/>
      <w:lvlText w:null="1"/>
      <w:lvlJc w:val="left"/>
      <w:pPr>
        <w:ind w:left="1301" w:hanging="285"/>
      </w:pPr>
    </w:lvl>
    <w:lvl w:ilvl="5">
      <w:numFmt w:val="bullet"/>
      <w:lvlText w:null="1"/>
      <w:lvlJc w:val="left"/>
      <w:pPr>
        <w:ind w:left="1531" w:hanging="285"/>
      </w:pPr>
    </w:lvl>
    <w:lvl w:ilvl="6">
      <w:numFmt w:val="bullet"/>
      <w:lvlText w:null="1"/>
      <w:lvlJc w:val="left"/>
      <w:pPr>
        <w:ind w:left="1761" w:hanging="285"/>
      </w:pPr>
    </w:lvl>
    <w:lvl w:ilvl="7">
      <w:numFmt w:val="bullet"/>
      <w:lvlText w:null="1"/>
      <w:lvlJc w:val="left"/>
      <w:pPr>
        <w:ind w:left="1992" w:hanging="285"/>
      </w:pPr>
    </w:lvl>
    <w:lvl w:ilvl="8">
      <w:numFmt w:val="bullet"/>
      <w:lvlText w:null="1"/>
      <w:lvlJc w:val="left"/>
      <w:pPr>
        <w:ind w:left="2222" w:hanging="285"/>
      </w:pPr>
    </w:lvl>
  </w:abstractNum>
  <w:abstractNum w:abstractNumId="50" w15:restartNumberingAfterBreak="0">
    <w:nsid w:val="00000434"/>
    <w:multiLevelType w:val="multilevel"/>
    <w:tmpl w:val="FFFFFFFF"/>
    <w:lvl w:ilvl="0">
      <w:start w:val="1"/>
      <w:numFmt w:val="decimal"/>
      <w:lvlText w:val="(%1)"/>
      <w:lvlJc w:val="left"/>
      <w:pPr>
        <w:ind w:left="383" w:hanging="285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879" w:hanging="285"/>
      </w:pPr>
    </w:lvl>
    <w:lvl w:ilvl="2">
      <w:numFmt w:val="bullet"/>
      <w:lvlText w:null="1"/>
      <w:lvlJc w:val="left"/>
      <w:pPr>
        <w:ind w:left="1379" w:hanging="285"/>
      </w:pPr>
    </w:lvl>
    <w:lvl w:ilvl="3">
      <w:numFmt w:val="bullet"/>
      <w:lvlText w:null="1"/>
      <w:lvlJc w:val="left"/>
      <w:pPr>
        <w:ind w:left="1879" w:hanging="285"/>
      </w:pPr>
    </w:lvl>
    <w:lvl w:ilvl="4">
      <w:numFmt w:val="bullet"/>
      <w:lvlText w:null="1"/>
      <w:lvlJc w:val="left"/>
      <w:pPr>
        <w:ind w:left="2379" w:hanging="285"/>
      </w:pPr>
    </w:lvl>
    <w:lvl w:ilvl="5">
      <w:numFmt w:val="bullet"/>
      <w:lvlText w:null="1"/>
      <w:lvlJc w:val="left"/>
      <w:pPr>
        <w:ind w:left="2879" w:hanging="285"/>
      </w:pPr>
    </w:lvl>
    <w:lvl w:ilvl="6">
      <w:numFmt w:val="bullet"/>
      <w:lvlText w:null="1"/>
      <w:lvlJc w:val="left"/>
      <w:pPr>
        <w:ind w:left="3379" w:hanging="285"/>
      </w:pPr>
    </w:lvl>
    <w:lvl w:ilvl="7">
      <w:numFmt w:val="bullet"/>
      <w:lvlText w:null="1"/>
      <w:lvlJc w:val="left"/>
      <w:pPr>
        <w:ind w:left="3879" w:hanging="285"/>
      </w:pPr>
    </w:lvl>
    <w:lvl w:ilvl="8">
      <w:numFmt w:val="bullet"/>
      <w:lvlText w:null="1"/>
      <w:lvlJc w:val="left"/>
      <w:pPr>
        <w:ind w:left="4379" w:hanging="285"/>
      </w:pPr>
    </w:lvl>
  </w:abstractNum>
  <w:abstractNum w:abstractNumId="51" w15:restartNumberingAfterBreak="0">
    <w:nsid w:val="00000435"/>
    <w:multiLevelType w:val="multilevel"/>
    <w:tmpl w:val="FFFFFFFF"/>
    <w:lvl w:ilvl="0">
      <w:start w:val="1"/>
      <w:numFmt w:val="decimal"/>
      <w:lvlText w:val="(%1)"/>
      <w:lvlJc w:val="left"/>
      <w:pPr>
        <w:ind w:left="1471" w:hanging="341"/>
      </w:pPr>
      <w:rPr>
        <w:rFonts w:cs="Times New Roman"/>
        <w:spacing w:val="0"/>
        <w:w w:val="100"/>
      </w:rPr>
    </w:lvl>
    <w:lvl w:ilvl="1">
      <w:numFmt w:val="bullet"/>
      <w:lvlText w:null="1"/>
      <w:lvlJc w:val="left"/>
      <w:pPr>
        <w:ind w:left="1692" w:hanging="341"/>
      </w:pPr>
    </w:lvl>
    <w:lvl w:ilvl="2">
      <w:numFmt w:val="bullet"/>
      <w:lvlText w:null="1"/>
      <w:lvlJc w:val="left"/>
      <w:pPr>
        <w:ind w:left="1905" w:hanging="341"/>
      </w:pPr>
    </w:lvl>
    <w:lvl w:ilvl="3">
      <w:numFmt w:val="bullet"/>
      <w:lvlText w:null="1"/>
      <w:lvlJc w:val="left"/>
      <w:pPr>
        <w:ind w:left="2118" w:hanging="341"/>
      </w:pPr>
    </w:lvl>
    <w:lvl w:ilvl="4">
      <w:numFmt w:val="bullet"/>
      <w:lvlText w:null="1"/>
      <w:lvlJc w:val="left"/>
      <w:pPr>
        <w:ind w:left="2331" w:hanging="341"/>
      </w:pPr>
    </w:lvl>
    <w:lvl w:ilvl="5">
      <w:numFmt w:val="bullet"/>
      <w:lvlText w:null="1"/>
      <w:lvlJc w:val="left"/>
      <w:pPr>
        <w:ind w:left="2543" w:hanging="341"/>
      </w:pPr>
    </w:lvl>
    <w:lvl w:ilvl="6">
      <w:numFmt w:val="bullet"/>
      <w:lvlText w:null="1"/>
      <w:lvlJc w:val="left"/>
      <w:pPr>
        <w:ind w:left="2756" w:hanging="341"/>
      </w:pPr>
    </w:lvl>
    <w:lvl w:ilvl="7">
      <w:numFmt w:val="bullet"/>
      <w:lvlText w:null="1"/>
      <w:lvlJc w:val="left"/>
      <w:pPr>
        <w:ind w:left="2969" w:hanging="341"/>
      </w:pPr>
    </w:lvl>
    <w:lvl w:ilvl="8">
      <w:numFmt w:val="bullet"/>
      <w:lvlText w:null="1"/>
      <w:lvlJc w:val="left"/>
      <w:pPr>
        <w:ind w:left="3182" w:hanging="341"/>
      </w:pPr>
    </w:lvl>
  </w:abstractNum>
  <w:abstractNum w:abstractNumId="52" w15:restartNumberingAfterBreak="0">
    <w:nsid w:val="00000436"/>
    <w:multiLevelType w:val="multilevel"/>
    <w:tmpl w:val="FFFFFFFF"/>
    <w:lvl w:ilvl="0">
      <w:start w:val="5"/>
      <w:numFmt w:val="decimal"/>
      <w:lvlText w:val="(%1)"/>
      <w:lvlJc w:val="left"/>
      <w:pPr>
        <w:ind w:left="1471" w:hanging="341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1691" w:hanging="341"/>
      </w:pPr>
    </w:lvl>
    <w:lvl w:ilvl="2">
      <w:numFmt w:val="bullet"/>
      <w:lvlText w:null="1"/>
      <w:lvlJc w:val="left"/>
      <w:pPr>
        <w:ind w:left="1903" w:hanging="341"/>
      </w:pPr>
    </w:lvl>
    <w:lvl w:ilvl="3">
      <w:numFmt w:val="bullet"/>
      <w:lvlText w:null="1"/>
      <w:lvlJc w:val="left"/>
      <w:pPr>
        <w:ind w:left="2115" w:hanging="341"/>
      </w:pPr>
    </w:lvl>
    <w:lvl w:ilvl="4">
      <w:numFmt w:val="bullet"/>
      <w:lvlText w:null="1"/>
      <w:lvlJc w:val="left"/>
      <w:pPr>
        <w:ind w:left="2327" w:hanging="341"/>
      </w:pPr>
    </w:lvl>
    <w:lvl w:ilvl="5">
      <w:numFmt w:val="bullet"/>
      <w:lvlText w:null="1"/>
      <w:lvlJc w:val="left"/>
      <w:pPr>
        <w:ind w:left="2539" w:hanging="341"/>
      </w:pPr>
    </w:lvl>
    <w:lvl w:ilvl="6">
      <w:numFmt w:val="bullet"/>
      <w:lvlText w:null="1"/>
      <w:lvlJc w:val="left"/>
      <w:pPr>
        <w:ind w:left="2751" w:hanging="341"/>
      </w:pPr>
    </w:lvl>
    <w:lvl w:ilvl="7">
      <w:numFmt w:val="bullet"/>
      <w:lvlText w:null="1"/>
      <w:lvlJc w:val="left"/>
      <w:pPr>
        <w:ind w:left="2963" w:hanging="341"/>
      </w:pPr>
    </w:lvl>
    <w:lvl w:ilvl="8">
      <w:numFmt w:val="bullet"/>
      <w:lvlText w:null="1"/>
      <w:lvlJc w:val="left"/>
      <w:pPr>
        <w:ind w:left="3174" w:hanging="341"/>
      </w:pPr>
    </w:lvl>
  </w:abstractNum>
  <w:abstractNum w:abstractNumId="53" w15:restartNumberingAfterBreak="0">
    <w:nsid w:val="00000437"/>
    <w:multiLevelType w:val="multilevel"/>
    <w:tmpl w:val="FFFFFFFF"/>
    <w:lvl w:ilvl="0">
      <w:start w:val="1"/>
      <w:numFmt w:val="decimal"/>
      <w:lvlText w:val="%1."/>
      <w:lvlJc w:val="left"/>
      <w:pPr>
        <w:ind w:left="346" w:hanging="168"/>
      </w:pPr>
      <w:rPr>
        <w:rFonts w:cs="Times New Roman"/>
        <w:spacing w:val="-1"/>
        <w:w w:val="88"/>
      </w:rPr>
    </w:lvl>
    <w:lvl w:ilvl="1">
      <w:numFmt w:val="bullet"/>
      <w:lvlText w:null="1"/>
      <w:lvlJc w:val="left"/>
      <w:pPr>
        <w:ind w:left="605" w:hanging="168"/>
      </w:pPr>
    </w:lvl>
    <w:lvl w:ilvl="2">
      <w:numFmt w:val="bullet"/>
      <w:lvlText w:null="1"/>
      <w:lvlJc w:val="left"/>
      <w:pPr>
        <w:ind w:left="870" w:hanging="168"/>
      </w:pPr>
    </w:lvl>
    <w:lvl w:ilvl="3">
      <w:numFmt w:val="bullet"/>
      <w:lvlText w:null="1"/>
      <w:lvlJc w:val="left"/>
      <w:pPr>
        <w:ind w:left="1136" w:hanging="168"/>
      </w:pPr>
    </w:lvl>
    <w:lvl w:ilvl="4">
      <w:numFmt w:val="bullet"/>
      <w:lvlText w:null="1"/>
      <w:lvlJc w:val="left"/>
      <w:pPr>
        <w:ind w:left="1401" w:hanging="168"/>
      </w:pPr>
    </w:lvl>
    <w:lvl w:ilvl="5">
      <w:numFmt w:val="bullet"/>
      <w:lvlText w:null="1"/>
      <w:lvlJc w:val="left"/>
      <w:pPr>
        <w:ind w:left="1666" w:hanging="168"/>
      </w:pPr>
    </w:lvl>
    <w:lvl w:ilvl="6">
      <w:numFmt w:val="bullet"/>
      <w:lvlText w:null="1"/>
      <w:lvlJc w:val="left"/>
      <w:pPr>
        <w:ind w:left="1932" w:hanging="168"/>
      </w:pPr>
    </w:lvl>
    <w:lvl w:ilvl="7">
      <w:numFmt w:val="bullet"/>
      <w:lvlText w:null="1"/>
      <w:lvlJc w:val="left"/>
      <w:pPr>
        <w:ind w:left="2197" w:hanging="168"/>
      </w:pPr>
    </w:lvl>
    <w:lvl w:ilvl="8">
      <w:numFmt w:val="bullet"/>
      <w:lvlText w:null="1"/>
      <w:lvlJc w:val="left"/>
      <w:pPr>
        <w:ind w:left="2463" w:hanging="168"/>
      </w:pPr>
    </w:lvl>
  </w:abstractNum>
  <w:abstractNum w:abstractNumId="54" w15:restartNumberingAfterBreak="0">
    <w:nsid w:val="00000438"/>
    <w:multiLevelType w:val="multilevel"/>
    <w:tmpl w:val="FFFFFFFF"/>
    <w:lvl w:ilvl="0">
      <w:start w:val="2"/>
      <w:numFmt w:val="decimal"/>
      <w:lvlText w:val="%1."/>
      <w:lvlJc w:val="left"/>
      <w:pPr>
        <w:ind w:left="252" w:hanging="168"/>
      </w:pPr>
      <w:rPr>
        <w:rFonts w:ascii="Arial" w:hAnsi="Arial" w:cs="Arial"/>
        <w:b w:val="0"/>
        <w:bCs w:val="0"/>
        <w:i w:val="0"/>
        <w:iCs w:val="0"/>
        <w:color w:val="E42137"/>
        <w:spacing w:val="-1"/>
        <w:w w:val="97"/>
        <w:sz w:val="18"/>
        <w:szCs w:val="18"/>
      </w:rPr>
    </w:lvl>
    <w:lvl w:ilvl="1">
      <w:start w:val="1"/>
      <w:numFmt w:val="decimal"/>
      <w:lvlText w:val="(%2)"/>
      <w:lvlJc w:val="left"/>
      <w:pPr>
        <w:ind w:left="1487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270" w:hanging="358"/>
      </w:pPr>
    </w:lvl>
    <w:lvl w:ilvl="3">
      <w:numFmt w:val="bullet"/>
      <w:lvlText w:null="1"/>
      <w:lvlJc w:val="left"/>
      <w:pPr>
        <w:ind w:left="3061" w:hanging="358"/>
      </w:pPr>
    </w:lvl>
    <w:lvl w:ilvl="4">
      <w:numFmt w:val="bullet"/>
      <w:lvlText w:null="1"/>
      <w:lvlJc w:val="left"/>
      <w:pPr>
        <w:ind w:left="3852" w:hanging="358"/>
      </w:pPr>
    </w:lvl>
    <w:lvl w:ilvl="5">
      <w:numFmt w:val="bullet"/>
      <w:lvlText w:null="1"/>
      <w:lvlJc w:val="left"/>
      <w:pPr>
        <w:ind w:left="4642" w:hanging="358"/>
      </w:pPr>
    </w:lvl>
    <w:lvl w:ilvl="6">
      <w:numFmt w:val="bullet"/>
      <w:lvlText w:null="1"/>
      <w:lvlJc w:val="left"/>
      <w:pPr>
        <w:ind w:left="5433" w:hanging="358"/>
      </w:pPr>
    </w:lvl>
    <w:lvl w:ilvl="7">
      <w:numFmt w:val="bullet"/>
      <w:lvlText w:null="1"/>
      <w:lvlJc w:val="left"/>
      <w:pPr>
        <w:ind w:left="6224" w:hanging="358"/>
      </w:pPr>
    </w:lvl>
    <w:lvl w:ilvl="8">
      <w:numFmt w:val="bullet"/>
      <w:lvlText w:null="1"/>
      <w:lvlJc w:val="left"/>
      <w:pPr>
        <w:ind w:left="7015" w:hanging="358"/>
      </w:pPr>
    </w:lvl>
  </w:abstractNum>
  <w:abstractNum w:abstractNumId="55" w15:restartNumberingAfterBreak="0">
    <w:nsid w:val="00000439"/>
    <w:multiLevelType w:val="multilevel"/>
    <w:tmpl w:val="FFFFFFFF"/>
    <w:lvl w:ilvl="0">
      <w:start w:val="1"/>
      <w:numFmt w:val="decimal"/>
      <w:lvlText w:val="(%1)"/>
      <w:lvlJc w:val="left"/>
      <w:pPr>
        <w:ind w:left="1466" w:hanging="337"/>
      </w:pPr>
      <w:rPr>
        <w:rFonts w:cs="Times New Roman"/>
        <w:spacing w:val="0"/>
        <w:w w:val="100"/>
      </w:rPr>
    </w:lvl>
    <w:lvl w:ilvl="1">
      <w:numFmt w:val="bullet"/>
      <w:lvlText w:null="1"/>
      <w:lvlJc w:val="left"/>
      <w:pPr>
        <w:ind w:left="1581" w:hanging="337"/>
      </w:pPr>
    </w:lvl>
    <w:lvl w:ilvl="2">
      <w:numFmt w:val="bullet"/>
      <w:lvlText w:null="1"/>
      <w:lvlJc w:val="left"/>
      <w:pPr>
        <w:ind w:left="1703" w:hanging="337"/>
      </w:pPr>
    </w:lvl>
    <w:lvl w:ilvl="3">
      <w:numFmt w:val="bullet"/>
      <w:lvlText w:null="1"/>
      <w:lvlJc w:val="left"/>
      <w:pPr>
        <w:ind w:left="1825" w:hanging="337"/>
      </w:pPr>
    </w:lvl>
    <w:lvl w:ilvl="4">
      <w:numFmt w:val="bullet"/>
      <w:lvlText w:null="1"/>
      <w:lvlJc w:val="left"/>
      <w:pPr>
        <w:ind w:left="1947" w:hanging="337"/>
      </w:pPr>
    </w:lvl>
    <w:lvl w:ilvl="5">
      <w:numFmt w:val="bullet"/>
      <w:lvlText w:null="1"/>
      <w:lvlJc w:val="left"/>
      <w:pPr>
        <w:ind w:left="2069" w:hanging="337"/>
      </w:pPr>
    </w:lvl>
    <w:lvl w:ilvl="6">
      <w:numFmt w:val="bullet"/>
      <w:lvlText w:null="1"/>
      <w:lvlJc w:val="left"/>
      <w:pPr>
        <w:ind w:left="2191" w:hanging="337"/>
      </w:pPr>
    </w:lvl>
    <w:lvl w:ilvl="7">
      <w:numFmt w:val="bullet"/>
      <w:lvlText w:null="1"/>
      <w:lvlJc w:val="left"/>
      <w:pPr>
        <w:ind w:left="2313" w:hanging="337"/>
      </w:pPr>
    </w:lvl>
    <w:lvl w:ilvl="8">
      <w:numFmt w:val="bullet"/>
      <w:lvlText w:null="1"/>
      <w:lvlJc w:val="left"/>
      <w:pPr>
        <w:ind w:left="2434" w:hanging="337"/>
      </w:pPr>
    </w:lvl>
  </w:abstractNum>
  <w:abstractNum w:abstractNumId="56" w15:restartNumberingAfterBreak="0">
    <w:nsid w:val="0000043A"/>
    <w:multiLevelType w:val="multilevel"/>
    <w:tmpl w:val="FFFFFFFF"/>
    <w:lvl w:ilvl="0">
      <w:start w:val="1"/>
      <w:numFmt w:val="decimal"/>
      <w:lvlText w:val="%1."/>
      <w:lvlJc w:val="left"/>
      <w:pPr>
        <w:ind w:left="498" w:hanging="334"/>
      </w:pPr>
      <w:rPr>
        <w:rFonts w:cs="Times New Roman"/>
        <w:spacing w:val="0"/>
        <w:w w:val="72"/>
      </w:rPr>
    </w:lvl>
    <w:lvl w:ilvl="1">
      <w:numFmt w:val="bullet"/>
      <w:lvlText w:null="1"/>
      <w:lvlJc w:val="left"/>
      <w:pPr>
        <w:ind w:left="654" w:hanging="334"/>
      </w:pPr>
    </w:lvl>
    <w:lvl w:ilvl="2">
      <w:numFmt w:val="bullet"/>
      <w:lvlText w:null="1"/>
      <w:lvlJc w:val="left"/>
      <w:pPr>
        <w:ind w:left="808" w:hanging="334"/>
      </w:pPr>
    </w:lvl>
    <w:lvl w:ilvl="3">
      <w:numFmt w:val="bullet"/>
      <w:lvlText w:null="1"/>
      <w:lvlJc w:val="left"/>
      <w:pPr>
        <w:ind w:left="963" w:hanging="334"/>
      </w:pPr>
    </w:lvl>
    <w:lvl w:ilvl="4">
      <w:numFmt w:val="bullet"/>
      <w:lvlText w:null="1"/>
      <w:lvlJc w:val="left"/>
      <w:pPr>
        <w:ind w:left="1117" w:hanging="334"/>
      </w:pPr>
    </w:lvl>
    <w:lvl w:ilvl="5">
      <w:numFmt w:val="bullet"/>
      <w:lvlText w:null="1"/>
      <w:lvlJc w:val="left"/>
      <w:pPr>
        <w:ind w:left="1271" w:hanging="334"/>
      </w:pPr>
    </w:lvl>
    <w:lvl w:ilvl="6">
      <w:numFmt w:val="bullet"/>
      <w:lvlText w:null="1"/>
      <w:lvlJc w:val="left"/>
      <w:pPr>
        <w:ind w:left="1426" w:hanging="334"/>
      </w:pPr>
    </w:lvl>
    <w:lvl w:ilvl="7">
      <w:numFmt w:val="bullet"/>
      <w:lvlText w:null="1"/>
      <w:lvlJc w:val="left"/>
      <w:pPr>
        <w:ind w:left="1580" w:hanging="334"/>
      </w:pPr>
    </w:lvl>
    <w:lvl w:ilvl="8">
      <w:numFmt w:val="bullet"/>
      <w:lvlText w:null="1"/>
      <w:lvlJc w:val="left"/>
      <w:pPr>
        <w:ind w:left="1734" w:hanging="334"/>
      </w:pPr>
    </w:lvl>
  </w:abstractNum>
  <w:abstractNum w:abstractNumId="57" w15:restartNumberingAfterBreak="0">
    <w:nsid w:val="0000043B"/>
    <w:multiLevelType w:val="multilevel"/>
    <w:tmpl w:val="FFFFFFFF"/>
    <w:lvl w:ilvl="0">
      <w:start w:val="2"/>
      <w:numFmt w:val="decimal"/>
      <w:lvlText w:val="%1."/>
      <w:lvlJc w:val="left"/>
      <w:pPr>
        <w:ind w:left="522" w:hanging="223"/>
      </w:pPr>
      <w:rPr>
        <w:rFonts w:cs="Times New Roman"/>
        <w:spacing w:val="0"/>
        <w:w w:val="100"/>
      </w:rPr>
    </w:lvl>
    <w:lvl w:ilvl="1">
      <w:start w:val="1"/>
      <w:numFmt w:val="decimal"/>
      <w:lvlText w:val="(%2)"/>
      <w:lvlJc w:val="left"/>
      <w:pPr>
        <w:ind w:left="1486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start w:val="1"/>
      <w:numFmt w:val="lowerLetter"/>
      <w:lvlText w:val="(%3)"/>
      <w:lvlJc w:val="left"/>
      <w:pPr>
        <w:ind w:left="1800" w:hanging="315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95"/>
        <w:sz w:val="23"/>
        <w:szCs w:val="23"/>
      </w:rPr>
    </w:lvl>
    <w:lvl w:ilvl="3">
      <w:start w:val="1"/>
      <w:numFmt w:val="upperLetter"/>
      <w:lvlText w:val="(%4)"/>
      <w:lvlJc w:val="left"/>
      <w:pPr>
        <w:ind w:left="2470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4">
      <w:numFmt w:val="bullet"/>
      <w:lvlText w:null="1"/>
      <w:lvlJc w:val="left"/>
      <w:pPr>
        <w:ind w:left="2690" w:hanging="332"/>
      </w:pPr>
    </w:lvl>
    <w:lvl w:ilvl="5">
      <w:numFmt w:val="bullet"/>
      <w:lvlText w:null="1"/>
      <w:lvlJc w:val="left"/>
      <w:pPr>
        <w:ind w:left="2900" w:hanging="332"/>
      </w:pPr>
    </w:lvl>
    <w:lvl w:ilvl="6">
      <w:numFmt w:val="bullet"/>
      <w:lvlText w:null="1"/>
      <w:lvlJc w:val="left"/>
      <w:pPr>
        <w:ind w:left="3111" w:hanging="332"/>
      </w:pPr>
    </w:lvl>
    <w:lvl w:ilvl="7">
      <w:numFmt w:val="bullet"/>
      <w:lvlText w:null="1"/>
      <w:lvlJc w:val="left"/>
      <w:pPr>
        <w:ind w:left="3321" w:hanging="332"/>
      </w:pPr>
    </w:lvl>
    <w:lvl w:ilvl="8">
      <w:numFmt w:val="bullet"/>
      <w:lvlText w:null="1"/>
      <w:lvlJc w:val="left"/>
      <w:pPr>
        <w:ind w:left="3531" w:hanging="332"/>
      </w:pPr>
    </w:lvl>
  </w:abstractNum>
  <w:abstractNum w:abstractNumId="58" w15:restartNumberingAfterBreak="0">
    <w:nsid w:val="0000043C"/>
    <w:multiLevelType w:val="multilevel"/>
    <w:tmpl w:val="FFFFFFFF"/>
    <w:lvl w:ilvl="0">
      <w:start w:val="2"/>
      <w:numFmt w:val="lowerLetter"/>
      <w:lvlText w:val="(%1)"/>
      <w:lvlJc w:val="left"/>
      <w:pPr>
        <w:ind w:left="1800" w:hanging="315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2767" w:hanging="315"/>
      </w:pPr>
    </w:lvl>
    <w:lvl w:ilvl="2">
      <w:numFmt w:val="bullet"/>
      <w:lvlText w:null="1"/>
      <w:lvlJc w:val="left"/>
      <w:pPr>
        <w:ind w:left="3735" w:hanging="315"/>
      </w:pPr>
    </w:lvl>
    <w:lvl w:ilvl="3">
      <w:numFmt w:val="bullet"/>
      <w:lvlText w:null="1"/>
      <w:lvlJc w:val="left"/>
      <w:pPr>
        <w:ind w:left="4703" w:hanging="315"/>
      </w:pPr>
    </w:lvl>
    <w:lvl w:ilvl="4">
      <w:numFmt w:val="bullet"/>
      <w:lvlText w:null="1"/>
      <w:lvlJc w:val="left"/>
      <w:pPr>
        <w:ind w:left="5671" w:hanging="315"/>
      </w:pPr>
    </w:lvl>
    <w:lvl w:ilvl="5">
      <w:numFmt w:val="bullet"/>
      <w:lvlText w:null="1"/>
      <w:lvlJc w:val="left"/>
      <w:pPr>
        <w:ind w:left="6639" w:hanging="315"/>
      </w:pPr>
    </w:lvl>
    <w:lvl w:ilvl="6">
      <w:numFmt w:val="bullet"/>
      <w:lvlText w:null="1"/>
      <w:lvlJc w:val="left"/>
      <w:pPr>
        <w:ind w:left="7607" w:hanging="315"/>
      </w:pPr>
    </w:lvl>
    <w:lvl w:ilvl="7">
      <w:numFmt w:val="bullet"/>
      <w:lvlText w:null="1"/>
      <w:lvlJc w:val="left"/>
      <w:pPr>
        <w:ind w:left="8575" w:hanging="315"/>
      </w:pPr>
    </w:lvl>
    <w:lvl w:ilvl="8">
      <w:numFmt w:val="bullet"/>
      <w:lvlText w:null="1"/>
      <w:lvlJc w:val="left"/>
      <w:pPr>
        <w:ind w:left="9543" w:hanging="315"/>
      </w:pPr>
    </w:lvl>
  </w:abstractNum>
  <w:abstractNum w:abstractNumId="59" w15:restartNumberingAfterBreak="0">
    <w:nsid w:val="0000043D"/>
    <w:multiLevelType w:val="multilevel"/>
    <w:tmpl w:val="FFFFFFFF"/>
    <w:lvl w:ilvl="0">
      <w:start w:val="3"/>
      <w:numFmt w:val="lowerLetter"/>
      <w:lvlText w:val="(%1)"/>
      <w:lvlJc w:val="left"/>
      <w:pPr>
        <w:ind w:left="2456" w:hanging="31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69" w:hanging="331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4263" w:hanging="331"/>
      </w:pPr>
    </w:lvl>
    <w:lvl w:ilvl="3">
      <w:numFmt w:val="bullet"/>
      <w:lvlText w:null="1"/>
      <w:lvlJc w:val="left"/>
      <w:pPr>
        <w:ind w:left="5165" w:hanging="331"/>
      </w:pPr>
    </w:lvl>
    <w:lvl w:ilvl="4">
      <w:numFmt w:val="bullet"/>
      <w:lvlText w:null="1"/>
      <w:lvlJc w:val="left"/>
      <w:pPr>
        <w:ind w:left="6067" w:hanging="331"/>
      </w:pPr>
    </w:lvl>
    <w:lvl w:ilvl="5">
      <w:numFmt w:val="bullet"/>
      <w:lvlText w:null="1"/>
      <w:lvlJc w:val="left"/>
      <w:pPr>
        <w:ind w:left="6969" w:hanging="331"/>
      </w:pPr>
    </w:lvl>
    <w:lvl w:ilvl="6">
      <w:numFmt w:val="bullet"/>
      <w:lvlText w:null="1"/>
      <w:lvlJc w:val="left"/>
      <w:pPr>
        <w:ind w:left="7871" w:hanging="331"/>
      </w:pPr>
    </w:lvl>
    <w:lvl w:ilvl="7">
      <w:numFmt w:val="bullet"/>
      <w:lvlText w:null="1"/>
      <w:lvlJc w:val="left"/>
      <w:pPr>
        <w:ind w:left="8773" w:hanging="331"/>
      </w:pPr>
    </w:lvl>
    <w:lvl w:ilvl="8">
      <w:numFmt w:val="bullet"/>
      <w:lvlText w:null="1"/>
      <w:lvlJc w:val="left"/>
      <w:pPr>
        <w:ind w:left="9675" w:hanging="331"/>
      </w:pPr>
    </w:lvl>
  </w:abstractNum>
  <w:abstractNum w:abstractNumId="60" w15:restartNumberingAfterBreak="0">
    <w:nsid w:val="0000043E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61" w15:restartNumberingAfterBreak="0">
    <w:nsid w:val="0000043F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62" w15:restartNumberingAfterBreak="0">
    <w:nsid w:val="00000440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63" w15:restartNumberingAfterBreak="0">
    <w:nsid w:val="00000441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64" w15:restartNumberingAfterBreak="0">
    <w:nsid w:val="00000442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65" w15:restartNumberingAfterBreak="0">
    <w:nsid w:val="00000443"/>
    <w:multiLevelType w:val="multilevel"/>
    <w:tmpl w:val="FFFFFFFF"/>
    <w:lvl w:ilvl="0">
      <w:start w:val="12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1"/>
      <w:numFmt w:val="upperLetter"/>
      <w:lvlText w:val="(%2)"/>
      <w:lvlJc w:val="left"/>
      <w:pPr>
        <w:ind w:left="2153" w:hanging="27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18"/>
        <w:szCs w:val="18"/>
      </w:rPr>
    </w:lvl>
    <w:lvl w:ilvl="2">
      <w:numFmt w:val="bullet"/>
      <w:lvlText w:null="1"/>
      <w:lvlJc w:val="left"/>
      <w:pPr>
        <w:ind w:left="3195" w:hanging="279"/>
      </w:pPr>
    </w:lvl>
    <w:lvl w:ilvl="3">
      <w:numFmt w:val="bullet"/>
      <w:lvlText w:null="1"/>
      <w:lvlJc w:val="left"/>
      <w:pPr>
        <w:ind w:left="4230" w:hanging="279"/>
      </w:pPr>
    </w:lvl>
    <w:lvl w:ilvl="4">
      <w:numFmt w:val="bullet"/>
      <w:lvlText w:null="1"/>
      <w:lvlJc w:val="left"/>
      <w:pPr>
        <w:ind w:left="5266" w:hanging="279"/>
      </w:pPr>
    </w:lvl>
    <w:lvl w:ilvl="5">
      <w:numFmt w:val="bullet"/>
      <w:lvlText w:null="1"/>
      <w:lvlJc w:val="left"/>
      <w:pPr>
        <w:ind w:left="6301" w:hanging="279"/>
      </w:pPr>
    </w:lvl>
    <w:lvl w:ilvl="6">
      <w:numFmt w:val="bullet"/>
      <w:lvlText w:null="1"/>
      <w:lvlJc w:val="left"/>
      <w:pPr>
        <w:ind w:left="7337" w:hanging="279"/>
      </w:pPr>
    </w:lvl>
    <w:lvl w:ilvl="7">
      <w:numFmt w:val="bullet"/>
      <w:lvlText w:null="1"/>
      <w:lvlJc w:val="left"/>
      <w:pPr>
        <w:ind w:left="8372" w:hanging="279"/>
      </w:pPr>
    </w:lvl>
    <w:lvl w:ilvl="8">
      <w:numFmt w:val="bullet"/>
      <w:lvlText w:null="1"/>
      <w:lvlJc w:val="left"/>
      <w:pPr>
        <w:ind w:left="9408" w:hanging="279"/>
      </w:pPr>
    </w:lvl>
  </w:abstractNum>
  <w:abstractNum w:abstractNumId="66" w15:restartNumberingAfterBreak="0">
    <w:nsid w:val="00000444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cs="Times New Roman"/>
        <w:spacing w:val="0"/>
        <w:w w:val="100"/>
      </w:rPr>
    </w:lvl>
    <w:lvl w:ilvl="1">
      <w:start w:val="1"/>
      <w:numFmt w:val="decimal"/>
      <w:lvlText w:val="%1-%2"/>
      <w:lvlJc w:val="left"/>
      <w:pPr>
        <w:ind w:left="2637" w:hanging="587"/>
      </w:pPr>
      <w:rPr>
        <w:rFonts w:ascii="Arial" w:hAnsi="Arial" w:cs="Arial"/>
        <w:b w:val="0"/>
        <w:bCs w:val="0"/>
        <w:i w:val="0"/>
        <w:iCs w:val="0"/>
        <w:color w:val="231F20"/>
        <w:spacing w:val="0"/>
        <w:w w:val="99"/>
        <w:sz w:val="24"/>
        <w:szCs w:val="24"/>
      </w:rPr>
    </w:lvl>
    <w:lvl w:ilvl="2">
      <w:numFmt w:val="bullet"/>
      <w:lvlText w:null="1"/>
      <w:lvlJc w:val="left"/>
      <w:pPr>
        <w:ind w:left="3622" w:hanging="587"/>
      </w:pPr>
    </w:lvl>
    <w:lvl w:ilvl="3">
      <w:numFmt w:val="bullet"/>
      <w:lvlText w:null="1"/>
      <w:lvlJc w:val="left"/>
      <w:pPr>
        <w:ind w:left="4604" w:hanging="587"/>
      </w:pPr>
    </w:lvl>
    <w:lvl w:ilvl="4">
      <w:numFmt w:val="bullet"/>
      <w:lvlText w:null="1"/>
      <w:lvlJc w:val="left"/>
      <w:pPr>
        <w:ind w:left="5586" w:hanging="587"/>
      </w:pPr>
    </w:lvl>
    <w:lvl w:ilvl="5">
      <w:numFmt w:val="bullet"/>
      <w:lvlText w:null="1"/>
      <w:lvlJc w:val="left"/>
      <w:pPr>
        <w:ind w:left="6568" w:hanging="587"/>
      </w:pPr>
    </w:lvl>
    <w:lvl w:ilvl="6">
      <w:numFmt w:val="bullet"/>
      <w:lvlText w:null="1"/>
      <w:lvlJc w:val="left"/>
      <w:pPr>
        <w:ind w:left="7550" w:hanging="587"/>
      </w:pPr>
    </w:lvl>
    <w:lvl w:ilvl="7">
      <w:numFmt w:val="bullet"/>
      <w:lvlText w:null="1"/>
      <w:lvlJc w:val="left"/>
      <w:pPr>
        <w:ind w:left="8532" w:hanging="587"/>
      </w:pPr>
    </w:lvl>
    <w:lvl w:ilvl="8">
      <w:numFmt w:val="bullet"/>
      <w:lvlText w:null="1"/>
      <w:lvlJc w:val="left"/>
      <w:pPr>
        <w:ind w:left="9515" w:hanging="587"/>
      </w:pPr>
    </w:lvl>
  </w:abstractNum>
  <w:abstractNum w:abstractNumId="67" w15:restartNumberingAfterBreak="0">
    <w:nsid w:val="00000445"/>
    <w:multiLevelType w:val="multilevel"/>
    <w:tmpl w:val="FFFFFFFF"/>
    <w:lvl w:ilvl="0">
      <w:start w:val="2"/>
      <w:numFmt w:val="decimal"/>
      <w:lvlText w:val="%1."/>
      <w:lvlJc w:val="left"/>
      <w:pPr>
        <w:ind w:left="339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232" w:hanging="340"/>
      </w:pPr>
    </w:lvl>
    <w:lvl w:ilvl="2">
      <w:numFmt w:val="bullet"/>
      <w:lvlText w:null="1"/>
      <w:lvlJc w:val="left"/>
      <w:pPr>
        <w:ind w:left="2124" w:hanging="340"/>
      </w:pPr>
    </w:lvl>
    <w:lvl w:ilvl="3">
      <w:numFmt w:val="bullet"/>
      <w:lvlText w:null="1"/>
      <w:lvlJc w:val="left"/>
      <w:pPr>
        <w:ind w:left="3016" w:hanging="340"/>
      </w:pPr>
    </w:lvl>
    <w:lvl w:ilvl="4">
      <w:numFmt w:val="bullet"/>
      <w:lvlText w:null="1"/>
      <w:lvlJc w:val="left"/>
      <w:pPr>
        <w:ind w:left="3908" w:hanging="340"/>
      </w:pPr>
    </w:lvl>
    <w:lvl w:ilvl="5">
      <w:numFmt w:val="bullet"/>
      <w:lvlText w:null="1"/>
      <w:lvlJc w:val="left"/>
      <w:pPr>
        <w:ind w:left="4800" w:hanging="340"/>
      </w:pPr>
    </w:lvl>
    <w:lvl w:ilvl="6">
      <w:numFmt w:val="bullet"/>
      <w:lvlText w:null="1"/>
      <w:lvlJc w:val="left"/>
      <w:pPr>
        <w:ind w:left="5692" w:hanging="340"/>
      </w:pPr>
    </w:lvl>
    <w:lvl w:ilvl="7">
      <w:numFmt w:val="bullet"/>
      <w:lvlText w:null="1"/>
      <w:lvlJc w:val="left"/>
      <w:pPr>
        <w:ind w:left="6584" w:hanging="340"/>
      </w:pPr>
    </w:lvl>
    <w:lvl w:ilvl="8">
      <w:numFmt w:val="bullet"/>
      <w:lvlText w:null="1"/>
      <w:lvlJc w:val="left"/>
      <w:pPr>
        <w:ind w:left="7476" w:hanging="340"/>
      </w:pPr>
    </w:lvl>
  </w:abstractNum>
  <w:abstractNum w:abstractNumId="68" w15:restartNumberingAfterBreak="0">
    <w:nsid w:val="00000446"/>
    <w:multiLevelType w:val="multilevel"/>
    <w:tmpl w:val="FFFFFFFF"/>
    <w:lvl w:ilvl="0">
      <w:start w:val="2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69" w15:restartNumberingAfterBreak="0">
    <w:nsid w:val="00000447"/>
    <w:multiLevelType w:val="multilevel"/>
    <w:tmpl w:val="FFFFFFFF"/>
    <w:lvl w:ilvl="0">
      <w:start w:val="19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start w:val="1"/>
      <w:numFmt w:val="upperLetter"/>
      <w:lvlText w:val="(%2)"/>
      <w:lvlJc w:val="left"/>
      <w:pPr>
        <w:ind w:left="2153" w:hanging="28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18"/>
        <w:szCs w:val="18"/>
      </w:rPr>
    </w:lvl>
    <w:lvl w:ilvl="2">
      <w:numFmt w:val="bullet"/>
      <w:lvlText w:null="1"/>
      <w:lvlJc w:val="left"/>
      <w:pPr>
        <w:ind w:left="3195" w:hanging="280"/>
      </w:pPr>
    </w:lvl>
    <w:lvl w:ilvl="3">
      <w:numFmt w:val="bullet"/>
      <w:lvlText w:null="1"/>
      <w:lvlJc w:val="left"/>
      <w:pPr>
        <w:ind w:left="4230" w:hanging="280"/>
      </w:pPr>
    </w:lvl>
    <w:lvl w:ilvl="4">
      <w:numFmt w:val="bullet"/>
      <w:lvlText w:null="1"/>
      <w:lvlJc w:val="left"/>
      <w:pPr>
        <w:ind w:left="5266" w:hanging="280"/>
      </w:pPr>
    </w:lvl>
    <w:lvl w:ilvl="5">
      <w:numFmt w:val="bullet"/>
      <w:lvlText w:null="1"/>
      <w:lvlJc w:val="left"/>
      <w:pPr>
        <w:ind w:left="6301" w:hanging="280"/>
      </w:pPr>
    </w:lvl>
    <w:lvl w:ilvl="6">
      <w:numFmt w:val="bullet"/>
      <w:lvlText w:null="1"/>
      <w:lvlJc w:val="left"/>
      <w:pPr>
        <w:ind w:left="7337" w:hanging="280"/>
      </w:pPr>
    </w:lvl>
    <w:lvl w:ilvl="7">
      <w:numFmt w:val="bullet"/>
      <w:lvlText w:null="1"/>
      <w:lvlJc w:val="left"/>
      <w:pPr>
        <w:ind w:left="8372" w:hanging="280"/>
      </w:pPr>
    </w:lvl>
    <w:lvl w:ilvl="8">
      <w:numFmt w:val="bullet"/>
      <w:lvlText w:null="1"/>
      <w:lvlJc w:val="left"/>
      <w:pPr>
        <w:ind w:left="9408" w:hanging="280"/>
      </w:pPr>
    </w:lvl>
  </w:abstractNum>
  <w:abstractNum w:abstractNumId="70" w15:restartNumberingAfterBreak="0">
    <w:nsid w:val="00000448"/>
    <w:multiLevelType w:val="multilevel"/>
    <w:tmpl w:val="FFFFFFFF"/>
    <w:lvl w:ilvl="0">
      <w:start w:val="22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start w:val="1"/>
      <w:numFmt w:val="upperLetter"/>
      <w:lvlText w:val="(%2)"/>
      <w:lvlJc w:val="left"/>
      <w:pPr>
        <w:ind w:left="2496" w:hanging="331"/>
      </w:pPr>
      <w:rPr>
        <w:rFonts w:cs="Times New Roman"/>
        <w:spacing w:val="3"/>
        <w:w w:val="93"/>
      </w:rPr>
    </w:lvl>
    <w:lvl w:ilvl="2">
      <w:numFmt w:val="bullet"/>
      <w:lvlText w:null="1"/>
      <w:lvlJc w:val="left"/>
      <w:pPr>
        <w:ind w:left="2500" w:hanging="331"/>
      </w:pPr>
    </w:lvl>
    <w:lvl w:ilvl="3">
      <w:numFmt w:val="bullet"/>
      <w:lvlText w:null="1"/>
      <w:lvlJc w:val="left"/>
      <w:pPr>
        <w:ind w:left="2581" w:hanging="331"/>
      </w:pPr>
    </w:lvl>
    <w:lvl w:ilvl="4">
      <w:numFmt w:val="bullet"/>
      <w:lvlText w:null="1"/>
      <w:lvlJc w:val="left"/>
      <w:pPr>
        <w:ind w:left="2663" w:hanging="331"/>
      </w:pPr>
    </w:lvl>
    <w:lvl w:ilvl="5">
      <w:numFmt w:val="bullet"/>
      <w:lvlText w:null="1"/>
      <w:lvlJc w:val="left"/>
      <w:pPr>
        <w:ind w:left="2745" w:hanging="331"/>
      </w:pPr>
    </w:lvl>
    <w:lvl w:ilvl="6">
      <w:numFmt w:val="bullet"/>
      <w:lvlText w:null="1"/>
      <w:lvlJc w:val="left"/>
      <w:pPr>
        <w:ind w:left="2827" w:hanging="331"/>
      </w:pPr>
    </w:lvl>
    <w:lvl w:ilvl="7">
      <w:numFmt w:val="bullet"/>
      <w:lvlText w:null="1"/>
      <w:lvlJc w:val="left"/>
      <w:pPr>
        <w:ind w:left="2909" w:hanging="331"/>
      </w:pPr>
    </w:lvl>
    <w:lvl w:ilvl="8">
      <w:numFmt w:val="bullet"/>
      <w:lvlText w:null="1"/>
      <w:lvlJc w:val="left"/>
      <w:pPr>
        <w:ind w:left="2991" w:hanging="331"/>
      </w:pPr>
    </w:lvl>
  </w:abstractNum>
  <w:abstractNum w:abstractNumId="71" w15:restartNumberingAfterBreak="0">
    <w:nsid w:val="00000449"/>
    <w:multiLevelType w:val="multilevel"/>
    <w:tmpl w:val="FFFFFFFF"/>
    <w:lvl w:ilvl="0">
      <w:start w:val="1"/>
      <w:numFmt w:val="upperLetter"/>
      <w:lvlText w:val="(%1)"/>
      <w:lvlJc w:val="left"/>
      <w:pPr>
        <w:ind w:left="2496" w:hanging="331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97" w:hanging="331"/>
      </w:pPr>
    </w:lvl>
    <w:lvl w:ilvl="2">
      <w:numFmt w:val="bullet"/>
      <w:lvlText w:null="1"/>
      <w:lvlJc w:val="left"/>
      <w:pPr>
        <w:ind w:left="4295" w:hanging="331"/>
      </w:pPr>
    </w:lvl>
    <w:lvl w:ilvl="3">
      <w:numFmt w:val="bullet"/>
      <w:lvlText w:null="1"/>
      <w:lvlJc w:val="left"/>
      <w:pPr>
        <w:ind w:left="5193" w:hanging="331"/>
      </w:pPr>
    </w:lvl>
    <w:lvl w:ilvl="4">
      <w:numFmt w:val="bullet"/>
      <w:lvlText w:null="1"/>
      <w:lvlJc w:val="left"/>
      <w:pPr>
        <w:ind w:left="6091" w:hanging="331"/>
      </w:pPr>
    </w:lvl>
    <w:lvl w:ilvl="5">
      <w:numFmt w:val="bullet"/>
      <w:lvlText w:null="1"/>
      <w:lvlJc w:val="left"/>
      <w:pPr>
        <w:ind w:left="6989" w:hanging="331"/>
      </w:pPr>
    </w:lvl>
    <w:lvl w:ilvl="6">
      <w:numFmt w:val="bullet"/>
      <w:lvlText w:null="1"/>
      <w:lvlJc w:val="left"/>
      <w:pPr>
        <w:ind w:left="7887" w:hanging="331"/>
      </w:pPr>
    </w:lvl>
    <w:lvl w:ilvl="7">
      <w:numFmt w:val="bullet"/>
      <w:lvlText w:null="1"/>
      <w:lvlJc w:val="left"/>
      <w:pPr>
        <w:ind w:left="8785" w:hanging="331"/>
      </w:pPr>
    </w:lvl>
    <w:lvl w:ilvl="8">
      <w:numFmt w:val="bullet"/>
      <w:lvlText w:null="1"/>
      <w:lvlJc w:val="left"/>
      <w:pPr>
        <w:ind w:left="9683" w:hanging="331"/>
      </w:pPr>
    </w:lvl>
  </w:abstractNum>
  <w:abstractNum w:abstractNumId="72" w15:restartNumberingAfterBreak="0">
    <w:nsid w:val="0000044A"/>
    <w:multiLevelType w:val="multilevel"/>
    <w:tmpl w:val="FFFFFFFF"/>
    <w:lvl w:ilvl="0">
      <w:start w:val="1"/>
      <w:numFmt w:val="upperLetter"/>
      <w:lvlText w:val="(%1)"/>
      <w:lvlJc w:val="left"/>
      <w:pPr>
        <w:ind w:left="2497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97" w:hanging="332"/>
      </w:pPr>
    </w:lvl>
    <w:lvl w:ilvl="2">
      <w:numFmt w:val="bullet"/>
      <w:lvlText w:null="1"/>
      <w:lvlJc w:val="left"/>
      <w:pPr>
        <w:ind w:left="4295" w:hanging="332"/>
      </w:pPr>
    </w:lvl>
    <w:lvl w:ilvl="3">
      <w:numFmt w:val="bullet"/>
      <w:lvlText w:null="1"/>
      <w:lvlJc w:val="left"/>
      <w:pPr>
        <w:ind w:left="5193" w:hanging="332"/>
      </w:pPr>
    </w:lvl>
    <w:lvl w:ilvl="4">
      <w:numFmt w:val="bullet"/>
      <w:lvlText w:null="1"/>
      <w:lvlJc w:val="left"/>
      <w:pPr>
        <w:ind w:left="6091" w:hanging="332"/>
      </w:pPr>
    </w:lvl>
    <w:lvl w:ilvl="5">
      <w:numFmt w:val="bullet"/>
      <w:lvlText w:null="1"/>
      <w:lvlJc w:val="left"/>
      <w:pPr>
        <w:ind w:left="6989" w:hanging="332"/>
      </w:pPr>
    </w:lvl>
    <w:lvl w:ilvl="6">
      <w:numFmt w:val="bullet"/>
      <w:lvlText w:null="1"/>
      <w:lvlJc w:val="left"/>
      <w:pPr>
        <w:ind w:left="7887" w:hanging="332"/>
      </w:pPr>
    </w:lvl>
    <w:lvl w:ilvl="7">
      <w:numFmt w:val="bullet"/>
      <w:lvlText w:null="1"/>
      <w:lvlJc w:val="left"/>
      <w:pPr>
        <w:ind w:left="8785" w:hanging="332"/>
      </w:pPr>
    </w:lvl>
    <w:lvl w:ilvl="8">
      <w:numFmt w:val="bullet"/>
      <w:lvlText w:null="1"/>
      <w:lvlJc w:val="left"/>
      <w:pPr>
        <w:ind w:left="9683" w:hanging="332"/>
      </w:pPr>
    </w:lvl>
  </w:abstractNum>
  <w:abstractNum w:abstractNumId="73" w15:restartNumberingAfterBreak="0">
    <w:nsid w:val="0000044B"/>
    <w:multiLevelType w:val="multilevel"/>
    <w:tmpl w:val="FFFFFFFF"/>
    <w:lvl w:ilvl="0">
      <w:start w:val="1"/>
      <w:numFmt w:val="upperLetter"/>
      <w:lvlText w:val="(%1)"/>
      <w:lvlJc w:val="left"/>
      <w:pPr>
        <w:ind w:left="2497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97" w:hanging="332"/>
      </w:pPr>
    </w:lvl>
    <w:lvl w:ilvl="2">
      <w:numFmt w:val="bullet"/>
      <w:lvlText w:null="1"/>
      <w:lvlJc w:val="left"/>
      <w:pPr>
        <w:ind w:left="4295" w:hanging="332"/>
      </w:pPr>
    </w:lvl>
    <w:lvl w:ilvl="3">
      <w:numFmt w:val="bullet"/>
      <w:lvlText w:null="1"/>
      <w:lvlJc w:val="left"/>
      <w:pPr>
        <w:ind w:left="5193" w:hanging="332"/>
      </w:pPr>
    </w:lvl>
    <w:lvl w:ilvl="4">
      <w:numFmt w:val="bullet"/>
      <w:lvlText w:null="1"/>
      <w:lvlJc w:val="left"/>
      <w:pPr>
        <w:ind w:left="6091" w:hanging="332"/>
      </w:pPr>
    </w:lvl>
    <w:lvl w:ilvl="5">
      <w:numFmt w:val="bullet"/>
      <w:lvlText w:null="1"/>
      <w:lvlJc w:val="left"/>
      <w:pPr>
        <w:ind w:left="6989" w:hanging="332"/>
      </w:pPr>
    </w:lvl>
    <w:lvl w:ilvl="6">
      <w:numFmt w:val="bullet"/>
      <w:lvlText w:null="1"/>
      <w:lvlJc w:val="left"/>
      <w:pPr>
        <w:ind w:left="7887" w:hanging="332"/>
      </w:pPr>
    </w:lvl>
    <w:lvl w:ilvl="7">
      <w:numFmt w:val="bullet"/>
      <w:lvlText w:null="1"/>
      <w:lvlJc w:val="left"/>
      <w:pPr>
        <w:ind w:left="8785" w:hanging="332"/>
      </w:pPr>
    </w:lvl>
    <w:lvl w:ilvl="8">
      <w:numFmt w:val="bullet"/>
      <w:lvlText w:null="1"/>
      <w:lvlJc w:val="left"/>
      <w:pPr>
        <w:ind w:left="9683" w:hanging="332"/>
      </w:pPr>
    </w:lvl>
  </w:abstractNum>
  <w:abstractNum w:abstractNumId="74" w15:restartNumberingAfterBreak="0">
    <w:nsid w:val="0000044C"/>
    <w:multiLevelType w:val="multilevel"/>
    <w:tmpl w:val="FFFFFFFF"/>
    <w:lvl w:ilvl="0">
      <w:start w:val="1"/>
      <w:numFmt w:val="decimal"/>
      <w:lvlText w:val="%1"/>
      <w:lvlJc w:val="left"/>
      <w:pPr>
        <w:ind w:left="2386" w:hanging="221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289" w:hanging="221"/>
      </w:pPr>
    </w:lvl>
    <w:lvl w:ilvl="2">
      <w:numFmt w:val="bullet"/>
      <w:lvlText w:null="1"/>
      <w:lvlJc w:val="left"/>
      <w:pPr>
        <w:ind w:left="4199" w:hanging="221"/>
      </w:pPr>
    </w:lvl>
    <w:lvl w:ilvl="3">
      <w:numFmt w:val="bullet"/>
      <w:lvlText w:null="1"/>
      <w:lvlJc w:val="left"/>
      <w:pPr>
        <w:ind w:left="5109" w:hanging="221"/>
      </w:pPr>
    </w:lvl>
    <w:lvl w:ilvl="4">
      <w:numFmt w:val="bullet"/>
      <w:lvlText w:null="1"/>
      <w:lvlJc w:val="left"/>
      <w:pPr>
        <w:ind w:left="6019" w:hanging="221"/>
      </w:pPr>
    </w:lvl>
    <w:lvl w:ilvl="5">
      <w:numFmt w:val="bullet"/>
      <w:lvlText w:null="1"/>
      <w:lvlJc w:val="left"/>
      <w:pPr>
        <w:ind w:left="6929" w:hanging="221"/>
      </w:pPr>
    </w:lvl>
    <w:lvl w:ilvl="6">
      <w:numFmt w:val="bullet"/>
      <w:lvlText w:null="1"/>
      <w:lvlJc w:val="left"/>
      <w:pPr>
        <w:ind w:left="7839" w:hanging="221"/>
      </w:pPr>
    </w:lvl>
    <w:lvl w:ilvl="7">
      <w:numFmt w:val="bullet"/>
      <w:lvlText w:null="1"/>
      <w:lvlJc w:val="left"/>
      <w:pPr>
        <w:ind w:left="8749" w:hanging="221"/>
      </w:pPr>
    </w:lvl>
    <w:lvl w:ilvl="8">
      <w:numFmt w:val="bullet"/>
      <w:lvlText w:null="1"/>
      <w:lvlJc w:val="left"/>
      <w:pPr>
        <w:ind w:left="9659" w:hanging="221"/>
      </w:pPr>
    </w:lvl>
  </w:abstractNum>
  <w:abstractNum w:abstractNumId="75" w15:restartNumberingAfterBreak="0">
    <w:nsid w:val="0000044D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1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start w:val="1"/>
      <w:numFmt w:val="decimal"/>
      <w:lvlText w:val="%2"/>
      <w:lvlJc w:val="left"/>
      <w:pPr>
        <w:ind w:left="2718" w:hanging="511"/>
      </w:pPr>
      <w:rPr>
        <w:rFonts w:cs="Times New Roman"/>
        <w:spacing w:val="0"/>
        <w:w w:val="99"/>
      </w:rPr>
    </w:lvl>
    <w:lvl w:ilvl="2">
      <w:numFmt w:val="bullet"/>
      <w:lvlText w:null="1"/>
      <w:lvlJc w:val="left"/>
      <w:pPr>
        <w:ind w:left="3693" w:hanging="511"/>
      </w:pPr>
    </w:lvl>
    <w:lvl w:ilvl="3">
      <w:numFmt w:val="bullet"/>
      <w:lvlText w:null="1"/>
      <w:lvlJc w:val="left"/>
      <w:pPr>
        <w:ind w:left="4666" w:hanging="511"/>
      </w:pPr>
    </w:lvl>
    <w:lvl w:ilvl="4">
      <w:numFmt w:val="bullet"/>
      <w:lvlText w:null="1"/>
      <w:lvlJc w:val="left"/>
      <w:pPr>
        <w:ind w:left="5639" w:hanging="511"/>
      </w:pPr>
    </w:lvl>
    <w:lvl w:ilvl="5">
      <w:numFmt w:val="bullet"/>
      <w:lvlText w:null="1"/>
      <w:lvlJc w:val="left"/>
      <w:pPr>
        <w:ind w:left="6613" w:hanging="511"/>
      </w:pPr>
    </w:lvl>
    <w:lvl w:ilvl="6">
      <w:numFmt w:val="bullet"/>
      <w:lvlText w:null="1"/>
      <w:lvlJc w:val="left"/>
      <w:pPr>
        <w:ind w:left="7586" w:hanging="511"/>
      </w:pPr>
    </w:lvl>
    <w:lvl w:ilvl="7">
      <w:numFmt w:val="bullet"/>
      <w:lvlText w:null="1"/>
      <w:lvlJc w:val="left"/>
      <w:pPr>
        <w:ind w:left="8559" w:hanging="511"/>
      </w:pPr>
    </w:lvl>
    <w:lvl w:ilvl="8">
      <w:numFmt w:val="bullet"/>
      <w:lvlText w:null="1"/>
      <w:lvlJc w:val="left"/>
      <w:pPr>
        <w:ind w:left="9532" w:hanging="511"/>
      </w:pPr>
    </w:lvl>
  </w:abstractNum>
  <w:abstractNum w:abstractNumId="76" w15:restartNumberingAfterBreak="0">
    <w:nsid w:val="0000044E"/>
    <w:multiLevelType w:val="multilevel"/>
    <w:tmpl w:val="FFFFFFFF"/>
    <w:lvl w:ilvl="0">
      <w:start w:val="4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start w:val="1"/>
      <w:numFmt w:val="upperLetter"/>
      <w:lvlText w:val="(%2)"/>
      <w:lvlJc w:val="left"/>
      <w:pPr>
        <w:ind w:left="2202" w:hanging="32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2">
      <w:numFmt w:val="bullet"/>
      <w:lvlText w:null="1"/>
      <w:lvlJc w:val="left"/>
      <w:pPr>
        <w:ind w:left="3231" w:hanging="329"/>
      </w:pPr>
    </w:lvl>
    <w:lvl w:ilvl="3">
      <w:numFmt w:val="bullet"/>
      <w:lvlText w:null="1"/>
      <w:lvlJc w:val="left"/>
      <w:pPr>
        <w:ind w:left="4262" w:hanging="329"/>
      </w:pPr>
    </w:lvl>
    <w:lvl w:ilvl="4">
      <w:numFmt w:val="bullet"/>
      <w:lvlText w:null="1"/>
      <w:lvlJc w:val="left"/>
      <w:pPr>
        <w:ind w:left="5293" w:hanging="329"/>
      </w:pPr>
    </w:lvl>
    <w:lvl w:ilvl="5">
      <w:numFmt w:val="bullet"/>
      <w:lvlText w:null="1"/>
      <w:lvlJc w:val="left"/>
      <w:pPr>
        <w:ind w:left="6324" w:hanging="329"/>
      </w:pPr>
    </w:lvl>
    <w:lvl w:ilvl="6">
      <w:numFmt w:val="bullet"/>
      <w:lvlText w:null="1"/>
      <w:lvlJc w:val="left"/>
      <w:pPr>
        <w:ind w:left="7355" w:hanging="329"/>
      </w:pPr>
    </w:lvl>
    <w:lvl w:ilvl="7">
      <w:numFmt w:val="bullet"/>
      <w:lvlText w:null="1"/>
      <w:lvlJc w:val="left"/>
      <w:pPr>
        <w:ind w:left="8386" w:hanging="329"/>
      </w:pPr>
    </w:lvl>
    <w:lvl w:ilvl="8">
      <w:numFmt w:val="bullet"/>
      <w:lvlText w:null="1"/>
      <w:lvlJc w:val="left"/>
      <w:pPr>
        <w:ind w:left="9417" w:hanging="329"/>
      </w:pPr>
    </w:lvl>
  </w:abstractNum>
  <w:abstractNum w:abstractNumId="77" w15:restartNumberingAfterBreak="0">
    <w:nsid w:val="0000044F"/>
    <w:multiLevelType w:val="multilevel"/>
    <w:tmpl w:val="FFFFFFFF"/>
    <w:lvl w:ilvl="0">
      <w:start w:val="1"/>
      <w:numFmt w:val="decimal"/>
      <w:lvlText w:val="(%1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2803" w:hanging="357"/>
      </w:pPr>
    </w:lvl>
    <w:lvl w:ilvl="2">
      <w:numFmt w:val="bullet"/>
      <w:lvlText w:null="1"/>
      <w:lvlJc w:val="left"/>
      <w:pPr>
        <w:ind w:left="3767" w:hanging="357"/>
      </w:pPr>
    </w:lvl>
    <w:lvl w:ilvl="3">
      <w:numFmt w:val="bullet"/>
      <w:lvlText w:null="1"/>
      <w:lvlJc w:val="left"/>
      <w:pPr>
        <w:ind w:left="4731" w:hanging="357"/>
      </w:pPr>
    </w:lvl>
    <w:lvl w:ilvl="4">
      <w:numFmt w:val="bullet"/>
      <w:lvlText w:null="1"/>
      <w:lvlJc w:val="left"/>
      <w:pPr>
        <w:ind w:left="5695" w:hanging="357"/>
      </w:pPr>
    </w:lvl>
    <w:lvl w:ilvl="5">
      <w:numFmt w:val="bullet"/>
      <w:lvlText w:null="1"/>
      <w:lvlJc w:val="left"/>
      <w:pPr>
        <w:ind w:left="6659" w:hanging="357"/>
      </w:pPr>
    </w:lvl>
    <w:lvl w:ilvl="6">
      <w:numFmt w:val="bullet"/>
      <w:lvlText w:null="1"/>
      <w:lvlJc w:val="left"/>
      <w:pPr>
        <w:ind w:left="7623" w:hanging="357"/>
      </w:pPr>
    </w:lvl>
    <w:lvl w:ilvl="7">
      <w:numFmt w:val="bullet"/>
      <w:lvlText w:null="1"/>
      <w:lvlJc w:val="left"/>
      <w:pPr>
        <w:ind w:left="8587" w:hanging="357"/>
      </w:pPr>
    </w:lvl>
    <w:lvl w:ilvl="8">
      <w:numFmt w:val="bullet"/>
      <w:lvlText w:null="1"/>
      <w:lvlJc w:val="left"/>
      <w:pPr>
        <w:ind w:left="9551" w:hanging="357"/>
      </w:pPr>
    </w:lvl>
  </w:abstractNum>
  <w:abstractNum w:abstractNumId="78" w15:restartNumberingAfterBreak="0">
    <w:nsid w:val="00000450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31" w:hanging="345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911" w:hanging="345"/>
      </w:pPr>
    </w:lvl>
    <w:lvl w:ilvl="3">
      <w:numFmt w:val="bullet"/>
      <w:lvlText w:null="1"/>
      <w:lvlJc w:val="left"/>
      <w:pPr>
        <w:ind w:left="3982" w:hanging="345"/>
      </w:pPr>
    </w:lvl>
    <w:lvl w:ilvl="4">
      <w:numFmt w:val="bullet"/>
      <w:lvlText w:null="1"/>
      <w:lvlJc w:val="left"/>
      <w:pPr>
        <w:ind w:left="5053" w:hanging="345"/>
      </w:pPr>
    </w:lvl>
    <w:lvl w:ilvl="5">
      <w:numFmt w:val="bullet"/>
      <w:lvlText w:null="1"/>
      <w:lvlJc w:val="left"/>
      <w:pPr>
        <w:ind w:left="6124" w:hanging="345"/>
      </w:pPr>
    </w:lvl>
    <w:lvl w:ilvl="6">
      <w:numFmt w:val="bullet"/>
      <w:lvlText w:null="1"/>
      <w:lvlJc w:val="left"/>
      <w:pPr>
        <w:ind w:left="7195" w:hanging="345"/>
      </w:pPr>
    </w:lvl>
    <w:lvl w:ilvl="7">
      <w:numFmt w:val="bullet"/>
      <w:lvlText w:null="1"/>
      <w:lvlJc w:val="left"/>
      <w:pPr>
        <w:ind w:left="8266" w:hanging="345"/>
      </w:pPr>
    </w:lvl>
    <w:lvl w:ilvl="8">
      <w:numFmt w:val="bullet"/>
      <w:lvlText w:null="1"/>
      <w:lvlJc w:val="left"/>
      <w:pPr>
        <w:ind w:left="9337" w:hanging="345"/>
      </w:pPr>
    </w:lvl>
  </w:abstractNum>
  <w:abstractNum w:abstractNumId="79" w15:restartNumberingAfterBreak="0">
    <w:nsid w:val="00000451"/>
    <w:multiLevelType w:val="multilevel"/>
    <w:tmpl w:val="FFFFFFFF"/>
    <w:lvl w:ilvl="0">
      <w:start w:val="1"/>
      <w:numFmt w:val="decimal"/>
      <w:lvlText w:val="%1."/>
      <w:lvlJc w:val="left"/>
      <w:pPr>
        <w:ind w:left="1466" w:hanging="336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2461" w:hanging="336"/>
      </w:pPr>
    </w:lvl>
    <w:lvl w:ilvl="2">
      <w:numFmt w:val="bullet"/>
      <w:lvlText w:null="1"/>
      <w:lvlJc w:val="left"/>
      <w:pPr>
        <w:ind w:left="3463" w:hanging="336"/>
      </w:pPr>
    </w:lvl>
    <w:lvl w:ilvl="3">
      <w:numFmt w:val="bullet"/>
      <w:lvlText w:null="1"/>
      <w:lvlJc w:val="left"/>
      <w:pPr>
        <w:ind w:left="4465" w:hanging="336"/>
      </w:pPr>
    </w:lvl>
    <w:lvl w:ilvl="4">
      <w:numFmt w:val="bullet"/>
      <w:lvlText w:null="1"/>
      <w:lvlJc w:val="left"/>
      <w:pPr>
        <w:ind w:left="5467" w:hanging="336"/>
      </w:pPr>
    </w:lvl>
    <w:lvl w:ilvl="5">
      <w:numFmt w:val="bullet"/>
      <w:lvlText w:null="1"/>
      <w:lvlJc w:val="left"/>
      <w:pPr>
        <w:ind w:left="6469" w:hanging="336"/>
      </w:pPr>
    </w:lvl>
    <w:lvl w:ilvl="6">
      <w:numFmt w:val="bullet"/>
      <w:lvlText w:null="1"/>
      <w:lvlJc w:val="left"/>
      <w:pPr>
        <w:ind w:left="7471" w:hanging="336"/>
      </w:pPr>
    </w:lvl>
    <w:lvl w:ilvl="7">
      <w:numFmt w:val="bullet"/>
      <w:lvlText w:null="1"/>
      <w:lvlJc w:val="left"/>
      <w:pPr>
        <w:ind w:left="8473" w:hanging="336"/>
      </w:pPr>
    </w:lvl>
    <w:lvl w:ilvl="8">
      <w:numFmt w:val="bullet"/>
      <w:lvlText w:null="1"/>
      <w:lvlJc w:val="left"/>
      <w:pPr>
        <w:ind w:left="9475" w:hanging="336"/>
      </w:pPr>
    </w:lvl>
  </w:abstractNum>
  <w:abstractNum w:abstractNumId="80" w15:restartNumberingAfterBreak="0">
    <w:nsid w:val="00000452"/>
    <w:multiLevelType w:val="multilevel"/>
    <w:tmpl w:val="FFFFFFFF"/>
    <w:lvl w:ilvl="0">
      <w:start w:val="1"/>
      <w:numFmt w:val="decimal"/>
      <w:lvlText w:val="(%1)"/>
      <w:lvlJc w:val="left"/>
      <w:pPr>
        <w:ind w:left="428" w:hanging="33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231" w:hanging="330"/>
      </w:pPr>
    </w:lvl>
    <w:lvl w:ilvl="2">
      <w:numFmt w:val="bullet"/>
      <w:lvlText w:null="1"/>
      <w:lvlJc w:val="left"/>
      <w:pPr>
        <w:ind w:left="2042" w:hanging="330"/>
      </w:pPr>
    </w:lvl>
    <w:lvl w:ilvl="3">
      <w:numFmt w:val="bullet"/>
      <w:lvlText w:null="1"/>
      <w:lvlJc w:val="left"/>
      <w:pPr>
        <w:ind w:left="2854" w:hanging="330"/>
      </w:pPr>
    </w:lvl>
    <w:lvl w:ilvl="4">
      <w:numFmt w:val="bullet"/>
      <w:lvlText w:null="1"/>
      <w:lvlJc w:val="left"/>
      <w:pPr>
        <w:ind w:left="3665" w:hanging="330"/>
      </w:pPr>
    </w:lvl>
    <w:lvl w:ilvl="5">
      <w:numFmt w:val="bullet"/>
      <w:lvlText w:null="1"/>
      <w:lvlJc w:val="left"/>
      <w:pPr>
        <w:ind w:left="4477" w:hanging="330"/>
      </w:pPr>
    </w:lvl>
    <w:lvl w:ilvl="6">
      <w:numFmt w:val="bullet"/>
      <w:lvlText w:null="1"/>
      <w:lvlJc w:val="left"/>
      <w:pPr>
        <w:ind w:left="5288" w:hanging="330"/>
      </w:pPr>
    </w:lvl>
    <w:lvl w:ilvl="7">
      <w:numFmt w:val="bullet"/>
      <w:lvlText w:null="1"/>
      <w:lvlJc w:val="left"/>
      <w:pPr>
        <w:ind w:left="6100" w:hanging="330"/>
      </w:pPr>
    </w:lvl>
    <w:lvl w:ilvl="8">
      <w:numFmt w:val="bullet"/>
      <w:lvlText w:null="1"/>
      <w:lvlJc w:val="left"/>
      <w:pPr>
        <w:ind w:left="6911" w:hanging="330"/>
      </w:pPr>
    </w:lvl>
  </w:abstractNum>
  <w:abstractNum w:abstractNumId="81" w15:restartNumberingAfterBreak="0">
    <w:nsid w:val="00000453"/>
    <w:multiLevelType w:val="multilevel"/>
    <w:tmpl w:val="FFFFFFFF"/>
    <w:lvl w:ilvl="0">
      <w:start w:val="4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576" w:hanging="340"/>
      </w:pPr>
    </w:lvl>
    <w:lvl w:ilvl="2">
      <w:numFmt w:val="bullet"/>
      <w:lvlText w:null="1"/>
      <w:lvlJc w:val="left"/>
      <w:pPr>
        <w:ind w:left="2473" w:hanging="340"/>
      </w:pPr>
    </w:lvl>
    <w:lvl w:ilvl="3">
      <w:numFmt w:val="bullet"/>
      <w:lvlText w:null="1"/>
      <w:lvlJc w:val="left"/>
      <w:pPr>
        <w:ind w:left="3369" w:hanging="340"/>
      </w:pPr>
    </w:lvl>
    <w:lvl w:ilvl="4">
      <w:numFmt w:val="bullet"/>
      <w:lvlText w:null="1"/>
      <w:lvlJc w:val="left"/>
      <w:pPr>
        <w:ind w:left="4266" w:hanging="340"/>
      </w:pPr>
    </w:lvl>
    <w:lvl w:ilvl="5">
      <w:numFmt w:val="bullet"/>
      <w:lvlText w:null="1"/>
      <w:lvlJc w:val="left"/>
      <w:pPr>
        <w:ind w:left="5162" w:hanging="340"/>
      </w:pPr>
    </w:lvl>
    <w:lvl w:ilvl="6">
      <w:numFmt w:val="bullet"/>
      <w:lvlText w:null="1"/>
      <w:lvlJc w:val="left"/>
      <w:pPr>
        <w:ind w:left="6059" w:hanging="340"/>
      </w:pPr>
    </w:lvl>
    <w:lvl w:ilvl="7">
      <w:numFmt w:val="bullet"/>
      <w:lvlText w:null="1"/>
      <w:lvlJc w:val="left"/>
      <w:pPr>
        <w:ind w:left="6955" w:hanging="340"/>
      </w:pPr>
    </w:lvl>
    <w:lvl w:ilvl="8">
      <w:numFmt w:val="bullet"/>
      <w:lvlText w:null="1"/>
      <w:lvlJc w:val="left"/>
      <w:pPr>
        <w:ind w:left="7852" w:hanging="340"/>
      </w:pPr>
    </w:lvl>
  </w:abstractNum>
  <w:abstractNum w:abstractNumId="82" w15:restartNumberingAfterBreak="0">
    <w:nsid w:val="00000454"/>
    <w:multiLevelType w:val="multilevel"/>
    <w:tmpl w:val="FFFFFFFF"/>
    <w:lvl w:ilvl="0">
      <w:start w:val="9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576" w:hanging="340"/>
      </w:pPr>
    </w:lvl>
    <w:lvl w:ilvl="2">
      <w:numFmt w:val="bullet"/>
      <w:lvlText w:null="1"/>
      <w:lvlJc w:val="left"/>
      <w:pPr>
        <w:ind w:left="2473" w:hanging="340"/>
      </w:pPr>
    </w:lvl>
    <w:lvl w:ilvl="3">
      <w:numFmt w:val="bullet"/>
      <w:lvlText w:null="1"/>
      <w:lvlJc w:val="left"/>
      <w:pPr>
        <w:ind w:left="3369" w:hanging="340"/>
      </w:pPr>
    </w:lvl>
    <w:lvl w:ilvl="4">
      <w:numFmt w:val="bullet"/>
      <w:lvlText w:null="1"/>
      <w:lvlJc w:val="left"/>
      <w:pPr>
        <w:ind w:left="4266" w:hanging="340"/>
      </w:pPr>
    </w:lvl>
    <w:lvl w:ilvl="5">
      <w:numFmt w:val="bullet"/>
      <w:lvlText w:null="1"/>
      <w:lvlJc w:val="left"/>
      <w:pPr>
        <w:ind w:left="5162" w:hanging="340"/>
      </w:pPr>
    </w:lvl>
    <w:lvl w:ilvl="6">
      <w:numFmt w:val="bullet"/>
      <w:lvlText w:null="1"/>
      <w:lvlJc w:val="left"/>
      <w:pPr>
        <w:ind w:left="6059" w:hanging="340"/>
      </w:pPr>
    </w:lvl>
    <w:lvl w:ilvl="7">
      <w:numFmt w:val="bullet"/>
      <w:lvlText w:null="1"/>
      <w:lvlJc w:val="left"/>
      <w:pPr>
        <w:ind w:left="6955" w:hanging="340"/>
      </w:pPr>
    </w:lvl>
    <w:lvl w:ilvl="8">
      <w:numFmt w:val="bullet"/>
      <w:lvlText w:null="1"/>
      <w:lvlJc w:val="left"/>
      <w:pPr>
        <w:ind w:left="7852" w:hanging="340"/>
      </w:pPr>
    </w:lvl>
  </w:abstractNum>
  <w:abstractNum w:abstractNumId="83" w15:restartNumberingAfterBreak="0">
    <w:nsid w:val="00000455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911" w:hanging="357"/>
      </w:pPr>
    </w:lvl>
    <w:lvl w:ilvl="3">
      <w:numFmt w:val="bullet"/>
      <w:lvlText w:null="1"/>
      <w:lvlJc w:val="left"/>
      <w:pPr>
        <w:ind w:left="3982" w:hanging="357"/>
      </w:pPr>
    </w:lvl>
    <w:lvl w:ilvl="4">
      <w:numFmt w:val="bullet"/>
      <w:lvlText w:null="1"/>
      <w:lvlJc w:val="left"/>
      <w:pPr>
        <w:ind w:left="5053" w:hanging="357"/>
      </w:pPr>
    </w:lvl>
    <w:lvl w:ilvl="5">
      <w:numFmt w:val="bullet"/>
      <w:lvlText w:null="1"/>
      <w:lvlJc w:val="left"/>
      <w:pPr>
        <w:ind w:left="6124" w:hanging="357"/>
      </w:pPr>
    </w:lvl>
    <w:lvl w:ilvl="6">
      <w:numFmt w:val="bullet"/>
      <w:lvlText w:null="1"/>
      <w:lvlJc w:val="left"/>
      <w:pPr>
        <w:ind w:left="7195" w:hanging="357"/>
      </w:pPr>
    </w:lvl>
    <w:lvl w:ilvl="7">
      <w:numFmt w:val="bullet"/>
      <w:lvlText w:null="1"/>
      <w:lvlJc w:val="left"/>
      <w:pPr>
        <w:ind w:left="8266" w:hanging="357"/>
      </w:pPr>
    </w:lvl>
    <w:lvl w:ilvl="8">
      <w:numFmt w:val="bullet"/>
      <w:lvlText w:null="1"/>
      <w:lvlJc w:val="left"/>
      <w:pPr>
        <w:ind w:left="9337" w:hanging="357"/>
      </w:pPr>
    </w:lvl>
  </w:abstractNum>
  <w:abstractNum w:abstractNumId="84" w15:restartNumberingAfterBreak="0">
    <w:nsid w:val="00000456"/>
    <w:multiLevelType w:val="multilevel"/>
    <w:tmpl w:val="FFFFFFFF"/>
    <w:lvl w:ilvl="0">
      <w:start w:val="18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85" w15:restartNumberingAfterBreak="0">
    <w:nsid w:val="00000457"/>
    <w:multiLevelType w:val="multilevel"/>
    <w:tmpl w:val="FFFFFFFF"/>
    <w:lvl w:ilvl="0">
      <w:start w:val="1"/>
      <w:numFmt w:val="upperLetter"/>
      <w:lvlText w:val="(%1)"/>
      <w:lvlJc w:val="left"/>
      <w:pPr>
        <w:ind w:left="2497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97" w:hanging="332"/>
      </w:pPr>
    </w:lvl>
    <w:lvl w:ilvl="2">
      <w:numFmt w:val="bullet"/>
      <w:lvlText w:null="1"/>
      <w:lvlJc w:val="left"/>
      <w:pPr>
        <w:ind w:left="4295" w:hanging="332"/>
      </w:pPr>
    </w:lvl>
    <w:lvl w:ilvl="3">
      <w:numFmt w:val="bullet"/>
      <w:lvlText w:null="1"/>
      <w:lvlJc w:val="left"/>
      <w:pPr>
        <w:ind w:left="5193" w:hanging="332"/>
      </w:pPr>
    </w:lvl>
    <w:lvl w:ilvl="4">
      <w:numFmt w:val="bullet"/>
      <w:lvlText w:null="1"/>
      <w:lvlJc w:val="left"/>
      <w:pPr>
        <w:ind w:left="6091" w:hanging="332"/>
      </w:pPr>
    </w:lvl>
    <w:lvl w:ilvl="5">
      <w:numFmt w:val="bullet"/>
      <w:lvlText w:null="1"/>
      <w:lvlJc w:val="left"/>
      <w:pPr>
        <w:ind w:left="6989" w:hanging="332"/>
      </w:pPr>
    </w:lvl>
    <w:lvl w:ilvl="6">
      <w:numFmt w:val="bullet"/>
      <w:lvlText w:null="1"/>
      <w:lvlJc w:val="left"/>
      <w:pPr>
        <w:ind w:left="7887" w:hanging="332"/>
      </w:pPr>
    </w:lvl>
    <w:lvl w:ilvl="7">
      <w:numFmt w:val="bullet"/>
      <w:lvlText w:null="1"/>
      <w:lvlJc w:val="left"/>
      <w:pPr>
        <w:ind w:left="8785" w:hanging="332"/>
      </w:pPr>
    </w:lvl>
    <w:lvl w:ilvl="8">
      <w:numFmt w:val="bullet"/>
      <w:lvlText w:null="1"/>
      <w:lvlJc w:val="left"/>
      <w:pPr>
        <w:ind w:left="9683" w:hanging="332"/>
      </w:pPr>
    </w:lvl>
  </w:abstractNum>
  <w:abstractNum w:abstractNumId="86" w15:restartNumberingAfterBreak="0">
    <w:nsid w:val="00000458"/>
    <w:multiLevelType w:val="multilevel"/>
    <w:tmpl w:val="FFFFFFFF"/>
    <w:lvl w:ilvl="0">
      <w:start w:val="1"/>
      <w:numFmt w:val="upperLetter"/>
      <w:lvlText w:val="(%1)"/>
      <w:lvlJc w:val="left"/>
      <w:pPr>
        <w:ind w:left="2725" w:hanging="56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595" w:hanging="569"/>
      </w:pPr>
    </w:lvl>
    <w:lvl w:ilvl="2">
      <w:numFmt w:val="bullet"/>
      <w:lvlText w:null="1"/>
      <w:lvlJc w:val="left"/>
      <w:pPr>
        <w:ind w:left="4471" w:hanging="569"/>
      </w:pPr>
    </w:lvl>
    <w:lvl w:ilvl="3">
      <w:numFmt w:val="bullet"/>
      <w:lvlText w:null="1"/>
      <w:lvlJc w:val="left"/>
      <w:pPr>
        <w:ind w:left="5347" w:hanging="569"/>
      </w:pPr>
    </w:lvl>
    <w:lvl w:ilvl="4">
      <w:numFmt w:val="bullet"/>
      <w:lvlText w:null="1"/>
      <w:lvlJc w:val="left"/>
      <w:pPr>
        <w:ind w:left="6223" w:hanging="569"/>
      </w:pPr>
    </w:lvl>
    <w:lvl w:ilvl="5">
      <w:numFmt w:val="bullet"/>
      <w:lvlText w:null="1"/>
      <w:lvlJc w:val="left"/>
      <w:pPr>
        <w:ind w:left="7099" w:hanging="569"/>
      </w:pPr>
    </w:lvl>
    <w:lvl w:ilvl="6">
      <w:numFmt w:val="bullet"/>
      <w:lvlText w:null="1"/>
      <w:lvlJc w:val="left"/>
      <w:pPr>
        <w:ind w:left="7975" w:hanging="569"/>
      </w:pPr>
    </w:lvl>
    <w:lvl w:ilvl="7">
      <w:numFmt w:val="bullet"/>
      <w:lvlText w:null="1"/>
      <w:lvlJc w:val="left"/>
      <w:pPr>
        <w:ind w:left="8851" w:hanging="569"/>
      </w:pPr>
    </w:lvl>
    <w:lvl w:ilvl="8">
      <w:numFmt w:val="bullet"/>
      <w:lvlText w:null="1"/>
      <w:lvlJc w:val="left"/>
      <w:pPr>
        <w:ind w:left="9727" w:hanging="569"/>
      </w:pPr>
    </w:lvl>
  </w:abstractNum>
  <w:abstractNum w:abstractNumId="87" w15:restartNumberingAfterBreak="0">
    <w:nsid w:val="00000459"/>
    <w:multiLevelType w:val="multilevel"/>
    <w:tmpl w:val="FFFFFFFF"/>
    <w:lvl w:ilvl="0">
      <w:start w:val="16"/>
      <w:numFmt w:val="lowerLetter"/>
      <w:lvlText w:val="%1-"/>
      <w:lvlJc w:val="left"/>
      <w:pPr>
        <w:ind w:hanging="222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123"/>
        <w:sz w:val="18"/>
        <w:szCs w:val="18"/>
      </w:rPr>
    </w:lvl>
    <w:lvl w:ilvl="1">
      <w:start w:val="1"/>
      <w:numFmt w:val="decimal"/>
      <w:lvlText w:val="%2."/>
      <w:lvlJc w:val="left"/>
      <w:pPr>
        <w:ind w:left="2092" w:hanging="250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118"/>
        <w:sz w:val="20"/>
        <w:szCs w:val="20"/>
      </w:rPr>
    </w:lvl>
    <w:lvl w:ilvl="2">
      <w:numFmt w:val="bullet"/>
      <w:lvlText w:null="1"/>
      <w:lvlJc w:val="left"/>
      <w:pPr>
        <w:ind w:left="2749" w:hanging="250"/>
      </w:pPr>
    </w:lvl>
    <w:lvl w:ilvl="3">
      <w:numFmt w:val="bullet"/>
      <w:lvlText w:null="1"/>
      <w:lvlJc w:val="left"/>
      <w:pPr>
        <w:ind w:left="3398" w:hanging="250"/>
      </w:pPr>
    </w:lvl>
    <w:lvl w:ilvl="4">
      <w:numFmt w:val="bullet"/>
      <w:lvlText w:null="1"/>
      <w:lvlJc w:val="left"/>
      <w:pPr>
        <w:ind w:left="4048" w:hanging="250"/>
      </w:pPr>
    </w:lvl>
    <w:lvl w:ilvl="5">
      <w:numFmt w:val="bullet"/>
      <w:lvlText w:null="1"/>
      <w:lvlJc w:val="left"/>
      <w:pPr>
        <w:ind w:left="4697" w:hanging="250"/>
      </w:pPr>
    </w:lvl>
    <w:lvl w:ilvl="6">
      <w:numFmt w:val="bullet"/>
      <w:lvlText w:null="1"/>
      <w:lvlJc w:val="left"/>
      <w:pPr>
        <w:ind w:left="5346" w:hanging="250"/>
      </w:pPr>
    </w:lvl>
    <w:lvl w:ilvl="7">
      <w:numFmt w:val="bullet"/>
      <w:lvlText w:null="1"/>
      <w:lvlJc w:val="left"/>
      <w:pPr>
        <w:ind w:left="5996" w:hanging="250"/>
      </w:pPr>
    </w:lvl>
    <w:lvl w:ilvl="8">
      <w:numFmt w:val="bullet"/>
      <w:lvlText w:null="1"/>
      <w:lvlJc w:val="left"/>
      <w:pPr>
        <w:ind w:left="6645" w:hanging="250"/>
      </w:pPr>
    </w:lvl>
  </w:abstractNum>
  <w:abstractNum w:abstractNumId="88" w15:restartNumberingAfterBreak="0">
    <w:nsid w:val="0000045A"/>
    <w:multiLevelType w:val="multilevel"/>
    <w:tmpl w:val="FFFFFFFF"/>
    <w:lvl w:ilvl="0">
      <w:numFmt w:val="bullet"/>
      <w:lvlText w:val=""/>
      <w:lvlJc w:val="left"/>
      <w:pPr>
        <w:ind w:left="2487" w:hanging="322"/>
      </w:pPr>
      <w:rPr>
        <w:rFonts w:ascii="Wingdings" w:hAnsi="Wingdings"/>
        <w:b w:val="0"/>
        <w:i w:val="0"/>
        <w:color w:val="231F20"/>
        <w:spacing w:val="0"/>
        <w:w w:val="163"/>
        <w:sz w:val="23"/>
      </w:rPr>
    </w:lvl>
    <w:lvl w:ilvl="1">
      <w:numFmt w:val="bullet"/>
      <w:lvlText w:null="1"/>
      <w:lvlJc w:val="left"/>
      <w:pPr>
        <w:ind w:left="3379" w:hanging="322"/>
      </w:pPr>
    </w:lvl>
    <w:lvl w:ilvl="2">
      <w:numFmt w:val="bullet"/>
      <w:lvlText w:null="1"/>
      <w:lvlJc w:val="left"/>
      <w:pPr>
        <w:ind w:left="4279" w:hanging="322"/>
      </w:pPr>
    </w:lvl>
    <w:lvl w:ilvl="3">
      <w:numFmt w:val="bullet"/>
      <w:lvlText w:null="1"/>
      <w:lvlJc w:val="left"/>
      <w:pPr>
        <w:ind w:left="5179" w:hanging="322"/>
      </w:pPr>
    </w:lvl>
    <w:lvl w:ilvl="4">
      <w:numFmt w:val="bullet"/>
      <w:lvlText w:null="1"/>
      <w:lvlJc w:val="left"/>
      <w:pPr>
        <w:ind w:left="6079" w:hanging="322"/>
      </w:pPr>
    </w:lvl>
    <w:lvl w:ilvl="5">
      <w:numFmt w:val="bullet"/>
      <w:lvlText w:null="1"/>
      <w:lvlJc w:val="left"/>
      <w:pPr>
        <w:ind w:left="6979" w:hanging="322"/>
      </w:pPr>
    </w:lvl>
    <w:lvl w:ilvl="6">
      <w:numFmt w:val="bullet"/>
      <w:lvlText w:null="1"/>
      <w:lvlJc w:val="left"/>
      <w:pPr>
        <w:ind w:left="7879" w:hanging="322"/>
      </w:pPr>
    </w:lvl>
    <w:lvl w:ilvl="7">
      <w:numFmt w:val="bullet"/>
      <w:lvlText w:null="1"/>
      <w:lvlJc w:val="left"/>
      <w:pPr>
        <w:ind w:left="8779" w:hanging="322"/>
      </w:pPr>
    </w:lvl>
    <w:lvl w:ilvl="8">
      <w:numFmt w:val="bullet"/>
      <w:lvlText w:null="1"/>
      <w:lvlJc w:val="left"/>
      <w:pPr>
        <w:ind w:left="9679" w:hanging="322"/>
      </w:pPr>
    </w:lvl>
  </w:abstractNum>
  <w:abstractNum w:abstractNumId="89" w15:restartNumberingAfterBreak="0">
    <w:nsid w:val="0000045B"/>
    <w:multiLevelType w:val="multilevel"/>
    <w:tmpl w:val="FFFFFFFF"/>
    <w:lvl w:ilvl="0">
      <w:start w:val="1"/>
      <w:numFmt w:val="upperLetter"/>
      <w:lvlText w:val="(%1)"/>
      <w:lvlJc w:val="left"/>
      <w:pPr>
        <w:ind w:left="2554" w:hanging="38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451" w:hanging="388"/>
      </w:pPr>
    </w:lvl>
    <w:lvl w:ilvl="2">
      <w:numFmt w:val="bullet"/>
      <w:lvlText w:null="1"/>
      <w:lvlJc w:val="left"/>
      <w:pPr>
        <w:ind w:left="4343" w:hanging="388"/>
      </w:pPr>
    </w:lvl>
    <w:lvl w:ilvl="3">
      <w:numFmt w:val="bullet"/>
      <w:lvlText w:null="1"/>
      <w:lvlJc w:val="left"/>
      <w:pPr>
        <w:ind w:left="5235" w:hanging="388"/>
      </w:pPr>
    </w:lvl>
    <w:lvl w:ilvl="4">
      <w:numFmt w:val="bullet"/>
      <w:lvlText w:null="1"/>
      <w:lvlJc w:val="left"/>
      <w:pPr>
        <w:ind w:left="6127" w:hanging="388"/>
      </w:pPr>
    </w:lvl>
    <w:lvl w:ilvl="5">
      <w:numFmt w:val="bullet"/>
      <w:lvlText w:null="1"/>
      <w:lvlJc w:val="left"/>
      <w:pPr>
        <w:ind w:left="7019" w:hanging="388"/>
      </w:pPr>
    </w:lvl>
    <w:lvl w:ilvl="6">
      <w:numFmt w:val="bullet"/>
      <w:lvlText w:null="1"/>
      <w:lvlJc w:val="left"/>
      <w:pPr>
        <w:ind w:left="7911" w:hanging="388"/>
      </w:pPr>
    </w:lvl>
    <w:lvl w:ilvl="7">
      <w:numFmt w:val="bullet"/>
      <w:lvlText w:null="1"/>
      <w:lvlJc w:val="left"/>
      <w:pPr>
        <w:ind w:left="8803" w:hanging="388"/>
      </w:pPr>
    </w:lvl>
    <w:lvl w:ilvl="8">
      <w:numFmt w:val="bullet"/>
      <w:lvlText w:null="1"/>
      <w:lvlJc w:val="left"/>
      <w:pPr>
        <w:ind w:left="9695" w:hanging="388"/>
      </w:pPr>
    </w:lvl>
  </w:abstractNum>
  <w:abstractNum w:abstractNumId="90" w15:restartNumberingAfterBreak="0">
    <w:nsid w:val="0000045C"/>
    <w:multiLevelType w:val="multilevel"/>
    <w:tmpl w:val="FFFFFFFF"/>
    <w:lvl w:ilvl="0">
      <w:start w:val="1"/>
      <w:numFmt w:val="upperLetter"/>
      <w:lvlText w:val="(%1)"/>
      <w:lvlJc w:val="left"/>
      <w:pPr>
        <w:ind w:left="2725" w:hanging="56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2815" w:hanging="569"/>
      </w:pPr>
    </w:lvl>
    <w:lvl w:ilvl="2">
      <w:numFmt w:val="bullet"/>
      <w:lvlText w:null="1"/>
      <w:lvlJc w:val="left"/>
      <w:pPr>
        <w:ind w:left="2910" w:hanging="569"/>
      </w:pPr>
    </w:lvl>
    <w:lvl w:ilvl="3">
      <w:numFmt w:val="bullet"/>
      <w:lvlText w:null="1"/>
      <w:lvlJc w:val="left"/>
      <w:pPr>
        <w:ind w:left="3005" w:hanging="569"/>
      </w:pPr>
    </w:lvl>
    <w:lvl w:ilvl="4">
      <w:numFmt w:val="bullet"/>
      <w:lvlText w:null="1"/>
      <w:lvlJc w:val="left"/>
      <w:pPr>
        <w:ind w:left="3100" w:hanging="569"/>
      </w:pPr>
    </w:lvl>
    <w:lvl w:ilvl="5">
      <w:numFmt w:val="bullet"/>
      <w:lvlText w:null="1"/>
      <w:lvlJc w:val="left"/>
      <w:pPr>
        <w:ind w:left="3195" w:hanging="569"/>
      </w:pPr>
    </w:lvl>
    <w:lvl w:ilvl="6">
      <w:numFmt w:val="bullet"/>
      <w:lvlText w:null="1"/>
      <w:lvlJc w:val="left"/>
      <w:pPr>
        <w:ind w:left="3290" w:hanging="569"/>
      </w:pPr>
    </w:lvl>
    <w:lvl w:ilvl="7">
      <w:numFmt w:val="bullet"/>
      <w:lvlText w:null="1"/>
      <w:lvlJc w:val="left"/>
      <w:pPr>
        <w:ind w:left="3385" w:hanging="569"/>
      </w:pPr>
    </w:lvl>
    <w:lvl w:ilvl="8">
      <w:numFmt w:val="bullet"/>
      <w:lvlText w:null="1"/>
      <w:lvlJc w:val="left"/>
      <w:pPr>
        <w:ind w:left="3480" w:hanging="569"/>
      </w:pPr>
    </w:lvl>
  </w:abstractNum>
  <w:abstractNum w:abstractNumId="91" w15:restartNumberingAfterBreak="0">
    <w:nsid w:val="0000045D"/>
    <w:multiLevelType w:val="multilevel"/>
    <w:tmpl w:val="FFFFFFFF"/>
    <w:lvl w:ilvl="0">
      <w:start w:val="3"/>
      <w:numFmt w:val="lowerLetter"/>
      <w:lvlText w:val="(%1)"/>
      <w:lvlJc w:val="left"/>
      <w:pPr>
        <w:ind w:left="2545" w:hanging="38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20"/>
        <w:sz w:val="23"/>
        <w:szCs w:val="23"/>
      </w:rPr>
    </w:lvl>
    <w:lvl w:ilvl="1">
      <w:start w:val="1"/>
      <w:numFmt w:val="upperLetter"/>
      <w:lvlText w:val="(%2)"/>
      <w:lvlJc w:val="left"/>
      <w:pPr>
        <w:ind w:left="2497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533" w:hanging="332"/>
      </w:pPr>
    </w:lvl>
    <w:lvl w:ilvl="3">
      <w:numFmt w:val="bullet"/>
      <w:lvlText w:null="1"/>
      <w:lvlJc w:val="left"/>
      <w:pPr>
        <w:ind w:left="4526" w:hanging="332"/>
      </w:pPr>
    </w:lvl>
    <w:lvl w:ilvl="4">
      <w:numFmt w:val="bullet"/>
      <w:lvlText w:null="1"/>
      <w:lvlJc w:val="left"/>
      <w:pPr>
        <w:ind w:left="5519" w:hanging="332"/>
      </w:pPr>
    </w:lvl>
    <w:lvl w:ilvl="5">
      <w:numFmt w:val="bullet"/>
      <w:lvlText w:null="1"/>
      <w:lvlJc w:val="left"/>
      <w:pPr>
        <w:ind w:left="6513" w:hanging="332"/>
      </w:pPr>
    </w:lvl>
    <w:lvl w:ilvl="6">
      <w:numFmt w:val="bullet"/>
      <w:lvlText w:null="1"/>
      <w:lvlJc w:val="left"/>
      <w:pPr>
        <w:ind w:left="7506" w:hanging="332"/>
      </w:pPr>
    </w:lvl>
    <w:lvl w:ilvl="7">
      <w:numFmt w:val="bullet"/>
      <w:lvlText w:null="1"/>
      <w:lvlJc w:val="left"/>
      <w:pPr>
        <w:ind w:left="8499" w:hanging="332"/>
      </w:pPr>
    </w:lvl>
    <w:lvl w:ilvl="8">
      <w:numFmt w:val="bullet"/>
      <w:lvlText w:null="1"/>
      <w:lvlJc w:val="left"/>
      <w:pPr>
        <w:ind w:left="9492" w:hanging="332"/>
      </w:pPr>
    </w:lvl>
  </w:abstractNum>
  <w:abstractNum w:abstractNumId="92" w15:restartNumberingAfterBreak="0">
    <w:nsid w:val="0000045E"/>
    <w:multiLevelType w:val="multilevel"/>
    <w:tmpl w:val="FFFFFFFF"/>
    <w:lvl w:ilvl="0">
      <w:start w:val="1"/>
      <w:numFmt w:val="upperLetter"/>
      <w:lvlText w:val="(%1)"/>
      <w:lvlJc w:val="left"/>
      <w:pPr>
        <w:ind w:left="2497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97" w:hanging="332"/>
      </w:pPr>
    </w:lvl>
    <w:lvl w:ilvl="2">
      <w:numFmt w:val="bullet"/>
      <w:lvlText w:null="1"/>
      <w:lvlJc w:val="left"/>
      <w:pPr>
        <w:ind w:left="4295" w:hanging="332"/>
      </w:pPr>
    </w:lvl>
    <w:lvl w:ilvl="3">
      <w:numFmt w:val="bullet"/>
      <w:lvlText w:null="1"/>
      <w:lvlJc w:val="left"/>
      <w:pPr>
        <w:ind w:left="5193" w:hanging="332"/>
      </w:pPr>
    </w:lvl>
    <w:lvl w:ilvl="4">
      <w:numFmt w:val="bullet"/>
      <w:lvlText w:null="1"/>
      <w:lvlJc w:val="left"/>
      <w:pPr>
        <w:ind w:left="6091" w:hanging="332"/>
      </w:pPr>
    </w:lvl>
    <w:lvl w:ilvl="5">
      <w:numFmt w:val="bullet"/>
      <w:lvlText w:null="1"/>
      <w:lvlJc w:val="left"/>
      <w:pPr>
        <w:ind w:left="6989" w:hanging="332"/>
      </w:pPr>
    </w:lvl>
    <w:lvl w:ilvl="6">
      <w:numFmt w:val="bullet"/>
      <w:lvlText w:null="1"/>
      <w:lvlJc w:val="left"/>
      <w:pPr>
        <w:ind w:left="7887" w:hanging="332"/>
      </w:pPr>
    </w:lvl>
    <w:lvl w:ilvl="7">
      <w:numFmt w:val="bullet"/>
      <w:lvlText w:null="1"/>
      <w:lvlJc w:val="left"/>
      <w:pPr>
        <w:ind w:left="8785" w:hanging="332"/>
      </w:pPr>
    </w:lvl>
    <w:lvl w:ilvl="8">
      <w:numFmt w:val="bullet"/>
      <w:lvlText w:null="1"/>
      <w:lvlJc w:val="left"/>
      <w:pPr>
        <w:ind w:left="9683" w:hanging="332"/>
      </w:pPr>
    </w:lvl>
  </w:abstractNum>
  <w:abstractNum w:abstractNumId="93" w15:restartNumberingAfterBreak="0">
    <w:nsid w:val="0000045F"/>
    <w:multiLevelType w:val="multilevel"/>
    <w:tmpl w:val="FFFFFFFF"/>
    <w:lvl w:ilvl="0">
      <w:start w:val="1"/>
      <w:numFmt w:val="upperLetter"/>
      <w:lvlText w:val="(%1)"/>
      <w:lvlJc w:val="left"/>
      <w:pPr>
        <w:ind w:left="2734" w:hanging="56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613" w:hanging="569"/>
      </w:pPr>
    </w:lvl>
    <w:lvl w:ilvl="2">
      <w:numFmt w:val="bullet"/>
      <w:lvlText w:null="1"/>
      <w:lvlJc w:val="left"/>
      <w:pPr>
        <w:ind w:left="4487" w:hanging="569"/>
      </w:pPr>
    </w:lvl>
    <w:lvl w:ilvl="3">
      <w:numFmt w:val="bullet"/>
      <w:lvlText w:null="1"/>
      <w:lvlJc w:val="left"/>
      <w:pPr>
        <w:ind w:left="5361" w:hanging="569"/>
      </w:pPr>
    </w:lvl>
    <w:lvl w:ilvl="4">
      <w:numFmt w:val="bullet"/>
      <w:lvlText w:null="1"/>
      <w:lvlJc w:val="left"/>
      <w:pPr>
        <w:ind w:left="6235" w:hanging="569"/>
      </w:pPr>
    </w:lvl>
    <w:lvl w:ilvl="5">
      <w:numFmt w:val="bullet"/>
      <w:lvlText w:null="1"/>
      <w:lvlJc w:val="left"/>
      <w:pPr>
        <w:ind w:left="7109" w:hanging="569"/>
      </w:pPr>
    </w:lvl>
    <w:lvl w:ilvl="6">
      <w:numFmt w:val="bullet"/>
      <w:lvlText w:null="1"/>
      <w:lvlJc w:val="left"/>
      <w:pPr>
        <w:ind w:left="7983" w:hanging="569"/>
      </w:pPr>
    </w:lvl>
    <w:lvl w:ilvl="7">
      <w:numFmt w:val="bullet"/>
      <w:lvlText w:null="1"/>
      <w:lvlJc w:val="left"/>
      <w:pPr>
        <w:ind w:left="8857" w:hanging="569"/>
      </w:pPr>
    </w:lvl>
    <w:lvl w:ilvl="8">
      <w:numFmt w:val="bullet"/>
      <w:lvlText w:null="1"/>
      <w:lvlJc w:val="left"/>
      <w:pPr>
        <w:ind w:left="9731" w:hanging="569"/>
      </w:pPr>
    </w:lvl>
  </w:abstractNum>
  <w:abstractNum w:abstractNumId="94" w15:restartNumberingAfterBreak="0">
    <w:nsid w:val="00000460"/>
    <w:multiLevelType w:val="multilevel"/>
    <w:tmpl w:val="FFFFFFFF"/>
    <w:lvl w:ilvl="0">
      <w:start w:val="1"/>
      <w:numFmt w:val="decimal"/>
      <w:lvlText w:val="%1."/>
      <w:lvlJc w:val="left"/>
      <w:pPr>
        <w:ind w:left="2092" w:hanging="250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131"/>
        <w:sz w:val="20"/>
        <w:szCs w:val="20"/>
      </w:rPr>
    </w:lvl>
    <w:lvl w:ilvl="1">
      <w:numFmt w:val="bullet"/>
      <w:lvlText w:null="1"/>
      <w:lvlJc w:val="left"/>
      <w:pPr>
        <w:ind w:left="3037" w:hanging="250"/>
      </w:pPr>
    </w:lvl>
    <w:lvl w:ilvl="2">
      <w:numFmt w:val="bullet"/>
      <w:lvlText w:null="1"/>
      <w:lvlJc w:val="left"/>
      <w:pPr>
        <w:ind w:left="3975" w:hanging="250"/>
      </w:pPr>
    </w:lvl>
    <w:lvl w:ilvl="3">
      <w:numFmt w:val="bullet"/>
      <w:lvlText w:null="1"/>
      <w:lvlJc w:val="left"/>
      <w:pPr>
        <w:ind w:left="4913" w:hanging="250"/>
      </w:pPr>
    </w:lvl>
    <w:lvl w:ilvl="4">
      <w:numFmt w:val="bullet"/>
      <w:lvlText w:null="1"/>
      <w:lvlJc w:val="left"/>
      <w:pPr>
        <w:ind w:left="5851" w:hanging="250"/>
      </w:pPr>
    </w:lvl>
    <w:lvl w:ilvl="5">
      <w:numFmt w:val="bullet"/>
      <w:lvlText w:null="1"/>
      <w:lvlJc w:val="left"/>
      <w:pPr>
        <w:ind w:left="6789" w:hanging="250"/>
      </w:pPr>
    </w:lvl>
    <w:lvl w:ilvl="6">
      <w:numFmt w:val="bullet"/>
      <w:lvlText w:null="1"/>
      <w:lvlJc w:val="left"/>
      <w:pPr>
        <w:ind w:left="7727" w:hanging="250"/>
      </w:pPr>
    </w:lvl>
    <w:lvl w:ilvl="7">
      <w:numFmt w:val="bullet"/>
      <w:lvlText w:null="1"/>
      <w:lvlJc w:val="left"/>
      <w:pPr>
        <w:ind w:left="8665" w:hanging="250"/>
      </w:pPr>
    </w:lvl>
    <w:lvl w:ilvl="8">
      <w:numFmt w:val="bullet"/>
      <w:lvlText w:null="1"/>
      <w:lvlJc w:val="left"/>
      <w:pPr>
        <w:ind w:left="9603" w:hanging="250"/>
      </w:pPr>
    </w:lvl>
  </w:abstractNum>
  <w:abstractNum w:abstractNumId="95" w15:restartNumberingAfterBreak="0">
    <w:nsid w:val="00000461"/>
    <w:multiLevelType w:val="multilevel"/>
    <w:tmpl w:val="FFFFFFFF"/>
    <w:lvl w:ilvl="0">
      <w:start w:val="9"/>
      <w:numFmt w:val="decimal"/>
      <w:lvlText w:val="%1."/>
      <w:lvlJc w:val="left"/>
      <w:pPr>
        <w:ind w:left="2893" w:hanging="1051"/>
      </w:pPr>
      <w:rPr>
        <w:rFonts w:cs="Times New Roman"/>
        <w:spacing w:val="0"/>
        <w:w w:val="127"/>
      </w:rPr>
    </w:lvl>
    <w:lvl w:ilvl="1">
      <w:numFmt w:val="bullet"/>
      <w:lvlText w:null="1"/>
      <w:lvlJc w:val="left"/>
      <w:pPr>
        <w:ind w:left="3757" w:hanging="1051"/>
      </w:pPr>
    </w:lvl>
    <w:lvl w:ilvl="2">
      <w:numFmt w:val="bullet"/>
      <w:lvlText w:null="1"/>
      <w:lvlJc w:val="left"/>
      <w:pPr>
        <w:ind w:left="4615" w:hanging="1051"/>
      </w:pPr>
    </w:lvl>
    <w:lvl w:ilvl="3">
      <w:numFmt w:val="bullet"/>
      <w:lvlText w:null="1"/>
      <w:lvlJc w:val="left"/>
      <w:pPr>
        <w:ind w:left="5473" w:hanging="1051"/>
      </w:pPr>
    </w:lvl>
    <w:lvl w:ilvl="4">
      <w:numFmt w:val="bullet"/>
      <w:lvlText w:null="1"/>
      <w:lvlJc w:val="left"/>
      <w:pPr>
        <w:ind w:left="6331" w:hanging="1051"/>
      </w:pPr>
    </w:lvl>
    <w:lvl w:ilvl="5">
      <w:numFmt w:val="bullet"/>
      <w:lvlText w:null="1"/>
      <w:lvlJc w:val="left"/>
      <w:pPr>
        <w:ind w:left="7189" w:hanging="1051"/>
      </w:pPr>
    </w:lvl>
    <w:lvl w:ilvl="6">
      <w:numFmt w:val="bullet"/>
      <w:lvlText w:null="1"/>
      <w:lvlJc w:val="left"/>
      <w:pPr>
        <w:ind w:left="8047" w:hanging="1051"/>
      </w:pPr>
    </w:lvl>
    <w:lvl w:ilvl="7">
      <w:numFmt w:val="bullet"/>
      <w:lvlText w:null="1"/>
      <w:lvlJc w:val="left"/>
      <w:pPr>
        <w:ind w:left="8905" w:hanging="1051"/>
      </w:pPr>
    </w:lvl>
    <w:lvl w:ilvl="8">
      <w:numFmt w:val="bullet"/>
      <w:lvlText w:null="1"/>
      <w:lvlJc w:val="left"/>
      <w:pPr>
        <w:ind w:left="9763" w:hanging="1051"/>
      </w:pPr>
    </w:lvl>
  </w:abstractNum>
  <w:abstractNum w:abstractNumId="96" w15:restartNumberingAfterBreak="0">
    <w:nsid w:val="00000462"/>
    <w:multiLevelType w:val="multilevel"/>
    <w:tmpl w:val="FFFFFFFF"/>
    <w:lvl w:ilvl="0">
      <w:start w:val="8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97" w15:restartNumberingAfterBreak="0">
    <w:nsid w:val="00000463"/>
    <w:multiLevelType w:val="multilevel"/>
    <w:tmpl w:val="FFFFFFFF"/>
    <w:lvl w:ilvl="0">
      <w:start w:val="15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98" w15:restartNumberingAfterBreak="0">
    <w:nsid w:val="00000464"/>
    <w:multiLevelType w:val="multilevel"/>
    <w:tmpl w:val="FFFFFFFF"/>
    <w:lvl w:ilvl="0">
      <w:start w:val="18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99" w15:restartNumberingAfterBreak="0">
    <w:nsid w:val="00000465"/>
    <w:multiLevelType w:val="multilevel"/>
    <w:tmpl w:val="FFFFFFFF"/>
    <w:lvl w:ilvl="0">
      <w:start w:val="25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00" w15:restartNumberingAfterBreak="0">
    <w:nsid w:val="00000466"/>
    <w:multiLevelType w:val="multilevel"/>
    <w:tmpl w:val="FFFFFFFF"/>
    <w:lvl w:ilvl="0">
      <w:start w:val="35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01" w15:restartNumberingAfterBreak="0">
    <w:nsid w:val="00000467"/>
    <w:multiLevelType w:val="multilevel"/>
    <w:tmpl w:val="FFFFFFFF"/>
    <w:lvl w:ilvl="0">
      <w:start w:val="38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02" w15:restartNumberingAfterBreak="0">
    <w:nsid w:val="00000468"/>
    <w:multiLevelType w:val="multilevel"/>
    <w:tmpl w:val="FFFFFFFF"/>
    <w:lvl w:ilvl="0">
      <w:start w:val="42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1576" w:hanging="340"/>
      </w:pPr>
    </w:lvl>
    <w:lvl w:ilvl="2">
      <w:numFmt w:val="bullet"/>
      <w:lvlText w:null="1"/>
      <w:lvlJc w:val="left"/>
      <w:pPr>
        <w:ind w:left="2473" w:hanging="340"/>
      </w:pPr>
    </w:lvl>
    <w:lvl w:ilvl="3">
      <w:numFmt w:val="bullet"/>
      <w:lvlText w:null="1"/>
      <w:lvlJc w:val="left"/>
      <w:pPr>
        <w:ind w:left="3370" w:hanging="340"/>
      </w:pPr>
    </w:lvl>
    <w:lvl w:ilvl="4">
      <w:numFmt w:val="bullet"/>
      <w:lvlText w:null="1"/>
      <w:lvlJc w:val="left"/>
      <w:pPr>
        <w:ind w:left="4266" w:hanging="340"/>
      </w:pPr>
    </w:lvl>
    <w:lvl w:ilvl="5">
      <w:numFmt w:val="bullet"/>
      <w:lvlText w:null="1"/>
      <w:lvlJc w:val="left"/>
      <w:pPr>
        <w:ind w:left="5163" w:hanging="340"/>
      </w:pPr>
    </w:lvl>
    <w:lvl w:ilvl="6">
      <w:numFmt w:val="bullet"/>
      <w:lvlText w:null="1"/>
      <w:lvlJc w:val="left"/>
      <w:pPr>
        <w:ind w:left="6060" w:hanging="340"/>
      </w:pPr>
    </w:lvl>
    <w:lvl w:ilvl="7">
      <w:numFmt w:val="bullet"/>
      <w:lvlText w:null="1"/>
      <w:lvlJc w:val="left"/>
      <w:pPr>
        <w:ind w:left="6956" w:hanging="340"/>
      </w:pPr>
    </w:lvl>
    <w:lvl w:ilvl="8">
      <w:numFmt w:val="bullet"/>
      <w:lvlText w:null="1"/>
      <w:lvlJc w:val="left"/>
      <w:pPr>
        <w:ind w:left="7853" w:hanging="340"/>
      </w:pPr>
    </w:lvl>
  </w:abstractNum>
  <w:abstractNum w:abstractNumId="103" w15:restartNumberingAfterBreak="0">
    <w:nsid w:val="00000469"/>
    <w:multiLevelType w:val="multilevel"/>
    <w:tmpl w:val="FFFFFFFF"/>
    <w:lvl w:ilvl="0">
      <w:start w:val="45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2"/>
      <w:numFmt w:val="decimal"/>
      <w:lvlText w:val="(%2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3248" w:hanging="347"/>
      </w:pPr>
    </w:lvl>
    <w:lvl w:ilvl="3">
      <w:numFmt w:val="bullet"/>
      <w:lvlText w:null="1"/>
      <w:lvlJc w:val="left"/>
      <w:pPr>
        <w:ind w:left="4277" w:hanging="347"/>
      </w:pPr>
    </w:lvl>
    <w:lvl w:ilvl="4">
      <w:numFmt w:val="bullet"/>
      <w:lvlText w:null="1"/>
      <w:lvlJc w:val="left"/>
      <w:pPr>
        <w:ind w:left="5306" w:hanging="347"/>
      </w:pPr>
    </w:lvl>
    <w:lvl w:ilvl="5">
      <w:numFmt w:val="bullet"/>
      <w:lvlText w:null="1"/>
      <w:lvlJc w:val="left"/>
      <w:pPr>
        <w:ind w:left="6335" w:hanging="347"/>
      </w:pPr>
    </w:lvl>
    <w:lvl w:ilvl="6">
      <w:numFmt w:val="bullet"/>
      <w:lvlText w:null="1"/>
      <w:lvlJc w:val="left"/>
      <w:pPr>
        <w:ind w:left="7364" w:hanging="347"/>
      </w:pPr>
    </w:lvl>
    <w:lvl w:ilvl="7">
      <w:numFmt w:val="bullet"/>
      <w:lvlText w:null="1"/>
      <w:lvlJc w:val="left"/>
      <w:pPr>
        <w:ind w:left="8392" w:hanging="347"/>
      </w:pPr>
    </w:lvl>
    <w:lvl w:ilvl="8">
      <w:numFmt w:val="bullet"/>
      <w:lvlText w:null="1"/>
      <w:lvlJc w:val="left"/>
      <w:pPr>
        <w:ind w:left="9421" w:hanging="347"/>
      </w:pPr>
    </w:lvl>
  </w:abstractNum>
  <w:abstractNum w:abstractNumId="104" w15:restartNumberingAfterBreak="0">
    <w:nsid w:val="0000046A"/>
    <w:multiLevelType w:val="multilevel"/>
    <w:tmpl w:val="FFFFFFFF"/>
    <w:lvl w:ilvl="0">
      <w:start w:val="60"/>
      <w:numFmt w:val="decimal"/>
      <w:lvlText w:val="%1."/>
      <w:lvlJc w:val="left"/>
      <w:pPr>
        <w:ind w:left="621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1"/>
      <w:numFmt w:val="lowerLetter"/>
      <w:lvlText w:val="(%2)"/>
      <w:lvlJc w:val="left"/>
      <w:pPr>
        <w:ind w:left="2098" w:hanging="224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18"/>
        <w:szCs w:val="18"/>
      </w:rPr>
    </w:lvl>
    <w:lvl w:ilvl="2">
      <w:numFmt w:val="bullet"/>
      <w:lvlText w:null="1"/>
      <w:lvlJc w:val="left"/>
      <w:pPr>
        <w:ind w:left="3002" w:hanging="224"/>
      </w:pPr>
    </w:lvl>
    <w:lvl w:ilvl="3">
      <w:numFmt w:val="bullet"/>
      <w:lvlText w:null="1"/>
      <w:lvlJc w:val="left"/>
      <w:pPr>
        <w:ind w:left="3905" w:hanging="224"/>
      </w:pPr>
    </w:lvl>
    <w:lvl w:ilvl="4">
      <w:numFmt w:val="bullet"/>
      <w:lvlText w:null="1"/>
      <w:lvlJc w:val="left"/>
      <w:pPr>
        <w:ind w:left="4808" w:hanging="224"/>
      </w:pPr>
    </w:lvl>
    <w:lvl w:ilvl="5">
      <w:numFmt w:val="bullet"/>
      <w:lvlText w:null="1"/>
      <w:lvlJc w:val="left"/>
      <w:pPr>
        <w:ind w:left="5711" w:hanging="224"/>
      </w:pPr>
    </w:lvl>
    <w:lvl w:ilvl="6">
      <w:numFmt w:val="bullet"/>
      <w:lvlText w:null="1"/>
      <w:lvlJc w:val="left"/>
      <w:pPr>
        <w:ind w:left="6614" w:hanging="224"/>
      </w:pPr>
    </w:lvl>
    <w:lvl w:ilvl="7">
      <w:numFmt w:val="bullet"/>
      <w:lvlText w:null="1"/>
      <w:lvlJc w:val="left"/>
      <w:pPr>
        <w:ind w:left="7517" w:hanging="224"/>
      </w:pPr>
    </w:lvl>
    <w:lvl w:ilvl="8">
      <w:numFmt w:val="bullet"/>
      <w:lvlText w:null="1"/>
      <w:lvlJc w:val="left"/>
      <w:pPr>
        <w:ind w:left="8420" w:hanging="224"/>
      </w:pPr>
    </w:lvl>
  </w:abstractNum>
  <w:abstractNum w:abstractNumId="105" w15:restartNumberingAfterBreak="0">
    <w:nsid w:val="0000046B"/>
    <w:multiLevelType w:val="multilevel"/>
    <w:tmpl w:val="FFFFFFFF"/>
    <w:lvl w:ilvl="0">
      <w:start w:val="1"/>
      <w:numFmt w:val="decimal"/>
      <w:lvlText w:val="(%1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3145" w:hanging="347"/>
      </w:pPr>
    </w:lvl>
    <w:lvl w:ilvl="2">
      <w:numFmt w:val="bullet"/>
      <w:lvlText w:null="1"/>
      <w:lvlJc w:val="left"/>
      <w:pPr>
        <w:ind w:left="4071" w:hanging="347"/>
      </w:pPr>
    </w:lvl>
    <w:lvl w:ilvl="3">
      <w:numFmt w:val="bullet"/>
      <w:lvlText w:null="1"/>
      <w:lvlJc w:val="left"/>
      <w:pPr>
        <w:ind w:left="4997" w:hanging="347"/>
      </w:pPr>
    </w:lvl>
    <w:lvl w:ilvl="4">
      <w:numFmt w:val="bullet"/>
      <w:lvlText w:null="1"/>
      <w:lvlJc w:val="left"/>
      <w:pPr>
        <w:ind w:left="5923" w:hanging="347"/>
      </w:pPr>
    </w:lvl>
    <w:lvl w:ilvl="5">
      <w:numFmt w:val="bullet"/>
      <w:lvlText w:null="1"/>
      <w:lvlJc w:val="left"/>
      <w:pPr>
        <w:ind w:left="6849" w:hanging="347"/>
      </w:pPr>
    </w:lvl>
    <w:lvl w:ilvl="6">
      <w:numFmt w:val="bullet"/>
      <w:lvlText w:null="1"/>
      <w:lvlJc w:val="left"/>
      <w:pPr>
        <w:ind w:left="7775" w:hanging="347"/>
      </w:pPr>
    </w:lvl>
    <w:lvl w:ilvl="7">
      <w:numFmt w:val="bullet"/>
      <w:lvlText w:null="1"/>
      <w:lvlJc w:val="left"/>
      <w:pPr>
        <w:ind w:left="8701" w:hanging="347"/>
      </w:pPr>
    </w:lvl>
    <w:lvl w:ilvl="8">
      <w:numFmt w:val="bullet"/>
      <w:lvlText w:null="1"/>
      <w:lvlJc w:val="left"/>
      <w:pPr>
        <w:ind w:left="9627" w:hanging="347"/>
      </w:pPr>
    </w:lvl>
  </w:abstractNum>
  <w:abstractNum w:abstractNumId="106" w15:restartNumberingAfterBreak="0">
    <w:nsid w:val="0000046C"/>
    <w:multiLevelType w:val="multilevel"/>
    <w:tmpl w:val="FFFFFFFF"/>
    <w:lvl w:ilvl="0">
      <w:start w:val="76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07" w15:restartNumberingAfterBreak="0">
    <w:nsid w:val="0000046D"/>
    <w:multiLevelType w:val="multilevel"/>
    <w:tmpl w:val="FFFFFFFF"/>
    <w:lvl w:ilvl="0">
      <w:start w:val="84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08" w15:restartNumberingAfterBreak="0">
    <w:nsid w:val="0000046E"/>
    <w:multiLevelType w:val="multilevel"/>
    <w:tmpl w:val="FFFFFFFF"/>
    <w:lvl w:ilvl="0">
      <w:start w:val="1"/>
      <w:numFmt w:val="upperLetter"/>
      <w:lvlText w:val="(%1)"/>
      <w:lvlJc w:val="left"/>
      <w:pPr>
        <w:ind w:left="2734" w:hanging="56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118" w:hanging="569"/>
      </w:pPr>
    </w:lvl>
    <w:lvl w:ilvl="2">
      <w:numFmt w:val="bullet"/>
      <w:lvlText w:null="1"/>
      <w:lvlJc w:val="left"/>
      <w:pPr>
        <w:ind w:left="3497" w:hanging="569"/>
      </w:pPr>
    </w:lvl>
    <w:lvl w:ilvl="3">
      <w:numFmt w:val="bullet"/>
      <w:lvlText w:null="1"/>
      <w:lvlJc w:val="left"/>
      <w:pPr>
        <w:ind w:left="3876" w:hanging="569"/>
      </w:pPr>
    </w:lvl>
    <w:lvl w:ilvl="4">
      <w:numFmt w:val="bullet"/>
      <w:lvlText w:null="1"/>
      <w:lvlJc w:val="left"/>
      <w:pPr>
        <w:ind w:left="4254" w:hanging="569"/>
      </w:pPr>
    </w:lvl>
    <w:lvl w:ilvl="5">
      <w:numFmt w:val="bullet"/>
      <w:lvlText w:null="1"/>
      <w:lvlJc w:val="left"/>
      <w:pPr>
        <w:ind w:left="4633" w:hanging="569"/>
      </w:pPr>
    </w:lvl>
    <w:lvl w:ilvl="6">
      <w:numFmt w:val="bullet"/>
      <w:lvlText w:null="1"/>
      <w:lvlJc w:val="left"/>
      <w:pPr>
        <w:ind w:left="5012" w:hanging="569"/>
      </w:pPr>
    </w:lvl>
    <w:lvl w:ilvl="7">
      <w:numFmt w:val="bullet"/>
      <w:lvlText w:null="1"/>
      <w:lvlJc w:val="left"/>
      <w:pPr>
        <w:ind w:left="5390" w:hanging="569"/>
      </w:pPr>
    </w:lvl>
    <w:lvl w:ilvl="8">
      <w:numFmt w:val="bullet"/>
      <w:lvlText w:null="1"/>
      <w:lvlJc w:val="left"/>
      <w:pPr>
        <w:ind w:left="5769" w:hanging="569"/>
      </w:pPr>
    </w:lvl>
  </w:abstractNum>
  <w:abstractNum w:abstractNumId="109" w15:restartNumberingAfterBreak="0">
    <w:nsid w:val="0000046F"/>
    <w:multiLevelType w:val="multilevel"/>
    <w:tmpl w:val="FFFFFFFF"/>
    <w:lvl w:ilvl="0">
      <w:start w:val="1"/>
      <w:numFmt w:val="upperLetter"/>
      <w:lvlText w:val="(%1)"/>
      <w:lvlJc w:val="left"/>
      <w:pPr>
        <w:ind w:left="2734" w:hanging="56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122" w:hanging="569"/>
      </w:pPr>
    </w:lvl>
    <w:lvl w:ilvl="2">
      <w:numFmt w:val="bullet"/>
      <w:lvlText w:null="1"/>
      <w:lvlJc w:val="left"/>
      <w:pPr>
        <w:ind w:left="3504" w:hanging="569"/>
      </w:pPr>
    </w:lvl>
    <w:lvl w:ilvl="3">
      <w:numFmt w:val="bullet"/>
      <w:lvlText w:null="1"/>
      <w:lvlJc w:val="left"/>
      <w:pPr>
        <w:ind w:left="3886" w:hanging="569"/>
      </w:pPr>
    </w:lvl>
    <w:lvl w:ilvl="4">
      <w:numFmt w:val="bullet"/>
      <w:lvlText w:null="1"/>
      <w:lvlJc w:val="left"/>
      <w:pPr>
        <w:ind w:left="4268" w:hanging="569"/>
      </w:pPr>
    </w:lvl>
    <w:lvl w:ilvl="5">
      <w:numFmt w:val="bullet"/>
      <w:lvlText w:null="1"/>
      <w:lvlJc w:val="left"/>
      <w:pPr>
        <w:ind w:left="4650" w:hanging="569"/>
      </w:pPr>
    </w:lvl>
    <w:lvl w:ilvl="6">
      <w:numFmt w:val="bullet"/>
      <w:lvlText w:null="1"/>
      <w:lvlJc w:val="left"/>
      <w:pPr>
        <w:ind w:left="5033" w:hanging="569"/>
      </w:pPr>
    </w:lvl>
    <w:lvl w:ilvl="7">
      <w:numFmt w:val="bullet"/>
      <w:lvlText w:null="1"/>
      <w:lvlJc w:val="left"/>
      <w:pPr>
        <w:ind w:left="5415" w:hanging="569"/>
      </w:pPr>
    </w:lvl>
    <w:lvl w:ilvl="8">
      <w:numFmt w:val="bullet"/>
      <w:lvlText w:null="1"/>
      <w:lvlJc w:val="left"/>
      <w:pPr>
        <w:ind w:left="5797" w:hanging="569"/>
      </w:pPr>
    </w:lvl>
  </w:abstractNum>
  <w:abstractNum w:abstractNumId="110" w15:restartNumberingAfterBreak="0">
    <w:nsid w:val="00000470"/>
    <w:multiLevelType w:val="multilevel"/>
    <w:tmpl w:val="FFFFFFFF"/>
    <w:lvl w:ilvl="0">
      <w:start w:val="4"/>
      <w:numFmt w:val="upperLetter"/>
      <w:lvlText w:val="(%1)"/>
      <w:lvlJc w:val="left"/>
      <w:pPr>
        <w:ind w:left="979" w:hanging="56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%2."/>
      <w:lvlJc w:val="left"/>
      <w:pPr>
        <w:ind w:left="2574" w:hanging="409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131"/>
        <w:sz w:val="20"/>
        <w:szCs w:val="20"/>
      </w:rPr>
    </w:lvl>
    <w:lvl w:ilvl="2">
      <w:numFmt w:val="bullet"/>
      <w:lvlText w:null="1"/>
      <w:lvlJc w:val="left"/>
      <w:pPr>
        <w:ind w:left="2835" w:hanging="409"/>
      </w:pPr>
    </w:lvl>
    <w:lvl w:ilvl="3">
      <w:numFmt w:val="bullet"/>
      <w:lvlText w:null="1"/>
      <w:lvlJc w:val="left"/>
      <w:pPr>
        <w:ind w:left="3090" w:hanging="409"/>
      </w:pPr>
    </w:lvl>
    <w:lvl w:ilvl="4">
      <w:numFmt w:val="bullet"/>
      <w:lvlText w:null="1"/>
      <w:lvlJc w:val="left"/>
      <w:pPr>
        <w:ind w:left="3345" w:hanging="409"/>
      </w:pPr>
    </w:lvl>
    <w:lvl w:ilvl="5">
      <w:numFmt w:val="bullet"/>
      <w:lvlText w:null="1"/>
      <w:lvlJc w:val="left"/>
      <w:pPr>
        <w:ind w:left="3601" w:hanging="409"/>
      </w:pPr>
    </w:lvl>
    <w:lvl w:ilvl="6">
      <w:numFmt w:val="bullet"/>
      <w:lvlText w:null="1"/>
      <w:lvlJc w:val="left"/>
      <w:pPr>
        <w:ind w:left="3856" w:hanging="409"/>
      </w:pPr>
    </w:lvl>
    <w:lvl w:ilvl="7">
      <w:numFmt w:val="bullet"/>
      <w:lvlText w:null="1"/>
      <w:lvlJc w:val="left"/>
      <w:pPr>
        <w:ind w:left="4111" w:hanging="409"/>
      </w:pPr>
    </w:lvl>
    <w:lvl w:ilvl="8">
      <w:numFmt w:val="bullet"/>
      <w:lvlText w:null="1"/>
      <w:lvlJc w:val="left"/>
      <w:pPr>
        <w:ind w:left="4367" w:hanging="409"/>
      </w:pPr>
    </w:lvl>
  </w:abstractNum>
  <w:abstractNum w:abstractNumId="111" w15:restartNumberingAfterBreak="0">
    <w:nsid w:val="00000471"/>
    <w:multiLevelType w:val="multilevel"/>
    <w:tmpl w:val="FFFFFFFF"/>
    <w:lvl w:ilvl="0">
      <w:start w:val="18"/>
      <w:numFmt w:val="decimal"/>
      <w:lvlText w:val="%1."/>
      <w:lvlJc w:val="left"/>
      <w:pPr>
        <w:ind w:left="2975" w:hanging="810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118"/>
        <w:sz w:val="20"/>
        <w:szCs w:val="20"/>
      </w:rPr>
    </w:lvl>
    <w:lvl w:ilvl="1">
      <w:numFmt w:val="bullet"/>
      <w:lvlText w:null="1"/>
      <w:lvlJc w:val="left"/>
      <w:pPr>
        <w:ind w:left="3829" w:hanging="810"/>
      </w:pPr>
    </w:lvl>
    <w:lvl w:ilvl="2">
      <w:numFmt w:val="bullet"/>
      <w:lvlText w:null="1"/>
      <w:lvlJc w:val="left"/>
      <w:pPr>
        <w:ind w:left="4679" w:hanging="810"/>
      </w:pPr>
    </w:lvl>
    <w:lvl w:ilvl="3">
      <w:numFmt w:val="bullet"/>
      <w:lvlText w:null="1"/>
      <w:lvlJc w:val="left"/>
      <w:pPr>
        <w:ind w:left="5529" w:hanging="810"/>
      </w:pPr>
    </w:lvl>
    <w:lvl w:ilvl="4">
      <w:numFmt w:val="bullet"/>
      <w:lvlText w:null="1"/>
      <w:lvlJc w:val="left"/>
      <w:pPr>
        <w:ind w:left="6379" w:hanging="810"/>
      </w:pPr>
    </w:lvl>
    <w:lvl w:ilvl="5">
      <w:numFmt w:val="bullet"/>
      <w:lvlText w:null="1"/>
      <w:lvlJc w:val="left"/>
      <w:pPr>
        <w:ind w:left="7229" w:hanging="810"/>
      </w:pPr>
    </w:lvl>
    <w:lvl w:ilvl="6">
      <w:numFmt w:val="bullet"/>
      <w:lvlText w:null="1"/>
      <w:lvlJc w:val="left"/>
      <w:pPr>
        <w:ind w:left="8079" w:hanging="810"/>
      </w:pPr>
    </w:lvl>
    <w:lvl w:ilvl="7">
      <w:numFmt w:val="bullet"/>
      <w:lvlText w:null="1"/>
      <w:lvlJc w:val="left"/>
      <w:pPr>
        <w:ind w:left="8929" w:hanging="810"/>
      </w:pPr>
    </w:lvl>
    <w:lvl w:ilvl="8">
      <w:numFmt w:val="bullet"/>
      <w:lvlText w:null="1"/>
      <w:lvlJc w:val="left"/>
      <w:pPr>
        <w:ind w:left="9779" w:hanging="810"/>
      </w:pPr>
    </w:lvl>
  </w:abstractNum>
  <w:abstractNum w:abstractNumId="112" w15:restartNumberingAfterBreak="0">
    <w:nsid w:val="00000472"/>
    <w:multiLevelType w:val="multilevel"/>
    <w:tmpl w:val="FFFFFFFF"/>
    <w:lvl w:ilvl="0">
      <w:start w:val="1"/>
      <w:numFmt w:val="upperLetter"/>
      <w:lvlText w:val="(%1)"/>
      <w:lvlJc w:val="left"/>
      <w:pPr>
        <w:ind w:left="2734" w:hanging="56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2931" w:hanging="569"/>
      </w:pPr>
    </w:lvl>
    <w:lvl w:ilvl="2">
      <w:numFmt w:val="bullet"/>
      <w:lvlText w:null="1"/>
      <w:lvlJc w:val="left"/>
      <w:pPr>
        <w:ind w:left="3123" w:hanging="569"/>
      </w:pPr>
    </w:lvl>
    <w:lvl w:ilvl="3">
      <w:numFmt w:val="bullet"/>
      <w:lvlText w:null="1"/>
      <w:lvlJc w:val="left"/>
      <w:pPr>
        <w:ind w:left="3315" w:hanging="569"/>
      </w:pPr>
    </w:lvl>
    <w:lvl w:ilvl="4">
      <w:numFmt w:val="bullet"/>
      <w:lvlText w:null="1"/>
      <w:lvlJc w:val="left"/>
      <w:pPr>
        <w:ind w:left="3507" w:hanging="569"/>
      </w:pPr>
    </w:lvl>
    <w:lvl w:ilvl="5">
      <w:numFmt w:val="bullet"/>
      <w:lvlText w:null="1"/>
      <w:lvlJc w:val="left"/>
      <w:pPr>
        <w:ind w:left="3699" w:hanging="569"/>
      </w:pPr>
    </w:lvl>
    <w:lvl w:ilvl="6">
      <w:numFmt w:val="bullet"/>
      <w:lvlText w:null="1"/>
      <w:lvlJc w:val="left"/>
      <w:pPr>
        <w:ind w:left="3891" w:hanging="569"/>
      </w:pPr>
    </w:lvl>
    <w:lvl w:ilvl="7">
      <w:numFmt w:val="bullet"/>
      <w:lvlText w:null="1"/>
      <w:lvlJc w:val="left"/>
      <w:pPr>
        <w:ind w:left="4083" w:hanging="569"/>
      </w:pPr>
    </w:lvl>
    <w:lvl w:ilvl="8">
      <w:numFmt w:val="bullet"/>
      <w:lvlText w:null="1"/>
      <w:lvlJc w:val="left"/>
      <w:pPr>
        <w:ind w:left="4275" w:hanging="569"/>
      </w:pPr>
    </w:lvl>
  </w:abstractNum>
  <w:abstractNum w:abstractNumId="113" w15:restartNumberingAfterBreak="0">
    <w:nsid w:val="00000473"/>
    <w:multiLevelType w:val="multilevel"/>
    <w:tmpl w:val="FFFFFFFF"/>
    <w:lvl w:ilvl="0">
      <w:start w:val="1"/>
      <w:numFmt w:val="decimal"/>
      <w:lvlText w:val="%1."/>
      <w:lvlJc w:val="left"/>
      <w:pPr>
        <w:ind w:left="2574" w:hanging="409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131"/>
        <w:sz w:val="20"/>
        <w:szCs w:val="20"/>
      </w:rPr>
    </w:lvl>
    <w:lvl w:ilvl="1">
      <w:numFmt w:val="bullet"/>
      <w:lvlText w:null="1"/>
      <w:lvlJc w:val="left"/>
      <w:pPr>
        <w:ind w:left="3469" w:hanging="409"/>
      </w:pPr>
    </w:lvl>
    <w:lvl w:ilvl="2">
      <w:numFmt w:val="bullet"/>
      <w:lvlText w:null="1"/>
      <w:lvlJc w:val="left"/>
      <w:pPr>
        <w:ind w:left="4359" w:hanging="409"/>
      </w:pPr>
    </w:lvl>
    <w:lvl w:ilvl="3">
      <w:numFmt w:val="bullet"/>
      <w:lvlText w:null="1"/>
      <w:lvlJc w:val="left"/>
      <w:pPr>
        <w:ind w:left="5249" w:hanging="409"/>
      </w:pPr>
    </w:lvl>
    <w:lvl w:ilvl="4">
      <w:numFmt w:val="bullet"/>
      <w:lvlText w:null="1"/>
      <w:lvlJc w:val="left"/>
      <w:pPr>
        <w:ind w:left="6139" w:hanging="409"/>
      </w:pPr>
    </w:lvl>
    <w:lvl w:ilvl="5">
      <w:numFmt w:val="bullet"/>
      <w:lvlText w:null="1"/>
      <w:lvlJc w:val="left"/>
      <w:pPr>
        <w:ind w:left="7029" w:hanging="409"/>
      </w:pPr>
    </w:lvl>
    <w:lvl w:ilvl="6">
      <w:numFmt w:val="bullet"/>
      <w:lvlText w:null="1"/>
      <w:lvlJc w:val="left"/>
      <w:pPr>
        <w:ind w:left="7919" w:hanging="409"/>
      </w:pPr>
    </w:lvl>
    <w:lvl w:ilvl="7">
      <w:numFmt w:val="bullet"/>
      <w:lvlText w:null="1"/>
      <w:lvlJc w:val="left"/>
      <w:pPr>
        <w:ind w:left="8809" w:hanging="409"/>
      </w:pPr>
    </w:lvl>
    <w:lvl w:ilvl="8">
      <w:numFmt w:val="bullet"/>
      <w:lvlText w:null="1"/>
      <w:lvlJc w:val="left"/>
      <w:pPr>
        <w:ind w:left="9699" w:hanging="409"/>
      </w:pPr>
    </w:lvl>
  </w:abstractNum>
  <w:abstractNum w:abstractNumId="114" w15:restartNumberingAfterBreak="0">
    <w:nsid w:val="00000474"/>
    <w:multiLevelType w:val="multilevel"/>
    <w:tmpl w:val="FFFFFFFF"/>
    <w:lvl w:ilvl="0">
      <w:start w:val="12"/>
      <w:numFmt w:val="decimal"/>
      <w:lvlText w:val="%1."/>
      <w:lvlJc w:val="left"/>
      <w:pPr>
        <w:ind w:left="2975" w:hanging="810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118"/>
        <w:sz w:val="20"/>
        <w:szCs w:val="20"/>
      </w:rPr>
    </w:lvl>
    <w:lvl w:ilvl="1">
      <w:numFmt w:val="bullet"/>
      <w:lvlText w:null="1"/>
      <w:lvlJc w:val="left"/>
      <w:pPr>
        <w:ind w:left="3829" w:hanging="810"/>
      </w:pPr>
    </w:lvl>
    <w:lvl w:ilvl="2">
      <w:numFmt w:val="bullet"/>
      <w:lvlText w:null="1"/>
      <w:lvlJc w:val="left"/>
      <w:pPr>
        <w:ind w:left="4679" w:hanging="810"/>
      </w:pPr>
    </w:lvl>
    <w:lvl w:ilvl="3">
      <w:numFmt w:val="bullet"/>
      <w:lvlText w:null="1"/>
      <w:lvlJc w:val="left"/>
      <w:pPr>
        <w:ind w:left="5529" w:hanging="810"/>
      </w:pPr>
    </w:lvl>
    <w:lvl w:ilvl="4">
      <w:numFmt w:val="bullet"/>
      <w:lvlText w:null="1"/>
      <w:lvlJc w:val="left"/>
      <w:pPr>
        <w:ind w:left="6379" w:hanging="810"/>
      </w:pPr>
    </w:lvl>
    <w:lvl w:ilvl="5">
      <w:numFmt w:val="bullet"/>
      <w:lvlText w:null="1"/>
      <w:lvlJc w:val="left"/>
      <w:pPr>
        <w:ind w:left="7229" w:hanging="810"/>
      </w:pPr>
    </w:lvl>
    <w:lvl w:ilvl="6">
      <w:numFmt w:val="bullet"/>
      <w:lvlText w:null="1"/>
      <w:lvlJc w:val="left"/>
      <w:pPr>
        <w:ind w:left="8079" w:hanging="810"/>
      </w:pPr>
    </w:lvl>
    <w:lvl w:ilvl="7">
      <w:numFmt w:val="bullet"/>
      <w:lvlText w:null="1"/>
      <w:lvlJc w:val="left"/>
      <w:pPr>
        <w:ind w:left="8929" w:hanging="810"/>
      </w:pPr>
    </w:lvl>
    <w:lvl w:ilvl="8">
      <w:numFmt w:val="bullet"/>
      <w:lvlText w:null="1"/>
      <w:lvlJc w:val="left"/>
      <w:pPr>
        <w:ind w:left="9779" w:hanging="810"/>
      </w:pPr>
    </w:lvl>
  </w:abstractNum>
  <w:abstractNum w:abstractNumId="115" w15:restartNumberingAfterBreak="0">
    <w:nsid w:val="00000475"/>
    <w:multiLevelType w:val="multilevel"/>
    <w:tmpl w:val="FFFFFFFF"/>
    <w:lvl w:ilvl="0">
      <w:start w:val="5"/>
      <w:numFmt w:val="decimal"/>
      <w:lvlText w:val="%1"/>
      <w:lvlJc w:val="left"/>
      <w:pPr>
        <w:ind w:left="3062" w:hanging="912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901" w:hanging="912"/>
      </w:pPr>
    </w:lvl>
    <w:lvl w:ilvl="2">
      <w:numFmt w:val="bullet"/>
      <w:lvlText w:null="1"/>
      <w:lvlJc w:val="left"/>
      <w:pPr>
        <w:ind w:left="4743" w:hanging="912"/>
      </w:pPr>
    </w:lvl>
    <w:lvl w:ilvl="3">
      <w:numFmt w:val="bullet"/>
      <w:lvlText w:null="1"/>
      <w:lvlJc w:val="left"/>
      <w:pPr>
        <w:ind w:left="5585" w:hanging="912"/>
      </w:pPr>
    </w:lvl>
    <w:lvl w:ilvl="4">
      <w:numFmt w:val="bullet"/>
      <w:lvlText w:null="1"/>
      <w:lvlJc w:val="left"/>
      <w:pPr>
        <w:ind w:left="6427" w:hanging="912"/>
      </w:pPr>
    </w:lvl>
    <w:lvl w:ilvl="5">
      <w:numFmt w:val="bullet"/>
      <w:lvlText w:null="1"/>
      <w:lvlJc w:val="left"/>
      <w:pPr>
        <w:ind w:left="7269" w:hanging="912"/>
      </w:pPr>
    </w:lvl>
    <w:lvl w:ilvl="6">
      <w:numFmt w:val="bullet"/>
      <w:lvlText w:null="1"/>
      <w:lvlJc w:val="left"/>
      <w:pPr>
        <w:ind w:left="8111" w:hanging="912"/>
      </w:pPr>
    </w:lvl>
    <w:lvl w:ilvl="7">
      <w:numFmt w:val="bullet"/>
      <w:lvlText w:null="1"/>
      <w:lvlJc w:val="left"/>
      <w:pPr>
        <w:ind w:left="8953" w:hanging="912"/>
      </w:pPr>
    </w:lvl>
    <w:lvl w:ilvl="8">
      <w:numFmt w:val="bullet"/>
      <w:lvlText w:null="1"/>
      <w:lvlJc w:val="left"/>
      <w:pPr>
        <w:ind w:left="9795" w:hanging="912"/>
      </w:pPr>
    </w:lvl>
  </w:abstractNum>
  <w:abstractNum w:abstractNumId="116" w15:restartNumberingAfterBreak="0">
    <w:nsid w:val="00000476"/>
    <w:multiLevelType w:val="multilevel"/>
    <w:tmpl w:val="FFFFFFFF"/>
    <w:lvl w:ilvl="0">
      <w:start w:val="8"/>
      <w:numFmt w:val="decimal"/>
      <w:lvlText w:val="%1"/>
      <w:lvlJc w:val="left"/>
      <w:pPr>
        <w:ind w:left="3062" w:hanging="912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901" w:hanging="912"/>
      </w:pPr>
    </w:lvl>
    <w:lvl w:ilvl="2">
      <w:numFmt w:val="bullet"/>
      <w:lvlText w:null="1"/>
      <w:lvlJc w:val="left"/>
      <w:pPr>
        <w:ind w:left="4743" w:hanging="912"/>
      </w:pPr>
    </w:lvl>
    <w:lvl w:ilvl="3">
      <w:numFmt w:val="bullet"/>
      <w:lvlText w:null="1"/>
      <w:lvlJc w:val="left"/>
      <w:pPr>
        <w:ind w:left="5585" w:hanging="912"/>
      </w:pPr>
    </w:lvl>
    <w:lvl w:ilvl="4">
      <w:numFmt w:val="bullet"/>
      <w:lvlText w:null="1"/>
      <w:lvlJc w:val="left"/>
      <w:pPr>
        <w:ind w:left="6427" w:hanging="912"/>
      </w:pPr>
    </w:lvl>
    <w:lvl w:ilvl="5">
      <w:numFmt w:val="bullet"/>
      <w:lvlText w:null="1"/>
      <w:lvlJc w:val="left"/>
      <w:pPr>
        <w:ind w:left="7269" w:hanging="912"/>
      </w:pPr>
    </w:lvl>
    <w:lvl w:ilvl="6">
      <w:numFmt w:val="bullet"/>
      <w:lvlText w:null="1"/>
      <w:lvlJc w:val="left"/>
      <w:pPr>
        <w:ind w:left="8111" w:hanging="912"/>
      </w:pPr>
    </w:lvl>
    <w:lvl w:ilvl="7">
      <w:numFmt w:val="bullet"/>
      <w:lvlText w:null="1"/>
      <w:lvlJc w:val="left"/>
      <w:pPr>
        <w:ind w:left="8953" w:hanging="912"/>
      </w:pPr>
    </w:lvl>
    <w:lvl w:ilvl="8">
      <w:numFmt w:val="bullet"/>
      <w:lvlText w:null="1"/>
      <w:lvlJc w:val="left"/>
      <w:pPr>
        <w:ind w:left="9795" w:hanging="912"/>
      </w:pPr>
    </w:lvl>
  </w:abstractNum>
  <w:abstractNum w:abstractNumId="117" w15:restartNumberingAfterBreak="0">
    <w:nsid w:val="00000477"/>
    <w:multiLevelType w:val="multilevel"/>
    <w:tmpl w:val="FFFFFFFF"/>
    <w:lvl w:ilvl="0">
      <w:start w:val="3"/>
      <w:numFmt w:val="decimal"/>
      <w:lvlText w:val="%1"/>
      <w:lvlJc w:val="left"/>
      <w:pPr>
        <w:ind w:left="2856" w:hanging="705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721" w:hanging="705"/>
      </w:pPr>
    </w:lvl>
    <w:lvl w:ilvl="2">
      <w:numFmt w:val="bullet"/>
      <w:lvlText w:null="1"/>
      <w:lvlJc w:val="left"/>
      <w:pPr>
        <w:ind w:left="4583" w:hanging="705"/>
      </w:pPr>
    </w:lvl>
    <w:lvl w:ilvl="3">
      <w:numFmt w:val="bullet"/>
      <w:lvlText w:null="1"/>
      <w:lvlJc w:val="left"/>
      <w:pPr>
        <w:ind w:left="5445" w:hanging="705"/>
      </w:pPr>
    </w:lvl>
    <w:lvl w:ilvl="4">
      <w:numFmt w:val="bullet"/>
      <w:lvlText w:null="1"/>
      <w:lvlJc w:val="left"/>
      <w:pPr>
        <w:ind w:left="6307" w:hanging="705"/>
      </w:pPr>
    </w:lvl>
    <w:lvl w:ilvl="5">
      <w:numFmt w:val="bullet"/>
      <w:lvlText w:null="1"/>
      <w:lvlJc w:val="left"/>
      <w:pPr>
        <w:ind w:left="7169" w:hanging="705"/>
      </w:pPr>
    </w:lvl>
    <w:lvl w:ilvl="6">
      <w:numFmt w:val="bullet"/>
      <w:lvlText w:null="1"/>
      <w:lvlJc w:val="left"/>
      <w:pPr>
        <w:ind w:left="8031" w:hanging="705"/>
      </w:pPr>
    </w:lvl>
    <w:lvl w:ilvl="7">
      <w:numFmt w:val="bullet"/>
      <w:lvlText w:null="1"/>
      <w:lvlJc w:val="left"/>
      <w:pPr>
        <w:ind w:left="8893" w:hanging="705"/>
      </w:pPr>
    </w:lvl>
    <w:lvl w:ilvl="8">
      <w:numFmt w:val="bullet"/>
      <w:lvlText w:null="1"/>
      <w:lvlJc w:val="left"/>
      <w:pPr>
        <w:ind w:left="9755" w:hanging="705"/>
      </w:pPr>
    </w:lvl>
  </w:abstractNum>
  <w:abstractNum w:abstractNumId="118" w15:restartNumberingAfterBreak="0">
    <w:nsid w:val="00000478"/>
    <w:multiLevelType w:val="multilevel"/>
    <w:tmpl w:val="FFFFFFFF"/>
    <w:lvl w:ilvl="0">
      <w:start w:val="1"/>
      <w:numFmt w:val="decimal"/>
      <w:lvlText w:val="%1"/>
      <w:lvlJc w:val="left"/>
      <w:pPr>
        <w:ind w:left="2851" w:hanging="700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start w:val="1"/>
      <w:numFmt w:val="upperLetter"/>
      <w:lvlText w:val="(%2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817" w:hanging="332"/>
      </w:pPr>
    </w:lvl>
    <w:lvl w:ilvl="3">
      <w:numFmt w:val="bullet"/>
      <w:lvlText w:null="1"/>
      <w:lvlJc w:val="left"/>
      <w:pPr>
        <w:ind w:left="4775" w:hanging="332"/>
      </w:pPr>
    </w:lvl>
    <w:lvl w:ilvl="4">
      <w:numFmt w:val="bullet"/>
      <w:lvlText w:null="1"/>
      <w:lvlJc w:val="left"/>
      <w:pPr>
        <w:ind w:left="5733" w:hanging="332"/>
      </w:pPr>
    </w:lvl>
    <w:lvl w:ilvl="5">
      <w:numFmt w:val="bullet"/>
      <w:lvlText w:null="1"/>
      <w:lvlJc w:val="left"/>
      <w:pPr>
        <w:ind w:left="6690" w:hanging="332"/>
      </w:pPr>
    </w:lvl>
    <w:lvl w:ilvl="6">
      <w:numFmt w:val="bullet"/>
      <w:lvlText w:null="1"/>
      <w:lvlJc w:val="left"/>
      <w:pPr>
        <w:ind w:left="7648" w:hanging="332"/>
      </w:pPr>
    </w:lvl>
    <w:lvl w:ilvl="7">
      <w:numFmt w:val="bullet"/>
      <w:lvlText w:null="1"/>
      <w:lvlJc w:val="left"/>
      <w:pPr>
        <w:ind w:left="8606" w:hanging="332"/>
      </w:pPr>
    </w:lvl>
    <w:lvl w:ilvl="8">
      <w:numFmt w:val="bullet"/>
      <w:lvlText w:null="1"/>
      <w:lvlJc w:val="left"/>
      <w:pPr>
        <w:ind w:left="9563" w:hanging="332"/>
      </w:pPr>
    </w:lvl>
  </w:abstractNum>
  <w:abstractNum w:abstractNumId="119" w15:restartNumberingAfterBreak="0">
    <w:nsid w:val="00000479"/>
    <w:multiLevelType w:val="multilevel"/>
    <w:tmpl w:val="FFFFFFFF"/>
    <w:lvl w:ilvl="0">
      <w:start w:val="1"/>
      <w:numFmt w:val="upperLetter"/>
      <w:lvlText w:val="(%1)"/>
      <w:lvlJc w:val="left"/>
      <w:pPr>
        <w:ind w:left="2530" w:hanging="39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433" w:hanging="392"/>
      </w:pPr>
    </w:lvl>
    <w:lvl w:ilvl="2">
      <w:numFmt w:val="bullet"/>
      <w:lvlText w:null="1"/>
      <w:lvlJc w:val="left"/>
      <w:pPr>
        <w:ind w:left="4327" w:hanging="392"/>
      </w:pPr>
    </w:lvl>
    <w:lvl w:ilvl="3">
      <w:numFmt w:val="bullet"/>
      <w:lvlText w:null="1"/>
      <w:lvlJc w:val="left"/>
      <w:pPr>
        <w:ind w:left="5221" w:hanging="392"/>
      </w:pPr>
    </w:lvl>
    <w:lvl w:ilvl="4">
      <w:numFmt w:val="bullet"/>
      <w:lvlText w:null="1"/>
      <w:lvlJc w:val="left"/>
      <w:pPr>
        <w:ind w:left="6115" w:hanging="392"/>
      </w:pPr>
    </w:lvl>
    <w:lvl w:ilvl="5">
      <w:numFmt w:val="bullet"/>
      <w:lvlText w:null="1"/>
      <w:lvlJc w:val="left"/>
      <w:pPr>
        <w:ind w:left="7009" w:hanging="392"/>
      </w:pPr>
    </w:lvl>
    <w:lvl w:ilvl="6">
      <w:numFmt w:val="bullet"/>
      <w:lvlText w:null="1"/>
      <w:lvlJc w:val="left"/>
      <w:pPr>
        <w:ind w:left="7903" w:hanging="392"/>
      </w:pPr>
    </w:lvl>
    <w:lvl w:ilvl="7">
      <w:numFmt w:val="bullet"/>
      <w:lvlText w:null="1"/>
      <w:lvlJc w:val="left"/>
      <w:pPr>
        <w:ind w:left="8797" w:hanging="392"/>
      </w:pPr>
    </w:lvl>
    <w:lvl w:ilvl="8">
      <w:numFmt w:val="bullet"/>
      <w:lvlText w:null="1"/>
      <w:lvlJc w:val="left"/>
      <w:pPr>
        <w:ind w:left="9691" w:hanging="392"/>
      </w:pPr>
    </w:lvl>
  </w:abstractNum>
  <w:abstractNum w:abstractNumId="120" w15:restartNumberingAfterBreak="0">
    <w:nsid w:val="0000047A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121" w15:restartNumberingAfterBreak="0">
    <w:nsid w:val="0000047B"/>
    <w:multiLevelType w:val="multilevel"/>
    <w:tmpl w:val="FFFFFFFF"/>
    <w:lvl w:ilvl="0">
      <w:start w:val="11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22" w15:restartNumberingAfterBreak="0">
    <w:nsid w:val="0000047C"/>
    <w:multiLevelType w:val="multilevel"/>
    <w:tmpl w:val="FFFFFFFF"/>
    <w:lvl w:ilvl="0">
      <w:start w:val="32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2"/>
      <w:numFmt w:val="decimal"/>
      <w:lvlText w:val="(%2)"/>
      <w:lvlJc w:val="left"/>
      <w:pPr>
        <w:ind w:left="1034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1995" w:hanging="347"/>
      </w:pPr>
    </w:lvl>
    <w:lvl w:ilvl="3">
      <w:numFmt w:val="bullet"/>
      <w:lvlText w:null="1"/>
      <w:lvlJc w:val="left"/>
      <w:pPr>
        <w:ind w:left="2951" w:hanging="347"/>
      </w:pPr>
    </w:lvl>
    <w:lvl w:ilvl="4">
      <w:numFmt w:val="bullet"/>
      <w:lvlText w:null="1"/>
      <w:lvlJc w:val="left"/>
      <w:pPr>
        <w:ind w:left="3906" w:hanging="347"/>
      </w:pPr>
    </w:lvl>
    <w:lvl w:ilvl="5">
      <w:numFmt w:val="bullet"/>
      <w:lvlText w:null="1"/>
      <w:lvlJc w:val="left"/>
      <w:pPr>
        <w:ind w:left="4862" w:hanging="347"/>
      </w:pPr>
    </w:lvl>
    <w:lvl w:ilvl="6">
      <w:numFmt w:val="bullet"/>
      <w:lvlText w:null="1"/>
      <w:lvlJc w:val="left"/>
      <w:pPr>
        <w:ind w:left="5817" w:hanging="347"/>
      </w:pPr>
    </w:lvl>
    <w:lvl w:ilvl="7">
      <w:numFmt w:val="bullet"/>
      <w:lvlText w:null="1"/>
      <w:lvlJc w:val="left"/>
      <w:pPr>
        <w:ind w:left="6773" w:hanging="347"/>
      </w:pPr>
    </w:lvl>
    <w:lvl w:ilvl="8">
      <w:numFmt w:val="bullet"/>
      <w:lvlText w:null="1"/>
      <w:lvlJc w:val="left"/>
      <w:pPr>
        <w:ind w:left="7728" w:hanging="347"/>
      </w:pPr>
    </w:lvl>
  </w:abstractNum>
  <w:abstractNum w:abstractNumId="123" w15:restartNumberingAfterBreak="0">
    <w:nsid w:val="0000047D"/>
    <w:multiLevelType w:val="multilevel"/>
    <w:tmpl w:val="FFFFFFFF"/>
    <w:lvl w:ilvl="0">
      <w:start w:val="41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1"/>
      <w:numFmt w:val="decimal"/>
      <w:lvlText w:val="(%2)"/>
      <w:lvlJc w:val="left"/>
      <w:pPr>
        <w:ind w:left="1142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2084" w:hanging="347"/>
      </w:pPr>
    </w:lvl>
    <w:lvl w:ilvl="3">
      <w:numFmt w:val="bullet"/>
      <w:lvlText w:null="1"/>
      <w:lvlJc w:val="left"/>
      <w:pPr>
        <w:ind w:left="3028" w:hanging="347"/>
      </w:pPr>
    </w:lvl>
    <w:lvl w:ilvl="4">
      <w:numFmt w:val="bullet"/>
      <w:lvlText w:null="1"/>
      <w:lvlJc w:val="left"/>
      <w:pPr>
        <w:ind w:left="3973" w:hanging="347"/>
      </w:pPr>
    </w:lvl>
    <w:lvl w:ilvl="5">
      <w:numFmt w:val="bullet"/>
      <w:lvlText w:null="1"/>
      <w:lvlJc w:val="left"/>
      <w:pPr>
        <w:ind w:left="4917" w:hanging="347"/>
      </w:pPr>
    </w:lvl>
    <w:lvl w:ilvl="6">
      <w:numFmt w:val="bullet"/>
      <w:lvlText w:null="1"/>
      <w:lvlJc w:val="left"/>
      <w:pPr>
        <w:ind w:left="5862" w:hanging="347"/>
      </w:pPr>
    </w:lvl>
    <w:lvl w:ilvl="7">
      <w:numFmt w:val="bullet"/>
      <w:lvlText w:null="1"/>
      <w:lvlJc w:val="left"/>
      <w:pPr>
        <w:ind w:left="6806" w:hanging="347"/>
      </w:pPr>
    </w:lvl>
    <w:lvl w:ilvl="8">
      <w:numFmt w:val="bullet"/>
      <w:lvlText w:null="1"/>
      <w:lvlJc w:val="left"/>
      <w:pPr>
        <w:ind w:left="7751" w:hanging="347"/>
      </w:pPr>
    </w:lvl>
  </w:abstractNum>
  <w:abstractNum w:abstractNumId="124" w15:restartNumberingAfterBreak="0">
    <w:nsid w:val="0000047E"/>
    <w:multiLevelType w:val="multilevel"/>
    <w:tmpl w:val="FFFFFFFF"/>
    <w:lvl w:ilvl="0">
      <w:start w:val="48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1576" w:hanging="340"/>
      </w:pPr>
    </w:lvl>
    <w:lvl w:ilvl="2">
      <w:numFmt w:val="bullet"/>
      <w:lvlText w:null="1"/>
      <w:lvlJc w:val="left"/>
      <w:pPr>
        <w:ind w:left="2473" w:hanging="340"/>
      </w:pPr>
    </w:lvl>
    <w:lvl w:ilvl="3">
      <w:numFmt w:val="bullet"/>
      <w:lvlText w:null="1"/>
      <w:lvlJc w:val="left"/>
      <w:pPr>
        <w:ind w:left="3370" w:hanging="340"/>
      </w:pPr>
    </w:lvl>
    <w:lvl w:ilvl="4">
      <w:numFmt w:val="bullet"/>
      <w:lvlText w:null="1"/>
      <w:lvlJc w:val="left"/>
      <w:pPr>
        <w:ind w:left="4267" w:hanging="340"/>
      </w:pPr>
    </w:lvl>
    <w:lvl w:ilvl="5">
      <w:numFmt w:val="bullet"/>
      <w:lvlText w:null="1"/>
      <w:lvlJc w:val="left"/>
      <w:pPr>
        <w:ind w:left="5164" w:hanging="340"/>
      </w:pPr>
    </w:lvl>
    <w:lvl w:ilvl="6">
      <w:numFmt w:val="bullet"/>
      <w:lvlText w:null="1"/>
      <w:lvlJc w:val="left"/>
      <w:pPr>
        <w:ind w:left="6060" w:hanging="340"/>
      </w:pPr>
    </w:lvl>
    <w:lvl w:ilvl="7">
      <w:numFmt w:val="bullet"/>
      <w:lvlText w:null="1"/>
      <w:lvlJc w:val="left"/>
      <w:pPr>
        <w:ind w:left="6957" w:hanging="340"/>
      </w:pPr>
    </w:lvl>
    <w:lvl w:ilvl="8">
      <w:numFmt w:val="bullet"/>
      <w:lvlText w:null="1"/>
      <w:lvlJc w:val="left"/>
      <w:pPr>
        <w:ind w:left="7854" w:hanging="340"/>
      </w:pPr>
    </w:lvl>
  </w:abstractNum>
  <w:abstractNum w:abstractNumId="125" w15:restartNumberingAfterBreak="0">
    <w:nsid w:val="0000047F"/>
    <w:multiLevelType w:val="multilevel"/>
    <w:tmpl w:val="FFFFFFFF"/>
    <w:lvl w:ilvl="0">
      <w:start w:val="53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1"/>
      <w:numFmt w:val="decimal"/>
      <w:lvlText w:val="(%2)"/>
      <w:lvlJc w:val="left"/>
      <w:pPr>
        <w:ind w:left="2234" w:hanging="361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3266" w:hanging="361"/>
      </w:pPr>
    </w:lvl>
    <w:lvl w:ilvl="3">
      <w:numFmt w:val="bullet"/>
      <w:lvlText w:null="1"/>
      <w:lvlJc w:val="left"/>
      <w:pPr>
        <w:ind w:left="4293" w:hanging="361"/>
      </w:pPr>
    </w:lvl>
    <w:lvl w:ilvl="4">
      <w:numFmt w:val="bullet"/>
      <w:lvlText w:null="1"/>
      <w:lvlJc w:val="left"/>
      <w:pPr>
        <w:ind w:left="5319" w:hanging="361"/>
      </w:pPr>
    </w:lvl>
    <w:lvl w:ilvl="5">
      <w:numFmt w:val="bullet"/>
      <w:lvlText w:null="1"/>
      <w:lvlJc w:val="left"/>
      <w:pPr>
        <w:ind w:left="6346" w:hanging="361"/>
      </w:pPr>
    </w:lvl>
    <w:lvl w:ilvl="6">
      <w:numFmt w:val="bullet"/>
      <w:lvlText w:null="1"/>
      <w:lvlJc w:val="left"/>
      <w:pPr>
        <w:ind w:left="7373" w:hanging="361"/>
      </w:pPr>
    </w:lvl>
    <w:lvl w:ilvl="7">
      <w:numFmt w:val="bullet"/>
      <w:lvlText w:null="1"/>
      <w:lvlJc w:val="left"/>
      <w:pPr>
        <w:ind w:left="8399" w:hanging="361"/>
      </w:pPr>
    </w:lvl>
    <w:lvl w:ilvl="8">
      <w:numFmt w:val="bullet"/>
      <w:lvlText w:null="1"/>
      <w:lvlJc w:val="left"/>
      <w:pPr>
        <w:ind w:left="9426" w:hanging="361"/>
      </w:pPr>
    </w:lvl>
  </w:abstractNum>
  <w:abstractNum w:abstractNumId="126" w15:restartNumberingAfterBreak="0">
    <w:nsid w:val="00000480"/>
    <w:multiLevelType w:val="multilevel"/>
    <w:tmpl w:val="FFFFFFFF"/>
    <w:lvl w:ilvl="0">
      <w:start w:val="5"/>
      <w:numFmt w:val="decimal"/>
      <w:lvlText w:val="%1"/>
      <w:lvlJc w:val="left"/>
      <w:pPr>
        <w:ind w:left="2637" w:hanging="587"/>
      </w:pPr>
      <w:rPr>
        <w:rFonts w:cs="Times New Roman"/>
      </w:rPr>
    </w:lvl>
    <w:lvl w:ilvl="1">
      <w:start w:val="1"/>
      <w:numFmt w:val="decimal"/>
      <w:lvlText w:val="%1-%2"/>
      <w:lvlJc w:val="left"/>
      <w:pPr>
        <w:ind w:left="2637" w:hanging="587"/>
      </w:pPr>
      <w:rPr>
        <w:rFonts w:cs="Times New Roman"/>
        <w:spacing w:val="0"/>
        <w:w w:val="95"/>
      </w:rPr>
    </w:lvl>
    <w:lvl w:ilvl="2">
      <w:start w:val="1"/>
      <w:numFmt w:val="decimal"/>
      <w:lvlText w:val="(%3)"/>
      <w:lvlJc w:val="left"/>
      <w:pPr>
        <w:ind w:left="2880" w:hanging="354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3">
      <w:numFmt w:val="bullet"/>
      <w:lvlText w:null="1"/>
      <w:lvlJc w:val="left"/>
      <w:pPr>
        <w:ind w:left="4790" w:hanging="354"/>
      </w:pPr>
    </w:lvl>
    <w:lvl w:ilvl="4">
      <w:numFmt w:val="bullet"/>
      <w:lvlText w:null="1"/>
      <w:lvlJc w:val="left"/>
      <w:pPr>
        <w:ind w:left="5746" w:hanging="354"/>
      </w:pPr>
    </w:lvl>
    <w:lvl w:ilvl="5">
      <w:numFmt w:val="bullet"/>
      <w:lvlText w:null="1"/>
      <w:lvlJc w:val="left"/>
      <w:pPr>
        <w:ind w:left="6701" w:hanging="354"/>
      </w:pPr>
    </w:lvl>
    <w:lvl w:ilvl="6">
      <w:numFmt w:val="bullet"/>
      <w:lvlText w:null="1"/>
      <w:lvlJc w:val="left"/>
      <w:pPr>
        <w:ind w:left="7657" w:hanging="354"/>
      </w:pPr>
    </w:lvl>
    <w:lvl w:ilvl="7">
      <w:numFmt w:val="bullet"/>
      <w:lvlText w:null="1"/>
      <w:lvlJc w:val="left"/>
      <w:pPr>
        <w:ind w:left="8612" w:hanging="354"/>
      </w:pPr>
    </w:lvl>
    <w:lvl w:ilvl="8">
      <w:numFmt w:val="bullet"/>
      <w:lvlText w:null="1"/>
      <w:lvlJc w:val="left"/>
      <w:pPr>
        <w:ind w:left="9568" w:hanging="354"/>
      </w:pPr>
    </w:lvl>
  </w:abstractNum>
  <w:abstractNum w:abstractNumId="127" w15:restartNumberingAfterBreak="0">
    <w:nsid w:val="00000481"/>
    <w:multiLevelType w:val="multilevel"/>
    <w:tmpl w:val="FFFFFFFF"/>
    <w:lvl w:ilvl="0">
      <w:start w:val="1"/>
      <w:numFmt w:val="decimal"/>
      <w:lvlText w:val="%1."/>
      <w:lvlJc w:val="left"/>
      <w:pPr>
        <w:ind w:left="1610" w:hanging="48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911" w:hanging="357"/>
      </w:pPr>
    </w:lvl>
    <w:lvl w:ilvl="3">
      <w:numFmt w:val="bullet"/>
      <w:lvlText w:null="1"/>
      <w:lvlJc w:val="left"/>
      <w:pPr>
        <w:ind w:left="3982" w:hanging="357"/>
      </w:pPr>
    </w:lvl>
    <w:lvl w:ilvl="4">
      <w:numFmt w:val="bullet"/>
      <w:lvlText w:null="1"/>
      <w:lvlJc w:val="left"/>
      <w:pPr>
        <w:ind w:left="5053" w:hanging="357"/>
      </w:pPr>
    </w:lvl>
    <w:lvl w:ilvl="5">
      <w:numFmt w:val="bullet"/>
      <w:lvlText w:null="1"/>
      <w:lvlJc w:val="left"/>
      <w:pPr>
        <w:ind w:left="6124" w:hanging="357"/>
      </w:pPr>
    </w:lvl>
    <w:lvl w:ilvl="6">
      <w:numFmt w:val="bullet"/>
      <w:lvlText w:null="1"/>
      <w:lvlJc w:val="left"/>
      <w:pPr>
        <w:ind w:left="7195" w:hanging="357"/>
      </w:pPr>
    </w:lvl>
    <w:lvl w:ilvl="7">
      <w:numFmt w:val="bullet"/>
      <w:lvlText w:null="1"/>
      <w:lvlJc w:val="left"/>
      <w:pPr>
        <w:ind w:left="8266" w:hanging="357"/>
      </w:pPr>
    </w:lvl>
    <w:lvl w:ilvl="8">
      <w:numFmt w:val="bullet"/>
      <w:lvlText w:null="1"/>
      <w:lvlJc w:val="left"/>
      <w:pPr>
        <w:ind w:left="9337" w:hanging="357"/>
      </w:pPr>
    </w:lvl>
  </w:abstractNum>
  <w:abstractNum w:abstractNumId="128" w15:restartNumberingAfterBreak="0">
    <w:nsid w:val="00000482"/>
    <w:multiLevelType w:val="multilevel"/>
    <w:tmpl w:val="FFFFFFFF"/>
    <w:lvl w:ilvl="0">
      <w:start w:val="1"/>
      <w:numFmt w:val="decimal"/>
      <w:lvlText w:val="(%1)"/>
      <w:lvlJc w:val="left"/>
      <w:pPr>
        <w:ind w:left="579" w:hanging="48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356" w:hanging="482"/>
      </w:pPr>
    </w:lvl>
    <w:lvl w:ilvl="2">
      <w:numFmt w:val="bullet"/>
      <w:lvlText w:null="1"/>
      <w:lvlJc w:val="left"/>
      <w:pPr>
        <w:ind w:left="2133" w:hanging="482"/>
      </w:pPr>
    </w:lvl>
    <w:lvl w:ilvl="3">
      <w:numFmt w:val="bullet"/>
      <w:lvlText w:null="1"/>
      <w:lvlJc w:val="left"/>
      <w:pPr>
        <w:ind w:left="2910" w:hanging="482"/>
      </w:pPr>
    </w:lvl>
    <w:lvl w:ilvl="4">
      <w:numFmt w:val="bullet"/>
      <w:lvlText w:null="1"/>
      <w:lvlJc w:val="left"/>
      <w:pPr>
        <w:ind w:left="3687" w:hanging="482"/>
      </w:pPr>
    </w:lvl>
    <w:lvl w:ilvl="5">
      <w:numFmt w:val="bullet"/>
      <w:lvlText w:null="1"/>
      <w:lvlJc w:val="left"/>
      <w:pPr>
        <w:ind w:left="4464" w:hanging="482"/>
      </w:pPr>
    </w:lvl>
    <w:lvl w:ilvl="6">
      <w:numFmt w:val="bullet"/>
      <w:lvlText w:null="1"/>
      <w:lvlJc w:val="left"/>
      <w:pPr>
        <w:ind w:left="5241" w:hanging="482"/>
      </w:pPr>
    </w:lvl>
    <w:lvl w:ilvl="7">
      <w:numFmt w:val="bullet"/>
      <w:lvlText w:null="1"/>
      <w:lvlJc w:val="left"/>
      <w:pPr>
        <w:ind w:left="6017" w:hanging="482"/>
      </w:pPr>
    </w:lvl>
    <w:lvl w:ilvl="8">
      <w:numFmt w:val="bullet"/>
      <w:lvlText w:null="1"/>
      <w:lvlJc w:val="left"/>
      <w:pPr>
        <w:ind w:left="6794" w:hanging="482"/>
      </w:pPr>
    </w:lvl>
  </w:abstractNum>
  <w:abstractNum w:abstractNumId="129" w15:restartNumberingAfterBreak="0">
    <w:nsid w:val="00000483"/>
    <w:multiLevelType w:val="multilevel"/>
    <w:tmpl w:val="FFFFFFFF"/>
    <w:lvl w:ilvl="0">
      <w:start w:val="2"/>
      <w:numFmt w:val="decimal"/>
      <w:lvlText w:val="(%1)"/>
      <w:lvlJc w:val="left"/>
      <w:pPr>
        <w:ind w:left="2880" w:hanging="354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3739" w:hanging="354"/>
      </w:pPr>
    </w:lvl>
    <w:lvl w:ilvl="2">
      <w:numFmt w:val="bullet"/>
      <w:lvlText w:null="1"/>
      <w:lvlJc w:val="left"/>
      <w:pPr>
        <w:ind w:left="4599" w:hanging="354"/>
      </w:pPr>
    </w:lvl>
    <w:lvl w:ilvl="3">
      <w:numFmt w:val="bullet"/>
      <w:lvlText w:null="1"/>
      <w:lvlJc w:val="left"/>
      <w:pPr>
        <w:ind w:left="5459" w:hanging="354"/>
      </w:pPr>
    </w:lvl>
    <w:lvl w:ilvl="4">
      <w:numFmt w:val="bullet"/>
      <w:lvlText w:null="1"/>
      <w:lvlJc w:val="left"/>
      <w:pPr>
        <w:ind w:left="6319" w:hanging="354"/>
      </w:pPr>
    </w:lvl>
    <w:lvl w:ilvl="5">
      <w:numFmt w:val="bullet"/>
      <w:lvlText w:null="1"/>
      <w:lvlJc w:val="left"/>
      <w:pPr>
        <w:ind w:left="7179" w:hanging="354"/>
      </w:pPr>
    </w:lvl>
    <w:lvl w:ilvl="6">
      <w:numFmt w:val="bullet"/>
      <w:lvlText w:null="1"/>
      <w:lvlJc w:val="left"/>
      <w:pPr>
        <w:ind w:left="8039" w:hanging="354"/>
      </w:pPr>
    </w:lvl>
    <w:lvl w:ilvl="7">
      <w:numFmt w:val="bullet"/>
      <w:lvlText w:null="1"/>
      <w:lvlJc w:val="left"/>
      <w:pPr>
        <w:ind w:left="8899" w:hanging="354"/>
      </w:pPr>
    </w:lvl>
    <w:lvl w:ilvl="8">
      <w:numFmt w:val="bullet"/>
      <w:lvlText w:null="1"/>
      <w:lvlJc w:val="left"/>
      <w:pPr>
        <w:ind w:left="9759" w:hanging="354"/>
      </w:pPr>
    </w:lvl>
  </w:abstractNum>
  <w:abstractNum w:abstractNumId="130" w15:restartNumberingAfterBreak="0">
    <w:nsid w:val="00000484"/>
    <w:multiLevelType w:val="multilevel"/>
    <w:tmpl w:val="FFFFFFFF"/>
    <w:lvl w:ilvl="0">
      <w:start w:val="3"/>
      <w:numFmt w:val="lowerLetter"/>
      <w:lvlText w:val="(%1)"/>
      <w:lvlJc w:val="left"/>
      <w:pPr>
        <w:ind w:left="1130" w:hanging="31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62" w:hanging="332"/>
      </w:pPr>
    </w:lvl>
    <w:lvl w:ilvl="3">
      <w:numFmt w:val="bullet"/>
      <w:lvlText w:null="1"/>
      <w:lvlJc w:val="left"/>
      <w:pPr>
        <w:ind w:left="4464" w:hanging="332"/>
      </w:pPr>
    </w:lvl>
    <w:lvl w:ilvl="4">
      <w:numFmt w:val="bullet"/>
      <w:lvlText w:null="1"/>
      <w:lvlJc w:val="left"/>
      <w:pPr>
        <w:ind w:left="5466" w:hanging="332"/>
      </w:pPr>
    </w:lvl>
    <w:lvl w:ilvl="5">
      <w:numFmt w:val="bullet"/>
      <w:lvlText w:null="1"/>
      <w:lvlJc w:val="left"/>
      <w:pPr>
        <w:ind w:left="6468" w:hanging="332"/>
      </w:pPr>
    </w:lvl>
    <w:lvl w:ilvl="6">
      <w:numFmt w:val="bullet"/>
      <w:lvlText w:null="1"/>
      <w:lvlJc w:val="left"/>
      <w:pPr>
        <w:ind w:left="7470" w:hanging="332"/>
      </w:pPr>
    </w:lvl>
    <w:lvl w:ilvl="7">
      <w:numFmt w:val="bullet"/>
      <w:lvlText w:null="1"/>
      <w:lvlJc w:val="left"/>
      <w:pPr>
        <w:ind w:left="8472" w:hanging="332"/>
      </w:pPr>
    </w:lvl>
    <w:lvl w:ilvl="8">
      <w:numFmt w:val="bullet"/>
      <w:lvlText w:null="1"/>
      <w:lvlJc w:val="left"/>
      <w:pPr>
        <w:ind w:left="9475" w:hanging="332"/>
      </w:pPr>
    </w:lvl>
  </w:abstractNum>
  <w:abstractNum w:abstractNumId="131" w15:restartNumberingAfterBreak="0">
    <w:nsid w:val="00000485"/>
    <w:multiLevelType w:val="multilevel"/>
    <w:tmpl w:val="FFFFFFFF"/>
    <w:lvl w:ilvl="0">
      <w:start w:val="3"/>
      <w:numFmt w:val="lowerLetter"/>
      <w:lvlText w:val="(%1)"/>
      <w:lvlJc w:val="left"/>
      <w:pPr>
        <w:ind w:left="2138" w:hanging="31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69" w:hanging="331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62" w:hanging="331"/>
      </w:pPr>
    </w:lvl>
    <w:lvl w:ilvl="3">
      <w:numFmt w:val="bullet"/>
      <w:lvlText w:null="1"/>
      <w:lvlJc w:val="left"/>
      <w:pPr>
        <w:ind w:left="4464" w:hanging="331"/>
      </w:pPr>
    </w:lvl>
    <w:lvl w:ilvl="4">
      <w:numFmt w:val="bullet"/>
      <w:lvlText w:null="1"/>
      <w:lvlJc w:val="left"/>
      <w:pPr>
        <w:ind w:left="5466" w:hanging="331"/>
      </w:pPr>
    </w:lvl>
    <w:lvl w:ilvl="5">
      <w:numFmt w:val="bullet"/>
      <w:lvlText w:null="1"/>
      <w:lvlJc w:val="left"/>
      <w:pPr>
        <w:ind w:left="6468" w:hanging="331"/>
      </w:pPr>
    </w:lvl>
    <w:lvl w:ilvl="6">
      <w:numFmt w:val="bullet"/>
      <w:lvlText w:null="1"/>
      <w:lvlJc w:val="left"/>
      <w:pPr>
        <w:ind w:left="7470" w:hanging="331"/>
      </w:pPr>
    </w:lvl>
    <w:lvl w:ilvl="7">
      <w:numFmt w:val="bullet"/>
      <w:lvlText w:null="1"/>
      <w:lvlJc w:val="left"/>
      <w:pPr>
        <w:ind w:left="8472" w:hanging="331"/>
      </w:pPr>
    </w:lvl>
    <w:lvl w:ilvl="8">
      <w:numFmt w:val="bullet"/>
      <w:lvlText w:null="1"/>
      <w:lvlJc w:val="left"/>
      <w:pPr>
        <w:ind w:left="9475" w:hanging="331"/>
      </w:pPr>
    </w:lvl>
  </w:abstractNum>
  <w:abstractNum w:abstractNumId="132" w15:restartNumberingAfterBreak="0">
    <w:nsid w:val="00000486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911" w:hanging="357"/>
      </w:pPr>
    </w:lvl>
    <w:lvl w:ilvl="3">
      <w:numFmt w:val="bullet"/>
      <w:lvlText w:null="1"/>
      <w:lvlJc w:val="left"/>
      <w:pPr>
        <w:ind w:left="3982" w:hanging="357"/>
      </w:pPr>
    </w:lvl>
    <w:lvl w:ilvl="4">
      <w:numFmt w:val="bullet"/>
      <w:lvlText w:null="1"/>
      <w:lvlJc w:val="left"/>
      <w:pPr>
        <w:ind w:left="5053" w:hanging="357"/>
      </w:pPr>
    </w:lvl>
    <w:lvl w:ilvl="5">
      <w:numFmt w:val="bullet"/>
      <w:lvlText w:null="1"/>
      <w:lvlJc w:val="left"/>
      <w:pPr>
        <w:ind w:left="6124" w:hanging="357"/>
      </w:pPr>
    </w:lvl>
    <w:lvl w:ilvl="6">
      <w:numFmt w:val="bullet"/>
      <w:lvlText w:null="1"/>
      <w:lvlJc w:val="left"/>
      <w:pPr>
        <w:ind w:left="7195" w:hanging="357"/>
      </w:pPr>
    </w:lvl>
    <w:lvl w:ilvl="7">
      <w:numFmt w:val="bullet"/>
      <w:lvlText w:null="1"/>
      <w:lvlJc w:val="left"/>
      <w:pPr>
        <w:ind w:left="8266" w:hanging="357"/>
      </w:pPr>
    </w:lvl>
    <w:lvl w:ilvl="8">
      <w:numFmt w:val="bullet"/>
      <w:lvlText w:null="1"/>
      <w:lvlJc w:val="left"/>
      <w:pPr>
        <w:ind w:left="9337" w:hanging="357"/>
      </w:pPr>
    </w:lvl>
  </w:abstractNum>
  <w:abstractNum w:abstractNumId="133" w15:restartNumberingAfterBreak="0">
    <w:nsid w:val="00000487"/>
    <w:multiLevelType w:val="multilevel"/>
    <w:tmpl w:val="FFFFFFFF"/>
    <w:lvl w:ilvl="0">
      <w:start w:val="7"/>
      <w:numFmt w:val="decimal"/>
      <w:lvlText w:val="%1."/>
      <w:lvlJc w:val="left"/>
      <w:pPr>
        <w:ind w:left="339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878" w:hanging="340"/>
      </w:pPr>
    </w:lvl>
    <w:lvl w:ilvl="2">
      <w:numFmt w:val="bullet"/>
      <w:lvlText w:null="1"/>
      <w:lvlJc w:val="left"/>
      <w:pPr>
        <w:ind w:left="1417" w:hanging="340"/>
      </w:pPr>
    </w:lvl>
    <w:lvl w:ilvl="3">
      <w:numFmt w:val="bullet"/>
      <w:lvlText w:null="1"/>
      <w:lvlJc w:val="left"/>
      <w:pPr>
        <w:ind w:left="1955" w:hanging="340"/>
      </w:pPr>
    </w:lvl>
    <w:lvl w:ilvl="4">
      <w:numFmt w:val="bullet"/>
      <w:lvlText w:null="1"/>
      <w:lvlJc w:val="left"/>
      <w:pPr>
        <w:ind w:left="2494" w:hanging="340"/>
      </w:pPr>
    </w:lvl>
    <w:lvl w:ilvl="5">
      <w:numFmt w:val="bullet"/>
      <w:lvlText w:null="1"/>
      <w:lvlJc w:val="left"/>
      <w:pPr>
        <w:ind w:left="3032" w:hanging="340"/>
      </w:pPr>
    </w:lvl>
    <w:lvl w:ilvl="6">
      <w:numFmt w:val="bullet"/>
      <w:lvlText w:null="1"/>
      <w:lvlJc w:val="left"/>
      <w:pPr>
        <w:ind w:left="3571" w:hanging="340"/>
      </w:pPr>
    </w:lvl>
    <w:lvl w:ilvl="7">
      <w:numFmt w:val="bullet"/>
      <w:lvlText w:null="1"/>
      <w:lvlJc w:val="left"/>
      <w:pPr>
        <w:ind w:left="4110" w:hanging="340"/>
      </w:pPr>
    </w:lvl>
    <w:lvl w:ilvl="8">
      <w:numFmt w:val="bullet"/>
      <w:lvlText w:null="1"/>
      <w:lvlJc w:val="left"/>
      <w:pPr>
        <w:ind w:left="4648" w:hanging="340"/>
      </w:pPr>
    </w:lvl>
  </w:abstractNum>
  <w:abstractNum w:abstractNumId="134" w15:restartNumberingAfterBreak="0">
    <w:nsid w:val="00000488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upperLetter"/>
      <w:lvlText w:val="(%2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62" w:hanging="332"/>
      </w:pPr>
    </w:lvl>
    <w:lvl w:ilvl="3">
      <w:numFmt w:val="bullet"/>
      <w:lvlText w:null="1"/>
      <w:lvlJc w:val="left"/>
      <w:pPr>
        <w:ind w:left="4464" w:hanging="332"/>
      </w:pPr>
    </w:lvl>
    <w:lvl w:ilvl="4">
      <w:numFmt w:val="bullet"/>
      <w:lvlText w:null="1"/>
      <w:lvlJc w:val="left"/>
      <w:pPr>
        <w:ind w:left="5466" w:hanging="332"/>
      </w:pPr>
    </w:lvl>
    <w:lvl w:ilvl="5">
      <w:numFmt w:val="bullet"/>
      <w:lvlText w:null="1"/>
      <w:lvlJc w:val="left"/>
      <w:pPr>
        <w:ind w:left="6468" w:hanging="332"/>
      </w:pPr>
    </w:lvl>
    <w:lvl w:ilvl="6">
      <w:numFmt w:val="bullet"/>
      <w:lvlText w:null="1"/>
      <w:lvlJc w:val="left"/>
      <w:pPr>
        <w:ind w:left="7470" w:hanging="332"/>
      </w:pPr>
    </w:lvl>
    <w:lvl w:ilvl="7">
      <w:numFmt w:val="bullet"/>
      <w:lvlText w:null="1"/>
      <w:lvlJc w:val="left"/>
      <w:pPr>
        <w:ind w:left="8472" w:hanging="332"/>
      </w:pPr>
    </w:lvl>
    <w:lvl w:ilvl="8">
      <w:numFmt w:val="bullet"/>
      <w:lvlText w:null="1"/>
      <w:lvlJc w:val="left"/>
      <w:pPr>
        <w:ind w:left="9475" w:hanging="332"/>
      </w:pPr>
    </w:lvl>
  </w:abstractNum>
  <w:abstractNum w:abstractNumId="135" w15:restartNumberingAfterBreak="0">
    <w:nsid w:val="00000489"/>
    <w:multiLevelType w:val="multilevel"/>
    <w:tmpl w:val="FFFFFFFF"/>
    <w:lvl w:ilvl="0">
      <w:start w:val="7"/>
      <w:numFmt w:val="decimal"/>
      <w:lvlText w:val="%1."/>
      <w:lvlJc w:val="left"/>
      <w:pPr>
        <w:ind w:left="339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895" w:hanging="340"/>
      </w:pPr>
    </w:lvl>
    <w:lvl w:ilvl="2">
      <w:numFmt w:val="bullet"/>
      <w:lvlText w:null="1"/>
      <w:lvlJc w:val="left"/>
      <w:pPr>
        <w:ind w:left="1450" w:hanging="340"/>
      </w:pPr>
    </w:lvl>
    <w:lvl w:ilvl="3">
      <w:numFmt w:val="bullet"/>
      <w:lvlText w:null="1"/>
      <w:lvlJc w:val="left"/>
      <w:pPr>
        <w:ind w:left="2005" w:hanging="340"/>
      </w:pPr>
    </w:lvl>
    <w:lvl w:ilvl="4">
      <w:numFmt w:val="bullet"/>
      <w:lvlText w:null="1"/>
      <w:lvlJc w:val="left"/>
      <w:pPr>
        <w:ind w:left="2560" w:hanging="340"/>
      </w:pPr>
    </w:lvl>
    <w:lvl w:ilvl="5">
      <w:numFmt w:val="bullet"/>
      <w:lvlText w:null="1"/>
      <w:lvlJc w:val="left"/>
      <w:pPr>
        <w:ind w:left="3115" w:hanging="340"/>
      </w:pPr>
    </w:lvl>
    <w:lvl w:ilvl="6">
      <w:numFmt w:val="bullet"/>
      <w:lvlText w:null="1"/>
      <w:lvlJc w:val="left"/>
      <w:pPr>
        <w:ind w:left="3670" w:hanging="340"/>
      </w:pPr>
    </w:lvl>
    <w:lvl w:ilvl="7">
      <w:numFmt w:val="bullet"/>
      <w:lvlText w:null="1"/>
      <w:lvlJc w:val="left"/>
      <w:pPr>
        <w:ind w:left="4226" w:hanging="340"/>
      </w:pPr>
    </w:lvl>
    <w:lvl w:ilvl="8">
      <w:numFmt w:val="bullet"/>
      <w:lvlText w:null="1"/>
      <w:lvlJc w:val="left"/>
      <w:pPr>
        <w:ind w:left="4781" w:hanging="340"/>
      </w:pPr>
    </w:lvl>
  </w:abstractNum>
  <w:abstractNum w:abstractNumId="136" w15:restartNumberingAfterBreak="0">
    <w:nsid w:val="0000048A"/>
    <w:multiLevelType w:val="multilevel"/>
    <w:tmpl w:val="FFFFFFFF"/>
    <w:lvl w:ilvl="0">
      <w:start w:val="1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start w:val="1"/>
      <w:numFmt w:val="decimal"/>
      <w:lvlText w:val="(%2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3248" w:hanging="347"/>
      </w:pPr>
    </w:lvl>
    <w:lvl w:ilvl="3">
      <w:numFmt w:val="bullet"/>
      <w:lvlText w:null="1"/>
      <w:lvlJc w:val="left"/>
      <w:pPr>
        <w:ind w:left="4277" w:hanging="347"/>
      </w:pPr>
    </w:lvl>
    <w:lvl w:ilvl="4">
      <w:numFmt w:val="bullet"/>
      <w:lvlText w:null="1"/>
      <w:lvlJc w:val="left"/>
      <w:pPr>
        <w:ind w:left="5306" w:hanging="347"/>
      </w:pPr>
    </w:lvl>
    <w:lvl w:ilvl="5">
      <w:numFmt w:val="bullet"/>
      <w:lvlText w:null="1"/>
      <w:lvlJc w:val="left"/>
      <w:pPr>
        <w:ind w:left="6335" w:hanging="347"/>
      </w:pPr>
    </w:lvl>
    <w:lvl w:ilvl="6">
      <w:numFmt w:val="bullet"/>
      <w:lvlText w:null="1"/>
      <w:lvlJc w:val="left"/>
      <w:pPr>
        <w:ind w:left="7364" w:hanging="347"/>
      </w:pPr>
    </w:lvl>
    <w:lvl w:ilvl="7">
      <w:numFmt w:val="bullet"/>
      <w:lvlText w:null="1"/>
      <w:lvlJc w:val="left"/>
      <w:pPr>
        <w:ind w:left="8392" w:hanging="347"/>
      </w:pPr>
    </w:lvl>
    <w:lvl w:ilvl="8">
      <w:numFmt w:val="bullet"/>
      <w:lvlText w:null="1"/>
      <w:lvlJc w:val="left"/>
      <w:pPr>
        <w:ind w:left="9421" w:hanging="347"/>
      </w:pPr>
    </w:lvl>
  </w:abstractNum>
  <w:abstractNum w:abstractNumId="137" w15:restartNumberingAfterBreak="0">
    <w:nsid w:val="0000048B"/>
    <w:multiLevelType w:val="multilevel"/>
    <w:tmpl w:val="FFFFFFFF"/>
    <w:lvl w:ilvl="0">
      <w:start w:val="14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1"/>
      <w:numFmt w:val="decimal"/>
      <w:lvlText w:val="(%2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3248" w:hanging="347"/>
      </w:pPr>
    </w:lvl>
    <w:lvl w:ilvl="3">
      <w:numFmt w:val="bullet"/>
      <w:lvlText w:null="1"/>
      <w:lvlJc w:val="left"/>
      <w:pPr>
        <w:ind w:left="4277" w:hanging="347"/>
      </w:pPr>
    </w:lvl>
    <w:lvl w:ilvl="4">
      <w:numFmt w:val="bullet"/>
      <w:lvlText w:null="1"/>
      <w:lvlJc w:val="left"/>
      <w:pPr>
        <w:ind w:left="5306" w:hanging="347"/>
      </w:pPr>
    </w:lvl>
    <w:lvl w:ilvl="5">
      <w:numFmt w:val="bullet"/>
      <w:lvlText w:null="1"/>
      <w:lvlJc w:val="left"/>
      <w:pPr>
        <w:ind w:left="6335" w:hanging="347"/>
      </w:pPr>
    </w:lvl>
    <w:lvl w:ilvl="6">
      <w:numFmt w:val="bullet"/>
      <w:lvlText w:null="1"/>
      <w:lvlJc w:val="left"/>
      <w:pPr>
        <w:ind w:left="7364" w:hanging="347"/>
      </w:pPr>
    </w:lvl>
    <w:lvl w:ilvl="7">
      <w:numFmt w:val="bullet"/>
      <w:lvlText w:null="1"/>
      <w:lvlJc w:val="left"/>
      <w:pPr>
        <w:ind w:left="8392" w:hanging="347"/>
      </w:pPr>
    </w:lvl>
    <w:lvl w:ilvl="8">
      <w:numFmt w:val="bullet"/>
      <w:lvlText w:null="1"/>
      <w:lvlJc w:val="left"/>
      <w:pPr>
        <w:ind w:left="9421" w:hanging="347"/>
      </w:pPr>
    </w:lvl>
  </w:abstractNum>
  <w:abstractNum w:abstractNumId="138" w15:restartNumberingAfterBreak="0">
    <w:nsid w:val="0000048C"/>
    <w:multiLevelType w:val="multilevel"/>
    <w:tmpl w:val="FFFFFFFF"/>
    <w:lvl w:ilvl="0">
      <w:start w:val="1"/>
      <w:numFmt w:val="upperLetter"/>
      <w:lvlText w:val="(%1)"/>
      <w:lvlJc w:val="left"/>
      <w:pPr>
        <w:ind w:left="2221" w:hanging="34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3145" w:hanging="348"/>
      </w:pPr>
    </w:lvl>
    <w:lvl w:ilvl="2">
      <w:numFmt w:val="bullet"/>
      <w:lvlText w:null="1"/>
      <w:lvlJc w:val="left"/>
      <w:pPr>
        <w:ind w:left="4071" w:hanging="348"/>
      </w:pPr>
    </w:lvl>
    <w:lvl w:ilvl="3">
      <w:numFmt w:val="bullet"/>
      <w:lvlText w:null="1"/>
      <w:lvlJc w:val="left"/>
      <w:pPr>
        <w:ind w:left="4997" w:hanging="348"/>
      </w:pPr>
    </w:lvl>
    <w:lvl w:ilvl="4">
      <w:numFmt w:val="bullet"/>
      <w:lvlText w:null="1"/>
      <w:lvlJc w:val="left"/>
      <w:pPr>
        <w:ind w:left="5923" w:hanging="348"/>
      </w:pPr>
    </w:lvl>
    <w:lvl w:ilvl="5">
      <w:numFmt w:val="bullet"/>
      <w:lvlText w:null="1"/>
      <w:lvlJc w:val="left"/>
      <w:pPr>
        <w:ind w:left="6849" w:hanging="348"/>
      </w:pPr>
    </w:lvl>
    <w:lvl w:ilvl="6">
      <w:numFmt w:val="bullet"/>
      <w:lvlText w:null="1"/>
      <w:lvlJc w:val="left"/>
      <w:pPr>
        <w:ind w:left="7775" w:hanging="348"/>
      </w:pPr>
    </w:lvl>
    <w:lvl w:ilvl="7">
      <w:numFmt w:val="bullet"/>
      <w:lvlText w:null="1"/>
      <w:lvlJc w:val="left"/>
      <w:pPr>
        <w:ind w:left="8701" w:hanging="348"/>
      </w:pPr>
    </w:lvl>
    <w:lvl w:ilvl="8">
      <w:numFmt w:val="bullet"/>
      <w:lvlText w:null="1"/>
      <w:lvlJc w:val="left"/>
      <w:pPr>
        <w:ind w:left="9627" w:hanging="348"/>
      </w:pPr>
    </w:lvl>
  </w:abstractNum>
  <w:abstractNum w:abstractNumId="139" w15:restartNumberingAfterBreak="0">
    <w:nsid w:val="0000048D"/>
    <w:multiLevelType w:val="multilevel"/>
    <w:tmpl w:val="FFFFFFFF"/>
    <w:lvl w:ilvl="0">
      <w:start w:val="1"/>
      <w:numFmt w:val="decimal"/>
      <w:lvlText w:val="%1"/>
      <w:lvlJc w:val="left"/>
      <w:pPr>
        <w:ind w:left="2386" w:hanging="221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289" w:hanging="221"/>
      </w:pPr>
    </w:lvl>
    <w:lvl w:ilvl="2">
      <w:numFmt w:val="bullet"/>
      <w:lvlText w:null="1"/>
      <w:lvlJc w:val="left"/>
      <w:pPr>
        <w:ind w:left="4199" w:hanging="221"/>
      </w:pPr>
    </w:lvl>
    <w:lvl w:ilvl="3">
      <w:numFmt w:val="bullet"/>
      <w:lvlText w:null="1"/>
      <w:lvlJc w:val="left"/>
      <w:pPr>
        <w:ind w:left="5109" w:hanging="221"/>
      </w:pPr>
    </w:lvl>
    <w:lvl w:ilvl="4">
      <w:numFmt w:val="bullet"/>
      <w:lvlText w:null="1"/>
      <w:lvlJc w:val="left"/>
      <w:pPr>
        <w:ind w:left="6019" w:hanging="221"/>
      </w:pPr>
    </w:lvl>
    <w:lvl w:ilvl="5">
      <w:numFmt w:val="bullet"/>
      <w:lvlText w:null="1"/>
      <w:lvlJc w:val="left"/>
      <w:pPr>
        <w:ind w:left="6929" w:hanging="221"/>
      </w:pPr>
    </w:lvl>
    <w:lvl w:ilvl="6">
      <w:numFmt w:val="bullet"/>
      <w:lvlText w:null="1"/>
      <w:lvlJc w:val="left"/>
      <w:pPr>
        <w:ind w:left="7839" w:hanging="221"/>
      </w:pPr>
    </w:lvl>
    <w:lvl w:ilvl="7">
      <w:numFmt w:val="bullet"/>
      <w:lvlText w:null="1"/>
      <w:lvlJc w:val="left"/>
      <w:pPr>
        <w:ind w:left="8749" w:hanging="221"/>
      </w:pPr>
    </w:lvl>
    <w:lvl w:ilvl="8">
      <w:numFmt w:val="bullet"/>
      <w:lvlText w:null="1"/>
      <w:lvlJc w:val="left"/>
      <w:pPr>
        <w:ind w:left="9659" w:hanging="221"/>
      </w:pPr>
    </w:lvl>
  </w:abstractNum>
  <w:abstractNum w:abstractNumId="140" w15:restartNumberingAfterBreak="0">
    <w:nsid w:val="0000048E"/>
    <w:multiLevelType w:val="multilevel"/>
    <w:tmpl w:val="FFFFFFFF"/>
    <w:lvl w:ilvl="0">
      <w:start w:val="1"/>
      <w:numFmt w:val="upperLetter"/>
      <w:lvlText w:val="(%1)"/>
      <w:lvlJc w:val="left"/>
      <w:pPr>
        <w:ind w:left="2496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97" w:hanging="332"/>
      </w:pPr>
    </w:lvl>
    <w:lvl w:ilvl="2">
      <w:numFmt w:val="bullet"/>
      <w:lvlText w:null="1"/>
      <w:lvlJc w:val="left"/>
      <w:pPr>
        <w:ind w:left="4295" w:hanging="332"/>
      </w:pPr>
    </w:lvl>
    <w:lvl w:ilvl="3">
      <w:numFmt w:val="bullet"/>
      <w:lvlText w:null="1"/>
      <w:lvlJc w:val="left"/>
      <w:pPr>
        <w:ind w:left="5193" w:hanging="332"/>
      </w:pPr>
    </w:lvl>
    <w:lvl w:ilvl="4">
      <w:numFmt w:val="bullet"/>
      <w:lvlText w:null="1"/>
      <w:lvlJc w:val="left"/>
      <w:pPr>
        <w:ind w:left="6091" w:hanging="332"/>
      </w:pPr>
    </w:lvl>
    <w:lvl w:ilvl="5">
      <w:numFmt w:val="bullet"/>
      <w:lvlText w:null="1"/>
      <w:lvlJc w:val="left"/>
      <w:pPr>
        <w:ind w:left="6989" w:hanging="332"/>
      </w:pPr>
    </w:lvl>
    <w:lvl w:ilvl="6">
      <w:numFmt w:val="bullet"/>
      <w:lvlText w:null="1"/>
      <w:lvlJc w:val="left"/>
      <w:pPr>
        <w:ind w:left="7887" w:hanging="332"/>
      </w:pPr>
    </w:lvl>
    <w:lvl w:ilvl="7">
      <w:numFmt w:val="bullet"/>
      <w:lvlText w:null="1"/>
      <w:lvlJc w:val="left"/>
      <w:pPr>
        <w:ind w:left="8785" w:hanging="332"/>
      </w:pPr>
    </w:lvl>
    <w:lvl w:ilvl="8">
      <w:numFmt w:val="bullet"/>
      <w:lvlText w:null="1"/>
      <w:lvlJc w:val="left"/>
      <w:pPr>
        <w:ind w:left="9683" w:hanging="332"/>
      </w:pPr>
    </w:lvl>
  </w:abstractNum>
  <w:abstractNum w:abstractNumId="141" w15:restartNumberingAfterBreak="0">
    <w:nsid w:val="0000048F"/>
    <w:multiLevelType w:val="multilevel"/>
    <w:tmpl w:val="FFFFFFFF"/>
    <w:lvl w:ilvl="0">
      <w:start w:val="3"/>
      <w:numFmt w:val="lowerLetter"/>
      <w:lvlText w:val="(%1)"/>
      <w:lvlJc w:val="left"/>
      <w:pPr>
        <w:ind w:left="2483" w:hanging="31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79" w:hanging="332"/>
      </w:pPr>
    </w:lvl>
    <w:lvl w:ilvl="3">
      <w:numFmt w:val="bullet"/>
      <w:lvlText w:null="1"/>
      <w:lvlJc w:val="left"/>
      <w:pPr>
        <w:ind w:left="4479" w:hanging="332"/>
      </w:pPr>
    </w:lvl>
    <w:lvl w:ilvl="4">
      <w:numFmt w:val="bullet"/>
      <w:lvlText w:null="1"/>
      <w:lvlJc w:val="left"/>
      <w:pPr>
        <w:ind w:left="5479" w:hanging="332"/>
      </w:pPr>
    </w:lvl>
    <w:lvl w:ilvl="5">
      <w:numFmt w:val="bullet"/>
      <w:lvlText w:null="1"/>
      <w:lvlJc w:val="left"/>
      <w:pPr>
        <w:ind w:left="6479" w:hanging="332"/>
      </w:pPr>
    </w:lvl>
    <w:lvl w:ilvl="6">
      <w:numFmt w:val="bullet"/>
      <w:lvlText w:null="1"/>
      <w:lvlJc w:val="left"/>
      <w:pPr>
        <w:ind w:left="7479" w:hanging="332"/>
      </w:pPr>
    </w:lvl>
    <w:lvl w:ilvl="7">
      <w:numFmt w:val="bullet"/>
      <w:lvlText w:null="1"/>
      <w:lvlJc w:val="left"/>
      <w:pPr>
        <w:ind w:left="8479" w:hanging="332"/>
      </w:pPr>
    </w:lvl>
    <w:lvl w:ilvl="8">
      <w:numFmt w:val="bullet"/>
      <w:lvlText w:null="1"/>
      <w:lvlJc w:val="left"/>
      <w:pPr>
        <w:ind w:left="9479" w:hanging="332"/>
      </w:pPr>
    </w:lvl>
  </w:abstractNum>
  <w:abstractNum w:abstractNumId="142" w15:restartNumberingAfterBreak="0">
    <w:nsid w:val="00000490"/>
    <w:multiLevelType w:val="multilevel"/>
    <w:tmpl w:val="FFFFFFFF"/>
    <w:lvl w:ilvl="0">
      <w:start w:val="6"/>
      <w:numFmt w:val="decimal"/>
      <w:lvlText w:val="%1."/>
      <w:lvlJc w:val="left"/>
      <w:pPr>
        <w:ind w:left="1874" w:hanging="340"/>
      </w:pPr>
      <w:rPr>
        <w:rFonts w:cs="Times New Roman"/>
        <w:spacing w:val="0"/>
        <w:w w:val="100"/>
      </w:rPr>
    </w:lvl>
    <w:lvl w:ilvl="1">
      <w:start w:val="1"/>
      <w:numFmt w:val="decimal"/>
      <w:lvlText w:val="%1-%2"/>
      <w:lvlJc w:val="left"/>
      <w:pPr>
        <w:ind w:left="2637" w:hanging="587"/>
      </w:pPr>
      <w:rPr>
        <w:rFonts w:cs="Times New Roman"/>
        <w:spacing w:val="0"/>
        <w:w w:val="98"/>
      </w:rPr>
    </w:lvl>
    <w:lvl w:ilvl="2">
      <w:numFmt w:val="bullet"/>
      <w:lvlText w:null="1"/>
      <w:lvlJc w:val="left"/>
      <w:pPr>
        <w:ind w:left="3622" w:hanging="587"/>
      </w:pPr>
    </w:lvl>
    <w:lvl w:ilvl="3">
      <w:numFmt w:val="bullet"/>
      <w:lvlText w:null="1"/>
      <w:lvlJc w:val="left"/>
      <w:pPr>
        <w:ind w:left="4604" w:hanging="587"/>
      </w:pPr>
    </w:lvl>
    <w:lvl w:ilvl="4">
      <w:numFmt w:val="bullet"/>
      <w:lvlText w:null="1"/>
      <w:lvlJc w:val="left"/>
      <w:pPr>
        <w:ind w:left="5586" w:hanging="587"/>
      </w:pPr>
    </w:lvl>
    <w:lvl w:ilvl="5">
      <w:numFmt w:val="bullet"/>
      <w:lvlText w:null="1"/>
      <w:lvlJc w:val="left"/>
      <w:pPr>
        <w:ind w:left="6568" w:hanging="587"/>
      </w:pPr>
    </w:lvl>
    <w:lvl w:ilvl="6">
      <w:numFmt w:val="bullet"/>
      <w:lvlText w:null="1"/>
      <w:lvlJc w:val="left"/>
      <w:pPr>
        <w:ind w:left="7550" w:hanging="587"/>
      </w:pPr>
    </w:lvl>
    <w:lvl w:ilvl="7">
      <w:numFmt w:val="bullet"/>
      <w:lvlText w:null="1"/>
      <w:lvlJc w:val="left"/>
      <w:pPr>
        <w:ind w:left="8532" w:hanging="587"/>
      </w:pPr>
    </w:lvl>
    <w:lvl w:ilvl="8">
      <w:numFmt w:val="bullet"/>
      <w:lvlText w:null="1"/>
      <w:lvlJc w:val="left"/>
      <w:pPr>
        <w:ind w:left="9515" w:hanging="587"/>
      </w:pPr>
    </w:lvl>
  </w:abstractNum>
  <w:abstractNum w:abstractNumId="143" w15:restartNumberingAfterBreak="0">
    <w:nsid w:val="00000491"/>
    <w:multiLevelType w:val="multilevel"/>
    <w:tmpl w:val="FFFFFFFF"/>
    <w:lvl w:ilvl="0">
      <w:start w:val="12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44" w15:restartNumberingAfterBreak="0">
    <w:nsid w:val="00000492"/>
    <w:multiLevelType w:val="multilevel"/>
    <w:tmpl w:val="FFFFFFFF"/>
    <w:lvl w:ilvl="0">
      <w:start w:val="19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45" w15:restartNumberingAfterBreak="0">
    <w:nsid w:val="00000493"/>
    <w:multiLevelType w:val="multilevel"/>
    <w:tmpl w:val="FFFFFFFF"/>
    <w:lvl w:ilvl="0">
      <w:start w:val="27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46" w15:restartNumberingAfterBreak="0">
    <w:nsid w:val="00000494"/>
    <w:multiLevelType w:val="multilevel"/>
    <w:tmpl w:val="FFFFFFFF"/>
    <w:lvl w:ilvl="0">
      <w:start w:val="37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47" w15:restartNumberingAfterBreak="0">
    <w:nsid w:val="00000495"/>
    <w:multiLevelType w:val="multilevel"/>
    <w:tmpl w:val="FFFFFFFF"/>
    <w:lvl w:ilvl="0">
      <w:start w:val="41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48" w15:restartNumberingAfterBreak="0">
    <w:nsid w:val="00000496"/>
    <w:multiLevelType w:val="multilevel"/>
    <w:tmpl w:val="FFFFFFFF"/>
    <w:lvl w:ilvl="0">
      <w:start w:val="58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49" w15:restartNumberingAfterBreak="0">
    <w:nsid w:val="00000497"/>
    <w:multiLevelType w:val="multilevel"/>
    <w:tmpl w:val="FFFFFFFF"/>
    <w:lvl w:ilvl="0">
      <w:start w:val="61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50" w15:restartNumberingAfterBreak="0">
    <w:nsid w:val="00000498"/>
    <w:multiLevelType w:val="multilevel"/>
    <w:tmpl w:val="FFFFFFFF"/>
    <w:lvl w:ilvl="0">
      <w:start w:val="65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51" w15:restartNumberingAfterBreak="0">
    <w:nsid w:val="00000499"/>
    <w:multiLevelType w:val="multilevel"/>
    <w:tmpl w:val="FFFFFFFF"/>
    <w:lvl w:ilvl="0">
      <w:start w:val="70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52" w15:restartNumberingAfterBreak="0">
    <w:nsid w:val="0000049A"/>
    <w:multiLevelType w:val="multilevel"/>
    <w:tmpl w:val="FFFFFFFF"/>
    <w:lvl w:ilvl="0">
      <w:start w:val="3"/>
      <w:numFmt w:val="decimal"/>
      <w:lvlText w:val="%1"/>
      <w:lvlJc w:val="left"/>
      <w:pPr>
        <w:ind w:left="2661" w:hanging="511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541" w:hanging="511"/>
      </w:pPr>
    </w:lvl>
    <w:lvl w:ilvl="2">
      <w:numFmt w:val="bullet"/>
      <w:lvlText w:null="1"/>
      <w:lvlJc w:val="left"/>
      <w:pPr>
        <w:ind w:left="4423" w:hanging="511"/>
      </w:pPr>
    </w:lvl>
    <w:lvl w:ilvl="3">
      <w:numFmt w:val="bullet"/>
      <w:lvlText w:null="1"/>
      <w:lvlJc w:val="left"/>
      <w:pPr>
        <w:ind w:left="5305" w:hanging="511"/>
      </w:pPr>
    </w:lvl>
    <w:lvl w:ilvl="4">
      <w:numFmt w:val="bullet"/>
      <w:lvlText w:null="1"/>
      <w:lvlJc w:val="left"/>
      <w:pPr>
        <w:ind w:left="6187" w:hanging="511"/>
      </w:pPr>
    </w:lvl>
    <w:lvl w:ilvl="5">
      <w:numFmt w:val="bullet"/>
      <w:lvlText w:null="1"/>
      <w:lvlJc w:val="left"/>
      <w:pPr>
        <w:ind w:left="7069" w:hanging="511"/>
      </w:pPr>
    </w:lvl>
    <w:lvl w:ilvl="6">
      <w:numFmt w:val="bullet"/>
      <w:lvlText w:null="1"/>
      <w:lvlJc w:val="left"/>
      <w:pPr>
        <w:ind w:left="7951" w:hanging="511"/>
      </w:pPr>
    </w:lvl>
    <w:lvl w:ilvl="7">
      <w:numFmt w:val="bullet"/>
      <w:lvlText w:null="1"/>
      <w:lvlJc w:val="left"/>
      <w:pPr>
        <w:ind w:left="8833" w:hanging="511"/>
      </w:pPr>
    </w:lvl>
    <w:lvl w:ilvl="8">
      <w:numFmt w:val="bullet"/>
      <w:lvlText w:null="1"/>
      <w:lvlJc w:val="left"/>
      <w:pPr>
        <w:ind w:left="9715" w:hanging="511"/>
      </w:pPr>
    </w:lvl>
  </w:abstractNum>
  <w:abstractNum w:abstractNumId="153" w15:restartNumberingAfterBreak="0">
    <w:nsid w:val="0000049B"/>
    <w:multiLevelType w:val="multilevel"/>
    <w:tmpl w:val="FFFFFFFF"/>
    <w:lvl w:ilvl="0">
      <w:start w:val="1"/>
      <w:numFmt w:val="decimal"/>
      <w:lvlText w:val="%1"/>
      <w:lvlJc w:val="left"/>
      <w:pPr>
        <w:ind w:left="2620" w:hanging="470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505" w:hanging="470"/>
      </w:pPr>
    </w:lvl>
    <w:lvl w:ilvl="2">
      <w:numFmt w:val="bullet"/>
      <w:lvlText w:null="1"/>
      <w:lvlJc w:val="left"/>
      <w:pPr>
        <w:ind w:left="4391" w:hanging="470"/>
      </w:pPr>
    </w:lvl>
    <w:lvl w:ilvl="3">
      <w:numFmt w:val="bullet"/>
      <w:lvlText w:null="1"/>
      <w:lvlJc w:val="left"/>
      <w:pPr>
        <w:ind w:left="5277" w:hanging="470"/>
      </w:pPr>
    </w:lvl>
    <w:lvl w:ilvl="4">
      <w:numFmt w:val="bullet"/>
      <w:lvlText w:null="1"/>
      <w:lvlJc w:val="left"/>
      <w:pPr>
        <w:ind w:left="6163" w:hanging="470"/>
      </w:pPr>
    </w:lvl>
    <w:lvl w:ilvl="5">
      <w:numFmt w:val="bullet"/>
      <w:lvlText w:null="1"/>
      <w:lvlJc w:val="left"/>
      <w:pPr>
        <w:ind w:left="7049" w:hanging="470"/>
      </w:pPr>
    </w:lvl>
    <w:lvl w:ilvl="6">
      <w:numFmt w:val="bullet"/>
      <w:lvlText w:null="1"/>
      <w:lvlJc w:val="left"/>
      <w:pPr>
        <w:ind w:left="7935" w:hanging="470"/>
      </w:pPr>
    </w:lvl>
    <w:lvl w:ilvl="7">
      <w:numFmt w:val="bullet"/>
      <w:lvlText w:null="1"/>
      <w:lvlJc w:val="left"/>
      <w:pPr>
        <w:ind w:left="8821" w:hanging="470"/>
      </w:pPr>
    </w:lvl>
    <w:lvl w:ilvl="8">
      <w:numFmt w:val="bullet"/>
      <w:lvlText w:null="1"/>
      <w:lvlJc w:val="left"/>
      <w:pPr>
        <w:ind w:left="9707" w:hanging="470"/>
      </w:pPr>
    </w:lvl>
  </w:abstractNum>
  <w:abstractNum w:abstractNumId="154" w15:restartNumberingAfterBreak="0">
    <w:nsid w:val="0000049C"/>
    <w:multiLevelType w:val="multilevel"/>
    <w:tmpl w:val="FFFFFFFF"/>
    <w:lvl w:ilvl="0">
      <w:start w:val="1"/>
      <w:numFmt w:val="decimal"/>
      <w:lvlText w:val="%1"/>
      <w:lvlJc w:val="left"/>
      <w:pPr>
        <w:ind w:left="2620" w:hanging="470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505" w:hanging="470"/>
      </w:pPr>
    </w:lvl>
    <w:lvl w:ilvl="2">
      <w:numFmt w:val="bullet"/>
      <w:lvlText w:null="1"/>
      <w:lvlJc w:val="left"/>
      <w:pPr>
        <w:ind w:left="4391" w:hanging="470"/>
      </w:pPr>
    </w:lvl>
    <w:lvl w:ilvl="3">
      <w:numFmt w:val="bullet"/>
      <w:lvlText w:null="1"/>
      <w:lvlJc w:val="left"/>
      <w:pPr>
        <w:ind w:left="5277" w:hanging="470"/>
      </w:pPr>
    </w:lvl>
    <w:lvl w:ilvl="4">
      <w:numFmt w:val="bullet"/>
      <w:lvlText w:null="1"/>
      <w:lvlJc w:val="left"/>
      <w:pPr>
        <w:ind w:left="6163" w:hanging="470"/>
      </w:pPr>
    </w:lvl>
    <w:lvl w:ilvl="5">
      <w:numFmt w:val="bullet"/>
      <w:lvlText w:null="1"/>
      <w:lvlJc w:val="left"/>
      <w:pPr>
        <w:ind w:left="7049" w:hanging="470"/>
      </w:pPr>
    </w:lvl>
    <w:lvl w:ilvl="6">
      <w:numFmt w:val="bullet"/>
      <w:lvlText w:null="1"/>
      <w:lvlJc w:val="left"/>
      <w:pPr>
        <w:ind w:left="7935" w:hanging="470"/>
      </w:pPr>
    </w:lvl>
    <w:lvl w:ilvl="7">
      <w:numFmt w:val="bullet"/>
      <w:lvlText w:null="1"/>
      <w:lvlJc w:val="left"/>
      <w:pPr>
        <w:ind w:left="8821" w:hanging="470"/>
      </w:pPr>
    </w:lvl>
    <w:lvl w:ilvl="8">
      <w:numFmt w:val="bullet"/>
      <w:lvlText w:null="1"/>
      <w:lvlJc w:val="left"/>
      <w:pPr>
        <w:ind w:left="9707" w:hanging="470"/>
      </w:pPr>
    </w:lvl>
  </w:abstractNum>
  <w:abstractNum w:abstractNumId="155" w15:restartNumberingAfterBreak="0">
    <w:nsid w:val="0000049D"/>
    <w:multiLevelType w:val="multilevel"/>
    <w:tmpl w:val="FFFFFFFF"/>
    <w:lvl w:ilvl="0">
      <w:start w:val="4"/>
      <w:numFmt w:val="decimal"/>
      <w:lvlText w:val="%1"/>
      <w:lvlJc w:val="left"/>
      <w:pPr>
        <w:ind w:left="3021" w:hanging="871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865" w:hanging="871"/>
      </w:pPr>
    </w:lvl>
    <w:lvl w:ilvl="2">
      <w:numFmt w:val="bullet"/>
      <w:lvlText w:null="1"/>
      <w:lvlJc w:val="left"/>
      <w:pPr>
        <w:ind w:left="4711" w:hanging="871"/>
      </w:pPr>
    </w:lvl>
    <w:lvl w:ilvl="3">
      <w:numFmt w:val="bullet"/>
      <w:lvlText w:null="1"/>
      <w:lvlJc w:val="left"/>
      <w:pPr>
        <w:ind w:left="5557" w:hanging="871"/>
      </w:pPr>
    </w:lvl>
    <w:lvl w:ilvl="4">
      <w:numFmt w:val="bullet"/>
      <w:lvlText w:null="1"/>
      <w:lvlJc w:val="left"/>
      <w:pPr>
        <w:ind w:left="6403" w:hanging="871"/>
      </w:pPr>
    </w:lvl>
    <w:lvl w:ilvl="5">
      <w:numFmt w:val="bullet"/>
      <w:lvlText w:null="1"/>
      <w:lvlJc w:val="left"/>
      <w:pPr>
        <w:ind w:left="7249" w:hanging="871"/>
      </w:pPr>
    </w:lvl>
    <w:lvl w:ilvl="6">
      <w:numFmt w:val="bullet"/>
      <w:lvlText w:null="1"/>
      <w:lvlJc w:val="left"/>
      <w:pPr>
        <w:ind w:left="8095" w:hanging="871"/>
      </w:pPr>
    </w:lvl>
    <w:lvl w:ilvl="7">
      <w:numFmt w:val="bullet"/>
      <w:lvlText w:null="1"/>
      <w:lvlJc w:val="left"/>
      <w:pPr>
        <w:ind w:left="8941" w:hanging="871"/>
      </w:pPr>
    </w:lvl>
    <w:lvl w:ilvl="8">
      <w:numFmt w:val="bullet"/>
      <w:lvlText w:null="1"/>
      <w:lvlJc w:val="left"/>
      <w:pPr>
        <w:ind w:left="9787" w:hanging="871"/>
      </w:pPr>
    </w:lvl>
  </w:abstractNum>
  <w:abstractNum w:abstractNumId="156" w15:restartNumberingAfterBreak="0">
    <w:nsid w:val="0000049E"/>
    <w:multiLevelType w:val="multilevel"/>
    <w:tmpl w:val="FFFFFFFF"/>
    <w:lvl w:ilvl="0">
      <w:start w:val="10"/>
      <w:numFmt w:val="decimal"/>
      <w:lvlText w:val="%1"/>
      <w:lvlJc w:val="left"/>
      <w:pPr>
        <w:ind w:left="3021" w:hanging="871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start w:val="1"/>
      <w:numFmt w:val="upperLetter"/>
      <w:lvlText w:val="(%2)"/>
      <w:lvlJc w:val="left"/>
      <w:pPr>
        <w:ind w:left="2530" w:hanging="393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96"/>
        <w:sz w:val="23"/>
        <w:szCs w:val="23"/>
      </w:rPr>
    </w:lvl>
    <w:lvl w:ilvl="2">
      <w:numFmt w:val="bullet"/>
      <w:lvlText w:null="1"/>
      <w:lvlJc w:val="left"/>
      <w:pPr>
        <w:ind w:left="3959" w:hanging="393"/>
      </w:pPr>
    </w:lvl>
    <w:lvl w:ilvl="3">
      <w:numFmt w:val="bullet"/>
      <w:lvlText w:null="1"/>
      <w:lvlJc w:val="left"/>
      <w:pPr>
        <w:ind w:left="4899" w:hanging="393"/>
      </w:pPr>
    </w:lvl>
    <w:lvl w:ilvl="4">
      <w:numFmt w:val="bullet"/>
      <w:lvlText w:null="1"/>
      <w:lvlJc w:val="left"/>
      <w:pPr>
        <w:ind w:left="5839" w:hanging="393"/>
      </w:pPr>
    </w:lvl>
    <w:lvl w:ilvl="5">
      <w:numFmt w:val="bullet"/>
      <w:lvlText w:null="1"/>
      <w:lvlJc w:val="left"/>
      <w:pPr>
        <w:ind w:left="6779" w:hanging="393"/>
      </w:pPr>
    </w:lvl>
    <w:lvl w:ilvl="6">
      <w:numFmt w:val="bullet"/>
      <w:lvlText w:null="1"/>
      <w:lvlJc w:val="left"/>
      <w:pPr>
        <w:ind w:left="7719" w:hanging="393"/>
      </w:pPr>
    </w:lvl>
    <w:lvl w:ilvl="7">
      <w:numFmt w:val="bullet"/>
      <w:lvlText w:null="1"/>
      <w:lvlJc w:val="left"/>
      <w:pPr>
        <w:ind w:left="8659" w:hanging="393"/>
      </w:pPr>
    </w:lvl>
    <w:lvl w:ilvl="8">
      <w:numFmt w:val="bullet"/>
      <w:lvlText w:null="1"/>
      <w:lvlJc w:val="left"/>
      <w:pPr>
        <w:ind w:left="9599" w:hanging="393"/>
      </w:pPr>
    </w:lvl>
  </w:abstractNum>
  <w:abstractNum w:abstractNumId="157" w15:restartNumberingAfterBreak="0">
    <w:nsid w:val="0000049F"/>
    <w:multiLevelType w:val="multilevel"/>
    <w:tmpl w:val="FFFFFFFF"/>
    <w:lvl w:ilvl="0">
      <w:start w:val="1"/>
      <w:numFmt w:val="upperLetter"/>
      <w:lvlText w:val="(%1)"/>
      <w:lvlJc w:val="left"/>
      <w:pPr>
        <w:ind w:left="2220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3145" w:hanging="347"/>
      </w:pPr>
    </w:lvl>
    <w:lvl w:ilvl="2">
      <w:numFmt w:val="bullet"/>
      <w:lvlText w:null="1"/>
      <w:lvlJc w:val="left"/>
      <w:pPr>
        <w:ind w:left="4071" w:hanging="347"/>
      </w:pPr>
    </w:lvl>
    <w:lvl w:ilvl="3">
      <w:numFmt w:val="bullet"/>
      <w:lvlText w:null="1"/>
      <w:lvlJc w:val="left"/>
      <w:pPr>
        <w:ind w:left="4997" w:hanging="347"/>
      </w:pPr>
    </w:lvl>
    <w:lvl w:ilvl="4">
      <w:numFmt w:val="bullet"/>
      <w:lvlText w:null="1"/>
      <w:lvlJc w:val="left"/>
      <w:pPr>
        <w:ind w:left="5923" w:hanging="347"/>
      </w:pPr>
    </w:lvl>
    <w:lvl w:ilvl="5">
      <w:numFmt w:val="bullet"/>
      <w:lvlText w:null="1"/>
      <w:lvlJc w:val="left"/>
      <w:pPr>
        <w:ind w:left="6849" w:hanging="347"/>
      </w:pPr>
    </w:lvl>
    <w:lvl w:ilvl="6">
      <w:numFmt w:val="bullet"/>
      <w:lvlText w:null="1"/>
      <w:lvlJc w:val="left"/>
      <w:pPr>
        <w:ind w:left="7775" w:hanging="347"/>
      </w:pPr>
    </w:lvl>
    <w:lvl w:ilvl="7">
      <w:numFmt w:val="bullet"/>
      <w:lvlText w:null="1"/>
      <w:lvlJc w:val="left"/>
      <w:pPr>
        <w:ind w:left="8701" w:hanging="347"/>
      </w:pPr>
    </w:lvl>
    <w:lvl w:ilvl="8">
      <w:numFmt w:val="bullet"/>
      <w:lvlText w:null="1"/>
      <w:lvlJc w:val="left"/>
      <w:pPr>
        <w:ind w:left="9627" w:hanging="347"/>
      </w:pPr>
    </w:lvl>
  </w:abstractNum>
  <w:abstractNum w:abstractNumId="158" w15:restartNumberingAfterBreak="0">
    <w:nsid w:val="000004A0"/>
    <w:multiLevelType w:val="multilevel"/>
    <w:tmpl w:val="FFFFFFFF"/>
    <w:lvl w:ilvl="0">
      <w:start w:val="1"/>
      <w:numFmt w:val="decimal"/>
      <w:lvlText w:val="%1."/>
      <w:lvlJc w:val="left"/>
      <w:pPr>
        <w:ind w:left="1490" w:hanging="36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911" w:hanging="357"/>
      </w:pPr>
    </w:lvl>
    <w:lvl w:ilvl="3">
      <w:numFmt w:val="bullet"/>
      <w:lvlText w:null="1"/>
      <w:lvlJc w:val="left"/>
      <w:pPr>
        <w:ind w:left="3982" w:hanging="357"/>
      </w:pPr>
    </w:lvl>
    <w:lvl w:ilvl="4">
      <w:numFmt w:val="bullet"/>
      <w:lvlText w:null="1"/>
      <w:lvlJc w:val="left"/>
      <w:pPr>
        <w:ind w:left="5053" w:hanging="357"/>
      </w:pPr>
    </w:lvl>
    <w:lvl w:ilvl="5">
      <w:numFmt w:val="bullet"/>
      <w:lvlText w:null="1"/>
      <w:lvlJc w:val="left"/>
      <w:pPr>
        <w:ind w:left="6124" w:hanging="357"/>
      </w:pPr>
    </w:lvl>
    <w:lvl w:ilvl="6">
      <w:numFmt w:val="bullet"/>
      <w:lvlText w:null="1"/>
      <w:lvlJc w:val="left"/>
      <w:pPr>
        <w:ind w:left="7195" w:hanging="357"/>
      </w:pPr>
    </w:lvl>
    <w:lvl w:ilvl="7">
      <w:numFmt w:val="bullet"/>
      <w:lvlText w:null="1"/>
      <w:lvlJc w:val="left"/>
      <w:pPr>
        <w:ind w:left="8266" w:hanging="357"/>
      </w:pPr>
    </w:lvl>
    <w:lvl w:ilvl="8">
      <w:numFmt w:val="bullet"/>
      <w:lvlText w:null="1"/>
      <w:lvlJc w:val="left"/>
      <w:pPr>
        <w:ind w:left="9337" w:hanging="357"/>
      </w:pPr>
    </w:lvl>
  </w:abstractNum>
  <w:abstractNum w:abstractNumId="159" w15:restartNumberingAfterBreak="0">
    <w:nsid w:val="000004A1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160" w15:restartNumberingAfterBreak="0">
    <w:nsid w:val="000004A2"/>
    <w:multiLevelType w:val="multilevel"/>
    <w:tmpl w:val="FFFFFFFF"/>
    <w:lvl w:ilvl="0">
      <w:start w:val="3"/>
      <w:numFmt w:val="lowerLetter"/>
      <w:lvlText w:val="(%1)"/>
      <w:lvlJc w:val="left"/>
      <w:pPr>
        <w:ind w:left="2138" w:hanging="31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69" w:hanging="331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62" w:hanging="331"/>
      </w:pPr>
    </w:lvl>
    <w:lvl w:ilvl="3">
      <w:numFmt w:val="bullet"/>
      <w:lvlText w:null="1"/>
      <w:lvlJc w:val="left"/>
      <w:pPr>
        <w:ind w:left="4464" w:hanging="331"/>
      </w:pPr>
    </w:lvl>
    <w:lvl w:ilvl="4">
      <w:numFmt w:val="bullet"/>
      <w:lvlText w:null="1"/>
      <w:lvlJc w:val="left"/>
      <w:pPr>
        <w:ind w:left="5466" w:hanging="331"/>
      </w:pPr>
    </w:lvl>
    <w:lvl w:ilvl="5">
      <w:numFmt w:val="bullet"/>
      <w:lvlText w:null="1"/>
      <w:lvlJc w:val="left"/>
      <w:pPr>
        <w:ind w:left="6468" w:hanging="331"/>
      </w:pPr>
    </w:lvl>
    <w:lvl w:ilvl="6">
      <w:numFmt w:val="bullet"/>
      <w:lvlText w:null="1"/>
      <w:lvlJc w:val="left"/>
      <w:pPr>
        <w:ind w:left="7470" w:hanging="331"/>
      </w:pPr>
    </w:lvl>
    <w:lvl w:ilvl="7">
      <w:numFmt w:val="bullet"/>
      <w:lvlText w:null="1"/>
      <w:lvlJc w:val="left"/>
      <w:pPr>
        <w:ind w:left="8472" w:hanging="331"/>
      </w:pPr>
    </w:lvl>
    <w:lvl w:ilvl="8">
      <w:numFmt w:val="bullet"/>
      <w:lvlText w:null="1"/>
      <w:lvlJc w:val="left"/>
      <w:pPr>
        <w:ind w:left="9475" w:hanging="331"/>
      </w:pPr>
    </w:lvl>
  </w:abstractNum>
  <w:abstractNum w:abstractNumId="161" w15:restartNumberingAfterBreak="0">
    <w:nsid w:val="000004A3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1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105" w:hanging="331"/>
      </w:pPr>
    </w:lvl>
    <w:lvl w:ilvl="2">
      <w:numFmt w:val="bullet"/>
      <w:lvlText w:null="1"/>
      <w:lvlJc w:val="left"/>
      <w:pPr>
        <w:ind w:left="3751" w:hanging="331"/>
      </w:pPr>
    </w:lvl>
    <w:lvl w:ilvl="3">
      <w:numFmt w:val="bullet"/>
      <w:lvlText w:null="1"/>
      <w:lvlJc w:val="left"/>
      <w:pPr>
        <w:ind w:left="4397" w:hanging="331"/>
      </w:pPr>
    </w:lvl>
    <w:lvl w:ilvl="4">
      <w:numFmt w:val="bullet"/>
      <w:lvlText w:null="1"/>
      <w:lvlJc w:val="left"/>
      <w:pPr>
        <w:ind w:left="5043" w:hanging="331"/>
      </w:pPr>
    </w:lvl>
    <w:lvl w:ilvl="5">
      <w:numFmt w:val="bullet"/>
      <w:lvlText w:null="1"/>
      <w:lvlJc w:val="left"/>
      <w:pPr>
        <w:ind w:left="5689" w:hanging="331"/>
      </w:pPr>
    </w:lvl>
    <w:lvl w:ilvl="6">
      <w:numFmt w:val="bullet"/>
      <w:lvlText w:null="1"/>
      <w:lvlJc w:val="left"/>
      <w:pPr>
        <w:ind w:left="6334" w:hanging="331"/>
      </w:pPr>
    </w:lvl>
    <w:lvl w:ilvl="7">
      <w:numFmt w:val="bullet"/>
      <w:lvlText w:null="1"/>
      <w:lvlJc w:val="left"/>
      <w:pPr>
        <w:ind w:left="6980" w:hanging="331"/>
      </w:pPr>
    </w:lvl>
    <w:lvl w:ilvl="8">
      <w:numFmt w:val="bullet"/>
      <w:lvlText w:null="1"/>
      <w:lvlJc w:val="left"/>
      <w:pPr>
        <w:ind w:left="7626" w:hanging="331"/>
      </w:pPr>
    </w:lvl>
  </w:abstractNum>
  <w:abstractNum w:abstractNumId="162" w15:restartNumberingAfterBreak="0">
    <w:nsid w:val="000004A4"/>
    <w:multiLevelType w:val="multilevel"/>
    <w:tmpl w:val="FFFFFFFF"/>
    <w:lvl w:ilvl="0">
      <w:start w:val="1"/>
      <w:numFmt w:val="decimal"/>
      <w:lvlText w:val="%1."/>
      <w:lvlJc w:val="left"/>
      <w:pPr>
        <w:ind w:left="1487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911" w:hanging="357"/>
      </w:pPr>
    </w:lvl>
    <w:lvl w:ilvl="3">
      <w:numFmt w:val="bullet"/>
      <w:lvlText w:null="1"/>
      <w:lvlJc w:val="left"/>
      <w:pPr>
        <w:ind w:left="3982" w:hanging="357"/>
      </w:pPr>
    </w:lvl>
    <w:lvl w:ilvl="4">
      <w:numFmt w:val="bullet"/>
      <w:lvlText w:null="1"/>
      <w:lvlJc w:val="left"/>
      <w:pPr>
        <w:ind w:left="5053" w:hanging="357"/>
      </w:pPr>
    </w:lvl>
    <w:lvl w:ilvl="5">
      <w:numFmt w:val="bullet"/>
      <w:lvlText w:null="1"/>
      <w:lvlJc w:val="left"/>
      <w:pPr>
        <w:ind w:left="6124" w:hanging="357"/>
      </w:pPr>
    </w:lvl>
    <w:lvl w:ilvl="6">
      <w:numFmt w:val="bullet"/>
      <w:lvlText w:null="1"/>
      <w:lvlJc w:val="left"/>
      <w:pPr>
        <w:ind w:left="7195" w:hanging="357"/>
      </w:pPr>
    </w:lvl>
    <w:lvl w:ilvl="7">
      <w:numFmt w:val="bullet"/>
      <w:lvlText w:null="1"/>
      <w:lvlJc w:val="left"/>
      <w:pPr>
        <w:ind w:left="8266" w:hanging="357"/>
      </w:pPr>
    </w:lvl>
    <w:lvl w:ilvl="8">
      <w:numFmt w:val="bullet"/>
      <w:lvlText w:null="1"/>
      <w:lvlJc w:val="left"/>
      <w:pPr>
        <w:ind w:left="9337" w:hanging="357"/>
      </w:pPr>
    </w:lvl>
  </w:abstractNum>
  <w:abstractNum w:abstractNumId="163" w15:restartNumberingAfterBreak="0">
    <w:nsid w:val="000004A5"/>
    <w:multiLevelType w:val="multilevel"/>
    <w:tmpl w:val="FFFFFFFF"/>
    <w:lvl w:ilvl="0">
      <w:start w:val="9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576" w:hanging="340"/>
      </w:pPr>
    </w:lvl>
    <w:lvl w:ilvl="2">
      <w:numFmt w:val="bullet"/>
      <w:lvlText w:null="1"/>
      <w:lvlJc w:val="left"/>
      <w:pPr>
        <w:ind w:left="2472" w:hanging="340"/>
      </w:pPr>
    </w:lvl>
    <w:lvl w:ilvl="3">
      <w:numFmt w:val="bullet"/>
      <w:lvlText w:null="1"/>
      <w:lvlJc w:val="left"/>
      <w:pPr>
        <w:ind w:left="3368" w:hanging="340"/>
      </w:pPr>
    </w:lvl>
    <w:lvl w:ilvl="4">
      <w:numFmt w:val="bullet"/>
      <w:lvlText w:null="1"/>
      <w:lvlJc w:val="left"/>
      <w:pPr>
        <w:ind w:left="4265" w:hanging="340"/>
      </w:pPr>
    </w:lvl>
    <w:lvl w:ilvl="5">
      <w:numFmt w:val="bullet"/>
      <w:lvlText w:null="1"/>
      <w:lvlJc w:val="left"/>
      <w:pPr>
        <w:ind w:left="5161" w:hanging="340"/>
      </w:pPr>
    </w:lvl>
    <w:lvl w:ilvl="6">
      <w:numFmt w:val="bullet"/>
      <w:lvlText w:null="1"/>
      <w:lvlJc w:val="left"/>
      <w:pPr>
        <w:ind w:left="6057" w:hanging="340"/>
      </w:pPr>
    </w:lvl>
    <w:lvl w:ilvl="7">
      <w:numFmt w:val="bullet"/>
      <w:lvlText w:null="1"/>
      <w:lvlJc w:val="left"/>
      <w:pPr>
        <w:ind w:left="6954" w:hanging="340"/>
      </w:pPr>
    </w:lvl>
    <w:lvl w:ilvl="8">
      <w:numFmt w:val="bullet"/>
      <w:lvlText w:null="1"/>
      <w:lvlJc w:val="left"/>
      <w:pPr>
        <w:ind w:left="7850" w:hanging="340"/>
      </w:pPr>
    </w:lvl>
  </w:abstractNum>
  <w:abstractNum w:abstractNumId="164" w15:restartNumberingAfterBreak="0">
    <w:nsid w:val="000004A6"/>
    <w:multiLevelType w:val="multilevel"/>
    <w:tmpl w:val="FFFFFFFF"/>
    <w:lvl w:ilvl="0">
      <w:start w:val="1"/>
      <w:numFmt w:val="decimal"/>
      <w:lvlText w:val="(%1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2803" w:hanging="357"/>
      </w:pPr>
    </w:lvl>
    <w:lvl w:ilvl="2">
      <w:numFmt w:val="bullet"/>
      <w:lvlText w:null="1"/>
      <w:lvlJc w:val="left"/>
      <w:pPr>
        <w:ind w:left="3767" w:hanging="357"/>
      </w:pPr>
    </w:lvl>
    <w:lvl w:ilvl="3">
      <w:numFmt w:val="bullet"/>
      <w:lvlText w:null="1"/>
      <w:lvlJc w:val="left"/>
      <w:pPr>
        <w:ind w:left="4731" w:hanging="357"/>
      </w:pPr>
    </w:lvl>
    <w:lvl w:ilvl="4">
      <w:numFmt w:val="bullet"/>
      <w:lvlText w:null="1"/>
      <w:lvlJc w:val="left"/>
      <w:pPr>
        <w:ind w:left="5695" w:hanging="357"/>
      </w:pPr>
    </w:lvl>
    <w:lvl w:ilvl="5">
      <w:numFmt w:val="bullet"/>
      <w:lvlText w:null="1"/>
      <w:lvlJc w:val="left"/>
      <w:pPr>
        <w:ind w:left="6659" w:hanging="357"/>
      </w:pPr>
    </w:lvl>
    <w:lvl w:ilvl="6">
      <w:numFmt w:val="bullet"/>
      <w:lvlText w:null="1"/>
      <w:lvlJc w:val="left"/>
      <w:pPr>
        <w:ind w:left="7623" w:hanging="357"/>
      </w:pPr>
    </w:lvl>
    <w:lvl w:ilvl="7">
      <w:numFmt w:val="bullet"/>
      <w:lvlText w:null="1"/>
      <w:lvlJc w:val="left"/>
      <w:pPr>
        <w:ind w:left="8587" w:hanging="357"/>
      </w:pPr>
    </w:lvl>
    <w:lvl w:ilvl="8">
      <w:numFmt w:val="bullet"/>
      <w:lvlText w:null="1"/>
      <w:lvlJc w:val="left"/>
      <w:pPr>
        <w:ind w:left="9551" w:hanging="357"/>
      </w:pPr>
    </w:lvl>
  </w:abstractNum>
  <w:abstractNum w:abstractNumId="165" w15:restartNumberingAfterBreak="0">
    <w:nsid w:val="000004A7"/>
    <w:multiLevelType w:val="multilevel"/>
    <w:tmpl w:val="FFFFFFFF"/>
    <w:lvl w:ilvl="0">
      <w:numFmt w:val="bullet"/>
      <w:lvlText w:val="-"/>
      <w:lvlJc w:val="left"/>
      <w:pPr>
        <w:ind w:left="225" w:hanging="118"/>
      </w:pPr>
      <w:rPr>
        <w:rFonts w:ascii="Times New Roman" w:hAnsi="Times New Roman"/>
        <w:b w:val="0"/>
        <w:i w:val="0"/>
        <w:color w:val="231F20"/>
        <w:spacing w:val="0"/>
        <w:w w:val="100"/>
        <w:sz w:val="20"/>
      </w:rPr>
    </w:lvl>
    <w:lvl w:ilvl="1">
      <w:numFmt w:val="bullet"/>
      <w:lvlText w:null="1"/>
      <w:lvlJc w:val="left"/>
      <w:pPr>
        <w:ind w:left="609" w:hanging="118"/>
      </w:pPr>
    </w:lvl>
    <w:lvl w:ilvl="2">
      <w:numFmt w:val="bullet"/>
      <w:lvlText w:null="1"/>
      <w:lvlJc w:val="left"/>
      <w:pPr>
        <w:ind w:left="998" w:hanging="118"/>
      </w:pPr>
    </w:lvl>
    <w:lvl w:ilvl="3">
      <w:numFmt w:val="bullet"/>
      <w:lvlText w:null="1"/>
      <w:lvlJc w:val="left"/>
      <w:pPr>
        <w:ind w:left="1387" w:hanging="118"/>
      </w:pPr>
    </w:lvl>
    <w:lvl w:ilvl="4">
      <w:numFmt w:val="bullet"/>
      <w:lvlText w:null="1"/>
      <w:lvlJc w:val="left"/>
      <w:pPr>
        <w:ind w:left="1776" w:hanging="118"/>
      </w:pPr>
    </w:lvl>
    <w:lvl w:ilvl="5">
      <w:numFmt w:val="bullet"/>
      <w:lvlText w:null="1"/>
      <w:lvlJc w:val="left"/>
      <w:pPr>
        <w:ind w:left="2165" w:hanging="118"/>
      </w:pPr>
    </w:lvl>
    <w:lvl w:ilvl="6">
      <w:numFmt w:val="bullet"/>
      <w:lvlText w:null="1"/>
      <w:lvlJc w:val="left"/>
      <w:pPr>
        <w:ind w:left="2554" w:hanging="118"/>
      </w:pPr>
    </w:lvl>
    <w:lvl w:ilvl="7">
      <w:numFmt w:val="bullet"/>
      <w:lvlText w:null="1"/>
      <w:lvlJc w:val="left"/>
      <w:pPr>
        <w:ind w:left="2943" w:hanging="118"/>
      </w:pPr>
    </w:lvl>
    <w:lvl w:ilvl="8">
      <w:numFmt w:val="bullet"/>
      <w:lvlText w:null="1"/>
      <w:lvlJc w:val="left"/>
      <w:pPr>
        <w:ind w:left="3332" w:hanging="118"/>
      </w:pPr>
    </w:lvl>
  </w:abstractNum>
  <w:abstractNum w:abstractNumId="166" w15:restartNumberingAfterBreak="0">
    <w:nsid w:val="000004A8"/>
    <w:multiLevelType w:val="multilevel"/>
    <w:tmpl w:val="FFFFFFFF"/>
    <w:lvl w:ilvl="0">
      <w:start w:val="1"/>
      <w:numFmt w:val="decimal"/>
      <w:lvlText w:val="(%1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2803" w:hanging="357"/>
      </w:pPr>
    </w:lvl>
    <w:lvl w:ilvl="2">
      <w:numFmt w:val="bullet"/>
      <w:lvlText w:null="1"/>
      <w:lvlJc w:val="left"/>
      <w:pPr>
        <w:ind w:left="3767" w:hanging="357"/>
      </w:pPr>
    </w:lvl>
    <w:lvl w:ilvl="3">
      <w:numFmt w:val="bullet"/>
      <w:lvlText w:null="1"/>
      <w:lvlJc w:val="left"/>
      <w:pPr>
        <w:ind w:left="4731" w:hanging="357"/>
      </w:pPr>
    </w:lvl>
    <w:lvl w:ilvl="4">
      <w:numFmt w:val="bullet"/>
      <w:lvlText w:null="1"/>
      <w:lvlJc w:val="left"/>
      <w:pPr>
        <w:ind w:left="5695" w:hanging="357"/>
      </w:pPr>
    </w:lvl>
    <w:lvl w:ilvl="5">
      <w:numFmt w:val="bullet"/>
      <w:lvlText w:null="1"/>
      <w:lvlJc w:val="left"/>
      <w:pPr>
        <w:ind w:left="6659" w:hanging="357"/>
      </w:pPr>
    </w:lvl>
    <w:lvl w:ilvl="6">
      <w:numFmt w:val="bullet"/>
      <w:lvlText w:null="1"/>
      <w:lvlJc w:val="left"/>
      <w:pPr>
        <w:ind w:left="7623" w:hanging="357"/>
      </w:pPr>
    </w:lvl>
    <w:lvl w:ilvl="7">
      <w:numFmt w:val="bullet"/>
      <w:lvlText w:null="1"/>
      <w:lvlJc w:val="left"/>
      <w:pPr>
        <w:ind w:left="8587" w:hanging="357"/>
      </w:pPr>
    </w:lvl>
    <w:lvl w:ilvl="8">
      <w:numFmt w:val="bullet"/>
      <w:lvlText w:null="1"/>
      <w:lvlJc w:val="left"/>
      <w:pPr>
        <w:ind w:left="9551" w:hanging="357"/>
      </w:pPr>
    </w:lvl>
  </w:abstractNum>
  <w:abstractNum w:abstractNumId="167" w15:restartNumberingAfterBreak="0">
    <w:nsid w:val="000004A9"/>
    <w:multiLevelType w:val="multilevel"/>
    <w:tmpl w:val="FFFFFFFF"/>
    <w:lvl w:ilvl="0">
      <w:start w:val="11"/>
      <w:numFmt w:val="decimal"/>
      <w:lvlText w:val="%1."/>
      <w:lvlJc w:val="left"/>
      <w:pPr>
        <w:ind w:left="360" w:hanging="361"/>
      </w:pPr>
      <w:rPr>
        <w:rFonts w:ascii="Arial" w:hAnsi="Arial" w:cs="Arial"/>
        <w:b w:val="0"/>
        <w:bCs w:val="0"/>
        <w:i w:val="0"/>
        <w:iCs w:val="0"/>
        <w:color w:val="231F20"/>
        <w:spacing w:val="-1"/>
        <w:w w:val="118"/>
        <w:sz w:val="18"/>
        <w:szCs w:val="18"/>
      </w:rPr>
    </w:lvl>
    <w:lvl w:ilvl="1">
      <w:numFmt w:val="bullet"/>
      <w:lvlText w:null="1"/>
      <w:lvlJc w:val="left"/>
      <w:pPr>
        <w:ind w:left="560" w:hanging="361"/>
      </w:pPr>
    </w:lvl>
    <w:lvl w:ilvl="2">
      <w:numFmt w:val="bullet"/>
      <w:lvlText w:null="1"/>
      <w:lvlJc w:val="left"/>
      <w:pPr>
        <w:ind w:left="760" w:hanging="361"/>
      </w:pPr>
    </w:lvl>
    <w:lvl w:ilvl="3">
      <w:numFmt w:val="bullet"/>
      <w:lvlText w:null="1"/>
      <w:lvlJc w:val="left"/>
      <w:pPr>
        <w:ind w:left="960" w:hanging="361"/>
      </w:pPr>
    </w:lvl>
    <w:lvl w:ilvl="4">
      <w:numFmt w:val="bullet"/>
      <w:lvlText w:null="1"/>
      <w:lvlJc w:val="left"/>
      <w:pPr>
        <w:ind w:left="1160" w:hanging="361"/>
      </w:pPr>
    </w:lvl>
    <w:lvl w:ilvl="5">
      <w:numFmt w:val="bullet"/>
      <w:lvlText w:null="1"/>
      <w:lvlJc w:val="left"/>
      <w:pPr>
        <w:ind w:left="1360" w:hanging="361"/>
      </w:pPr>
    </w:lvl>
    <w:lvl w:ilvl="6">
      <w:numFmt w:val="bullet"/>
      <w:lvlText w:null="1"/>
      <w:lvlJc w:val="left"/>
      <w:pPr>
        <w:ind w:left="1560" w:hanging="361"/>
      </w:pPr>
    </w:lvl>
    <w:lvl w:ilvl="7">
      <w:numFmt w:val="bullet"/>
      <w:lvlText w:null="1"/>
      <w:lvlJc w:val="left"/>
      <w:pPr>
        <w:ind w:left="1760" w:hanging="361"/>
      </w:pPr>
    </w:lvl>
    <w:lvl w:ilvl="8">
      <w:numFmt w:val="bullet"/>
      <w:lvlText w:null="1"/>
      <w:lvlJc w:val="left"/>
      <w:pPr>
        <w:ind w:left="1960" w:hanging="361"/>
      </w:pPr>
    </w:lvl>
  </w:abstractNum>
  <w:abstractNum w:abstractNumId="168" w15:restartNumberingAfterBreak="0">
    <w:nsid w:val="000004AA"/>
    <w:multiLevelType w:val="multilevel"/>
    <w:tmpl w:val="FFFFFFFF"/>
    <w:lvl w:ilvl="0">
      <w:start w:val="16"/>
      <w:numFmt w:val="decimal"/>
      <w:lvlText w:val="%1."/>
      <w:lvlJc w:val="left"/>
      <w:pPr>
        <w:ind w:left="360" w:hanging="361"/>
      </w:pPr>
      <w:rPr>
        <w:rFonts w:ascii="Arial" w:hAnsi="Arial" w:cs="Arial"/>
        <w:b w:val="0"/>
        <w:bCs w:val="0"/>
        <w:i w:val="0"/>
        <w:iCs w:val="0"/>
        <w:color w:val="231F20"/>
        <w:spacing w:val="-1"/>
        <w:w w:val="118"/>
        <w:sz w:val="18"/>
        <w:szCs w:val="18"/>
      </w:rPr>
    </w:lvl>
    <w:lvl w:ilvl="1">
      <w:numFmt w:val="bullet"/>
      <w:lvlText w:null="1"/>
      <w:lvlJc w:val="left"/>
      <w:pPr>
        <w:ind w:left="560" w:hanging="361"/>
      </w:pPr>
    </w:lvl>
    <w:lvl w:ilvl="2">
      <w:numFmt w:val="bullet"/>
      <w:lvlText w:null="1"/>
      <w:lvlJc w:val="left"/>
      <w:pPr>
        <w:ind w:left="760" w:hanging="361"/>
      </w:pPr>
    </w:lvl>
    <w:lvl w:ilvl="3">
      <w:numFmt w:val="bullet"/>
      <w:lvlText w:null="1"/>
      <w:lvlJc w:val="left"/>
      <w:pPr>
        <w:ind w:left="960" w:hanging="361"/>
      </w:pPr>
    </w:lvl>
    <w:lvl w:ilvl="4">
      <w:numFmt w:val="bullet"/>
      <w:lvlText w:null="1"/>
      <w:lvlJc w:val="left"/>
      <w:pPr>
        <w:ind w:left="1160" w:hanging="361"/>
      </w:pPr>
    </w:lvl>
    <w:lvl w:ilvl="5">
      <w:numFmt w:val="bullet"/>
      <w:lvlText w:null="1"/>
      <w:lvlJc w:val="left"/>
      <w:pPr>
        <w:ind w:left="1360" w:hanging="361"/>
      </w:pPr>
    </w:lvl>
    <w:lvl w:ilvl="6">
      <w:numFmt w:val="bullet"/>
      <w:lvlText w:null="1"/>
      <w:lvlJc w:val="left"/>
      <w:pPr>
        <w:ind w:left="1560" w:hanging="361"/>
      </w:pPr>
    </w:lvl>
    <w:lvl w:ilvl="7">
      <w:numFmt w:val="bullet"/>
      <w:lvlText w:null="1"/>
      <w:lvlJc w:val="left"/>
      <w:pPr>
        <w:ind w:left="1760" w:hanging="361"/>
      </w:pPr>
    </w:lvl>
    <w:lvl w:ilvl="8">
      <w:numFmt w:val="bullet"/>
      <w:lvlText w:null="1"/>
      <w:lvlJc w:val="left"/>
      <w:pPr>
        <w:ind w:left="1960" w:hanging="361"/>
      </w:pPr>
    </w:lvl>
  </w:abstractNum>
  <w:abstractNum w:abstractNumId="169" w15:restartNumberingAfterBreak="0">
    <w:nsid w:val="000004AB"/>
    <w:multiLevelType w:val="multilevel"/>
    <w:tmpl w:val="FFFFFFFF"/>
    <w:lvl w:ilvl="0">
      <w:start w:val="9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start w:val="1"/>
      <w:numFmt w:val="decimal"/>
      <w:lvlText w:val="(%2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3248" w:hanging="347"/>
      </w:pPr>
    </w:lvl>
    <w:lvl w:ilvl="3">
      <w:numFmt w:val="bullet"/>
      <w:lvlText w:null="1"/>
      <w:lvlJc w:val="left"/>
      <w:pPr>
        <w:ind w:left="4277" w:hanging="347"/>
      </w:pPr>
    </w:lvl>
    <w:lvl w:ilvl="4">
      <w:numFmt w:val="bullet"/>
      <w:lvlText w:null="1"/>
      <w:lvlJc w:val="left"/>
      <w:pPr>
        <w:ind w:left="5306" w:hanging="347"/>
      </w:pPr>
    </w:lvl>
    <w:lvl w:ilvl="5">
      <w:numFmt w:val="bullet"/>
      <w:lvlText w:null="1"/>
      <w:lvlJc w:val="left"/>
      <w:pPr>
        <w:ind w:left="6335" w:hanging="347"/>
      </w:pPr>
    </w:lvl>
    <w:lvl w:ilvl="6">
      <w:numFmt w:val="bullet"/>
      <w:lvlText w:null="1"/>
      <w:lvlJc w:val="left"/>
      <w:pPr>
        <w:ind w:left="7364" w:hanging="347"/>
      </w:pPr>
    </w:lvl>
    <w:lvl w:ilvl="7">
      <w:numFmt w:val="bullet"/>
      <w:lvlText w:null="1"/>
      <w:lvlJc w:val="left"/>
      <w:pPr>
        <w:ind w:left="8392" w:hanging="347"/>
      </w:pPr>
    </w:lvl>
    <w:lvl w:ilvl="8">
      <w:numFmt w:val="bullet"/>
      <w:lvlText w:null="1"/>
      <w:lvlJc w:val="left"/>
      <w:pPr>
        <w:ind w:left="9421" w:hanging="347"/>
      </w:pPr>
    </w:lvl>
  </w:abstractNum>
  <w:abstractNum w:abstractNumId="170" w15:restartNumberingAfterBreak="0">
    <w:nsid w:val="000004AC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911" w:hanging="357"/>
      </w:pPr>
    </w:lvl>
    <w:lvl w:ilvl="3">
      <w:numFmt w:val="bullet"/>
      <w:lvlText w:null="1"/>
      <w:lvlJc w:val="left"/>
      <w:pPr>
        <w:ind w:left="3982" w:hanging="357"/>
      </w:pPr>
    </w:lvl>
    <w:lvl w:ilvl="4">
      <w:numFmt w:val="bullet"/>
      <w:lvlText w:null="1"/>
      <w:lvlJc w:val="left"/>
      <w:pPr>
        <w:ind w:left="5053" w:hanging="357"/>
      </w:pPr>
    </w:lvl>
    <w:lvl w:ilvl="5">
      <w:numFmt w:val="bullet"/>
      <w:lvlText w:null="1"/>
      <w:lvlJc w:val="left"/>
      <w:pPr>
        <w:ind w:left="6124" w:hanging="357"/>
      </w:pPr>
    </w:lvl>
    <w:lvl w:ilvl="6">
      <w:numFmt w:val="bullet"/>
      <w:lvlText w:null="1"/>
      <w:lvlJc w:val="left"/>
      <w:pPr>
        <w:ind w:left="7195" w:hanging="357"/>
      </w:pPr>
    </w:lvl>
    <w:lvl w:ilvl="7">
      <w:numFmt w:val="bullet"/>
      <w:lvlText w:null="1"/>
      <w:lvlJc w:val="left"/>
      <w:pPr>
        <w:ind w:left="8266" w:hanging="357"/>
      </w:pPr>
    </w:lvl>
    <w:lvl w:ilvl="8">
      <w:numFmt w:val="bullet"/>
      <w:lvlText w:null="1"/>
      <w:lvlJc w:val="left"/>
      <w:pPr>
        <w:ind w:left="9337" w:hanging="357"/>
      </w:pPr>
    </w:lvl>
  </w:abstractNum>
  <w:abstractNum w:abstractNumId="171" w15:restartNumberingAfterBreak="0">
    <w:nsid w:val="000004AD"/>
    <w:multiLevelType w:val="multilevel"/>
    <w:tmpl w:val="FFFFFFFF"/>
    <w:lvl w:ilvl="0">
      <w:start w:val="14"/>
      <w:numFmt w:val="decimal"/>
      <w:lvlText w:val="%1."/>
      <w:lvlJc w:val="left"/>
      <w:pPr>
        <w:ind w:left="360" w:hanging="361"/>
      </w:pPr>
      <w:rPr>
        <w:rFonts w:ascii="Arial" w:hAnsi="Arial" w:cs="Arial"/>
        <w:b w:val="0"/>
        <w:bCs w:val="0"/>
        <w:i w:val="0"/>
        <w:iCs w:val="0"/>
        <w:color w:val="231F20"/>
        <w:spacing w:val="-1"/>
        <w:w w:val="118"/>
        <w:sz w:val="18"/>
        <w:szCs w:val="18"/>
      </w:rPr>
    </w:lvl>
    <w:lvl w:ilvl="1">
      <w:numFmt w:val="bullet"/>
      <w:lvlText w:null="1"/>
      <w:lvlJc w:val="left"/>
      <w:pPr>
        <w:ind w:left="1075" w:hanging="361"/>
      </w:pPr>
    </w:lvl>
    <w:lvl w:ilvl="2">
      <w:numFmt w:val="bullet"/>
      <w:lvlText w:null="1"/>
      <w:lvlJc w:val="left"/>
      <w:pPr>
        <w:ind w:left="1790" w:hanging="361"/>
      </w:pPr>
    </w:lvl>
    <w:lvl w:ilvl="3">
      <w:numFmt w:val="bullet"/>
      <w:lvlText w:null="1"/>
      <w:lvlJc w:val="left"/>
      <w:pPr>
        <w:ind w:left="2505" w:hanging="361"/>
      </w:pPr>
    </w:lvl>
    <w:lvl w:ilvl="4">
      <w:numFmt w:val="bullet"/>
      <w:lvlText w:null="1"/>
      <w:lvlJc w:val="left"/>
      <w:pPr>
        <w:ind w:left="3221" w:hanging="361"/>
      </w:pPr>
    </w:lvl>
    <w:lvl w:ilvl="5">
      <w:numFmt w:val="bullet"/>
      <w:lvlText w:null="1"/>
      <w:lvlJc w:val="left"/>
      <w:pPr>
        <w:ind w:left="3936" w:hanging="361"/>
      </w:pPr>
    </w:lvl>
    <w:lvl w:ilvl="6">
      <w:numFmt w:val="bullet"/>
      <w:lvlText w:null="1"/>
      <w:lvlJc w:val="left"/>
      <w:pPr>
        <w:ind w:left="4651" w:hanging="361"/>
      </w:pPr>
    </w:lvl>
    <w:lvl w:ilvl="7">
      <w:numFmt w:val="bullet"/>
      <w:lvlText w:null="1"/>
      <w:lvlJc w:val="left"/>
      <w:pPr>
        <w:ind w:left="5366" w:hanging="361"/>
      </w:pPr>
    </w:lvl>
    <w:lvl w:ilvl="8">
      <w:numFmt w:val="bullet"/>
      <w:lvlText w:null="1"/>
      <w:lvlJc w:val="left"/>
      <w:pPr>
        <w:ind w:left="6082" w:hanging="361"/>
      </w:pPr>
    </w:lvl>
  </w:abstractNum>
  <w:abstractNum w:abstractNumId="172" w15:restartNumberingAfterBreak="0">
    <w:nsid w:val="000004AE"/>
    <w:multiLevelType w:val="multilevel"/>
    <w:tmpl w:val="FFFFFFFF"/>
    <w:lvl w:ilvl="0">
      <w:start w:val="1"/>
      <w:numFmt w:val="decimal"/>
      <w:lvlText w:val="%1."/>
      <w:lvlJc w:val="left"/>
      <w:pPr>
        <w:ind w:left="339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069" w:hanging="340"/>
      </w:pPr>
    </w:lvl>
    <w:lvl w:ilvl="2">
      <w:numFmt w:val="bullet"/>
      <w:lvlText w:null="1"/>
      <w:lvlJc w:val="left"/>
      <w:pPr>
        <w:ind w:left="1799" w:hanging="340"/>
      </w:pPr>
    </w:lvl>
    <w:lvl w:ilvl="3">
      <w:numFmt w:val="bullet"/>
      <w:lvlText w:null="1"/>
      <w:lvlJc w:val="left"/>
      <w:pPr>
        <w:ind w:left="2529" w:hanging="340"/>
      </w:pPr>
    </w:lvl>
    <w:lvl w:ilvl="4">
      <w:numFmt w:val="bullet"/>
      <w:lvlText w:null="1"/>
      <w:lvlJc w:val="left"/>
      <w:pPr>
        <w:ind w:left="3259" w:hanging="340"/>
      </w:pPr>
    </w:lvl>
    <w:lvl w:ilvl="5">
      <w:numFmt w:val="bullet"/>
      <w:lvlText w:null="1"/>
      <w:lvlJc w:val="left"/>
      <w:pPr>
        <w:ind w:left="3988" w:hanging="340"/>
      </w:pPr>
    </w:lvl>
    <w:lvl w:ilvl="6">
      <w:numFmt w:val="bullet"/>
      <w:lvlText w:null="1"/>
      <w:lvlJc w:val="left"/>
      <w:pPr>
        <w:ind w:left="4718" w:hanging="340"/>
      </w:pPr>
    </w:lvl>
    <w:lvl w:ilvl="7">
      <w:numFmt w:val="bullet"/>
      <w:lvlText w:null="1"/>
      <w:lvlJc w:val="left"/>
      <w:pPr>
        <w:ind w:left="5448" w:hanging="340"/>
      </w:pPr>
    </w:lvl>
    <w:lvl w:ilvl="8">
      <w:numFmt w:val="bullet"/>
      <w:lvlText w:null="1"/>
      <w:lvlJc w:val="left"/>
      <w:pPr>
        <w:ind w:left="6178" w:hanging="340"/>
      </w:pPr>
    </w:lvl>
  </w:abstractNum>
  <w:abstractNum w:abstractNumId="173" w15:restartNumberingAfterBreak="0">
    <w:nsid w:val="000004AF"/>
    <w:multiLevelType w:val="multilevel"/>
    <w:tmpl w:val="FFFFFFFF"/>
    <w:lvl w:ilvl="0">
      <w:start w:val="4"/>
      <w:numFmt w:val="decimal"/>
      <w:lvlText w:val="%1."/>
      <w:lvlJc w:val="left"/>
      <w:pPr>
        <w:ind w:left="339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069" w:hanging="340"/>
      </w:pPr>
    </w:lvl>
    <w:lvl w:ilvl="2">
      <w:numFmt w:val="bullet"/>
      <w:lvlText w:null="1"/>
      <w:lvlJc w:val="left"/>
      <w:pPr>
        <w:ind w:left="1799" w:hanging="340"/>
      </w:pPr>
    </w:lvl>
    <w:lvl w:ilvl="3">
      <w:numFmt w:val="bullet"/>
      <w:lvlText w:null="1"/>
      <w:lvlJc w:val="left"/>
      <w:pPr>
        <w:ind w:left="2529" w:hanging="340"/>
      </w:pPr>
    </w:lvl>
    <w:lvl w:ilvl="4">
      <w:numFmt w:val="bullet"/>
      <w:lvlText w:null="1"/>
      <w:lvlJc w:val="left"/>
      <w:pPr>
        <w:ind w:left="3259" w:hanging="340"/>
      </w:pPr>
    </w:lvl>
    <w:lvl w:ilvl="5">
      <w:numFmt w:val="bullet"/>
      <w:lvlText w:null="1"/>
      <w:lvlJc w:val="left"/>
      <w:pPr>
        <w:ind w:left="3988" w:hanging="340"/>
      </w:pPr>
    </w:lvl>
    <w:lvl w:ilvl="6">
      <w:numFmt w:val="bullet"/>
      <w:lvlText w:null="1"/>
      <w:lvlJc w:val="left"/>
      <w:pPr>
        <w:ind w:left="4718" w:hanging="340"/>
      </w:pPr>
    </w:lvl>
    <w:lvl w:ilvl="7">
      <w:numFmt w:val="bullet"/>
      <w:lvlText w:null="1"/>
      <w:lvlJc w:val="left"/>
      <w:pPr>
        <w:ind w:left="5448" w:hanging="340"/>
      </w:pPr>
    </w:lvl>
    <w:lvl w:ilvl="8">
      <w:numFmt w:val="bullet"/>
      <w:lvlText w:null="1"/>
      <w:lvlJc w:val="left"/>
      <w:pPr>
        <w:ind w:left="6178" w:hanging="340"/>
      </w:pPr>
    </w:lvl>
  </w:abstractNum>
  <w:abstractNum w:abstractNumId="174" w15:restartNumberingAfterBreak="0">
    <w:nsid w:val="000004B0"/>
    <w:multiLevelType w:val="multilevel"/>
    <w:tmpl w:val="FFFFFFFF"/>
    <w:lvl w:ilvl="0">
      <w:start w:val="6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576" w:hanging="340"/>
      </w:pPr>
    </w:lvl>
    <w:lvl w:ilvl="2">
      <w:numFmt w:val="bullet"/>
      <w:lvlText w:null="1"/>
      <w:lvlJc w:val="left"/>
      <w:pPr>
        <w:ind w:left="2473" w:hanging="340"/>
      </w:pPr>
    </w:lvl>
    <w:lvl w:ilvl="3">
      <w:numFmt w:val="bullet"/>
      <w:lvlText w:null="1"/>
      <w:lvlJc w:val="left"/>
      <w:pPr>
        <w:ind w:left="3369" w:hanging="340"/>
      </w:pPr>
    </w:lvl>
    <w:lvl w:ilvl="4">
      <w:numFmt w:val="bullet"/>
      <w:lvlText w:null="1"/>
      <w:lvlJc w:val="left"/>
      <w:pPr>
        <w:ind w:left="4266" w:hanging="340"/>
      </w:pPr>
    </w:lvl>
    <w:lvl w:ilvl="5">
      <w:numFmt w:val="bullet"/>
      <w:lvlText w:null="1"/>
      <w:lvlJc w:val="left"/>
      <w:pPr>
        <w:ind w:left="5162" w:hanging="340"/>
      </w:pPr>
    </w:lvl>
    <w:lvl w:ilvl="6">
      <w:numFmt w:val="bullet"/>
      <w:lvlText w:null="1"/>
      <w:lvlJc w:val="left"/>
      <w:pPr>
        <w:ind w:left="6059" w:hanging="340"/>
      </w:pPr>
    </w:lvl>
    <w:lvl w:ilvl="7">
      <w:numFmt w:val="bullet"/>
      <w:lvlText w:null="1"/>
      <w:lvlJc w:val="left"/>
      <w:pPr>
        <w:ind w:left="6955" w:hanging="340"/>
      </w:pPr>
    </w:lvl>
    <w:lvl w:ilvl="8">
      <w:numFmt w:val="bullet"/>
      <w:lvlText w:null="1"/>
      <w:lvlJc w:val="left"/>
      <w:pPr>
        <w:ind w:left="7852" w:hanging="340"/>
      </w:pPr>
    </w:lvl>
  </w:abstractNum>
  <w:abstractNum w:abstractNumId="175" w15:restartNumberingAfterBreak="0">
    <w:nsid w:val="000004B1"/>
    <w:multiLevelType w:val="multilevel"/>
    <w:tmpl w:val="FFFFFFFF"/>
    <w:lvl w:ilvl="0">
      <w:start w:val="9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576" w:hanging="340"/>
      </w:pPr>
    </w:lvl>
    <w:lvl w:ilvl="2">
      <w:numFmt w:val="bullet"/>
      <w:lvlText w:null="1"/>
      <w:lvlJc w:val="left"/>
      <w:pPr>
        <w:ind w:left="2473" w:hanging="340"/>
      </w:pPr>
    </w:lvl>
    <w:lvl w:ilvl="3">
      <w:numFmt w:val="bullet"/>
      <w:lvlText w:null="1"/>
      <w:lvlJc w:val="left"/>
      <w:pPr>
        <w:ind w:left="3369" w:hanging="340"/>
      </w:pPr>
    </w:lvl>
    <w:lvl w:ilvl="4">
      <w:numFmt w:val="bullet"/>
      <w:lvlText w:null="1"/>
      <w:lvlJc w:val="left"/>
      <w:pPr>
        <w:ind w:left="4266" w:hanging="340"/>
      </w:pPr>
    </w:lvl>
    <w:lvl w:ilvl="5">
      <w:numFmt w:val="bullet"/>
      <w:lvlText w:null="1"/>
      <w:lvlJc w:val="left"/>
      <w:pPr>
        <w:ind w:left="5162" w:hanging="340"/>
      </w:pPr>
    </w:lvl>
    <w:lvl w:ilvl="6">
      <w:numFmt w:val="bullet"/>
      <w:lvlText w:null="1"/>
      <w:lvlJc w:val="left"/>
      <w:pPr>
        <w:ind w:left="6059" w:hanging="340"/>
      </w:pPr>
    </w:lvl>
    <w:lvl w:ilvl="7">
      <w:numFmt w:val="bullet"/>
      <w:lvlText w:null="1"/>
      <w:lvlJc w:val="left"/>
      <w:pPr>
        <w:ind w:left="6955" w:hanging="340"/>
      </w:pPr>
    </w:lvl>
    <w:lvl w:ilvl="8">
      <w:numFmt w:val="bullet"/>
      <w:lvlText w:null="1"/>
      <w:lvlJc w:val="left"/>
      <w:pPr>
        <w:ind w:left="7852" w:hanging="340"/>
      </w:pPr>
    </w:lvl>
  </w:abstractNum>
  <w:abstractNum w:abstractNumId="176" w15:restartNumberingAfterBreak="0">
    <w:nsid w:val="000004B2"/>
    <w:multiLevelType w:val="multilevel"/>
    <w:tmpl w:val="FFFFFFFF"/>
    <w:lvl w:ilvl="0">
      <w:start w:val="3"/>
      <w:numFmt w:val="lowerLetter"/>
      <w:lvlText w:val="(%1)"/>
      <w:lvlJc w:val="left"/>
      <w:pPr>
        <w:ind w:left="2138" w:hanging="31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96" w:hanging="331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97" w:hanging="331"/>
      </w:pPr>
    </w:lvl>
    <w:lvl w:ilvl="3">
      <w:numFmt w:val="bullet"/>
      <w:lvlText w:null="1"/>
      <w:lvlJc w:val="left"/>
      <w:pPr>
        <w:ind w:left="4495" w:hanging="331"/>
      </w:pPr>
    </w:lvl>
    <w:lvl w:ilvl="4">
      <w:numFmt w:val="bullet"/>
      <w:lvlText w:null="1"/>
      <w:lvlJc w:val="left"/>
      <w:pPr>
        <w:ind w:left="5493" w:hanging="331"/>
      </w:pPr>
    </w:lvl>
    <w:lvl w:ilvl="5">
      <w:numFmt w:val="bullet"/>
      <w:lvlText w:null="1"/>
      <w:lvlJc w:val="left"/>
      <w:pPr>
        <w:ind w:left="6490" w:hanging="331"/>
      </w:pPr>
    </w:lvl>
    <w:lvl w:ilvl="6">
      <w:numFmt w:val="bullet"/>
      <w:lvlText w:null="1"/>
      <w:lvlJc w:val="left"/>
      <w:pPr>
        <w:ind w:left="7488" w:hanging="331"/>
      </w:pPr>
    </w:lvl>
    <w:lvl w:ilvl="7">
      <w:numFmt w:val="bullet"/>
      <w:lvlText w:null="1"/>
      <w:lvlJc w:val="left"/>
      <w:pPr>
        <w:ind w:left="8486" w:hanging="331"/>
      </w:pPr>
    </w:lvl>
    <w:lvl w:ilvl="8">
      <w:numFmt w:val="bullet"/>
      <w:lvlText w:null="1"/>
      <w:lvlJc w:val="left"/>
      <w:pPr>
        <w:ind w:left="9483" w:hanging="331"/>
      </w:pPr>
    </w:lvl>
  </w:abstractNum>
  <w:abstractNum w:abstractNumId="177" w15:restartNumberingAfterBreak="0">
    <w:nsid w:val="000004B3"/>
    <w:multiLevelType w:val="multilevel"/>
    <w:tmpl w:val="FFFFFFFF"/>
    <w:lvl w:ilvl="0">
      <w:start w:val="1"/>
      <w:numFmt w:val="upperLetter"/>
      <w:lvlText w:val="(%1)"/>
      <w:lvlJc w:val="left"/>
      <w:pPr>
        <w:ind w:left="2496" w:hanging="331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97" w:hanging="331"/>
      </w:pPr>
    </w:lvl>
    <w:lvl w:ilvl="2">
      <w:numFmt w:val="bullet"/>
      <w:lvlText w:null="1"/>
      <w:lvlJc w:val="left"/>
      <w:pPr>
        <w:ind w:left="4295" w:hanging="331"/>
      </w:pPr>
    </w:lvl>
    <w:lvl w:ilvl="3">
      <w:numFmt w:val="bullet"/>
      <w:lvlText w:null="1"/>
      <w:lvlJc w:val="left"/>
      <w:pPr>
        <w:ind w:left="5193" w:hanging="331"/>
      </w:pPr>
    </w:lvl>
    <w:lvl w:ilvl="4">
      <w:numFmt w:val="bullet"/>
      <w:lvlText w:null="1"/>
      <w:lvlJc w:val="left"/>
      <w:pPr>
        <w:ind w:left="6091" w:hanging="331"/>
      </w:pPr>
    </w:lvl>
    <w:lvl w:ilvl="5">
      <w:numFmt w:val="bullet"/>
      <w:lvlText w:null="1"/>
      <w:lvlJc w:val="left"/>
      <w:pPr>
        <w:ind w:left="6989" w:hanging="331"/>
      </w:pPr>
    </w:lvl>
    <w:lvl w:ilvl="6">
      <w:numFmt w:val="bullet"/>
      <w:lvlText w:null="1"/>
      <w:lvlJc w:val="left"/>
      <w:pPr>
        <w:ind w:left="7887" w:hanging="331"/>
      </w:pPr>
    </w:lvl>
    <w:lvl w:ilvl="7">
      <w:numFmt w:val="bullet"/>
      <w:lvlText w:null="1"/>
      <w:lvlJc w:val="left"/>
      <w:pPr>
        <w:ind w:left="8785" w:hanging="331"/>
      </w:pPr>
    </w:lvl>
    <w:lvl w:ilvl="8">
      <w:numFmt w:val="bullet"/>
      <w:lvlText w:null="1"/>
      <w:lvlJc w:val="left"/>
      <w:pPr>
        <w:ind w:left="9683" w:hanging="331"/>
      </w:pPr>
    </w:lvl>
  </w:abstractNum>
  <w:abstractNum w:abstractNumId="178" w15:restartNumberingAfterBreak="0">
    <w:nsid w:val="000004B4"/>
    <w:multiLevelType w:val="multilevel"/>
    <w:tmpl w:val="FFFFFFFF"/>
    <w:lvl w:ilvl="0">
      <w:start w:val="1"/>
      <w:numFmt w:val="upperLetter"/>
      <w:lvlText w:val="(%1)"/>
      <w:lvlJc w:val="left"/>
      <w:pPr>
        <w:ind w:left="2166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091" w:hanging="332"/>
      </w:pPr>
    </w:lvl>
    <w:lvl w:ilvl="2">
      <w:numFmt w:val="bullet"/>
      <w:lvlText w:null="1"/>
      <w:lvlJc w:val="left"/>
      <w:pPr>
        <w:ind w:left="4023" w:hanging="332"/>
      </w:pPr>
    </w:lvl>
    <w:lvl w:ilvl="3">
      <w:numFmt w:val="bullet"/>
      <w:lvlText w:null="1"/>
      <w:lvlJc w:val="left"/>
      <w:pPr>
        <w:ind w:left="4955" w:hanging="332"/>
      </w:pPr>
    </w:lvl>
    <w:lvl w:ilvl="4">
      <w:numFmt w:val="bullet"/>
      <w:lvlText w:null="1"/>
      <w:lvlJc w:val="left"/>
      <w:pPr>
        <w:ind w:left="5887" w:hanging="332"/>
      </w:pPr>
    </w:lvl>
    <w:lvl w:ilvl="5">
      <w:numFmt w:val="bullet"/>
      <w:lvlText w:null="1"/>
      <w:lvlJc w:val="left"/>
      <w:pPr>
        <w:ind w:left="6819" w:hanging="332"/>
      </w:pPr>
    </w:lvl>
    <w:lvl w:ilvl="6">
      <w:numFmt w:val="bullet"/>
      <w:lvlText w:null="1"/>
      <w:lvlJc w:val="left"/>
      <w:pPr>
        <w:ind w:left="7751" w:hanging="332"/>
      </w:pPr>
    </w:lvl>
    <w:lvl w:ilvl="7">
      <w:numFmt w:val="bullet"/>
      <w:lvlText w:null="1"/>
      <w:lvlJc w:val="left"/>
      <w:pPr>
        <w:ind w:left="8683" w:hanging="332"/>
      </w:pPr>
    </w:lvl>
    <w:lvl w:ilvl="8">
      <w:numFmt w:val="bullet"/>
      <w:lvlText w:null="1"/>
      <w:lvlJc w:val="left"/>
      <w:pPr>
        <w:ind w:left="9615" w:hanging="332"/>
      </w:pPr>
    </w:lvl>
  </w:abstractNum>
  <w:abstractNum w:abstractNumId="179" w15:restartNumberingAfterBreak="0">
    <w:nsid w:val="000004B5"/>
    <w:multiLevelType w:val="multilevel"/>
    <w:tmpl w:val="FFFFFFFF"/>
    <w:lvl w:ilvl="0">
      <w:start w:val="1"/>
      <w:numFmt w:val="upperLetter"/>
      <w:lvlText w:val="(%1)"/>
      <w:lvlJc w:val="left"/>
      <w:pPr>
        <w:ind w:left="2497" w:hanging="331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97" w:hanging="331"/>
      </w:pPr>
    </w:lvl>
    <w:lvl w:ilvl="2">
      <w:numFmt w:val="bullet"/>
      <w:lvlText w:null="1"/>
      <w:lvlJc w:val="left"/>
      <w:pPr>
        <w:ind w:left="4295" w:hanging="331"/>
      </w:pPr>
    </w:lvl>
    <w:lvl w:ilvl="3">
      <w:numFmt w:val="bullet"/>
      <w:lvlText w:null="1"/>
      <w:lvlJc w:val="left"/>
      <w:pPr>
        <w:ind w:left="5193" w:hanging="331"/>
      </w:pPr>
    </w:lvl>
    <w:lvl w:ilvl="4">
      <w:numFmt w:val="bullet"/>
      <w:lvlText w:null="1"/>
      <w:lvlJc w:val="left"/>
      <w:pPr>
        <w:ind w:left="6091" w:hanging="331"/>
      </w:pPr>
    </w:lvl>
    <w:lvl w:ilvl="5">
      <w:numFmt w:val="bullet"/>
      <w:lvlText w:null="1"/>
      <w:lvlJc w:val="left"/>
      <w:pPr>
        <w:ind w:left="6989" w:hanging="331"/>
      </w:pPr>
    </w:lvl>
    <w:lvl w:ilvl="6">
      <w:numFmt w:val="bullet"/>
      <w:lvlText w:null="1"/>
      <w:lvlJc w:val="left"/>
      <w:pPr>
        <w:ind w:left="7887" w:hanging="331"/>
      </w:pPr>
    </w:lvl>
    <w:lvl w:ilvl="7">
      <w:numFmt w:val="bullet"/>
      <w:lvlText w:null="1"/>
      <w:lvlJc w:val="left"/>
      <w:pPr>
        <w:ind w:left="8785" w:hanging="331"/>
      </w:pPr>
    </w:lvl>
    <w:lvl w:ilvl="8">
      <w:numFmt w:val="bullet"/>
      <w:lvlText w:null="1"/>
      <w:lvlJc w:val="left"/>
      <w:pPr>
        <w:ind w:left="9683" w:hanging="331"/>
      </w:pPr>
    </w:lvl>
  </w:abstractNum>
  <w:abstractNum w:abstractNumId="180" w15:restartNumberingAfterBreak="0">
    <w:nsid w:val="000004B6"/>
    <w:multiLevelType w:val="multilevel"/>
    <w:tmpl w:val="FFFFFFFF"/>
    <w:lvl w:ilvl="0">
      <w:start w:val="4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start w:val="1"/>
      <w:numFmt w:val="decimal"/>
      <w:lvlText w:val="(%2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3248" w:hanging="347"/>
      </w:pPr>
    </w:lvl>
    <w:lvl w:ilvl="3">
      <w:numFmt w:val="bullet"/>
      <w:lvlText w:null="1"/>
      <w:lvlJc w:val="left"/>
      <w:pPr>
        <w:ind w:left="4277" w:hanging="347"/>
      </w:pPr>
    </w:lvl>
    <w:lvl w:ilvl="4">
      <w:numFmt w:val="bullet"/>
      <w:lvlText w:null="1"/>
      <w:lvlJc w:val="left"/>
      <w:pPr>
        <w:ind w:left="5306" w:hanging="347"/>
      </w:pPr>
    </w:lvl>
    <w:lvl w:ilvl="5">
      <w:numFmt w:val="bullet"/>
      <w:lvlText w:null="1"/>
      <w:lvlJc w:val="left"/>
      <w:pPr>
        <w:ind w:left="6335" w:hanging="347"/>
      </w:pPr>
    </w:lvl>
    <w:lvl w:ilvl="6">
      <w:numFmt w:val="bullet"/>
      <w:lvlText w:null="1"/>
      <w:lvlJc w:val="left"/>
      <w:pPr>
        <w:ind w:left="7364" w:hanging="347"/>
      </w:pPr>
    </w:lvl>
    <w:lvl w:ilvl="7">
      <w:numFmt w:val="bullet"/>
      <w:lvlText w:null="1"/>
      <w:lvlJc w:val="left"/>
      <w:pPr>
        <w:ind w:left="8392" w:hanging="347"/>
      </w:pPr>
    </w:lvl>
    <w:lvl w:ilvl="8">
      <w:numFmt w:val="bullet"/>
      <w:lvlText w:null="1"/>
      <w:lvlJc w:val="left"/>
      <w:pPr>
        <w:ind w:left="9421" w:hanging="347"/>
      </w:pPr>
    </w:lvl>
  </w:abstractNum>
  <w:abstractNum w:abstractNumId="181" w15:restartNumberingAfterBreak="0">
    <w:nsid w:val="000004B7"/>
    <w:multiLevelType w:val="multilevel"/>
    <w:tmpl w:val="FFFFFFFF"/>
    <w:lvl w:ilvl="0">
      <w:start w:val="16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82" w15:restartNumberingAfterBreak="0">
    <w:nsid w:val="000004B8"/>
    <w:multiLevelType w:val="multilevel"/>
    <w:tmpl w:val="FFFFFFFF"/>
    <w:lvl w:ilvl="0">
      <w:start w:val="25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1"/>
      <w:numFmt w:val="decimal"/>
      <w:lvlText w:val="(%2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3248" w:hanging="347"/>
      </w:pPr>
    </w:lvl>
    <w:lvl w:ilvl="3">
      <w:numFmt w:val="bullet"/>
      <w:lvlText w:null="1"/>
      <w:lvlJc w:val="left"/>
      <w:pPr>
        <w:ind w:left="4277" w:hanging="347"/>
      </w:pPr>
    </w:lvl>
    <w:lvl w:ilvl="4">
      <w:numFmt w:val="bullet"/>
      <w:lvlText w:null="1"/>
      <w:lvlJc w:val="left"/>
      <w:pPr>
        <w:ind w:left="5306" w:hanging="347"/>
      </w:pPr>
    </w:lvl>
    <w:lvl w:ilvl="5">
      <w:numFmt w:val="bullet"/>
      <w:lvlText w:null="1"/>
      <w:lvlJc w:val="left"/>
      <w:pPr>
        <w:ind w:left="6335" w:hanging="347"/>
      </w:pPr>
    </w:lvl>
    <w:lvl w:ilvl="6">
      <w:numFmt w:val="bullet"/>
      <w:lvlText w:null="1"/>
      <w:lvlJc w:val="left"/>
      <w:pPr>
        <w:ind w:left="7364" w:hanging="347"/>
      </w:pPr>
    </w:lvl>
    <w:lvl w:ilvl="7">
      <w:numFmt w:val="bullet"/>
      <w:lvlText w:null="1"/>
      <w:lvlJc w:val="left"/>
      <w:pPr>
        <w:ind w:left="8392" w:hanging="347"/>
      </w:pPr>
    </w:lvl>
    <w:lvl w:ilvl="8">
      <w:numFmt w:val="bullet"/>
      <w:lvlText w:null="1"/>
      <w:lvlJc w:val="left"/>
      <w:pPr>
        <w:ind w:left="9421" w:hanging="347"/>
      </w:pPr>
    </w:lvl>
  </w:abstractNum>
  <w:abstractNum w:abstractNumId="183" w15:restartNumberingAfterBreak="0">
    <w:nsid w:val="000004B9"/>
    <w:multiLevelType w:val="multilevel"/>
    <w:tmpl w:val="FFFFFFFF"/>
    <w:lvl w:ilvl="0">
      <w:start w:val="29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84" w15:restartNumberingAfterBreak="0">
    <w:nsid w:val="000004BA"/>
    <w:multiLevelType w:val="multilevel"/>
    <w:tmpl w:val="FFFFFFFF"/>
    <w:lvl w:ilvl="0">
      <w:start w:val="43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2"/>
      <w:numFmt w:val="decimal"/>
      <w:lvlText w:val="(%2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3248" w:hanging="347"/>
      </w:pPr>
    </w:lvl>
    <w:lvl w:ilvl="3">
      <w:numFmt w:val="bullet"/>
      <w:lvlText w:null="1"/>
      <w:lvlJc w:val="left"/>
      <w:pPr>
        <w:ind w:left="4277" w:hanging="347"/>
      </w:pPr>
    </w:lvl>
    <w:lvl w:ilvl="4">
      <w:numFmt w:val="bullet"/>
      <w:lvlText w:null="1"/>
      <w:lvlJc w:val="left"/>
      <w:pPr>
        <w:ind w:left="5306" w:hanging="347"/>
      </w:pPr>
    </w:lvl>
    <w:lvl w:ilvl="5">
      <w:numFmt w:val="bullet"/>
      <w:lvlText w:null="1"/>
      <w:lvlJc w:val="left"/>
      <w:pPr>
        <w:ind w:left="6335" w:hanging="347"/>
      </w:pPr>
    </w:lvl>
    <w:lvl w:ilvl="6">
      <w:numFmt w:val="bullet"/>
      <w:lvlText w:null="1"/>
      <w:lvlJc w:val="left"/>
      <w:pPr>
        <w:ind w:left="7364" w:hanging="347"/>
      </w:pPr>
    </w:lvl>
    <w:lvl w:ilvl="7">
      <w:numFmt w:val="bullet"/>
      <w:lvlText w:null="1"/>
      <w:lvlJc w:val="left"/>
      <w:pPr>
        <w:ind w:left="8392" w:hanging="347"/>
      </w:pPr>
    </w:lvl>
    <w:lvl w:ilvl="8">
      <w:numFmt w:val="bullet"/>
      <w:lvlText w:null="1"/>
      <w:lvlJc w:val="left"/>
      <w:pPr>
        <w:ind w:left="9421" w:hanging="347"/>
      </w:pPr>
    </w:lvl>
  </w:abstractNum>
  <w:abstractNum w:abstractNumId="185" w15:restartNumberingAfterBreak="0">
    <w:nsid w:val="000004BB"/>
    <w:multiLevelType w:val="multilevel"/>
    <w:tmpl w:val="FFFFFFFF"/>
    <w:lvl w:ilvl="0">
      <w:start w:val="3"/>
      <w:numFmt w:val="lowerLetter"/>
      <w:lvlText w:val="(%1)"/>
      <w:lvlJc w:val="left"/>
      <w:pPr>
        <w:ind w:left="2484" w:hanging="31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55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79" w:hanging="332"/>
      </w:pPr>
    </w:lvl>
    <w:lvl w:ilvl="3">
      <w:numFmt w:val="bullet"/>
      <w:lvlText w:null="1"/>
      <w:lvlJc w:val="left"/>
      <w:pPr>
        <w:ind w:left="4479" w:hanging="332"/>
      </w:pPr>
    </w:lvl>
    <w:lvl w:ilvl="4">
      <w:numFmt w:val="bullet"/>
      <w:lvlText w:null="1"/>
      <w:lvlJc w:val="left"/>
      <w:pPr>
        <w:ind w:left="5479" w:hanging="332"/>
      </w:pPr>
    </w:lvl>
    <w:lvl w:ilvl="5">
      <w:numFmt w:val="bullet"/>
      <w:lvlText w:null="1"/>
      <w:lvlJc w:val="left"/>
      <w:pPr>
        <w:ind w:left="6479" w:hanging="332"/>
      </w:pPr>
    </w:lvl>
    <w:lvl w:ilvl="6">
      <w:numFmt w:val="bullet"/>
      <w:lvlText w:null="1"/>
      <w:lvlJc w:val="left"/>
      <w:pPr>
        <w:ind w:left="7479" w:hanging="332"/>
      </w:pPr>
    </w:lvl>
    <w:lvl w:ilvl="7">
      <w:numFmt w:val="bullet"/>
      <w:lvlText w:null="1"/>
      <w:lvlJc w:val="left"/>
      <w:pPr>
        <w:ind w:left="8479" w:hanging="332"/>
      </w:pPr>
    </w:lvl>
    <w:lvl w:ilvl="8">
      <w:numFmt w:val="bullet"/>
      <w:lvlText w:null="1"/>
      <w:lvlJc w:val="left"/>
      <w:pPr>
        <w:ind w:left="9479" w:hanging="332"/>
      </w:pPr>
    </w:lvl>
  </w:abstractNum>
  <w:abstractNum w:abstractNumId="186" w15:restartNumberingAfterBreak="0">
    <w:nsid w:val="000004BC"/>
    <w:multiLevelType w:val="multilevel"/>
    <w:tmpl w:val="FFFFFFFF"/>
    <w:lvl w:ilvl="0">
      <w:start w:val="2"/>
      <w:numFmt w:val="decimal"/>
      <w:lvlText w:val="%1"/>
      <w:lvlJc w:val="left"/>
      <w:pPr>
        <w:ind w:left="2660" w:hanging="509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541" w:hanging="509"/>
      </w:pPr>
    </w:lvl>
    <w:lvl w:ilvl="2">
      <w:numFmt w:val="bullet"/>
      <w:lvlText w:null="1"/>
      <w:lvlJc w:val="left"/>
      <w:pPr>
        <w:ind w:left="4423" w:hanging="509"/>
      </w:pPr>
    </w:lvl>
    <w:lvl w:ilvl="3">
      <w:numFmt w:val="bullet"/>
      <w:lvlText w:null="1"/>
      <w:lvlJc w:val="left"/>
      <w:pPr>
        <w:ind w:left="5305" w:hanging="509"/>
      </w:pPr>
    </w:lvl>
    <w:lvl w:ilvl="4">
      <w:numFmt w:val="bullet"/>
      <w:lvlText w:null="1"/>
      <w:lvlJc w:val="left"/>
      <w:pPr>
        <w:ind w:left="6187" w:hanging="509"/>
      </w:pPr>
    </w:lvl>
    <w:lvl w:ilvl="5">
      <w:numFmt w:val="bullet"/>
      <w:lvlText w:null="1"/>
      <w:lvlJc w:val="left"/>
      <w:pPr>
        <w:ind w:left="7069" w:hanging="509"/>
      </w:pPr>
    </w:lvl>
    <w:lvl w:ilvl="6">
      <w:numFmt w:val="bullet"/>
      <w:lvlText w:null="1"/>
      <w:lvlJc w:val="left"/>
      <w:pPr>
        <w:ind w:left="7951" w:hanging="509"/>
      </w:pPr>
    </w:lvl>
    <w:lvl w:ilvl="7">
      <w:numFmt w:val="bullet"/>
      <w:lvlText w:null="1"/>
      <w:lvlJc w:val="left"/>
      <w:pPr>
        <w:ind w:left="8833" w:hanging="509"/>
      </w:pPr>
    </w:lvl>
    <w:lvl w:ilvl="8">
      <w:numFmt w:val="bullet"/>
      <w:lvlText w:null="1"/>
      <w:lvlJc w:val="left"/>
      <w:pPr>
        <w:ind w:left="9715" w:hanging="509"/>
      </w:pPr>
    </w:lvl>
  </w:abstractNum>
  <w:abstractNum w:abstractNumId="187" w15:restartNumberingAfterBreak="0">
    <w:nsid w:val="000004BD"/>
    <w:multiLevelType w:val="multilevel"/>
    <w:tmpl w:val="FFFFFFFF"/>
    <w:lvl w:ilvl="0">
      <w:start w:val="9"/>
      <w:numFmt w:val="decimal"/>
      <w:lvlText w:val="%1"/>
      <w:lvlJc w:val="left"/>
      <w:pPr>
        <w:ind w:left="2660" w:hanging="509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start w:val="1"/>
      <w:numFmt w:val="upperLetter"/>
      <w:lvlText w:val="(%2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639" w:hanging="332"/>
      </w:pPr>
    </w:lvl>
    <w:lvl w:ilvl="3">
      <w:numFmt w:val="bullet"/>
      <w:lvlText w:null="1"/>
      <w:lvlJc w:val="left"/>
      <w:pPr>
        <w:ind w:left="4619" w:hanging="332"/>
      </w:pPr>
    </w:lvl>
    <w:lvl w:ilvl="4">
      <w:numFmt w:val="bullet"/>
      <w:lvlText w:null="1"/>
      <w:lvlJc w:val="left"/>
      <w:pPr>
        <w:ind w:left="5599" w:hanging="332"/>
      </w:pPr>
    </w:lvl>
    <w:lvl w:ilvl="5">
      <w:numFmt w:val="bullet"/>
      <w:lvlText w:null="1"/>
      <w:lvlJc w:val="left"/>
      <w:pPr>
        <w:ind w:left="6579" w:hanging="332"/>
      </w:pPr>
    </w:lvl>
    <w:lvl w:ilvl="6">
      <w:numFmt w:val="bullet"/>
      <w:lvlText w:null="1"/>
      <w:lvlJc w:val="left"/>
      <w:pPr>
        <w:ind w:left="7559" w:hanging="332"/>
      </w:pPr>
    </w:lvl>
    <w:lvl w:ilvl="7">
      <w:numFmt w:val="bullet"/>
      <w:lvlText w:null="1"/>
      <w:lvlJc w:val="left"/>
      <w:pPr>
        <w:ind w:left="8539" w:hanging="332"/>
      </w:pPr>
    </w:lvl>
    <w:lvl w:ilvl="8">
      <w:numFmt w:val="bullet"/>
      <w:lvlText w:null="1"/>
      <w:lvlJc w:val="left"/>
      <w:pPr>
        <w:ind w:left="9519" w:hanging="332"/>
      </w:pPr>
    </w:lvl>
  </w:abstractNum>
  <w:abstractNum w:abstractNumId="188" w15:restartNumberingAfterBreak="0">
    <w:nsid w:val="000004BE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189" w15:restartNumberingAfterBreak="0">
    <w:nsid w:val="000004BF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190" w15:restartNumberingAfterBreak="0">
    <w:nsid w:val="000004C0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191" w15:restartNumberingAfterBreak="0">
    <w:nsid w:val="000004C1"/>
    <w:multiLevelType w:val="multilevel"/>
    <w:tmpl w:val="FFFFFFFF"/>
    <w:lvl w:ilvl="0">
      <w:start w:val="1"/>
      <w:numFmt w:val="decimal"/>
      <w:lvlText w:val="%1"/>
      <w:lvlJc w:val="left"/>
      <w:pPr>
        <w:ind w:left="2700" w:hanging="549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577" w:hanging="549"/>
      </w:pPr>
    </w:lvl>
    <w:lvl w:ilvl="2">
      <w:numFmt w:val="bullet"/>
      <w:lvlText w:null="1"/>
      <w:lvlJc w:val="left"/>
      <w:pPr>
        <w:ind w:left="4455" w:hanging="549"/>
      </w:pPr>
    </w:lvl>
    <w:lvl w:ilvl="3">
      <w:numFmt w:val="bullet"/>
      <w:lvlText w:null="1"/>
      <w:lvlJc w:val="left"/>
      <w:pPr>
        <w:ind w:left="5333" w:hanging="549"/>
      </w:pPr>
    </w:lvl>
    <w:lvl w:ilvl="4">
      <w:numFmt w:val="bullet"/>
      <w:lvlText w:null="1"/>
      <w:lvlJc w:val="left"/>
      <w:pPr>
        <w:ind w:left="6211" w:hanging="549"/>
      </w:pPr>
    </w:lvl>
    <w:lvl w:ilvl="5">
      <w:numFmt w:val="bullet"/>
      <w:lvlText w:null="1"/>
      <w:lvlJc w:val="left"/>
      <w:pPr>
        <w:ind w:left="7089" w:hanging="549"/>
      </w:pPr>
    </w:lvl>
    <w:lvl w:ilvl="6">
      <w:numFmt w:val="bullet"/>
      <w:lvlText w:null="1"/>
      <w:lvlJc w:val="left"/>
      <w:pPr>
        <w:ind w:left="7967" w:hanging="549"/>
      </w:pPr>
    </w:lvl>
    <w:lvl w:ilvl="7">
      <w:numFmt w:val="bullet"/>
      <w:lvlText w:null="1"/>
      <w:lvlJc w:val="left"/>
      <w:pPr>
        <w:ind w:left="8845" w:hanging="549"/>
      </w:pPr>
    </w:lvl>
    <w:lvl w:ilvl="8">
      <w:numFmt w:val="bullet"/>
      <w:lvlText w:null="1"/>
      <w:lvlJc w:val="left"/>
      <w:pPr>
        <w:ind w:left="9723" w:hanging="549"/>
      </w:pPr>
    </w:lvl>
  </w:abstractNum>
  <w:abstractNum w:abstractNumId="192" w15:restartNumberingAfterBreak="0">
    <w:nsid w:val="000004C2"/>
    <w:multiLevelType w:val="multilevel"/>
    <w:tmpl w:val="FFFFFFFF"/>
    <w:lvl w:ilvl="0">
      <w:start w:val="6"/>
      <w:numFmt w:val="decimal"/>
      <w:lvlText w:val="%1"/>
      <w:lvlJc w:val="left"/>
      <w:pPr>
        <w:ind w:left="2700" w:hanging="549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577" w:hanging="549"/>
      </w:pPr>
    </w:lvl>
    <w:lvl w:ilvl="2">
      <w:numFmt w:val="bullet"/>
      <w:lvlText w:null="1"/>
      <w:lvlJc w:val="left"/>
      <w:pPr>
        <w:ind w:left="4455" w:hanging="549"/>
      </w:pPr>
    </w:lvl>
    <w:lvl w:ilvl="3">
      <w:numFmt w:val="bullet"/>
      <w:lvlText w:null="1"/>
      <w:lvlJc w:val="left"/>
      <w:pPr>
        <w:ind w:left="5333" w:hanging="549"/>
      </w:pPr>
    </w:lvl>
    <w:lvl w:ilvl="4">
      <w:numFmt w:val="bullet"/>
      <w:lvlText w:null="1"/>
      <w:lvlJc w:val="left"/>
      <w:pPr>
        <w:ind w:left="6211" w:hanging="549"/>
      </w:pPr>
    </w:lvl>
    <w:lvl w:ilvl="5">
      <w:numFmt w:val="bullet"/>
      <w:lvlText w:null="1"/>
      <w:lvlJc w:val="left"/>
      <w:pPr>
        <w:ind w:left="7089" w:hanging="549"/>
      </w:pPr>
    </w:lvl>
    <w:lvl w:ilvl="6">
      <w:numFmt w:val="bullet"/>
      <w:lvlText w:null="1"/>
      <w:lvlJc w:val="left"/>
      <w:pPr>
        <w:ind w:left="7967" w:hanging="549"/>
      </w:pPr>
    </w:lvl>
    <w:lvl w:ilvl="7">
      <w:numFmt w:val="bullet"/>
      <w:lvlText w:null="1"/>
      <w:lvlJc w:val="left"/>
      <w:pPr>
        <w:ind w:left="8845" w:hanging="549"/>
      </w:pPr>
    </w:lvl>
    <w:lvl w:ilvl="8">
      <w:numFmt w:val="bullet"/>
      <w:lvlText w:null="1"/>
      <w:lvlJc w:val="left"/>
      <w:pPr>
        <w:ind w:left="9723" w:hanging="549"/>
      </w:pPr>
    </w:lvl>
  </w:abstractNum>
  <w:abstractNum w:abstractNumId="193" w15:restartNumberingAfterBreak="0">
    <w:nsid w:val="000004C3"/>
    <w:multiLevelType w:val="multilevel"/>
    <w:tmpl w:val="FFFFFFFF"/>
    <w:lvl w:ilvl="0">
      <w:start w:val="1"/>
      <w:numFmt w:val="decimal"/>
      <w:lvlText w:val="%1"/>
      <w:lvlJc w:val="left"/>
      <w:pPr>
        <w:ind w:left="1821" w:hanging="692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2785" w:hanging="692"/>
      </w:pPr>
    </w:lvl>
    <w:lvl w:ilvl="2">
      <w:numFmt w:val="bullet"/>
      <w:lvlText w:null="1"/>
      <w:lvlJc w:val="left"/>
      <w:pPr>
        <w:ind w:left="3751" w:hanging="692"/>
      </w:pPr>
    </w:lvl>
    <w:lvl w:ilvl="3">
      <w:numFmt w:val="bullet"/>
      <w:lvlText w:null="1"/>
      <w:lvlJc w:val="left"/>
      <w:pPr>
        <w:ind w:left="4717" w:hanging="692"/>
      </w:pPr>
    </w:lvl>
    <w:lvl w:ilvl="4">
      <w:numFmt w:val="bullet"/>
      <w:lvlText w:null="1"/>
      <w:lvlJc w:val="left"/>
      <w:pPr>
        <w:ind w:left="5683" w:hanging="692"/>
      </w:pPr>
    </w:lvl>
    <w:lvl w:ilvl="5">
      <w:numFmt w:val="bullet"/>
      <w:lvlText w:null="1"/>
      <w:lvlJc w:val="left"/>
      <w:pPr>
        <w:ind w:left="6649" w:hanging="692"/>
      </w:pPr>
    </w:lvl>
    <w:lvl w:ilvl="6">
      <w:numFmt w:val="bullet"/>
      <w:lvlText w:null="1"/>
      <w:lvlJc w:val="left"/>
      <w:pPr>
        <w:ind w:left="7615" w:hanging="692"/>
      </w:pPr>
    </w:lvl>
    <w:lvl w:ilvl="7">
      <w:numFmt w:val="bullet"/>
      <w:lvlText w:null="1"/>
      <w:lvlJc w:val="left"/>
      <w:pPr>
        <w:ind w:left="8581" w:hanging="692"/>
      </w:pPr>
    </w:lvl>
    <w:lvl w:ilvl="8">
      <w:numFmt w:val="bullet"/>
      <w:lvlText w:null="1"/>
      <w:lvlJc w:val="left"/>
      <w:pPr>
        <w:ind w:left="9547" w:hanging="692"/>
      </w:pPr>
    </w:lvl>
  </w:abstractNum>
  <w:abstractNum w:abstractNumId="194" w15:restartNumberingAfterBreak="0">
    <w:nsid w:val="000004C4"/>
    <w:multiLevelType w:val="multilevel"/>
    <w:tmpl w:val="FFFFFFFF"/>
    <w:lvl w:ilvl="0">
      <w:start w:val="11"/>
      <w:numFmt w:val="decimal"/>
      <w:lvlText w:val="%1"/>
      <w:lvlJc w:val="left"/>
      <w:pPr>
        <w:ind w:left="2222" w:hanging="1093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145" w:hanging="1093"/>
      </w:pPr>
    </w:lvl>
    <w:lvl w:ilvl="2">
      <w:numFmt w:val="bullet"/>
      <w:lvlText w:null="1"/>
      <w:lvlJc w:val="left"/>
      <w:pPr>
        <w:ind w:left="4071" w:hanging="1093"/>
      </w:pPr>
    </w:lvl>
    <w:lvl w:ilvl="3">
      <w:numFmt w:val="bullet"/>
      <w:lvlText w:null="1"/>
      <w:lvlJc w:val="left"/>
      <w:pPr>
        <w:ind w:left="4997" w:hanging="1093"/>
      </w:pPr>
    </w:lvl>
    <w:lvl w:ilvl="4">
      <w:numFmt w:val="bullet"/>
      <w:lvlText w:null="1"/>
      <w:lvlJc w:val="left"/>
      <w:pPr>
        <w:ind w:left="5923" w:hanging="1093"/>
      </w:pPr>
    </w:lvl>
    <w:lvl w:ilvl="5">
      <w:numFmt w:val="bullet"/>
      <w:lvlText w:null="1"/>
      <w:lvlJc w:val="left"/>
      <w:pPr>
        <w:ind w:left="6849" w:hanging="1093"/>
      </w:pPr>
    </w:lvl>
    <w:lvl w:ilvl="6">
      <w:numFmt w:val="bullet"/>
      <w:lvlText w:null="1"/>
      <w:lvlJc w:val="left"/>
      <w:pPr>
        <w:ind w:left="7775" w:hanging="1093"/>
      </w:pPr>
    </w:lvl>
    <w:lvl w:ilvl="7">
      <w:numFmt w:val="bullet"/>
      <w:lvlText w:null="1"/>
      <w:lvlJc w:val="left"/>
      <w:pPr>
        <w:ind w:left="8701" w:hanging="1093"/>
      </w:pPr>
    </w:lvl>
    <w:lvl w:ilvl="8">
      <w:numFmt w:val="bullet"/>
      <w:lvlText w:null="1"/>
      <w:lvlJc w:val="left"/>
      <w:pPr>
        <w:ind w:left="9627" w:hanging="1093"/>
      </w:pPr>
    </w:lvl>
  </w:abstractNum>
  <w:abstractNum w:abstractNumId="195" w15:restartNumberingAfterBreak="0">
    <w:nsid w:val="000004C5"/>
    <w:multiLevelType w:val="multilevel"/>
    <w:tmpl w:val="FFFFFFFF"/>
    <w:lvl w:ilvl="0">
      <w:start w:val="15"/>
      <w:numFmt w:val="decimal"/>
      <w:lvlText w:val="%1"/>
      <w:lvlJc w:val="left"/>
      <w:pPr>
        <w:ind w:left="3022" w:hanging="1892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3865" w:hanging="1892"/>
      </w:pPr>
    </w:lvl>
    <w:lvl w:ilvl="2">
      <w:numFmt w:val="bullet"/>
      <w:lvlText w:null="1"/>
      <w:lvlJc w:val="left"/>
      <w:pPr>
        <w:ind w:left="4711" w:hanging="1892"/>
      </w:pPr>
    </w:lvl>
    <w:lvl w:ilvl="3">
      <w:numFmt w:val="bullet"/>
      <w:lvlText w:null="1"/>
      <w:lvlJc w:val="left"/>
      <w:pPr>
        <w:ind w:left="5557" w:hanging="1892"/>
      </w:pPr>
    </w:lvl>
    <w:lvl w:ilvl="4">
      <w:numFmt w:val="bullet"/>
      <w:lvlText w:null="1"/>
      <w:lvlJc w:val="left"/>
      <w:pPr>
        <w:ind w:left="6403" w:hanging="1892"/>
      </w:pPr>
    </w:lvl>
    <w:lvl w:ilvl="5">
      <w:numFmt w:val="bullet"/>
      <w:lvlText w:null="1"/>
      <w:lvlJc w:val="left"/>
      <w:pPr>
        <w:ind w:left="7249" w:hanging="1892"/>
      </w:pPr>
    </w:lvl>
    <w:lvl w:ilvl="6">
      <w:numFmt w:val="bullet"/>
      <w:lvlText w:null="1"/>
      <w:lvlJc w:val="left"/>
      <w:pPr>
        <w:ind w:left="8095" w:hanging="1892"/>
      </w:pPr>
    </w:lvl>
    <w:lvl w:ilvl="7">
      <w:numFmt w:val="bullet"/>
      <w:lvlText w:null="1"/>
      <w:lvlJc w:val="left"/>
      <w:pPr>
        <w:ind w:left="8941" w:hanging="1892"/>
      </w:pPr>
    </w:lvl>
    <w:lvl w:ilvl="8">
      <w:numFmt w:val="bullet"/>
      <w:lvlText w:null="1"/>
      <w:lvlJc w:val="left"/>
      <w:pPr>
        <w:ind w:left="9787" w:hanging="1892"/>
      </w:pPr>
    </w:lvl>
  </w:abstractNum>
  <w:abstractNum w:abstractNumId="196" w15:restartNumberingAfterBreak="0">
    <w:nsid w:val="000004C6"/>
    <w:multiLevelType w:val="multilevel"/>
    <w:tmpl w:val="FFFFFFFF"/>
    <w:lvl w:ilvl="0">
      <w:start w:val="6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197" w15:restartNumberingAfterBreak="0">
    <w:nsid w:val="000004C7"/>
    <w:multiLevelType w:val="multilevel"/>
    <w:tmpl w:val="FFFFFFFF"/>
    <w:lvl w:ilvl="0">
      <w:start w:val="16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1607" w:hanging="340"/>
      </w:pPr>
    </w:lvl>
    <w:lvl w:ilvl="2">
      <w:numFmt w:val="bullet"/>
      <w:lvlText w:null="1"/>
      <w:lvlJc w:val="left"/>
      <w:pPr>
        <w:ind w:left="2534" w:hanging="340"/>
      </w:pPr>
    </w:lvl>
    <w:lvl w:ilvl="3">
      <w:numFmt w:val="bullet"/>
      <w:lvlText w:null="1"/>
      <w:lvlJc w:val="left"/>
      <w:pPr>
        <w:ind w:left="3462" w:hanging="340"/>
      </w:pPr>
    </w:lvl>
    <w:lvl w:ilvl="4">
      <w:numFmt w:val="bullet"/>
      <w:lvlText w:null="1"/>
      <w:lvlJc w:val="left"/>
      <w:pPr>
        <w:ind w:left="4389" w:hanging="340"/>
      </w:pPr>
    </w:lvl>
    <w:lvl w:ilvl="5">
      <w:numFmt w:val="bullet"/>
      <w:lvlText w:null="1"/>
      <w:lvlJc w:val="left"/>
      <w:pPr>
        <w:ind w:left="5317" w:hanging="340"/>
      </w:pPr>
    </w:lvl>
    <w:lvl w:ilvl="6">
      <w:numFmt w:val="bullet"/>
      <w:lvlText w:null="1"/>
      <w:lvlJc w:val="left"/>
      <w:pPr>
        <w:ind w:left="6244" w:hanging="340"/>
      </w:pPr>
    </w:lvl>
    <w:lvl w:ilvl="7">
      <w:numFmt w:val="bullet"/>
      <w:lvlText w:null="1"/>
      <w:lvlJc w:val="left"/>
      <w:pPr>
        <w:ind w:left="7171" w:hanging="340"/>
      </w:pPr>
    </w:lvl>
    <w:lvl w:ilvl="8">
      <w:numFmt w:val="bullet"/>
      <w:lvlText w:null="1"/>
      <w:lvlJc w:val="left"/>
      <w:pPr>
        <w:ind w:left="8099" w:hanging="340"/>
      </w:pPr>
    </w:lvl>
  </w:abstractNum>
  <w:abstractNum w:abstractNumId="198" w15:restartNumberingAfterBreak="0">
    <w:nsid w:val="000004C8"/>
    <w:multiLevelType w:val="multilevel"/>
    <w:tmpl w:val="FFFFFFFF"/>
    <w:lvl w:ilvl="0">
      <w:start w:val="21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1607" w:hanging="340"/>
      </w:pPr>
    </w:lvl>
    <w:lvl w:ilvl="2">
      <w:numFmt w:val="bullet"/>
      <w:lvlText w:null="1"/>
      <w:lvlJc w:val="left"/>
      <w:pPr>
        <w:ind w:left="2534" w:hanging="340"/>
      </w:pPr>
    </w:lvl>
    <w:lvl w:ilvl="3">
      <w:numFmt w:val="bullet"/>
      <w:lvlText w:null="1"/>
      <w:lvlJc w:val="left"/>
      <w:pPr>
        <w:ind w:left="3462" w:hanging="340"/>
      </w:pPr>
    </w:lvl>
    <w:lvl w:ilvl="4">
      <w:numFmt w:val="bullet"/>
      <w:lvlText w:null="1"/>
      <w:lvlJc w:val="left"/>
      <w:pPr>
        <w:ind w:left="4389" w:hanging="340"/>
      </w:pPr>
    </w:lvl>
    <w:lvl w:ilvl="5">
      <w:numFmt w:val="bullet"/>
      <w:lvlText w:null="1"/>
      <w:lvlJc w:val="left"/>
      <w:pPr>
        <w:ind w:left="5317" w:hanging="340"/>
      </w:pPr>
    </w:lvl>
    <w:lvl w:ilvl="6">
      <w:numFmt w:val="bullet"/>
      <w:lvlText w:null="1"/>
      <w:lvlJc w:val="left"/>
      <w:pPr>
        <w:ind w:left="6244" w:hanging="340"/>
      </w:pPr>
    </w:lvl>
    <w:lvl w:ilvl="7">
      <w:numFmt w:val="bullet"/>
      <w:lvlText w:null="1"/>
      <w:lvlJc w:val="left"/>
      <w:pPr>
        <w:ind w:left="7171" w:hanging="340"/>
      </w:pPr>
    </w:lvl>
    <w:lvl w:ilvl="8">
      <w:numFmt w:val="bullet"/>
      <w:lvlText w:null="1"/>
      <w:lvlJc w:val="left"/>
      <w:pPr>
        <w:ind w:left="8099" w:hanging="340"/>
      </w:pPr>
    </w:lvl>
  </w:abstractNum>
  <w:abstractNum w:abstractNumId="199" w15:restartNumberingAfterBreak="0">
    <w:nsid w:val="000004C9"/>
    <w:multiLevelType w:val="multilevel"/>
    <w:tmpl w:val="FFFFFFFF"/>
    <w:lvl w:ilvl="0">
      <w:start w:val="34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1"/>
      <w:numFmt w:val="decimal"/>
      <w:lvlText w:val="(%2)"/>
      <w:lvlJc w:val="left"/>
      <w:pPr>
        <w:ind w:left="2221" w:hanging="347"/>
      </w:pPr>
      <w:rPr>
        <w:rFonts w:cs="Times New Roman"/>
        <w:spacing w:val="-1"/>
        <w:w w:val="100"/>
      </w:rPr>
    </w:lvl>
    <w:lvl w:ilvl="2">
      <w:numFmt w:val="bullet"/>
      <w:lvlText w:null="1"/>
      <w:lvlJc w:val="left"/>
      <w:pPr>
        <w:ind w:left="2220" w:hanging="347"/>
      </w:pPr>
    </w:lvl>
    <w:lvl w:ilvl="3">
      <w:numFmt w:val="bullet"/>
      <w:lvlText w:null="1"/>
      <w:lvlJc w:val="left"/>
      <w:pPr>
        <w:ind w:left="3377" w:hanging="347"/>
      </w:pPr>
    </w:lvl>
    <w:lvl w:ilvl="4">
      <w:numFmt w:val="bullet"/>
      <w:lvlText w:null="1"/>
      <w:lvlJc w:val="left"/>
      <w:pPr>
        <w:ind w:left="4534" w:hanging="347"/>
      </w:pPr>
    </w:lvl>
    <w:lvl w:ilvl="5">
      <w:numFmt w:val="bullet"/>
      <w:lvlText w:null="1"/>
      <w:lvlJc w:val="left"/>
      <w:pPr>
        <w:ind w:left="5692" w:hanging="347"/>
      </w:pPr>
    </w:lvl>
    <w:lvl w:ilvl="6">
      <w:numFmt w:val="bullet"/>
      <w:lvlText w:null="1"/>
      <w:lvlJc w:val="left"/>
      <w:pPr>
        <w:ind w:left="6849" w:hanging="347"/>
      </w:pPr>
    </w:lvl>
    <w:lvl w:ilvl="7">
      <w:numFmt w:val="bullet"/>
      <w:lvlText w:null="1"/>
      <w:lvlJc w:val="left"/>
      <w:pPr>
        <w:ind w:left="8007" w:hanging="347"/>
      </w:pPr>
    </w:lvl>
    <w:lvl w:ilvl="8">
      <w:numFmt w:val="bullet"/>
      <w:lvlText w:null="1"/>
      <w:lvlJc w:val="left"/>
      <w:pPr>
        <w:ind w:left="9164" w:hanging="347"/>
      </w:pPr>
    </w:lvl>
  </w:abstractNum>
  <w:abstractNum w:abstractNumId="200" w15:restartNumberingAfterBreak="0">
    <w:nsid w:val="000004CA"/>
    <w:multiLevelType w:val="multilevel"/>
    <w:tmpl w:val="FFFFFFFF"/>
    <w:lvl w:ilvl="0">
      <w:start w:val="1"/>
      <w:numFmt w:val="decimal"/>
      <w:lvlText w:val="(%1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3145" w:hanging="347"/>
      </w:pPr>
    </w:lvl>
    <w:lvl w:ilvl="2">
      <w:numFmt w:val="bullet"/>
      <w:lvlText w:null="1"/>
      <w:lvlJc w:val="left"/>
      <w:pPr>
        <w:ind w:left="4071" w:hanging="347"/>
      </w:pPr>
    </w:lvl>
    <w:lvl w:ilvl="3">
      <w:numFmt w:val="bullet"/>
      <w:lvlText w:null="1"/>
      <w:lvlJc w:val="left"/>
      <w:pPr>
        <w:ind w:left="4997" w:hanging="347"/>
      </w:pPr>
    </w:lvl>
    <w:lvl w:ilvl="4">
      <w:numFmt w:val="bullet"/>
      <w:lvlText w:null="1"/>
      <w:lvlJc w:val="left"/>
      <w:pPr>
        <w:ind w:left="5923" w:hanging="347"/>
      </w:pPr>
    </w:lvl>
    <w:lvl w:ilvl="5">
      <w:numFmt w:val="bullet"/>
      <w:lvlText w:null="1"/>
      <w:lvlJc w:val="left"/>
      <w:pPr>
        <w:ind w:left="6849" w:hanging="347"/>
      </w:pPr>
    </w:lvl>
    <w:lvl w:ilvl="6">
      <w:numFmt w:val="bullet"/>
      <w:lvlText w:null="1"/>
      <w:lvlJc w:val="left"/>
      <w:pPr>
        <w:ind w:left="7775" w:hanging="347"/>
      </w:pPr>
    </w:lvl>
    <w:lvl w:ilvl="7">
      <w:numFmt w:val="bullet"/>
      <w:lvlText w:null="1"/>
      <w:lvlJc w:val="left"/>
      <w:pPr>
        <w:ind w:left="8701" w:hanging="347"/>
      </w:pPr>
    </w:lvl>
    <w:lvl w:ilvl="8">
      <w:numFmt w:val="bullet"/>
      <w:lvlText w:null="1"/>
      <w:lvlJc w:val="left"/>
      <w:pPr>
        <w:ind w:left="9627" w:hanging="347"/>
      </w:pPr>
    </w:lvl>
  </w:abstractNum>
  <w:abstractNum w:abstractNumId="201" w15:restartNumberingAfterBreak="0">
    <w:nsid w:val="000004CB"/>
    <w:multiLevelType w:val="multilevel"/>
    <w:tmpl w:val="FFFFFFFF"/>
    <w:lvl w:ilvl="0">
      <w:numFmt w:val="bullet"/>
      <w:lvlText w:null="1"/>
      <w:lvlJc w:val="left"/>
      <w:pPr>
        <w:ind w:left="805" w:hanging="137"/>
      </w:pPr>
      <w:rPr>
        <w:rFonts w:ascii="Arial Unicode MS" w:eastAsia="Arial Unicode MS"/>
        <w:spacing w:val="0"/>
        <w:w w:val="110"/>
      </w:rPr>
    </w:lvl>
    <w:lvl w:ilvl="1">
      <w:numFmt w:val="bullet"/>
      <w:lvlText w:null="1"/>
      <w:lvlJc w:val="left"/>
      <w:pPr>
        <w:ind w:left="1625" w:hanging="137"/>
      </w:pPr>
    </w:lvl>
    <w:lvl w:ilvl="2">
      <w:numFmt w:val="bullet"/>
      <w:lvlText w:null="1"/>
      <w:lvlJc w:val="left"/>
      <w:pPr>
        <w:ind w:left="2450" w:hanging="137"/>
      </w:pPr>
    </w:lvl>
    <w:lvl w:ilvl="3">
      <w:numFmt w:val="bullet"/>
      <w:lvlText w:null="1"/>
      <w:lvlJc w:val="left"/>
      <w:pPr>
        <w:ind w:left="3275" w:hanging="137"/>
      </w:pPr>
    </w:lvl>
    <w:lvl w:ilvl="4">
      <w:numFmt w:val="bullet"/>
      <w:lvlText w:null="1"/>
      <w:lvlJc w:val="left"/>
      <w:pPr>
        <w:ind w:left="4100" w:hanging="137"/>
      </w:pPr>
    </w:lvl>
    <w:lvl w:ilvl="5">
      <w:numFmt w:val="bullet"/>
      <w:lvlText w:null="1"/>
      <w:lvlJc w:val="left"/>
      <w:pPr>
        <w:ind w:left="4925" w:hanging="137"/>
      </w:pPr>
    </w:lvl>
    <w:lvl w:ilvl="6">
      <w:numFmt w:val="bullet"/>
      <w:lvlText w:null="1"/>
      <w:lvlJc w:val="left"/>
      <w:pPr>
        <w:ind w:left="5750" w:hanging="137"/>
      </w:pPr>
    </w:lvl>
    <w:lvl w:ilvl="7">
      <w:numFmt w:val="bullet"/>
      <w:lvlText w:null="1"/>
      <w:lvlJc w:val="left"/>
      <w:pPr>
        <w:ind w:left="6575" w:hanging="137"/>
      </w:pPr>
    </w:lvl>
    <w:lvl w:ilvl="8">
      <w:numFmt w:val="bullet"/>
      <w:lvlText w:null="1"/>
      <w:lvlJc w:val="left"/>
      <w:pPr>
        <w:ind w:left="7400" w:hanging="137"/>
      </w:pPr>
    </w:lvl>
  </w:abstractNum>
  <w:abstractNum w:abstractNumId="202" w15:restartNumberingAfterBreak="0">
    <w:nsid w:val="000004CC"/>
    <w:multiLevelType w:val="multilevel"/>
    <w:tmpl w:val="FFFFFFFF"/>
    <w:lvl w:ilvl="0">
      <w:start w:val="1"/>
      <w:numFmt w:val="decimal"/>
      <w:lvlText w:val="(%1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3145" w:hanging="347"/>
      </w:pPr>
    </w:lvl>
    <w:lvl w:ilvl="2">
      <w:numFmt w:val="bullet"/>
      <w:lvlText w:null="1"/>
      <w:lvlJc w:val="left"/>
      <w:pPr>
        <w:ind w:left="4071" w:hanging="347"/>
      </w:pPr>
    </w:lvl>
    <w:lvl w:ilvl="3">
      <w:numFmt w:val="bullet"/>
      <w:lvlText w:null="1"/>
      <w:lvlJc w:val="left"/>
      <w:pPr>
        <w:ind w:left="4997" w:hanging="347"/>
      </w:pPr>
    </w:lvl>
    <w:lvl w:ilvl="4">
      <w:numFmt w:val="bullet"/>
      <w:lvlText w:null="1"/>
      <w:lvlJc w:val="left"/>
      <w:pPr>
        <w:ind w:left="5923" w:hanging="347"/>
      </w:pPr>
    </w:lvl>
    <w:lvl w:ilvl="5">
      <w:numFmt w:val="bullet"/>
      <w:lvlText w:null="1"/>
      <w:lvlJc w:val="left"/>
      <w:pPr>
        <w:ind w:left="6849" w:hanging="347"/>
      </w:pPr>
    </w:lvl>
    <w:lvl w:ilvl="6">
      <w:numFmt w:val="bullet"/>
      <w:lvlText w:null="1"/>
      <w:lvlJc w:val="left"/>
      <w:pPr>
        <w:ind w:left="7775" w:hanging="347"/>
      </w:pPr>
    </w:lvl>
    <w:lvl w:ilvl="7">
      <w:numFmt w:val="bullet"/>
      <w:lvlText w:null="1"/>
      <w:lvlJc w:val="left"/>
      <w:pPr>
        <w:ind w:left="8701" w:hanging="347"/>
      </w:pPr>
    </w:lvl>
    <w:lvl w:ilvl="8">
      <w:numFmt w:val="bullet"/>
      <w:lvlText w:null="1"/>
      <w:lvlJc w:val="left"/>
      <w:pPr>
        <w:ind w:left="9627" w:hanging="347"/>
      </w:pPr>
    </w:lvl>
  </w:abstractNum>
  <w:abstractNum w:abstractNumId="203" w15:restartNumberingAfterBreak="0">
    <w:nsid w:val="000004CD"/>
    <w:multiLevelType w:val="multilevel"/>
    <w:tmpl w:val="FFFFFFFF"/>
    <w:lvl w:ilvl="0">
      <w:start w:val="43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2"/>
      <w:numFmt w:val="decimal"/>
      <w:lvlText w:val="(%2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3248" w:hanging="347"/>
      </w:pPr>
    </w:lvl>
    <w:lvl w:ilvl="3">
      <w:numFmt w:val="bullet"/>
      <w:lvlText w:null="1"/>
      <w:lvlJc w:val="left"/>
      <w:pPr>
        <w:ind w:left="4277" w:hanging="347"/>
      </w:pPr>
    </w:lvl>
    <w:lvl w:ilvl="4">
      <w:numFmt w:val="bullet"/>
      <w:lvlText w:null="1"/>
      <w:lvlJc w:val="left"/>
      <w:pPr>
        <w:ind w:left="5306" w:hanging="347"/>
      </w:pPr>
    </w:lvl>
    <w:lvl w:ilvl="5">
      <w:numFmt w:val="bullet"/>
      <w:lvlText w:null="1"/>
      <w:lvlJc w:val="left"/>
      <w:pPr>
        <w:ind w:left="6335" w:hanging="347"/>
      </w:pPr>
    </w:lvl>
    <w:lvl w:ilvl="6">
      <w:numFmt w:val="bullet"/>
      <w:lvlText w:null="1"/>
      <w:lvlJc w:val="left"/>
      <w:pPr>
        <w:ind w:left="7364" w:hanging="347"/>
      </w:pPr>
    </w:lvl>
    <w:lvl w:ilvl="7">
      <w:numFmt w:val="bullet"/>
      <w:lvlText w:null="1"/>
      <w:lvlJc w:val="left"/>
      <w:pPr>
        <w:ind w:left="8392" w:hanging="347"/>
      </w:pPr>
    </w:lvl>
    <w:lvl w:ilvl="8">
      <w:numFmt w:val="bullet"/>
      <w:lvlText w:null="1"/>
      <w:lvlJc w:val="left"/>
      <w:pPr>
        <w:ind w:left="9421" w:hanging="347"/>
      </w:pPr>
    </w:lvl>
  </w:abstractNum>
  <w:abstractNum w:abstractNumId="204" w15:restartNumberingAfterBreak="0">
    <w:nsid w:val="000004CE"/>
    <w:multiLevelType w:val="multilevel"/>
    <w:tmpl w:val="FFFFFFFF"/>
    <w:lvl w:ilvl="0">
      <w:start w:val="7"/>
      <w:numFmt w:val="decimal"/>
      <w:lvlText w:val="%1"/>
      <w:lvlJc w:val="left"/>
      <w:pPr>
        <w:ind w:left="2637" w:hanging="587"/>
      </w:pPr>
      <w:rPr>
        <w:rFonts w:cs="Times New Roman"/>
      </w:rPr>
    </w:lvl>
    <w:lvl w:ilvl="1">
      <w:start w:val="1"/>
      <w:numFmt w:val="decimal"/>
      <w:lvlText w:val="%1-%2"/>
      <w:lvlJc w:val="left"/>
      <w:pPr>
        <w:ind w:left="2637" w:hanging="587"/>
      </w:pPr>
      <w:rPr>
        <w:rFonts w:cs="Times New Roman"/>
        <w:spacing w:val="0"/>
        <w:w w:val="95"/>
      </w:rPr>
    </w:lvl>
    <w:lvl w:ilvl="2">
      <w:start w:val="1"/>
      <w:numFmt w:val="decimal"/>
      <w:lvlText w:val="%3."/>
      <w:lvlJc w:val="left"/>
      <w:pPr>
        <w:ind w:left="1487" w:hanging="358"/>
      </w:pPr>
      <w:rPr>
        <w:rFonts w:cs="Times New Roman"/>
        <w:spacing w:val="0"/>
        <w:w w:val="100"/>
      </w:rPr>
    </w:lvl>
    <w:lvl w:ilvl="3">
      <w:numFmt w:val="bullet"/>
      <w:lvlText w:null="1"/>
      <w:lvlJc w:val="left"/>
      <w:pPr>
        <w:ind w:left="4604" w:hanging="358"/>
      </w:pPr>
    </w:lvl>
    <w:lvl w:ilvl="4">
      <w:numFmt w:val="bullet"/>
      <w:lvlText w:null="1"/>
      <w:lvlJc w:val="left"/>
      <w:pPr>
        <w:ind w:left="5586" w:hanging="358"/>
      </w:pPr>
    </w:lvl>
    <w:lvl w:ilvl="5">
      <w:numFmt w:val="bullet"/>
      <w:lvlText w:null="1"/>
      <w:lvlJc w:val="left"/>
      <w:pPr>
        <w:ind w:left="6568" w:hanging="358"/>
      </w:pPr>
    </w:lvl>
    <w:lvl w:ilvl="6">
      <w:numFmt w:val="bullet"/>
      <w:lvlText w:null="1"/>
      <w:lvlJc w:val="left"/>
      <w:pPr>
        <w:ind w:left="7550" w:hanging="358"/>
      </w:pPr>
    </w:lvl>
    <w:lvl w:ilvl="7">
      <w:numFmt w:val="bullet"/>
      <w:lvlText w:null="1"/>
      <w:lvlJc w:val="left"/>
      <w:pPr>
        <w:ind w:left="8532" w:hanging="358"/>
      </w:pPr>
    </w:lvl>
    <w:lvl w:ilvl="8">
      <w:numFmt w:val="bullet"/>
      <w:lvlText w:null="1"/>
      <w:lvlJc w:val="left"/>
      <w:pPr>
        <w:ind w:left="9515" w:hanging="358"/>
      </w:pPr>
    </w:lvl>
  </w:abstractNum>
  <w:abstractNum w:abstractNumId="205" w15:restartNumberingAfterBreak="0">
    <w:nsid w:val="000004CF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cs="Times New Roman"/>
        <w:spacing w:val="0"/>
        <w:w w:val="100"/>
      </w:rPr>
    </w:lvl>
    <w:lvl w:ilvl="1">
      <w:numFmt w:val="bullet"/>
      <w:lvlText w:null="1"/>
      <w:lvlJc w:val="left"/>
      <w:pPr>
        <w:ind w:left="2455" w:hanging="110"/>
      </w:pPr>
      <w:rPr>
        <w:rFonts w:ascii="Times New Roman" w:hAnsi="Times New Roman"/>
        <w:b w:val="0"/>
        <w:i w:val="0"/>
        <w:color w:val="0FB1EF"/>
        <w:spacing w:val="0"/>
        <w:w w:val="91"/>
        <w:sz w:val="19"/>
      </w:rPr>
    </w:lvl>
    <w:lvl w:ilvl="2">
      <w:numFmt w:val="bullet"/>
      <w:lvlText w:null="1"/>
      <w:lvlJc w:val="left"/>
      <w:pPr>
        <w:ind w:left="2696" w:hanging="110"/>
      </w:pPr>
    </w:lvl>
    <w:lvl w:ilvl="3">
      <w:numFmt w:val="bullet"/>
      <w:lvlText w:null="1"/>
      <w:lvlJc w:val="left"/>
      <w:pPr>
        <w:ind w:left="2933" w:hanging="110"/>
      </w:pPr>
    </w:lvl>
    <w:lvl w:ilvl="4">
      <w:numFmt w:val="bullet"/>
      <w:lvlText w:null="1"/>
      <w:lvlJc w:val="left"/>
      <w:pPr>
        <w:ind w:left="3169" w:hanging="110"/>
      </w:pPr>
    </w:lvl>
    <w:lvl w:ilvl="5">
      <w:numFmt w:val="bullet"/>
      <w:lvlText w:null="1"/>
      <w:lvlJc w:val="left"/>
      <w:pPr>
        <w:ind w:left="3406" w:hanging="110"/>
      </w:pPr>
    </w:lvl>
    <w:lvl w:ilvl="6">
      <w:numFmt w:val="bullet"/>
      <w:lvlText w:null="1"/>
      <w:lvlJc w:val="left"/>
      <w:pPr>
        <w:ind w:left="3642" w:hanging="110"/>
      </w:pPr>
    </w:lvl>
    <w:lvl w:ilvl="7">
      <w:numFmt w:val="bullet"/>
      <w:lvlText w:null="1"/>
      <w:lvlJc w:val="left"/>
      <w:pPr>
        <w:ind w:left="3879" w:hanging="110"/>
      </w:pPr>
    </w:lvl>
    <w:lvl w:ilvl="8">
      <w:numFmt w:val="bullet"/>
      <w:lvlText w:null="1"/>
      <w:lvlJc w:val="left"/>
      <w:pPr>
        <w:ind w:left="4115" w:hanging="110"/>
      </w:pPr>
    </w:lvl>
  </w:abstractNum>
  <w:abstractNum w:abstractNumId="206" w15:restartNumberingAfterBreak="0">
    <w:nsid w:val="000004D0"/>
    <w:multiLevelType w:val="multilevel"/>
    <w:tmpl w:val="FFFFFFFF"/>
    <w:lvl w:ilvl="0">
      <w:start w:val="1"/>
      <w:numFmt w:val="decimal"/>
      <w:lvlText w:val="%1."/>
      <w:lvlJc w:val="left"/>
      <w:pPr>
        <w:ind w:left="1488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2479" w:hanging="358"/>
      </w:pPr>
    </w:lvl>
    <w:lvl w:ilvl="2">
      <w:numFmt w:val="bullet"/>
      <w:lvlText w:null="1"/>
      <w:lvlJc w:val="left"/>
      <w:pPr>
        <w:ind w:left="3479" w:hanging="358"/>
      </w:pPr>
    </w:lvl>
    <w:lvl w:ilvl="3">
      <w:numFmt w:val="bullet"/>
      <w:lvlText w:null="1"/>
      <w:lvlJc w:val="left"/>
      <w:pPr>
        <w:ind w:left="4479" w:hanging="358"/>
      </w:pPr>
    </w:lvl>
    <w:lvl w:ilvl="4">
      <w:numFmt w:val="bullet"/>
      <w:lvlText w:null="1"/>
      <w:lvlJc w:val="left"/>
      <w:pPr>
        <w:ind w:left="5479" w:hanging="358"/>
      </w:pPr>
    </w:lvl>
    <w:lvl w:ilvl="5">
      <w:numFmt w:val="bullet"/>
      <w:lvlText w:null="1"/>
      <w:lvlJc w:val="left"/>
      <w:pPr>
        <w:ind w:left="6479" w:hanging="358"/>
      </w:pPr>
    </w:lvl>
    <w:lvl w:ilvl="6">
      <w:numFmt w:val="bullet"/>
      <w:lvlText w:null="1"/>
      <w:lvlJc w:val="left"/>
      <w:pPr>
        <w:ind w:left="7479" w:hanging="358"/>
      </w:pPr>
    </w:lvl>
    <w:lvl w:ilvl="7">
      <w:numFmt w:val="bullet"/>
      <w:lvlText w:null="1"/>
      <w:lvlJc w:val="left"/>
      <w:pPr>
        <w:ind w:left="8479" w:hanging="358"/>
      </w:pPr>
    </w:lvl>
    <w:lvl w:ilvl="8">
      <w:numFmt w:val="bullet"/>
      <w:lvlText w:null="1"/>
      <w:lvlJc w:val="left"/>
      <w:pPr>
        <w:ind w:left="9479" w:hanging="358"/>
      </w:pPr>
    </w:lvl>
  </w:abstractNum>
  <w:abstractNum w:abstractNumId="207" w15:restartNumberingAfterBreak="0">
    <w:nsid w:val="000004D1"/>
    <w:multiLevelType w:val="multilevel"/>
    <w:tmpl w:val="FFFFFFFF"/>
    <w:lvl w:ilvl="0">
      <w:start w:val="3"/>
      <w:numFmt w:val="decimal"/>
      <w:lvlText w:val="%1."/>
      <w:lvlJc w:val="left"/>
      <w:pPr>
        <w:ind w:left="1488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start w:val="1"/>
      <w:numFmt w:val="upperLetter"/>
      <w:lvlText w:val="(%3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3">
      <w:numFmt w:val="bullet"/>
      <w:lvlText w:null="1"/>
      <w:lvlJc w:val="left"/>
      <w:pPr>
        <w:ind w:left="3587" w:hanging="332"/>
      </w:pPr>
    </w:lvl>
    <w:lvl w:ilvl="4">
      <w:numFmt w:val="bullet"/>
      <w:lvlText w:null="1"/>
      <w:lvlJc w:val="left"/>
      <w:pPr>
        <w:ind w:left="4714" w:hanging="332"/>
      </w:pPr>
    </w:lvl>
    <w:lvl w:ilvl="5">
      <w:numFmt w:val="bullet"/>
      <w:lvlText w:null="1"/>
      <w:lvlJc w:val="left"/>
      <w:pPr>
        <w:ind w:left="5842" w:hanging="332"/>
      </w:pPr>
    </w:lvl>
    <w:lvl w:ilvl="6">
      <w:numFmt w:val="bullet"/>
      <w:lvlText w:null="1"/>
      <w:lvlJc w:val="left"/>
      <w:pPr>
        <w:ind w:left="6969" w:hanging="332"/>
      </w:pPr>
    </w:lvl>
    <w:lvl w:ilvl="7">
      <w:numFmt w:val="bullet"/>
      <w:lvlText w:null="1"/>
      <w:lvlJc w:val="left"/>
      <w:pPr>
        <w:ind w:left="8097" w:hanging="332"/>
      </w:pPr>
    </w:lvl>
    <w:lvl w:ilvl="8">
      <w:numFmt w:val="bullet"/>
      <w:lvlText w:null="1"/>
      <w:lvlJc w:val="left"/>
      <w:pPr>
        <w:ind w:left="9224" w:hanging="332"/>
      </w:pPr>
    </w:lvl>
  </w:abstractNum>
  <w:abstractNum w:abstractNumId="208" w15:restartNumberingAfterBreak="0">
    <w:nsid w:val="000004D2"/>
    <w:multiLevelType w:val="multilevel"/>
    <w:tmpl w:val="FFFFFFFF"/>
    <w:lvl w:ilvl="0">
      <w:start w:val="4"/>
      <w:numFmt w:val="decimal"/>
      <w:lvlText w:val="%1."/>
      <w:lvlJc w:val="left"/>
      <w:pPr>
        <w:ind w:left="339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start w:val="1"/>
      <w:numFmt w:val="decimal"/>
      <w:lvlText w:val="(%2)"/>
      <w:lvlJc w:val="left"/>
      <w:pPr>
        <w:ind w:left="686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1633" w:hanging="347"/>
      </w:pPr>
    </w:lvl>
    <w:lvl w:ilvl="3">
      <w:numFmt w:val="bullet"/>
      <w:lvlText w:null="1"/>
      <w:lvlJc w:val="left"/>
      <w:pPr>
        <w:ind w:left="2586" w:hanging="347"/>
      </w:pPr>
    </w:lvl>
    <w:lvl w:ilvl="4">
      <w:numFmt w:val="bullet"/>
      <w:lvlText w:null="1"/>
      <w:lvlJc w:val="left"/>
      <w:pPr>
        <w:ind w:left="3540" w:hanging="347"/>
      </w:pPr>
    </w:lvl>
    <w:lvl w:ilvl="5">
      <w:numFmt w:val="bullet"/>
      <w:lvlText w:null="1"/>
      <w:lvlJc w:val="left"/>
      <w:pPr>
        <w:ind w:left="4493" w:hanging="347"/>
      </w:pPr>
    </w:lvl>
    <w:lvl w:ilvl="6">
      <w:numFmt w:val="bullet"/>
      <w:lvlText w:null="1"/>
      <w:lvlJc w:val="left"/>
      <w:pPr>
        <w:ind w:left="5447" w:hanging="347"/>
      </w:pPr>
    </w:lvl>
    <w:lvl w:ilvl="7">
      <w:numFmt w:val="bullet"/>
      <w:lvlText w:null="1"/>
      <w:lvlJc w:val="left"/>
      <w:pPr>
        <w:ind w:left="6400" w:hanging="347"/>
      </w:pPr>
    </w:lvl>
    <w:lvl w:ilvl="8">
      <w:numFmt w:val="bullet"/>
      <w:lvlText w:null="1"/>
      <w:lvlJc w:val="left"/>
      <w:pPr>
        <w:ind w:left="7354" w:hanging="347"/>
      </w:pPr>
    </w:lvl>
  </w:abstractNum>
  <w:abstractNum w:abstractNumId="209" w15:restartNumberingAfterBreak="0">
    <w:nsid w:val="000004D3"/>
    <w:multiLevelType w:val="multilevel"/>
    <w:tmpl w:val="FFFFFFFF"/>
    <w:lvl w:ilvl="0">
      <w:start w:val="4"/>
      <w:numFmt w:val="decimal"/>
      <w:lvlText w:val="(%1)"/>
      <w:lvlJc w:val="left"/>
      <w:pPr>
        <w:ind w:left="2665" w:hanging="1136"/>
      </w:pPr>
      <w:rPr>
        <w:rFonts w:ascii="Times New Roman" w:hAnsi="Times New Roman" w:cs="Times New Roman"/>
        <w:b w:val="0"/>
        <w:bCs w:val="0"/>
        <w:i w:val="0"/>
        <w:iCs w:val="0"/>
        <w:color w:val="0FB1EF"/>
        <w:spacing w:val="0"/>
        <w:w w:val="105"/>
        <w:position w:val="-4"/>
        <w:sz w:val="19"/>
        <w:szCs w:val="19"/>
      </w:rPr>
    </w:lvl>
    <w:lvl w:ilvl="1">
      <w:numFmt w:val="bullet"/>
      <w:lvlText w:null="1"/>
      <w:lvlJc w:val="left"/>
      <w:pPr>
        <w:ind w:left="2670" w:hanging="118"/>
      </w:pPr>
      <w:rPr>
        <w:rFonts w:ascii="Times New Roman" w:hAnsi="Times New Roman"/>
        <w:b w:val="0"/>
        <w:i w:val="0"/>
        <w:color w:val="0FB1EF"/>
        <w:spacing w:val="0"/>
        <w:w w:val="101"/>
        <w:sz w:val="19"/>
      </w:rPr>
    </w:lvl>
    <w:lvl w:ilvl="2">
      <w:numFmt w:val="bullet"/>
      <w:lvlText w:null="1"/>
      <w:lvlJc w:val="left"/>
      <w:pPr>
        <w:ind w:left="2892" w:hanging="118"/>
      </w:pPr>
    </w:lvl>
    <w:lvl w:ilvl="3">
      <w:numFmt w:val="bullet"/>
      <w:lvlText w:null="1"/>
      <w:lvlJc w:val="left"/>
      <w:pPr>
        <w:ind w:left="3104" w:hanging="118"/>
      </w:pPr>
    </w:lvl>
    <w:lvl w:ilvl="4">
      <w:numFmt w:val="bullet"/>
      <w:lvlText w:null="1"/>
      <w:lvlJc w:val="left"/>
      <w:pPr>
        <w:ind w:left="3316" w:hanging="118"/>
      </w:pPr>
    </w:lvl>
    <w:lvl w:ilvl="5">
      <w:numFmt w:val="bullet"/>
      <w:lvlText w:null="1"/>
      <w:lvlJc w:val="left"/>
      <w:pPr>
        <w:ind w:left="3528" w:hanging="118"/>
      </w:pPr>
    </w:lvl>
    <w:lvl w:ilvl="6">
      <w:numFmt w:val="bullet"/>
      <w:lvlText w:null="1"/>
      <w:lvlJc w:val="left"/>
      <w:pPr>
        <w:ind w:left="3740" w:hanging="118"/>
      </w:pPr>
    </w:lvl>
    <w:lvl w:ilvl="7">
      <w:numFmt w:val="bullet"/>
      <w:lvlText w:null="1"/>
      <w:lvlJc w:val="left"/>
      <w:pPr>
        <w:ind w:left="3952" w:hanging="118"/>
      </w:pPr>
    </w:lvl>
    <w:lvl w:ilvl="8">
      <w:numFmt w:val="bullet"/>
      <w:lvlText w:null="1"/>
      <w:lvlJc w:val="left"/>
      <w:pPr>
        <w:ind w:left="4164" w:hanging="118"/>
      </w:pPr>
    </w:lvl>
  </w:abstractNum>
  <w:abstractNum w:abstractNumId="210" w15:restartNumberingAfterBreak="0">
    <w:nsid w:val="000004D4"/>
    <w:multiLevelType w:val="multilevel"/>
    <w:tmpl w:val="FFFFFFFF"/>
    <w:lvl w:ilvl="0">
      <w:start w:val="1"/>
      <w:numFmt w:val="decimal"/>
      <w:lvlText w:val="(%1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3145" w:hanging="347"/>
      </w:pPr>
    </w:lvl>
    <w:lvl w:ilvl="2">
      <w:numFmt w:val="bullet"/>
      <w:lvlText w:null="1"/>
      <w:lvlJc w:val="left"/>
      <w:pPr>
        <w:ind w:left="4071" w:hanging="347"/>
      </w:pPr>
    </w:lvl>
    <w:lvl w:ilvl="3">
      <w:numFmt w:val="bullet"/>
      <w:lvlText w:null="1"/>
      <w:lvlJc w:val="left"/>
      <w:pPr>
        <w:ind w:left="4997" w:hanging="347"/>
      </w:pPr>
    </w:lvl>
    <w:lvl w:ilvl="4">
      <w:numFmt w:val="bullet"/>
      <w:lvlText w:null="1"/>
      <w:lvlJc w:val="left"/>
      <w:pPr>
        <w:ind w:left="5923" w:hanging="347"/>
      </w:pPr>
    </w:lvl>
    <w:lvl w:ilvl="5">
      <w:numFmt w:val="bullet"/>
      <w:lvlText w:null="1"/>
      <w:lvlJc w:val="left"/>
      <w:pPr>
        <w:ind w:left="6849" w:hanging="347"/>
      </w:pPr>
    </w:lvl>
    <w:lvl w:ilvl="6">
      <w:numFmt w:val="bullet"/>
      <w:lvlText w:null="1"/>
      <w:lvlJc w:val="left"/>
      <w:pPr>
        <w:ind w:left="7775" w:hanging="347"/>
      </w:pPr>
    </w:lvl>
    <w:lvl w:ilvl="7">
      <w:numFmt w:val="bullet"/>
      <w:lvlText w:null="1"/>
      <w:lvlJc w:val="left"/>
      <w:pPr>
        <w:ind w:left="8701" w:hanging="347"/>
      </w:pPr>
    </w:lvl>
    <w:lvl w:ilvl="8">
      <w:numFmt w:val="bullet"/>
      <w:lvlText w:null="1"/>
      <w:lvlJc w:val="left"/>
      <w:pPr>
        <w:ind w:left="9627" w:hanging="347"/>
      </w:pPr>
    </w:lvl>
  </w:abstractNum>
  <w:abstractNum w:abstractNumId="211" w15:restartNumberingAfterBreak="0">
    <w:nsid w:val="000004D5"/>
    <w:multiLevelType w:val="multilevel"/>
    <w:tmpl w:val="FFFFFFFF"/>
    <w:lvl w:ilvl="0">
      <w:numFmt w:val="bullet"/>
      <w:lvlText w:val="-"/>
      <w:lvlJc w:val="left"/>
      <w:pPr>
        <w:ind w:left="1843" w:hanging="357"/>
      </w:pPr>
      <w:rPr>
        <w:rFonts w:ascii="Times New Roman" w:hAnsi="Times New Roman"/>
        <w:b w:val="0"/>
        <w:i w:val="0"/>
        <w:color w:val="231F20"/>
        <w:spacing w:val="0"/>
        <w:w w:val="100"/>
        <w:sz w:val="23"/>
      </w:rPr>
    </w:lvl>
    <w:lvl w:ilvl="1">
      <w:numFmt w:val="bullet"/>
      <w:lvlText w:null="1"/>
      <w:lvlJc w:val="left"/>
      <w:pPr>
        <w:ind w:left="2803" w:hanging="357"/>
      </w:pPr>
    </w:lvl>
    <w:lvl w:ilvl="2">
      <w:numFmt w:val="bullet"/>
      <w:lvlText w:null="1"/>
      <w:lvlJc w:val="left"/>
      <w:pPr>
        <w:ind w:left="3767" w:hanging="357"/>
      </w:pPr>
    </w:lvl>
    <w:lvl w:ilvl="3">
      <w:numFmt w:val="bullet"/>
      <w:lvlText w:null="1"/>
      <w:lvlJc w:val="left"/>
      <w:pPr>
        <w:ind w:left="4731" w:hanging="357"/>
      </w:pPr>
    </w:lvl>
    <w:lvl w:ilvl="4">
      <w:numFmt w:val="bullet"/>
      <w:lvlText w:null="1"/>
      <w:lvlJc w:val="left"/>
      <w:pPr>
        <w:ind w:left="5695" w:hanging="357"/>
      </w:pPr>
    </w:lvl>
    <w:lvl w:ilvl="5">
      <w:numFmt w:val="bullet"/>
      <w:lvlText w:null="1"/>
      <w:lvlJc w:val="left"/>
      <w:pPr>
        <w:ind w:left="6659" w:hanging="357"/>
      </w:pPr>
    </w:lvl>
    <w:lvl w:ilvl="6">
      <w:numFmt w:val="bullet"/>
      <w:lvlText w:null="1"/>
      <w:lvlJc w:val="left"/>
      <w:pPr>
        <w:ind w:left="7623" w:hanging="357"/>
      </w:pPr>
    </w:lvl>
    <w:lvl w:ilvl="7">
      <w:numFmt w:val="bullet"/>
      <w:lvlText w:null="1"/>
      <w:lvlJc w:val="left"/>
      <w:pPr>
        <w:ind w:left="8587" w:hanging="357"/>
      </w:pPr>
    </w:lvl>
    <w:lvl w:ilvl="8">
      <w:numFmt w:val="bullet"/>
      <w:lvlText w:null="1"/>
      <w:lvlJc w:val="left"/>
      <w:pPr>
        <w:ind w:left="9551" w:hanging="357"/>
      </w:pPr>
    </w:lvl>
  </w:abstractNum>
  <w:abstractNum w:abstractNumId="212" w15:restartNumberingAfterBreak="0">
    <w:nsid w:val="000004D6"/>
    <w:multiLevelType w:val="multilevel"/>
    <w:tmpl w:val="FFFFFFFF"/>
    <w:lvl w:ilvl="0">
      <w:start w:val="4"/>
      <w:numFmt w:val="decimal"/>
      <w:lvlText w:val="%1."/>
      <w:lvlJc w:val="left"/>
      <w:pPr>
        <w:ind w:left="1488" w:hanging="35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start w:val="1"/>
      <w:numFmt w:val="decimal"/>
      <w:lvlText w:val="(%2)"/>
      <w:lvlJc w:val="left"/>
      <w:pPr>
        <w:ind w:left="1843" w:hanging="35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2911" w:hanging="357"/>
      </w:pPr>
    </w:lvl>
    <w:lvl w:ilvl="3">
      <w:numFmt w:val="bullet"/>
      <w:lvlText w:null="1"/>
      <w:lvlJc w:val="left"/>
      <w:pPr>
        <w:ind w:left="3982" w:hanging="357"/>
      </w:pPr>
    </w:lvl>
    <w:lvl w:ilvl="4">
      <w:numFmt w:val="bullet"/>
      <w:lvlText w:null="1"/>
      <w:lvlJc w:val="left"/>
      <w:pPr>
        <w:ind w:left="5053" w:hanging="357"/>
      </w:pPr>
    </w:lvl>
    <w:lvl w:ilvl="5">
      <w:numFmt w:val="bullet"/>
      <w:lvlText w:null="1"/>
      <w:lvlJc w:val="left"/>
      <w:pPr>
        <w:ind w:left="6124" w:hanging="357"/>
      </w:pPr>
    </w:lvl>
    <w:lvl w:ilvl="6">
      <w:numFmt w:val="bullet"/>
      <w:lvlText w:null="1"/>
      <w:lvlJc w:val="left"/>
      <w:pPr>
        <w:ind w:left="7195" w:hanging="357"/>
      </w:pPr>
    </w:lvl>
    <w:lvl w:ilvl="7">
      <w:numFmt w:val="bullet"/>
      <w:lvlText w:null="1"/>
      <w:lvlJc w:val="left"/>
      <w:pPr>
        <w:ind w:left="8266" w:hanging="357"/>
      </w:pPr>
    </w:lvl>
    <w:lvl w:ilvl="8">
      <w:numFmt w:val="bullet"/>
      <w:lvlText w:null="1"/>
      <w:lvlJc w:val="left"/>
      <w:pPr>
        <w:ind w:left="9337" w:hanging="357"/>
      </w:pPr>
    </w:lvl>
  </w:abstractNum>
  <w:abstractNum w:abstractNumId="213" w15:restartNumberingAfterBreak="0">
    <w:nsid w:val="000004D7"/>
    <w:multiLevelType w:val="multilevel"/>
    <w:tmpl w:val="FFFFFFFF"/>
    <w:lvl w:ilvl="0">
      <w:numFmt w:val="bullet"/>
      <w:lvlText w:val="-"/>
      <w:lvlJc w:val="left"/>
      <w:pPr>
        <w:ind w:left="277" w:hanging="179"/>
      </w:pPr>
      <w:rPr>
        <w:rFonts w:ascii="Times New Roman" w:hAnsi="Times New Roman"/>
        <w:b w:val="0"/>
        <w:i w:val="0"/>
        <w:color w:val="231F20"/>
        <w:spacing w:val="0"/>
        <w:w w:val="100"/>
        <w:sz w:val="20"/>
      </w:rPr>
    </w:lvl>
    <w:lvl w:ilvl="1">
      <w:numFmt w:val="bullet"/>
      <w:lvlText w:null="1"/>
      <w:lvlJc w:val="left"/>
      <w:pPr>
        <w:ind w:left="1088" w:hanging="179"/>
      </w:pPr>
    </w:lvl>
    <w:lvl w:ilvl="2">
      <w:numFmt w:val="bullet"/>
      <w:lvlText w:null="1"/>
      <w:lvlJc w:val="left"/>
      <w:pPr>
        <w:ind w:left="1896" w:hanging="179"/>
      </w:pPr>
    </w:lvl>
    <w:lvl w:ilvl="3">
      <w:numFmt w:val="bullet"/>
      <w:lvlText w:null="1"/>
      <w:lvlJc w:val="left"/>
      <w:pPr>
        <w:ind w:left="2704" w:hanging="179"/>
      </w:pPr>
    </w:lvl>
    <w:lvl w:ilvl="4">
      <w:numFmt w:val="bullet"/>
      <w:lvlText w:null="1"/>
      <w:lvlJc w:val="left"/>
      <w:pPr>
        <w:ind w:left="3512" w:hanging="179"/>
      </w:pPr>
    </w:lvl>
    <w:lvl w:ilvl="5">
      <w:numFmt w:val="bullet"/>
      <w:lvlText w:null="1"/>
      <w:lvlJc w:val="left"/>
      <w:pPr>
        <w:ind w:left="4320" w:hanging="179"/>
      </w:pPr>
    </w:lvl>
    <w:lvl w:ilvl="6">
      <w:numFmt w:val="bullet"/>
      <w:lvlText w:null="1"/>
      <w:lvlJc w:val="left"/>
      <w:pPr>
        <w:ind w:left="5128" w:hanging="179"/>
      </w:pPr>
    </w:lvl>
    <w:lvl w:ilvl="7">
      <w:numFmt w:val="bullet"/>
      <w:lvlText w:null="1"/>
      <w:lvlJc w:val="left"/>
      <w:pPr>
        <w:ind w:left="5936" w:hanging="179"/>
      </w:pPr>
    </w:lvl>
    <w:lvl w:ilvl="8">
      <w:numFmt w:val="bullet"/>
      <w:lvlText w:null="1"/>
      <w:lvlJc w:val="left"/>
      <w:pPr>
        <w:ind w:left="6745" w:hanging="179"/>
      </w:pPr>
    </w:lvl>
  </w:abstractNum>
  <w:abstractNum w:abstractNumId="214" w15:restartNumberingAfterBreak="0">
    <w:nsid w:val="000004D8"/>
    <w:multiLevelType w:val="multilevel"/>
    <w:tmpl w:val="FFFFFFFF"/>
    <w:lvl w:ilvl="0">
      <w:start w:val="3"/>
      <w:numFmt w:val="lowerLetter"/>
      <w:lvlText w:val="(%1)"/>
      <w:lvlJc w:val="left"/>
      <w:pPr>
        <w:ind w:left="2456" w:hanging="31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215" w15:restartNumberingAfterBreak="0">
    <w:nsid w:val="000004D9"/>
    <w:multiLevelType w:val="multilevel"/>
    <w:tmpl w:val="FFFFFFFF"/>
    <w:lvl w:ilvl="0">
      <w:start w:val="1"/>
      <w:numFmt w:val="upperLetter"/>
      <w:lvlText w:val="(%1)"/>
      <w:lvlJc w:val="left"/>
      <w:pPr>
        <w:ind w:left="2707" w:hanging="56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2835" w:hanging="569"/>
      </w:pPr>
    </w:lvl>
    <w:lvl w:ilvl="2">
      <w:numFmt w:val="bullet"/>
      <w:lvlText w:null="1"/>
      <w:lvlJc w:val="left"/>
      <w:pPr>
        <w:ind w:left="2970" w:hanging="569"/>
      </w:pPr>
    </w:lvl>
    <w:lvl w:ilvl="3">
      <w:numFmt w:val="bullet"/>
      <w:lvlText w:null="1"/>
      <w:lvlJc w:val="left"/>
      <w:pPr>
        <w:ind w:left="3105" w:hanging="569"/>
      </w:pPr>
    </w:lvl>
    <w:lvl w:ilvl="4">
      <w:numFmt w:val="bullet"/>
      <w:lvlText w:null="1"/>
      <w:lvlJc w:val="left"/>
      <w:pPr>
        <w:ind w:left="3240" w:hanging="569"/>
      </w:pPr>
    </w:lvl>
    <w:lvl w:ilvl="5">
      <w:numFmt w:val="bullet"/>
      <w:lvlText w:null="1"/>
      <w:lvlJc w:val="left"/>
      <w:pPr>
        <w:ind w:left="3376" w:hanging="569"/>
      </w:pPr>
    </w:lvl>
    <w:lvl w:ilvl="6">
      <w:numFmt w:val="bullet"/>
      <w:lvlText w:null="1"/>
      <w:lvlJc w:val="left"/>
      <w:pPr>
        <w:ind w:left="3511" w:hanging="569"/>
      </w:pPr>
    </w:lvl>
    <w:lvl w:ilvl="7">
      <w:numFmt w:val="bullet"/>
      <w:lvlText w:null="1"/>
      <w:lvlJc w:val="left"/>
      <w:pPr>
        <w:ind w:left="3646" w:hanging="569"/>
      </w:pPr>
    </w:lvl>
    <w:lvl w:ilvl="8">
      <w:numFmt w:val="bullet"/>
      <w:lvlText w:null="1"/>
      <w:lvlJc w:val="left"/>
      <w:pPr>
        <w:ind w:left="3781" w:hanging="569"/>
      </w:pPr>
    </w:lvl>
  </w:abstractNum>
  <w:abstractNum w:abstractNumId="216" w15:restartNumberingAfterBreak="0">
    <w:nsid w:val="000004DA"/>
    <w:multiLevelType w:val="multilevel"/>
    <w:tmpl w:val="FFFFFFFF"/>
    <w:lvl w:ilvl="0">
      <w:start w:val="6"/>
      <w:numFmt w:val="decimal"/>
      <w:lvlText w:val="%1."/>
      <w:lvlJc w:val="left"/>
      <w:pPr>
        <w:ind w:left="339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232" w:hanging="340"/>
      </w:pPr>
    </w:lvl>
    <w:lvl w:ilvl="2">
      <w:numFmt w:val="bullet"/>
      <w:lvlText w:null="1"/>
      <w:lvlJc w:val="left"/>
      <w:pPr>
        <w:ind w:left="2124" w:hanging="340"/>
      </w:pPr>
    </w:lvl>
    <w:lvl w:ilvl="3">
      <w:numFmt w:val="bullet"/>
      <w:lvlText w:null="1"/>
      <w:lvlJc w:val="left"/>
      <w:pPr>
        <w:ind w:left="3016" w:hanging="340"/>
      </w:pPr>
    </w:lvl>
    <w:lvl w:ilvl="4">
      <w:numFmt w:val="bullet"/>
      <w:lvlText w:null="1"/>
      <w:lvlJc w:val="left"/>
      <w:pPr>
        <w:ind w:left="3908" w:hanging="340"/>
      </w:pPr>
    </w:lvl>
    <w:lvl w:ilvl="5">
      <w:numFmt w:val="bullet"/>
      <w:lvlText w:null="1"/>
      <w:lvlJc w:val="left"/>
      <w:pPr>
        <w:ind w:left="4800" w:hanging="340"/>
      </w:pPr>
    </w:lvl>
    <w:lvl w:ilvl="6">
      <w:numFmt w:val="bullet"/>
      <w:lvlText w:null="1"/>
      <w:lvlJc w:val="left"/>
      <w:pPr>
        <w:ind w:left="5692" w:hanging="340"/>
      </w:pPr>
    </w:lvl>
    <w:lvl w:ilvl="7">
      <w:numFmt w:val="bullet"/>
      <w:lvlText w:null="1"/>
      <w:lvlJc w:val="left"/>
      <w:pPr>
        <w:ind w:left="6584" w:hanging="340"/>
      </w:pPr>
    </w:lvl>
    <w:lvl w:ilvl="8">
      <w:numFmt w:val="bullet"/>
      <w:lvlText w:null="1"/>
      <w:lvlJc w:val="left"/>
      <w:pPr>
        <w:ind w:left="7476" w:hanging="340"/>
      </w:pPr>
    </w:lvl>
  </w:abstractNum>
  <w:abstractNum w:abstractNumId="217" w15:restartNumberingAfterBreak="0">
    <w:nsid w:val="000004DB"/>
    <w:multiLevelType w:val="multilevel"/>
    <w:tmpl w:val="FFFFFFFF"/>
    <w:lvl w:ilvl="0">
      <w:start w:val="9"/>
      <w:numFmt w:val="decimal"/>
      <w:lvlText w:val="%1."/>
      <w:lvlJc w:val="left"/>
      <w:pPr>
        <w:ind w:left="339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232" w:hanging="340"/>
      </w:pPr>
    </w:lvl>
    <w:lvl w:ilvl="2">
      <w:numFmt w:val="bullet"/>
      <w:lvlText w:null="1"/>
      <w:lvlJc w:val="left"/>
      <w:pPr>
        <w:ind w:left="2124" w:hanging="340"/>
      </w:pPr>
    </w:lvl>
    <w:lvl w:ilvl="3">
      <w:numFmt w:val="bullet"/>
      <w:lvlText w:null="1"/>
      <w:lvlJc w:val="left"/>
      <w:pPr>
        <w:ind w:left="3016" w:hanging="340"/>
      </w:pPr>
    </w:lvl>
    <w:lvl w:ilvl="4">
      <w:numFmt w:val="bullet"/>
      <w:lvlText w:null="1"/>
      <w:lvlJc w:val="left"/>
      <w:pPr>
        <w:ind w:left="3908" w:hanging="340"/>
      </w:pPr>
    </w:lvl>
    <w:lvl w:ilvl="5">
      <w:numFmt w:val="bullet"/>
      <w:lvlText w:null="1"/>
      <w:lvlJc w:val="left"/>
      <w:pPr>
        <w:ind w:left="4800" w:hanging="340"/>
      </w:pPr>
    </w:lvl>
    <w:lvl w:ilvl="6">
      <w:numFmt w:val="bullet"/>
      <w:lvlText w:null="1"/>
      <w:lvlJc w:val="left"/>
      <w:pPr>
        <w:ind w:left="5692" w:hanging="340"/>
      </w:pPr>
    </w:lvl>
    <w:lvl w:ilvl="7">
      <w:numFmt w:val="bullet"/>
      <w:lvlText w:null="1"/>
      <w:lvlJc w:val="left"/>
      <w:pPr>
        <w:ind w:left="6584" w:hanging="340"/>
      </w:pPr>
    </w:lvl>
    <w:lvl w:ilvl="8">
      <w:numFmt w:val="bullet"/>
      <w:lvlText w:null="1"/>
      <w:lvlJc w:val="left"/>
      <w:pPr>
        <w:ind w:left="7476" w:hanging="340"/>
      </w:pPr>
    </w:lvl>
  </w:abstractNum>
  <w:abstractNum w:abstractNumId="218" w15:restartNumberingAfterBreak="0">
    <w:nsid w:val="000004DC"/>
    <w:multiLevelType w:val="multilevel"/>
    <w:tmpl w:val="FFFFFFFF"/>
    <w:lvl w:ilvl="0">
      <w:start w:val="1"/>
      <w:numFmt w:val="upperLetter"/>
      <w:lvlText w:val="(%1)"/>
      <w:lvlJc w:val="left"/>
      <w:pPr>
        <w:ind w:left="2698" w:hanging="56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2846" w:hanging="569"/>
      </w:pPr>
    </w:lvl>
    <w:lvl w:ilvl="2">
      <w:numFmt w:val="bullet"/>
      <w:lvlText w:null="1"/>
      <w:lvlJc w:val="left"/>
      <w:pPr>
        <w:ind w:left="2992" w:hanging="569"/>
      </w:pPr>
    </w:lvl>
    <w:lvl w:ilvl="3">
      <w:numFmt w:val="bullet"/>
      <w:lvlText w:null="1"/>
      <w:lvlJc w:val="left"/>
      <w:pPr>
        <w:ind w:left="3138" w:hanging="569"/>
      </w:pPr>
    </w:lvl>
    <w:lvl w:ilvl="4">
      <w:numFmt w:val="bullet"/>
      <w:lvlText w:null="1"/>
      <w:lvlJc w:val="left"/>
      <w:pPr>
        <w:ind w:left="3284" w:hanging="569"/>
      </w:pPr>
    </w:lvl>
    <w:lvl w:ilvl="5">
      <w:numFmt w:val="bullet"/>
      <w:lvlText w:null="1"/>
      <w:lvlJc w:val="left"/>
      <w:pPr>
        <w:ind w:left="3430" w:hanging="569"/>
      </w:pPr>
    </w:lvl>
    <w:lvl w:ilvl="6">
      <w:numFmt w:val="bullet"/>
      <w:lvlText w:null="1"/>
      <w:lvlJc w:val="left"/>
      <w:pPr>
        <w:ind w:left="3576" w:hanging="569"/>
      </w:pPr>
    </w:lvl>
    <w:lvl w:ilvl="7">
      <w:numFmt w:val="bullet"/>
      <w:lvlText w:null="1"/>
      <w:lvlJc w:val="left"/>
      <w:pPr>
        <w:ind w:left="3722" w:hanging="569"/>
      </w:pPr>
    </w:lvl>
    <w:lvl w:ilvl="8">
      <w:numFmt w:val="bullet"/>
      <w:lvlText w:null="1"/>
      <w:lvlJc w:val="left"/>
      <w:pPr>
        <w:ind w:left="3868" w:hanging="569"/>
      </w:pPr>
    </w:lvl>
  </w:abstractNum>
  <w:abstractNum w:abstractNumId="219" w15:restartNumberingAfterBreak="0">
    <w:nsid w:val="000004DD"/>
    <w:multiLevelType w:val="multilevel"/>
    <w:tmpl w:val="FFFFFFFF"/>
    <w:lvl w:ilvl="0">
      <w:start w:val="3"/>
      <w:numFmt w:val="lowerLetter"/>
      <w:lvlText w:val="(%1)"/>
      <w:lvlJc w:val="left"/>
      <w:pPr>
        <w:ind w:left="2484" w:hanging="31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97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97" w:hanging="332"/>
      </w:pPr>
    </w:lvl>
    <w:lvl w:ilvl="3">
      <w:numFmt w:val="bullet"/>
      <w:lvlText w:null="1"/>
      <w:lvlJc w:val="left"/>
      <w:pPr>
        <w:ind w:left="4495" w:hanging="332"/>
      </w:pPr>
    </w:lvl>
    <w:lvl w:ilvl="4">
      <w:numFmt w:val="bullet"/>
      <w:lvlText w:null="1"/>
      <w:lvlJc w:val="left"/>
      <w:pPr>
        <w:ind w:left="5493" w:hanging="332"/>
      </w:pPr>
    </w:lvl>
    <w:lvl w:ilvl="5">
      <w:numFmt w:val="bullet"/>
      <w:lvlText w:null="1"/>
      <w:lvlJc w:val="left"/>
      <w:pPr>
        <w:ind w:left="6490" w:hanging="332"/>
      </w:pPr>
    </w:lvl>
    <w:lvl w:ilvl="6">
      <w:numFmt w:val="bullet"/>
      <w:lvlText w:null="1"/>
      <w:lvlJc w:val="left"/>
      <w:pPr>
        <w:ind w:left="7488" w:hanging="332"/>
      </w:pPr>
    </w:lvl>
    <w:lvl w:ilvl="7">
      <w:numFmt w:val="bullet"/>
      <w:lvlText w:null="1"/>
      <w:lvlJc w:val="left"/>
      <w:pPr>
        <w:ind w:left="8486" w:hanging="332"/>
      </w:pPr>
    </w:lvl>
    <w:lvl w:ilvl="8">
      <w:numFmt w:val="bullet"/>
      <w:lvlText w:null="1"/>
      <w:lvlJc w:val="left"/>
      <w:pPr>
        <w:ind w:left="9483" w:hanging="332"/>
      </w:pPr>
    </w:lvl>
  </w:abstractNum>
  <w:abstractNum w:abstractNumId="220" w15:restartNumberingAfterBreak="0">
    <w:nsid w:val="000004DE"/>
    <w:multiLevelType w:val="multilevel"/>
    <w:tmpl w:val="FFFFFFFF"/>
    <w:lvl w:ilvl="0">
      <w:start w:val="3"/>
      <w:numFmt w:val="lowerLetter"/>
      <w:lvlText w:val="(%1)"/>
      <w:lvlJc w:val="left"/>
      <w:pPr>
        <w:ind w:left="2484" w:hanging="319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97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97" w:hanging="332"/>
      </w:pPr>
    </w:lvl>
    <w:lvl w:ilvl="3">
      <w:numFmt w:val="bullet"/>
      <w:lvlText w:null="1"/>
      <w:lvlJc w:val="left"/>
      <w:pPr>
        <w:ind w:left="4495" w:hanging="332"/>
      </w:pPr>
    </w:lvl>
    <w:lvl w:ilvl="4">
      <w:numFmt w:val="bullet"/>
      <w:lvlText w:null="1"/>
      <w:lvlJc w:val="left"/>
      <w:pPr>
        <w:ind w:left="5493" w:hanging="332"/>
      </w:pPr>
    </w:lvl>
    <w:lvl w:ilvl="5">
      <w:numFmt w:val="bullet"/>
      <w:lvlText w:null="1"/>
      <w:lvlJc w:val="left"/>
      <w:pPr>
        <w:ind w:left="6490" w:hanging="332"/>
      </w:pPr>
    </w:lvl>
    <w:lvl w:ilvl="6">
      <w:numFmt w:val="bullet"/>
      <w:lvlText w:null="1"/>
      <w:lvlJc w:val="left"/>
      <w:pPr>
        <w:ind w:left="7488" w:hanging="332"/>
      </w:pPr>
    </w:lvl>
    <w:lvl w:ilvl="7">
      <w:numFmt w:val="bullet"/>
      <w:lvlText w:null="1"/>
      <w:lvlJc w:val="left"/>
      <w:pPr>
        <w:ind w:left="8486" w:hanging="332"/>
      </w:pPr>
    </w:lvl>
    <w:lvl w:ilvl="8">
      <w:numFmt w:val="bullet"/>
      <w:lvlText w:null="1"/>
      <w:lvlJc w:val="left"/>
      <w:pPr>
        <w:ind w:left="9483" w:hanging="332"/>
      </w:pPr>
    </w:lvl>
  </w:abstractNum>
  <w:abstractNum w:abstractNumId="221" w15:restartNumberingAfterBreak="0">
    <w:nsid w:val="000004DF"/>
    <w:multiLevelType w:val="multilevel"/>
    <w:tmpl w:val="FFFFFFFF"/>
    <w:lvl w:ilvl="0">
      <w:start w:val="3"/>
      <w:numFmt w:val="lowerLetter"/>
      <w:lvlText w:val="(%1)"/>
      <w:lvlJc w:val="left"/>
      <w:pPr>
        <w:ind w:left="2165" w:hanging="31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20"/>
        <w:sz w:val="21"/>
        <w:szCs w:val="21"/>
      </w:rPr>
    </w:lvl>
    <w:lvl w:ilvl="1">
      <w:start w:val="1"/>
      <w:numFmt w:val="upperLetter"/>
      <w:lvlText w:val="(%2)"/>
      <w:lvlJc w:val="left"/>
      <w:pPr>
        <w:ind w:left="2497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97" w:hanging="332"/>
      </w:pPr>
    </w:lvl>
    <w:lvl w:ilvl="3">
      <w:numFmt w:val="bullet"/>
      <w:lvlText w:null="1"/>
      <w:lvlJc w:val="left"/>
      <w:pPr>
        <w:ind w:left="4495" w:hanging="332"/>
      </w:pPr>
    </w:lvl>
    <w:lvl w:ilvl="4">
      <w:numFmt w:val="bullet"/>
      <w:lvlText w:null="1"/>
      <w:lvlJc w:val="left"/>
      <w:pPr>
        <w:ind w:left="5493" w:hanging="332"/>
      </w:pPr>
    </w:lvl>
    <w:lvl w:ilvl="5">
      <w:numFmt w:val="bullet"/>
      <w:lvlText w:null="1"/>
      <w:lvlJc w:val="left"/>
      <w:pPr>
        <w:ind w:left="6490" w:hanging="332"/>
      </w:pPr>
    </w:lvl>
    <w:lvl w:ilvl="6">
      <w:numFmt w:val="bullet"/>
      <w:lvlText w:null="1"/>
      <w:lvlJc w:val="left"/>
      <w:pPr>
        <w:ind w:left="7488" w:hanging="332"/>
      </w:pPr>
    </w:lvl>
    <w:lvl w:ilvl="7">
      <w:numFmt w:val="bullet"/>
      <w:lvlText w:null="1"/>
      <w:lvlJc w:val="left"/>
      <w:pPr>
        <w:ind w:left="8486" w:hanging="332"/>
      </w:pPr>
    </w:lvl>
    <w:lvl w:ilvl="8">
      <w:numFmt w:val="bullet"/>
      <w:lvlText w:null="1"/>
      <w:lvlJc w:val="left"/>
      <w:pPr>
        <w:ind w:left="9483" w:hanging="332"/>
      </w:pPr>
    </w:lvl>
  </w:abstractNum>
  <w:abstractNum w:abstractNumId="222" w15:restartNumberingAfterBreak="0">
    <w:nsid w:val="000004E0"/>
    <w:multiLevelType w:val="multilevel"/>
    <w:tmpl w:val="FFFFFFFF"/>
    <w:lvl w:ilvl="0">
      <w:start w:val="1"/>
      <w:numFmt w:val="upperLetter"/>
      <w:lvlText w:val="(%1)"/>
      <w:lvlJc w:val="left"/>
      <w:pPr>
        <w:ind w:left="2498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4"/>
        <w:w w:val="100"/>
        <w:sz w:val="21"/>
        <w:szCs w:val="21"/>
      </w:rPr>
    </w:lvl>
    <w:lvl w:ilvl="1">
      <w:numFmt w:val="bullet"/>
      <w:lvlText w:null="1"/>
      <w:lvlJc w:val="left"/>
      <w:pPr>
        <w:ind w:left="3397" w:hanging="332"/>
      </w:pPr>
    </w:lvl>
    <w:lvl w:ilvl="2">
      <w:numFmt w:val="bullet"/>
      <w:lvlText w:null="1"/>
      <w:lvlJc w:val="left"/>
      <w:pPr>
        <w:ind w:left="4295" w:hanging="332"/>
      </w:pPr>
    </w:lvl>
    <w:lvl w:ilvl="3">
      <w:numFmt w:val="bullet"/>
      <w:lvlText w:null="1"/>
      <w:lvlJc w:val="left"/>
      <w:pPr>
        <w:ind w:left="5193" w:hanging="332"/>
      </w:pPr>
    </w:lvl>
    <w:lvl w:ilvl="4">
      <w:numFmt w:val="bullet"/>
      <w:lvlText w:null="1"/>
      <w:lvlJc w:val="left"/>
      <w:pPr>
        <w:ind w:left="6091" w:hanging="332"/>
      </w:pPr>
    </w:lvl>
    <w:lvl w:ilvl="5">
      <w:numFmt w:val="bullet"/>
      <w:lvlText w:null="1"/>
      <w:lvlJc w:val="left"/>
      <w:pPr>
        <w:ind w:left="6989" w:hanging="332"/>
      </w:pPr>
    </w:lvl>
    <w:lvl w:ilvl="6">
      <w:numFmt w:val="bullet"/>
      <w:lvlText w:null="1"/>
      <w:lvlJc w:val="left"/>
      <w:pPr>
        <w:ind w:left="7887" w:hanging="332"/>
      </w:pPr>
    </w:lvl>
    <w:lvl w:ilvl="7">
      <w:numFmt w:val="bullet"/>
      <w:lvlText w:null="1"/>
      <w:lvlJc w:val="left"/>
      <w:pPr>
        <w:ind w:left="8785" w:hanging="332"/>
      </w:pPr>
    </w:lvl>
    <w:lvl w:ilvl="8">
      <w:numFmt w:val="bullet"/>
      <w:lvlText w:null="1"/>
      <w:lvlJc w:val="left"/>
      <w:pPr>
        <w:ind w:left="9683" w:hanging="332"/>
      </w:pPr>
    </w:lvl>
  </w:abstractNum>
  <w:abstractNum w:abstractNumId="223" w15:restartNumberingAfterBreak="0">
    <w:nsid w:val="000004E1"/>
    <w:multiLevelType w:val="multilevel"/>
    <w:tmpl w:val="FFFFFFFF"/>
    <w:lvl w:ilvl="0">
      <w:start w:val="1"/>
      <w:numFmt w:val="decimal"/>
      <w:lvlText w:val="(%1)"/>
      <w:lvlJc w:val="left"/>
      <w:pPr>
        <w:ind w:left="2180" w:hanging="336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109" w:hanging="336"/>
      </w:pPr>
    </w:lvl>
    <w:lvl w:ilvl="2">
      <w:numFmt w:val="bullet"/>
      <w:lvlText w:null="1"/>
      <w:lvlJc w:val="left"/>
      <w:pPr>
        <w:ind w:left="4039" w:hanging="336"/>
      </w:pPr>
    </w:lvl>
    <w:lvl w:ilvl="3">
      <w:numFmt w:val="bullet"/>
      <w:lvlText w:null="1"/>
      <w:lvlJc w:val="left"/>
      <w:pPr>
        <w:ind w:left="4969" w:hanging="336"/>
      </w:pPr>
    </w:lvl>
    <w:lvl w:ilvl="4">
      <w:numFmt w:val="bullet"/>
      <w:lvlText w:null="1"/>
      <w:lvlJc w:val="left"/>
      <w:pPr>
        <w:ind w:left="5899" w:hanging="336"/>
      </w:pPr>
    </w:lvl>
    <w:lvl w:ilvl="5">
      <w:numFmt w:val="bullet"/>
      <w:lvlText w:null="1"/>
      <w:lvlJc w:val="left"/>
      <w:pPr>
        <w:ind w:left="6829" w:hanging="336"/>
      </w:pPr>
    </w:lvl>
    <w:lvl w:ilvl="6">
      <w:numFmt w:val="bullet"/>
      <w:lvlText w:null="1"/>
      <w:lvlJc w:val="left"/>
      <w:pPr>
        <w:ind w:left="7759" w:hanging="336"/>
      </w:pPr>
    </w:lvl>
    <w:lvl w:ilvl="7">
      <w:numFmt w:val="bullet"/>
      <w:lvlText w:null="1"/>
      <w:lvlJc w:val="left"/>
      <w:pPr>
        <w:ind w:left="8689" w:hanging="336"/>
      </w:pPr>
    </w:lvl>
    <w:lvl w:ilvl="8">
      <w:numFmt w:val="bullet"/>
      <w:lvlText w:null="1"/>
      <w:lvlJc w:val="left"/>
      <w:pPr>
        <w:ind w:left="9619" w:hanging="336"/>
      </w:pPr>
    </w:lvl>
  </w:abstractNum>
  <w:abstractNum w:abstractNumId="224" w15:restartNumberingAfterBreak="0">
    <w:nsid w:val="000004E2"/>
    <w:multiLevelType w:val="multilevel"/>
    <w:tmpl w:val="FFFFFFFF"/>
    <w:lvl w:ilvl="0">
      <w:start w:val="2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1576" w:hanging="340"/>
      </w:pPr>
    </w:lvl>
    <w:lvl w:ilvl="2">
      <w:numFmt w:val="bullet"/>
      <w:lvlText w:null="1"/>
      <w:lvlJc w:val="left"/>
      <w:pPr>
        <w:ind w:left="2473" w:hanging="340"/>
      </w:pPr>
    </w:lvl>
    <w:lvl w:ilvl="3">
      <w:numFmt w:val="bullet"/>
      <w:lvlText w:null="1"/>
      <w:lvlJc w:val="left"/>
      <w:pPr>
        <w:ind w:left="3370" w:hanging="340"/>
      </w:pPr>
    </w:lvl>
    <w:lvl w:ilvl="4">
      <w:numFmt w:val="bullet"/>
      <w:lvlText w:null="1"/>
      <w:lvlJc w:val="left"/>
      <w:pPr>
        <w:ind w:left="4266" w:hanging="340"/>
      </w:pPr>
    </w:lvl>
    <w:lvl w:ilvl="5">
      <w:numFmt w:val="bullet"/>
      <w:lvlText w:null="1"/>
      <w:lvlJc w:val="left"/>
      <w:pPr>
        <w:ind w:left="5163" w:hanging="340"/>
      </w:pPr>
    </w:lvl>
    <w:lvl w:ilvl="6">
      <w:numFmt w:val="bullet"/>
      <w:lvlText w:null="1"/>
      <w:lvlJc w:val="left"/>
      <w:pPr>
        <w:ind w:left="6060" w:hanging="340"/>
      </w:pPr>
    </w:lvl>
    <w:lvl w:ilvl="7">
      <w:numFmt w:val="bullet"/>
      <w:lvlText w:null="1"/>
      <w:lvlJc w:val="left"/>
      <w:pPr>
        <w:ind w:left="6956" w:hanging="340"/>
      </w:pPr>
    </w:lvl>
    <w:lvl w:ilvl="8">
      <w:numFmt w:val="bullet"/>
      <w:lvlText w:null="1"/>
      <w:lvlJc w:val="left"/>
      <w:pPr>
        <w:ind w:left="7853" w:hanging="340"/>
      </w:pPr>
    </w:lvl>
  </w:abstractNum>
  <w:abstractNum w:abstractNumId="225" w15:restartNumberingAfterBreak="0">
    <w:nsid w:val="000004E3"/>
    <w:multiLevelType w:val="multilevel"/>
    <w:tmpl w:val="FFFFFFFF"/>
    <w:lvl w:ilvl="0">
      <w:start w:val="8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start w:val="1"/>
      <w:numFmt w:val="upperLetter"/>
      <w:lvlText w:val="(%2)"/>
      <w:lvlJc w:val="left"/>
      <w:pPr>
        <w:ind w:left="1065" w:hanging="378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2014" w:hanging="378"/>
      </w:pPr>
    </w:lvl>
    <w:lvl w:ilvl="3">
      <w:numFmt w:val="bullet"/>
      <w:lvlText w:null="1"/>
      <w:lvlJc w:val="left"/>
      <w:pPr>
        <w:ind w:left="2968" w:hanging="378"/>
      </w:pPr>
    </w:lvl>
    <w:lvl w:ilvl="4">
      <w:numFmt w:val="bullet"/>
      <w:lvlText w:null="1"/>
      <w:lvlJc w:val="left"/>
      <w:pPr>
        <w:ind w:left="3922" w:hanging="378"/>
      </w:pPr>
    </w:lvl>
    <w:lvl w:ilvl="5">
      <w:numFmt w:val="bullet"/>
      <w:lvlText w:null="1"/>
      <w:lvlJc w:val="left"/>
      <w:pPr>
        <w:ind w:left="4876" w:hanging="378"/>
      </w:pPr>
    </w:lvl>
    <w:lvl w:ilvl="6">
      <w:numFmt w:val="bullet"/>
      <w:lvlText w:null="1"/>
      <w:lvlJc w:val="left"/>
      <w:pPr>
        <w:ind w:left="5830" w:hanging="378"/>
      </w:pPr>
    </w:lvl>
    <w:lvl w:ilvl="7">
      <w:numFmt w:val="bullet"/>
      <w:lvlText w:null="1"/>
      <w:lvlJc w:val="left"/>
      <w:pPr>
        <w:ind w:left="6784" w:hanging="378"/>
      </w:pPr>
    </w:lvl>
    <w:lvl w:ilvl="8">
      <w:numFmt w:val="bullet"/>
      <w:lvlText w:null="1"/>
      <w:lvlJc w:val="left"/>
      <w:pPr>
        <w:ind w:left="7738" w:hanging="378"/>
      </w:pPr>
    </w:lvl>
  </w:abstractNum>
  <w:abstractNum w:abstractNumId="226" w15:restartNumberingAfterBreak="0">
    <w:nsid w:val="000004E4"/>
    <w:multiLevelType w:val="multilevel"/>
    <w:tmpl w:val="FFFFFFFF"/>
    <w:lvl w:ilvl="0">
      <w:start w:val="11"/>
      <w:numFmt w:val="decimal"/>
      <w:lvlText w:val="%1."/>
      <w:lvlJc w:val="left"/>
      <w:pPr>
        <w:ind w:left="687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8"/>
        <w:w w:val="100"/>
        <w:sz w:val="20"/>
        <w:szCs w:val="20"/>
      </w:rPr>
    </w:lvl>
    <w:lvl w:ilvl="1">
      <w:numFmt w:val="bullet"/>
      <w:lvlText w:null="1"/>
      <w:lvlJc w:val="left"/>
      <w:pPr>
        <w:ind w:left="1576" w:hanging="340"/>
      </w:pPr>
    </w:lvl>
    <w:lvl w:ilvl="2">
      <w:numFmt w:val="bullet"/>
      <w:lvlText w:null="1"/>
      <w:lvlJc w:val="left"/>
      <w:pPr>
        <w:ind w:left="2473" w:hanging="340"/>
      </w:pPr>
    </w:lvl>
    <w:lvl w:ilvl="3">
      <w:numFmt w:val="bullet"/>
      <w:lvlText w:null="1"/>
      <w:lvlJc w:val="left"/>
      <w:pPr>
        <w:ind w:left="3370" w:hanging="340"/>
      </w:pPr>
    </w:lvl>
    <w:lvl w:ilvl="4">
      <w:numFmt w:val="bullet"/>
      <w:lvlText w:null="1"/>
      <w:lvlJc w:val="left"/>
      <w:pPr>
        <w:ind w:left="4266" w:hanging="340"/>
      </w:pPr>
    </w:lvl>
    <w:lvl w:ilvl="5">
      <w:numFmt w:val="bullet"/>
      <w:lvlText w:null="1"/>
      <w:lvlJc w:val="left"/>
      <w:pPr>
        <w:ind w:left="5163" w:hanging="340"/>
      </w:pPr>
    </w:lvl>
    <w:lvl w:ilvl="6">
      <w:numFmt w:val="bullet"/>
      <w:lvlText w:null="1"/>
      <w:lvlJc w:val="left"/>
      <w:pPr>
        <w:ind w:left="6060" w:hanging="340"/>
      </w:pPr>
    </w:lvl>
    <w:lvl w:ilvl="7">
      <w:numFmt w:val="bullet"/>
      <w:lvlText w:null="1"/>
      <w:lvlJc w:val="left"/>
      <w:pPr>
        <w:ind w:left="6956" w:hanging="340"/>
      </w:pPr>
    </w:lvl>
    <w:lvl w:ilvl="8">
      <w:numFmt w:val="bullet"/>
      <w:lvlText w:null="1"/>
      <w:lvlJc w:val="left"/>
      <w:pPr>
        <w:ind w:left="7853" w:hanging="340"/>
      </w:pPr>
    </w:lvl>
  </w:abstractNum>
  <w:abstractNum w:abstractNumId="227" w15:restartNumberingAfterBreak="0">
    <w:nsid w:val="000004E5"/>
    <w:multiLevelType w:val="multilevel"/>
    <w:tmpl w:val="FFFFFFFF"/>
    <w:lvl w:ilvl="0">
      <w:start w:val="14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1"/>
      <w:numFmt w:val="decimal"/>
      <w:lvlText w:val="(%2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3248" w:hanging="347"/>
      </w:pPr>
    </w:lvl>
    <w:lvl w:ilvl="3">
      <w:numFmt w:val="bullet"/>
      <w:lvlText w:null="1"/>
      <w:lvlJc w:val="left"/>
      <w:pPr>
        <w:ind w:left="4277" w:hanging="347"/>
      </w:pPr>
    </w:lvl>
    <w:lvl w:ilvl="4">
      <w:numFmt w:val="bullet"/>
      <w:lvlText w:null="1"/>
      <w:lvlJc w:val="left"/>
      <w:pPr>
        <w:ind w:left="5306" w:hanging="347"/>
      </w:pPr>
    </w:lvl>
    <w:lvl w:ilvl="5">
      <w:numFmt w:val="bullet"/>
      <w:lvlText w:null="1"/>
      <w:lvlJc w:val="left"/>
      <w:pPr>
        <w:ind w:left="6335" w:hanging="347"/>
      </w:pPr>
    </w:lvl>
    <w:lvl w:ilvl="6">
      <w:numFmt w:val="bullet"/>
      <w:lvlText w:null="1"/>
      <w:lvlJc w:val="left"/>
      <w:pPr>
        <w:ind w:left="7364" w:hanging="347"/>
      </w:pPr>
    </w:lvl>
    <w:lvl w:ilvl="7">
      <w:numFmt w:val="bullet"/>
      <w:lvlText w:null="1"/>
      <w:lvlJc w:val="left"/>
      <w:pPr>
        <w:ind w:left="8392" w:hanging="347"/>
      </w:pPr>
    </w:lvl>
    <w:lvl w:ilvl="8">
      <w:numFmt w:val="bullet"/>
      <w:lvlText w:null="1"/>
      <w:lvlJc w:val="left"/>
      <w:pPr>
        <w:ind w:left="9421" w:hanging="347"/>
      </w:pPr>
    </w:lvl>
  </w:abstractNum>
  <w:abstractNum w:abstractNumId="228" w15:restartNumberingAfterBreak="0">
    <w:nsid w:val="000004E6"/>
    <w:multiLevelType w:val="multilevel"/>
    <w:tmpl w:val="FFFFFFFF"/>
    <w:lvl w:ilvl="0">
      <w:start w:val="17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229" w15:restartNumberingAfterBreak="0">
    <w:nsid w:val="000004E7"/>
    <w:multiLevelType w:val="multilevel"/>
    <w:tmpl w:val="FFFFFFFF"/>
    <w:lvl w:ilvl="0">
      <w:start w:val="26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1"/>
      <w:numFmt w:val="decimal"/>
      <w:lvlText w:val="(%2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3248" w:hanging="347"/>
      </w:pPr>
    </w:lvl>
    <w:lvl w:ilvl="3">
      <w:numFmt w:val="bullet"/>
      <w:lvlText w:null="1"/>
      <w:lvlJc w:val="left"/>
      <w:pPr>
        <w:ind w:left="4277" w:hanging="347"/>
      </w:pPr>
    </w:lvl>
    <w:lvl w:ilvl="4">
      <w:numFmt w:val="bullet"/>
      <w:lvlText w:null="1"/>
      <w:lvlJc w:val="left"/>
      <w:pPr>
        <w:ind w:left="5306" w:hanging="347"/>
      </w:pPr>
    </w:lvl>
    <w:lvl w:ilvl="5">
      <w:numFmt w:val="bullet"/>
      <w:lvlText w:null="1"/>
      <w:lvlJc w:val="left"/>
      <w:pPr>
        <w:ind w:left="6335" w:hanging="347"/>
      </w:pPr>
    </w:lvl>
    <w:lvl w:ilvl="6">
      <w:numFmt w:val="bullet"/>
      <w:lvlText w:null="1"/>
      <w:lvlJc w:val="left"/>
      <w:pPr>
        <w:ind w:left="7364" w:hanging="347"/>
      </w:pPr>
    </w:lvl>
    <w:lvl w:ilvl="7">
      <w:numFmt w:val="bullet"/>
      <w:lvlText w:null="1"/>
      <w:lvlJc w:val="left"/>
      <w:pPr>
        <w:ind w:left="8392" w:hanging="347"/>
      </w:pPr>
    </w:lvl>
    <w:lvl w:ilvl="8">
      <w:numFmt w:val="bullet"/>
      <w:lvlText w:null="1"/>
      <w:lvlJc w:val="left"/>
      <w:pPr>
        <w:ind w:left="9421" w:hanging="347"/>
      </w:pPr>
    </w:lvl>
  </w:abstractNum>
  <w:abstractNum w:abstractNumId="230" w15:restartNumberingAfterBreak="0">
    <w:nsid w:val="000004E8"/>
    <w:multiLevelType w:val="multilevel"/>
    <w:tmpl w:val="FFFFFFFF"/>
    <w:lvl w:ilvl="0">
      <w:numFmt w:val="bullet"/>
      <w:lvlText w:null="1"/>
      <w:lvlJc w:val="left"/>
      <w:pPr>
        <w:ind w:left="826" w:hanging="141"/>
      </w:pPr>
      <w:rPr>
        <w:rFonts w:ascii="Times New Roman" w:hAnsi="Times New Roman"/>
        <w:b w:val="0"/>
        <w:i w:val="0"/>
        <w:color w:val="11B3EF"/>
        <w:spacing w:val="0"/>
        <w:w w:val="91"/>
        <w:sz w:val="19"/>
      </w:rPr>
    </w:lvl>
    <w:lvl w:ilvl="1">
      <w:numFmt w:val="bullet"/>
      <w:lvlText w:null="1"/>
      <w:lvlJc w:val="left"/>
      <w:pPr>
        <w:ind w:left="1172" w:hanging="134"/>
      </w:pPr>
      <w:rPr>
        <w:rFonts w:ascii="Times New Roman" w:hAnsi="Times New Roman"/>
        <w:b w:val="0"/>
        <w:i w:val="0"/>
        <w:color w:val="11B3EF"/>
        <w:spacing w:val="0"/>
        <w:w w:val="91"/>
        <w:sz w:val="19"/>
      </w:rPr>
    </w:lvl>
    <w:lvl w:ilvl="2">
      <w:numFmt w:val="bullet"/>
      <w:lvlText w:null="1"/>
      <w:lvlJc w:val="left"/>
      <w:pPr>
        <w:ind w:left="1170" w:hanging="108"/>
      </w:pPr>
      <w:rPr>
        <w:rFonts w:ascii="Times New Roman" w:hAnsi="Times New Roman"/>
        <w:b w:val="0"/>
        <w:i w:val="0"/>
        <w:color w:val="11B3EF"/>
        <w:spacing w:val="0"/>
        <w:w w:val="110"/>
        <w:sz w:val="19"/>
      </w:rPr>
    </w:lvl>
    <w:lvl w:ilvl="3">
      <w:numFmt w:val="bullet"/>
      <w:lvlText w:null="1"/>
      <w:lvlJc w:val="left"/>
      <w:pPr>
        <w:ind w:left="1604" w:hanging="108"/>
      </w:pPr>
    </w:lvl>
    <w:lvl w:ilvl="4">
      <w:numFmt w:val="bullet"/>
      <w:lvlText w:null="1"/>
      <w:lvlJc w:val="left"/>
      <w:pPr>
        <w:ind w:left="1817" w:hanging="108"/>
      </w:pPr>
    </w:lvl>
    <w:lvl w:ilvl="5">
      <w:numFmt w:val="bullet"/>
      <w:lvlText w:null="1"/>
      <w:lvlJc w:val="left"/>
      <w:pPr>
        <w:ind w:left="2029" w:hanging="108"/>
      </w:pPr>
    </w:lvl>
    <w:lvl w:ilvl="6">
      <w:numFmt w:val="bullet"/>
      <w:lvlText w:null="1"/>
      <w:lvlJc w:val="left"/>
      <w:pPr>
        <w:ind w:left="2242" w:hanging="108"/>
      </w:pPr>
    </w:lvl>
    <w:lvl w:ilvl="7">
      <w:numFmt w:val="bullet"/>
      <w:lvlText w:null="1"/>
      <w:lvlJc w:val="left"/>
      <w:pPr>
        <w:ind w:left="2454" w:hanging="108"/>
      </w:pPr>
    </w:lvl>
    <w:lvl w:ilvl="8">
      <w:numFmt w:val="bullet"/>
      <w:lvlText w:null="1"/>
      <w:lvlJc w:val="left"/>
      <w:pPr>
        <w:ind w:left="2667" w:hanging="108"/>
      </w:pPr>
    </w:lvl>
  </w:abstractNum>
  <w:abstractNum w:abstractNumId="231" w15:restartNumberingAfterBreak="0">
    <w:nsid w:val="000004E9"/>
    <w:multiLevelType w:val="multilevel"/>
    <w:tmpl w:val="FFFFFFFF"/>
    <w:lvl w:ilvl="0">
      <w:start w:val="1"/>
      <w:numFmt w:val="decimal"/>
      <w:lvlText w:val="(%1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1">
      <w:start w:val="1"/>
      <w:numFmt w:val="upperLetter"/>
      <w:lvlText w:val="(%2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2">
      <w:numFmt w:val="bullet"/>
      <w:lvlText w:null="1"/>
      <w:lvlJc w:val="left"/>
      <w:pPr>
        <w:ind w:left="3462" w:hanging="332"/>
      </w:pPr>
    </w:lvl>
    <w:lvl w:ilvl="3">
      <w:numFmt w:val="bullet"/>
      <w:lvlText w:null="1"/>
      <w:lvlJc w:val="left"/>
      <w:pPr>
        <w:ind w:left="4464" w:hanging="332"/>
      </w:pPr>
    </w:lvl>
    <w:lvl w:ilvl="4">
      <w:numFmt w:val="bullet"/>
      <w:lvlText w:null="1"/>
      <w:lvlJc w:val="left"/>
      <w:pPr>
        <w:ind w:left="5466" w:hanging="332"/>
      </w:pPr>
    </w:lvl>
    <w:lvl w:ilvl="5">
      <w:numFmt w:val="bullet"/>
      <w:lvlText w:null="1"/>
      <w:lvlJc w:val="left"/>
      <w:pPr>
        <w:ind w:left="6468" w:hanging="332"/>
      </w:pPr>
    </w:lvl>
    <w:lvl w:ilvl="6">
      <w:numFmt w:val="bullet"/>
      <w:lvlText w:null="1"/>
      <w:lvlJc w:val="left"/>
      <w:pPr>
        <w:ind w:left="7470" w:hanging="332"/>
      </w:pPr>
    </w:lvl>
    <w:lvl w:ilvl="7">
      <w:numFmt w:val="bullet"/>
      <w:lvlText w:null="1"/>
      <w:lvlJc w:val="left"/>
      <w:pPr>
        <w:ind w:left="8472" w:hanging="332"/>
      </w:pPr>
    </w:lvl>
    <w:lvl w:ilvl="8">
      <w:numFmt w:val="bullet"/>
      <w:lvlText w:null="1"/>
      <w:lvlJc w:val="left"/>
      <w:pPr>
        <w:ind w:left="9475" w:hanging="332"/>
      </w:pPr>
    </w:lvl>
  </w:abstractNum>
  <w:abstractNum w:abstractNumId="232" w15:restartNumberingAfterBreak="0">
    <w:nsid w:val="000004EA"/>
    <w:multiLevelType w:val="multilevel"/>
    <w:tmpl w:val="FFFFFFFF"/>
    <w:lvl w:ilvl="0">
      <w:start w:val="4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start w:val="1"/>
      <w:numFmt w:val="decimal"/>
      <w:lvlText w:val="%2"/>
      <w:lvlJc w:val="left"/>
      <w:pPr>
        <w:ind w:left="2661" w:hanging="511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2">
      <w:numFmt w:val="bullet"/>
      <w:lvlText w:null="1"/>
      <w:lvlJc w:val="left"/>
      <w:pPr>
        <w:ind w:left="3639" w:hanging="511"/>
      </w:pPr>
    </w:lvl>
    <w:lvl w:ilvl="3">
      <w:numFmt w:val="bullet"/>
      <w:lvlText w:null="1"/>
      <w:lvlJc w:val="left"/>
      <w:pPr>
        <w:ind w:left="4619" w:hanging="511"/>
      </w:pPr>
    </w:lvl>
    <w:lvl w:ilvl="4">
      <w:numFmt w:val="bullet"/>
      <w:lvlText w:null="1"/>
      <w:lvlJc w:val="left"/>
      <w:pPr>
        <w:ind w:left="5599" w:hanging="511"/>
      </w:pPr>
    </w:lvl>
    <w:lvl w:ilvl="5">
      <w:numFmt w:val="bullet"/>
      <w:lvlText w:null="1"/>
      <w:lvlJc w:val="left"/>
      <w:pPr>
        <w:ind w:left="6579" w:hanging="511"/>
      </w:pPr>
    </w:lvl>
    <w:lvl w:ilvl="6">
      <w:numFmt w:val="bullet"/>
      <w:lvlText w:null="1"/>
      <w:lvlJc w:val="left"/>
      <w:pPr>
        <w:ind w:left="7559" w:hanging="511"/>
      </w:pPr>
    </w:lvl>
    <w:lvl w:ilvl="7">
      <w:numFmt w:val="bullet"/>
      <w:lvlText w:null="1"/>
      <w:lvlJc w:val="left"/>
      <w:pPr>
        <w:ind w:left="8539" w:hanging="511"/>
      </w:pPr>
    </w:lvl>
    <w:lvl w:ilvl="8">
      <w:numFmt w:val="bullet"/>
      <w:lvlText w:null="1"/>
      <w:lvlJc w:val="left"/>
      <w:pPr>
        <w:ind w:left="9519" w:hanging="511"/>
      </w:pPr>
    </w:lvl>
  </w:abstractNum>
  <w:abstractNum w:abstractNumId="233" w15:restartNumberingAfterBreak="0">
    <w:nsid w:val="000004EB"/>
    <w:multiLevelType w:val="multilevel"/>
    <w:tmpl w:val="FFFFFFFF"/>
    <w:lvl w:ilvl="0">
      <w:start w:val="1"/>
      <w:numFmt w:val="decimal"/>
      <w:lvlText w:val="%1"/>
      <w:lvlJc w:val="left"/>
      <w:pPr>
        <w:ind w:left="1680" w:hanging="550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numFmt w:val="bullet"/>
      <w:lvlText w:null="1"/>
      <w:lvlJc w:val="left"/>
      <w:pPr>
        <w:ind w:left="2659" w:hanging="550"/>
      </w:pPr>
    </w:lvl>
    <w:lvl w:ilvl="2">
      <w:numFmt w:val="bullet"/>
      <w:lvlText w:null="1"/>
      <w:lvlJc w:val="left"/>
      <w:pPr>
        <w:ind w:left="3639" w:hanging="550"/>
      </w:pPr>
    </w:lvl>
    <w:lvl w:ilvl="3">
      <w:numFmt w:val="bullet"/>
      <w:lvlText w:null="1"/>
      <w:lvlJc w:val="left"/>
      <w:pPr>
        <w:ind w:left="4619" w:hanging="550"/>
      </w:pPr>
    </w:lvl>
    <w:lvl w:ilvl="4">
      <w:numFmt w:val="bullet"/>
      <w:lvlText w:null="1"/>
      <w:lvlJc w:val="left"/>
      <w:pPr>
        <w:ind w:left="5599" w:hanging="550"/>
      </w:pPr>
    </w:lvl>
    <w:lvl w:ilvl="5">
      <w:numFmt w:val="bullet"/>
      <w:lvlText w:null="1"/>
      <w:lvlJc w:val="left"/>
      <w:pPr>
        <w:ind w:left="6579" w:hanging="550"/>
      </w:pPr>
    </w:lvl>
    <w:lvl w:ilvl="6">
      <w:numFmt w:val="bullet"/>
      <w:lvlText w:null="1"/>
      <w:lvlJc w:val="left"/>
      <w:pPr>
        <w:ind w:left="7559" w:hanging="550"/>
      </w:pPr>
    </w:lvl>
    <w:lvl w:ilvl="7">
      <w:numFmt w:val="bullet"/>
      <w:lvlText w:null="1"/>
      <w:lvlJc w:val="left"/>
      <w:pPr>
        <w:ind w:left="8539" w:hanging="550"/>
      </w:pPr>
    </w:lvl>
    <w:lvl w:ilvl="8">
      <w:numFmt w:val="bullet"/>
      <w:lvlText w:null="1"/>
      <w:lvlJc w:val="left"/>
      <w:pPr>
        <w:ind w:left="9519" w:hanging="550"/>
      </w:pPr>
    </w:lvl>
  </w:abstractNum>
  <w:abstractNum w:abstractNumId="234" w15:restartNumberingAfterBreak="0">
    <w:nsid w:val="000004EC"/>
    <w:multiLevelType w:val="multilevel"/>
    <w:tmpl w:val="FFFFFFFF"/>
    <w:lvl w:ilvl="0">
      <w:start w:val="1"/>
      <w:numFmt w:val="decimal"/>
      <w:lvlText w:val="%1"/>
      <w:lvlJc w:val="left"/>
      <w:pPr>
        <w:ind w:left="1581" w:hanging="565"/>
      </w:pPr>
      <w:rPr>
        <w:rFonts w:ascii="Arial" w:hAnsi="Arial" w:cs="Arial"/>
        <w:b w:val="0"/>
        <w:bCs w:val="0"/>
        <w:i w:val="0"/>
        <w:iCs w:val="0"/>
        <w:color w:val="00AEEF"/>
        <w:spacing w:val="0"/>
        <w:w w:val="99"/>
        <w:sz w:val="20"/>
        <w:szCs w:val="20"/>
      </w:rPr>
    </w:lvl>
    <w:lvl w:ilvl="1">
      <w:start w:val="1"/>
      <w:numFmt w:val="upperLetter"/>
      <w:lvlText w:val="(%2)"/>
      <w:lvlJc w:val="left"/>
      <w:pPr>
        <w:ind w:left="2530" w:hanging="39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2">
      <w:numFmt w:val="bullet"/>
      <w:lvlText w:null="1"/>
      <w:lvlJc w:val="left"/>
      <w:pPr>
        <w:ind w:left="3533" w:hanging="392"/>
      </w:pPr>
    </w:lvl>
    <w:lvl w:ilvl="3">
      <w:numFmt w:val="bullet"/>
      <w:lvlText w:null="1"/>
      <w:lvlJc w:val="left"/>
      <w:pPr>
        <w:ind w:left="4526" w:hanging="392"/>
      </w:pPr>
    </w:lvl>
    <w:lvl w:ilvl="4">
      <w:numFmt w:val="bullet"/>
      <w:lvlText w:null="1"/>
      <w:lvlJc w:val="left"/>
      <w:pPr>
        <w:ind w:left="5519" w:hanging="392"/>
      </w:pPr>
    </w:lvl>
    <w:lvl w:ilvl="5">
      <w:numFmt w:val="bullet"/>
      <w:lvlText w:null="1"/>
      <w:lvlJc w:val="left"/>
      <w:pPr>
        <w:ind w:left="6513" w:hanging="392"/>
      </w:pPr>
    </w:lvl>
    <w:lvl w:ilvl="6">
      <w:numFmt w:val="bullet"/>
      <w:lvlText w:null="1"/>
      <w:lvlJc w:val="left"/>
      <w:pPr>
        <w:ind w:left="7506" w:hanging="392"/>
      </w:pPr>
    </w:lvl>
    <w:lvl w:ilvl="7">
      <w:numFmt w:val="bullet"/>
      <w:lvlText w:null="1"/>
      <w:lvlJc w:val="left"/>
      <w:pPr>
        <w:ind w:left="8499" w:hanging="392"/>
      </w:pPr>
    </w:lvl>
    <w:lvl w:ilvl="8">
      <w:numFmt w:val="bullet"/>
      <w:lvlText w:null="1"/>
      <w:lvlJc w:val="left"/>
      <w:pPr>
        <w:ind w:left="9492" w:hanging="392"/>
      </w:pPr>
    </w:lvl>
  </w:abstractNum>
  <w:abstractNum w:abstractNumId="235" w15:restartNumberingAfterBreak="0">
    <w:nsid w:val="000004ED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236" w15:restartNumberingAfterBreak="0">
    <w:nsid w:val="000004EE"/>
    <w:multiLevelType w:val="multilevel"/>
    <w:tmpl w:val="FFFFFFFF"/>
    <w:lvl w:ilvl="0">
      <w:start w:val="1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start w:val="1"/>
      <w:numFmt w:val="upperLetter"/>
      <w:lvlText w:val="(%2)"/>
      <w:lvlJc w:val="left"/>
      <w:pPr>
        <w:ind w:left="2221" w:hanging="34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100"/>
        <w:sz w:val="20"/>
        <w:szCs w:val="20"/>
      </w:rPr>
    </w:lvl>
    <w:lvl w:ilvl="2">
      <w:numFmt w:val="bullet"/>
      <w:lvlText w:null="1"/>
      <w:lvlJc w:val="left"/>
      <w:pPr>
        <w:ind w:left="2220" w:hanging="347"/>
      </w:pPr>
    </w:lvl>
    <w:lvl w:ilvl="3">
      <w:numFmt w:val="bullet"/>
      <w:lvlText w:null="1"/>
      <w:lvlJc w:val="left"/>
      <w:pPr>
        <w:ind w:left="3377" w:hanging="347"/>
      </w:pPr>
    </w:lvl>
    <w:lvl w:ilvl="4">
      <w:numFmt w:val="bullet"/>
      <w:lvlText w:null="1"/>
      <w:lvlJc w:val="left"/>
      <w:pPr>
        <w:ind w:left="4534" w:hanging="347"/>
      </w:pPr>
    </w:lvl>
    <w:lvl w:ilvl="5">
      <w:numFmt w:val="bullet"/>
      <w:lvlText w:null="1"/>
      <w:lvlJc w:val="left"/>
      <w:pPr>
        <w:ind w:left="5692" w:hanging="347"/>
      </w:pPr>
    </w:lvl>
    <w:lvl w:ilvl="6">
      <w:numFmt w:val="bullet"/>
      <w:lvlText w:null="1"/>
      <w:lvlJc w:val="left"/>
      <w:pPr>
        <w:ind w:left="6849" w:hanging="347"/>
      </w:pPr>
    </w:lvl>
    <w:lvl w:ilvl="7">
      <w:numFmt w:val="bullet"/>
      <w:lvlText w:null="1"/>
      <w:lvlJc w:val="left"/>
      <w:pPr>
        <w:ind w:left="8007" w:hanging="347"/>
      </w:pPr>
    </w:lvl>
    <w:lvl w:ilvl="8">
      <w:numFmt w:val="bullet"/>
      <w:lvlText w:null="1"/>
      <w:lvlJc w:val="left"/>
      <w:pPr>
        <w:ind w:left="9164" w:hanging="347"/>
      </w:pPr>
    </w:lvl>
  </w:abstractNum>
  <w:abstractNum w:abstractNumId="237" w15:restartNumberingAfterBreak="0">
    <w:nsid w:val="000004EF"/>
    <w:multiLevelType w:val="multilevel"/>
    <w:tmpl w:val="FFFFFFFF"/>
    <w:lvl w:ilvl="0">
      <w:start w:val="3"/>
      <w:numFmt w:val="upperLetter"/>
      <w:lvlText w:val="(%1)"/>
      <w:lvlJc w:val="left"/>
      <w:pPr>
        <w:ind w:left="687" w:hanging="317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-1"/>
        <w:w w:val="93"/>
        <w:sz w:val="20"/>
        <w:szCs w:val="20"/>
      </w:rPr>
    </w:lvl>
    <w:lvl w:ilvl="1">
      <w:numFmt w:val="bullet"/>
      <w:lvlText w:null="1"/>
      <w:lvlJc w:val="left"/>
      <w:pPr>
        <w:ind w:left="1576" w:hanging="317"/>
      </w:pPr>
    </w:lvl>
    <w:lvl w:ilvl="2">
      <w:numFmt w:val="bullet"/>
      <w:lvlText w:null="1"/>
      <w:lvlJc w:val="left"/>
      <w:pPr>
        <w:ind w:left="2473" w:hanging="317"/>
      </w:pPr>
    </w:lvl>
    <w:lvl w:ilvl="3">
      <w:numFmt w:val="bullet"/>
      <w:lvlText w:null="1"/>
      <w:lvlJc w:val="left"/>
      <w:pPr>
        <w:ind w:left="3369" w:hanging="317"/>
      </w:pPr>
    </w:lvl>
    <w:lvl w:ilvl="4">
      <w:numFmt w:val="bullet"/>
      <w:lvlText w:null="1"/>
      <w:lvlJc w:val="left"/>
      <w:pPr>
        <w:ind w:left="4266" w:hanging="317"/>
      </w:pPr>
    </w:lvl>
    <w:lvl w:ilvl="5">
      <w:numFmt w:val="bullet"/>
      <w:lvlText w:null="1"/>
      <w:lvlJc w:val="left"/>
      <w:pPr>
        <w:ind w:left="5162" w:hanging="317"/>
      </w:pPr>
    </w:lvl>
    <w:lvl w:ilvl="6">
      <w:numFmt w:val="bullet"/>
      <w:lvlText w:null="1"/>
      <w:lvlJc w:val="left"/>
      <w:pPr>
        <w:ind w:left="6059" w:hanging="317"/>
      </w:pPr>
    </w:lvl>
    <w:lvl w:ilvl="7">
      <w:numFmt w:val="bullet"/>
      <w:lvlText w:null="1"/>
      <w:lvlJc w:val="left"/>
      <w:pPr>
        <w:ind w:left="6955" w:hanging="317"/>
      </w:pPr>
    </w:lvl>
    <w:lvl w:ilvl="8">
      <w:numFmt w:val="bullet"/>
      <w:lvlText w:null="1"/>
      <w:lvlJc w:val="left"/>
      <w:pPr>
        <w:ind w:left="7852" w:hanging="317"/>
      </w:pPr>
    </w:lvl>
  </w:abstractNum>
  <w:abstractNum w:abstractNumId="238" w15:restartNumberingAfterBreak="0">
    <w:nsid w:val="000004F0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239" w15:restartNumberingAfterBreak="0">
    <w:nsid w:val="000004F1"/>
    <w:multiLevelType w:val="multilevel"/>
    <w:tmpl w:val="FFFFFFFF"/>
    <w:lvl w:ilvl="0">
      <w:start w:val="1"/>
      <w:numFmt w:val="upperLetter"/>
      <w:lvlText w:val="(%1)"/>
      <w:lvlJc w:val="left"/>
      <w:pPr>
        <w:ind w:left="2530" w:hanging="39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433" w:hanging="392"/>
      </w:pPr>
    </w:lvl>
    <w:lvl w:ilvl="2">
      <w:numFmt w:val="bullet"/>
      <w:lvlText w:null="1"/>
      <w:lvlJc w:val="left"/>
      <w:pPr>
        <w:ind w:left="4327" w:hanging="392"/>
      </w:pPr>
    </w:lvl>
    <w:lvl w:ilvl="3">
      <w:numFmt w:val="bullet"/>
      <w:lvlText w:null="1"/>
      <w:lvlJc w:val="left"/>
      <w:pPr>
        <w:ind w:left="5221" w:hanging="392"/>
      </w:pPr>
    </w:lvl>
    <w:lvl w:ilvl="4">
      <w:numFmt w:val="bullet"/>
      <w:lvlText w:null="1"/>
      <w:lvlJc w:val="left"/>
      <w:pPr>
        <w:ind w:left="6115" w:hanging="392"/>
      </w:pPr>
    </w:lvl>
    <w:lvl w:ilvl="5">
      <w:numFmt w:val="bullet"/>
      <w:lvlText w:null="1"/>
      <w:lvlJc w:val="left"/>
      <w:pPr>
        <w:ind w:left="7009" w:hanging="392"/>
      </w:pPr>
    </w:lvl>
    <w:lvl w:ilvl="6">
      <w:numFmt w:val="bullet"/>
      <w:lvlText w:null="1"/>
      <w:lvlJc w:val="left"/>
      <w:pPr>
        <w:ind w:left="7903" w:hanging="392"/>
      </w:pPr>
    </w:lvl>
    <w:lvl w:ilvl="7">
      <w:numFmt w:val="bullet"/>
      <w:lvlText w:null="1"/>
      <w:lvlJc w:val="left"/>
      <w:pPr>
        <w:ind w:left="8797" w:hanging="392"/>
      </w:pPr>
    </w:lvl>
    <w:lvl w:ilvl="8">
      <w:numFmt w:val="bullet"/>
      <w:lvlText w:null="1"/>
      <w:lvlJc w:val="left"/>
      <w:pPr>
        <w:ind w:left="9691" w:hanging="392"/>
      </w:pPr>
    </w:lvl>
  </w:abstractNum>
  <w:abstractNum w:abstractNumId="240" w15:restartNumberingAfterBreak="0">
    <w:nsid w:val="000004F2"/>
    <w:multiLevelType w:val="multilevel"/>
    <w:tmpl w:val="FFFFFFFF"/>
    <w:lvl w:ilvl="0">
      <w:start w:val="1"/>
      <w:numFmt w:val="upperLetter"/>
      <w:lvlText w:val="(%1)"/>
      <w:lvlJc w:val="left"/>
      <w:pPr>
        <w:ind w:left="2469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61" w:hanging="332"/>
      </w:pPr>
    </w:lvl>
    <w:lvl w:ilvl="2">
      <w:numFmt w:val="bullet"/>
      <w:lvlText w:null="1"/>
      <w:lvlJc w:val="left"/>
      <w:pPr>
        <w:ind w:left="4263" w:hanging="332"/>
      </w:pPr>
    </w:lvl>
    <w:lvl w:ilvl="3">
      <w:numFmt w:val="bullet"/>
      <w:lvlText w:null="1"/>
      <w:lvlJc w:val="left"/>
      <w:pPr>
        <w:ind w:left="5165" w:hanging="332"/>
      </w:pPr>
    </w:lvl>
    <w:lvl w:ilvl="4">
      <w:numFmt w:val="bullet"/>
      <w:lvlText w:null="1"/>
      <w:lvlJc w:val="left"/>
      <w:pPr>
        <w:ind w:left="6067" w:hanging="332"/>
      </w:pPr>
    </w:lvl>
    <w:lvl w:ilvl="5">
      <w:numFmt w:val="bullet"/>
      <w:lvlText w:null="1"/>
      <w:lvlJc w:val="left"/>
      <w:pPr>
        <w:ind w:left="6969" w:hanging="332"/>
      </w:pPr>
    </w:lvl>
    <w:lvl w:ilvl="6">
      <w:numFmt w:val="bullet"/>
      <w:lvlText w:null="1"/>
      <w:lvlJc w:val="left"/>
      <w:pPr>
        <w:ind w:left="7871" w:hanging="332"/>
      </w:pPr>
    </w:lvl>
    <w:lvl w:ilvl="7">
      <w:numFmt w:val="bullet"/>
      <w:lvlText w:null="1"/>
      <w:lvlJc w:val="left"/>
      <w:pPr>
        <w:ind w:left="8773" w:hanging="332"/>
      </w:pPr>
    </w:lvl>
    <w:lvl w:ilvl="8">
      <w:numFmt w:val="bullet"/>
      <w:lvlText w:null="1"/>
      <w:lvlJc w:val="left"/>
      <w:pPr>
        <w:ind w:left="9675" w:hanging="332"/>
      </w:pPr>
    </w:lvl>
  </w:abstractNum>
  <w:abstractNum w:abstractNumId="241" w15:restartNumberingAfterBreak="0">
    <w:nsid w:val="000004F3"/>
    <w:multiLevelType w:val="multilevel"/>
    <w:tmpl w:val="FFFFFFFF"/>
    <w:lvl w:ilvl="0">
      <w:numFmt w:val="bullet"/>
      <w:lvlText w:null="1"/>
      <w:lvlJc w:val="left"/>
      <w:pPr>
        <w:ind w:left="2718" w:hanging="109"/>
      </w:pPr>
      <w:rPr>
        <w:rFonts w:ascii="Times New Roman" w:hAnsi="Times New Roman"/>
        <w:b w:val="0"/>
        <w:i w:val="0"/>
        <w:color w:val="0FB1EF"/>
        <w:spacing w:val="0"/>
        <w:w w:val="101"/>
        <w:sz w:val="19"/>
      </w:rPr>
    </w:lvl>
    <w:lvl w:ilvl="1">
      <w:numFmt w:val="bullet"/>
      <w:lvlText w:null="1"/>
      <w:lvlJc w:val="left"/>
      <w:pPr>
        <w:ind w:left="3595" w:hanging="109"/>
      </w:pPr>
    </w:lvl>
    <w:lvl w:ilvl="2">
      <w:numFmt w:val="bullet"/>
      <w:lvlText w:null="1"/>
      <w:lvlJc w:val="left"/>
      <w:pPr>
        <w:ind w:left="4471" w:hanging="109"/>
      </w:pPr>
    </w:lvl>
    <w:lvl w:ilvl="3">
      <w:numFmt w:val="bullet"/>
      <w:lvlText w:null="1"/>
      <w:lvlJc w:val="left"/>
      <w:pPr>
        <w:ind w:left="5347" w:hanging="109"/>
      </w:pPr>
    </w:lvl>
    <w:lvl w:ilvl="4">
      <w:numFmt w:val="bullet"/>
      <w:lvlText w:null="1"/>
      <w:lvlJc w:val="left"/>
      <w:pPr>
        <w:ind w:left="6223" w:hanging="109"/>
      </w:pPr>
    </w:lvl>
    <w:lvl w:ilvl="5">
      <w:numFmt w:val="bullet"/>
      <w:lvlText w:null="1"/>
      <w:lvlJc w:val="left"/>
      <w:pPr>
        <w:ind w:left="7099" w:hanging="109"/>
      </w:pPr>
    </w:lvl>
    <w:lvl w:ilvl="6">
      <w:numFmt w:val="bullet"/>
      <w:lvlText w:null="1"/>
      <w:lvlJc w:val="left"/>
      <w:pPr>
        <w:ind w:left="7975" w:hanging="109"/>
      </w:pPr>
    </w:lvl>
    <w:lvl w:ilvl="7">
      <w:numFmt w:val="bullet"/>
      <w:lvlText w:null="1"/>
      <w:lvlJc w:val="left"/>
      <w:pPr>
        <w:ind w:left="8851" w:hanging="109"/>
      </w:pPr>
    </w:lvl>
    <w:lvl w:ilvl="8">
      <w:numFmt w:val="bullet"/>
      <w:lvlText w:null="1"/>
      <w:lvlJc w:val="left"/>
      <w:pPr>
        <w:ind w:left="9727" w:hanging="109"/>
      </w:pPr>
    </w:lvl>
  </w:abstractNum>
  <w:abstractNum w:abstractNumId="242" w15:restartNumberingAfterBreak="0">
    <w:nsid w:val="000004F4"/>
    <w:multiLevelType w:val="multilevel"/>
    <w:tmpl w:val="FFFFFFFF"/>
    <w:lvl w:ilvl="0">
      <w:start w:val="4"/>
      <w:numFmt w:val="decimal"/>
      <w:lvlText w:val="%1."/>
      <w:lvlJc w:val="left"/>
      <w:pPr>
        <w:ind w:left="1874" w:hanging="340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0"/>
        <w:szCs w:val="20"/>
      </w:rPr>
    </w:lvl>
    <w:lvl w:ilvl="1">
      <w:numFmt w:val="bullet"/>
      <w:lvlText w:null="1"/>
      <w:lvlJc w:val="left"/>
      <w:pPr>
        <w:ind w:left="2839" w:hanging="340"/>
      </w:pPr>
    </w:lvl>
    <w:lvl w:ilvl="2">
      <w:numFmt w:val="bullet"/>
      <w:lvlText w:null="1"/>
      <w:lvlJc w:val="left"/>
      <w:pPr>
        <w:ind w:left="3799" w:hanging="340"/>
      </w:pPr>
    </w:lvl>
    <w:lvl w:ilvl="3">
      <w:numFmt w:val="bullet"/>
      <w:lvlText w:null="1"/>
      <w:lvlJc w:val="left"/>
      <w:pPr>
        <w:ind w:left="4759" w:hanging="340"/>
      </w:pPr>
    </w:lvl>
    <w:lvl w:ilvl="4">
      <w:numFmt w:val="bullet"/>
      <w:lvlText w:null="1"/>
      <w:lvlJc w:val="left"/>
      <w:pPr>
        <w:ind w:left="5719" w:hanging="340"/>
      </w:pPr>
    </w:lvl>
    <w:lvl w:ilvl="5">
      <w:numFmt w:val="bullet"/>
      <w:lvlText w:null="1"/>
      <w:lvlJc w:val="left"/>
      <w:pPr>
        <w:ind w:left="6679" w:hanging="340"/>
      </w:pPr>
    </w:lvl>
    <w:lvl w:ilvl="6">
      <w:numFmt w:val="bullet"/>
      <w:lvlText w:null="1"/>
      <w:lvlJc w:val="left"/>
      <w:pPr>
        <w:ind w:left="7639" w:hanging="340"/>
      </w:pPr>
    </w:lvl>
    <w:lvl w:ilvl="7">
      <w:numFmt w:val="bullet"/>
      <w:lvlText w:null="1"/>
      <w:lvlJc w:val="left"/>
      <w:pPr>
        <w:ind w:left="8599" w:hanging="340"/>
      </w:pPr>
    </w:lvl>
    <w:lvl w:ilvl="8">
      <w:numFmt w:val="bullet"/>
      <w:lvlText w:null="1"/>
      <w:lvlJc w:val="left"/>
      <w:pPr>
        <w:ind w:left="9559" w:hanging="340"/>
      </w:pPr>
    </w:lvl>
  </w:abstractNum>
  <w:abstractNum w:abstractNumId="243" w15:restartNumberingAfterBreak="0">
    <w:nsid w:val="000004F5"/>
    <w:multiLevelType w:val="multilevel"/>
    <w:tmpl w:val="FFFFFFFF"/>
    <w:lvl w:ilvl="0">
      <w:start w:val="1"/>
      <w:numFmt w:val="upperLetter"/>
      <w:lvlText w:val="(%1)"/>
      <w:lvlJc w:val="left"/>
      <w:pPr>
        <w:ind w:left="2497" w:hanging="332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3"/>
        <w:w w:val="100"/>
        <w:sz w:val="21"/>
        <w:szCs w:val="21"/>
      </w:rPr>
    </w:lvl>
    <w:lvl w:ilvl="1">
      <w:numFmt w:val="bullet"/>
      <w:lvlText w:null="1"/>
      <w:lvlJc w:val="left"/>
      <w:pPr>
        <w:ind w:left="3397" w:hanging="332"/>
      </w:pPr>
    </w:lvl>
    <w:lvl w:ilvl="2">
      <w:numFmt w:val="bullet"/>
      <w:lvlText w:null="1"/>
      <w:lvlJc w:val="left"/>
      <w:pPr>
        <w:ind w:left="4295" w:hanging="332"/>
      </w:pPr>
    </w:lvl>
    <w:lvl w:ilvl="3">
      <w:numFmt w:val="bullet"/>
      <w:lvlText w:null="1"/>
      <w:lvlJc w:val="left"/>
      <w:pPr>
        <w:ind w:left="5193" w:hanging="332"/>
      </w:pPr>
    </w:lvl>
    <w:lvl w:ilvl="4">
      <w:numFmt w:val="bullet"/>
      <w:lvlText w:null="1"/>
      <w:lvlJc w:val="left"/>
      <w:pPr>
        <w:ind w:left="6091" w:hanging="332"/>
      </w:pPr>
    </w:lvl>
    <w:lvl w:ilvl="5">
      <w:numFmt w:val="bullet"/>
      <w:lvlText w:null="1"/>
      <w:lvlJc w:val="left"/>
      <w:pPr>
        <w:ind w:left="6989" w:hanging="332"/>
      </w:pPr>
    </w:lvl>
    <w:lvl w:ilvl="6">
      <w:numFmt w:val="bullet"/>
      <w:lvlText w:null="1"/>
      <w:lvlJc w:val="left"/>
      <w:pPr>
        <w:ind w:left="7887" w:hanging="332"/>
      </w:pPr>
    </w:lvl>
    <w:lvl w:ilvl="7">
      <w:numFmt w:val="bullet"/>
      <w:lvlText w:null="1"/>
      <w:lvlJc w:val="left"/>
      <w:pPr>
        <w:ind w:left="8785" w:hanging="332"/>
      </w:pPr>
    </w:lvl>
    <w:lvl w:ilvl="8">
      <w:numFmt w:val="bullet"/>
      <w:lvlText w:null="1"/>
      <w:lvlJc w:val="left"/>
      <w:pPr>
        <w:ind w:left="9683" w:hanging="332"/>
      </w:pPr>
    </w:lvl>
  </w:abstractNum>
  <w:abstractNum w:abstractNumId="244" w15:restartNumberingAfterBreak="0">
    <w:nsid w:val="000004F6"/>
    <w:multiLevelType w:val="multilevel"/>
    <w:tmpl w:val="FFFFFFFF"/>
    <w:lvl w:ilvl="0">
      <w:start w:val="1"/>
      <w:numFmt w:val="upperLetter"/>
      <w:lvlText w:val="(%1)"/>
      <w:lvlJc w:val="left"/>
      <w:pPr>
        <w:ind w:left="2530" w:hanging="393"/>
      </w:pPr>
      <w:rPr>
        <w:rFonts w:ascii="Times New Roman" w:hAnsi="Times New Roman" w:cs="Times New Roman"/>
        <w:b w:val="0"/>
        <w:bCs w:val="0"/>
        <w:i w:val="0"/>
        <w:iCs w:val="0"/>
        <w:color w:val="231F20"/>
        <w:spacing w:val="0"/>
        <w:w w:val="100"/>
        <w:sz w:val="23"/>
        <w:szCs w:val="23"/>
      </w:rPr>
    </w:lvl>
    <w:lvl w:ilvl="1">
      <w:numFmt w:val="bullet"/>
      <w:lvlText w:null="1"/>
      <w:lvlJc w:val="left"/>
      <w:pPr>
        <w:ind w:left="3433" w:hanging="393"/>
      </w:pPr>
    </w:lvl>
    <w:lvl w:ilvl="2">
      <w:numFmt w:val="bullet"/>
      <w:lvlText w:null="1"/>
      <w:lvlJc w:val="left"/>
      <w:pPr>
        <w:ind w:left="4327" w:hanging="393"/>
      </w:pPr>
    </w:lvl>
    <w:lvl w:ilvl="3">
      <w:numFmt w:val="bullet"/>
      <w:lvlText w:null="1"/>
      <w:lvlJc w:val="left"/>
      <w:pPr>
        <w:ind w:left="5221" w:hanging="393"/>
      </w:pPr>
    </w:lvl>
    <w:lvl w:ilvl="4">
      <w:numFmt w:val="bullet"/>
      <w:lvlText w:null="1"/>
      <w:lvlJc w:val="left"/>
      <w:pPr>
        <w:ind w:left="6115" w:hanging="393"/>
      </w:pPr>
    </w:lvl>
    <w:lvl w:ilvl="5">
      <w:numFmt w:val="bullet"/>
      <w:lvlText w:null="1"/>
      <w:lvlJc w:val="left"/>
      <w:pPr>
        <w:ind w:left="7009" w:hanging="393"/>
      </w:pPr>
    </w:lvl>
    <w:lvl w:ilvl="6">
      <w:numFmt w:val="bullet"/>
      <w:lvlText w:null="1"/>
      <w:lvlJc w:val="left"/>
      <w:pPr>
        <w:ind w:left="7903" w:hanging="393"/>
      </w:pPr>
    </w:lvl>
    <w:lvl w:ilvl="7">
      <w:numFmt w:val="bullet"/>
      <w:lvlText w:null="1"/>
      <w:lvlJc w:val="left"/>
      <w:pPr>
        <w:ind w:left="8797" w:hanging="393"/>
      </w:pPr>
    </w:lvl>
    <w:lvl w:ilvl="8">
      <w:numFmt w:val="bullet"/>
      <w:lvlText w:null="1"/>
      <w:lvlJc w:val="left"/>
      <w:pPr>
        <w:ind w:left="9691" w:hanging="393"/>
      </w:pPr>
    </w:lvl>
  </w:abstractNum>
  <w:num w:numId="1" w16cid:durableId="1234126366">
    <w:abstractNumId w:val="244"/>
  </w:num>
  <w:num w:numId="2" w16cid:durableId="1079595042">
    <w:abstractNumId w:val="243"/>
  </w:num>
  <w:num w:numId="3" w16cid:durableId="1651401506">
    <w:abstractNumId w:val="242"/>
  </w:num>
  <w:num w:numId="4" w16cid:durableId="1372269611">
    <w:abstractNumId w:val="241"/>
  </w:num>
  <w:num w:numId="5" w16cid:durableId="879047251">
    <w:abstractNumId w:val="240"/>
  </w:num>
  <w:num w:numId="6" w16cid:durableId="1247304328">
    <w:abstractNumId w:val="239"/>
  </w:num>
  <w:num w:numId="7" w16cid:durableId="1409115301">
    <w:abstractNumId w:val="238"/>
  </w:num>
  <w:num w:numId="8" w16cid:durableId="1298799174">
    <w:abstractNumId w:val="237"/>
  </w:num>
  <w:num w:numId="9" w16cid:durableId="707147434">
    <w:abstractNumId w:val="236"/>
  </w:num>
  <w:num w:numId="10" w16cid:durableId="1449466168">
    <w:abstractNumId w:val="235"/>
  </w:num>
  <w:num w:numId="11" w16cid:durableId="965964408">
    <w:abstractNumId w:val="234"/>
  </w:num>
  <w:num w:numId="12" w16cid:durableId="1055853771">
    <w:abstractNumId w:val="233"/>
  </w:num>
  <w:num w:numId="13" w16cid:durableId="2095584690">
    <w:abstractNumId w:val="232"/>
  </w:num>
  <w:num w:numId="14" w16cid:durableId="1936471601">
    <w:abstractNumId w:val="231"/>
  </w:num>
  <w:num w:numId="15" w16cid:durableId="764880830">
    <w:abstractNumId w:val="230"/>
  </w:num>
  <w:num w:numId="16" w16cid:durableId="1777554166">
    <w:abstractNumId w:val="229"/>
  </w:num>
  <w:num w:numId="17" w16cid:durableId="2086099462">
    <w:abstractNumId w:val="228"/>
  </w:num>
  <w:num w:numId="18" w16cid:durableId="1949072991">
    <w:abstractNumId w:val="227"/>
  </w:num>
  <w:num w:numId="19" w16cid:durableId="1732145944">
    <w:abstractNumId w:val="226"/>
  </w:num>
  <w:num w:numId="20" w16cid:durableId="1094011105">
    <w:abstractNumId w:val="225"/>
  </w:num>
  <w:num w:numId="21" w16cid:durableId="343559482">
    <w:abstractNumId w:val="224"/>
  </w:num>
  <w:num w:numId="22" w16cid:durableId="1892885564">
    <w:abstractNumId w:val="223"/>
  </w:num>
  <w:num w:numId="23" w16cid:durableId="1182821648">
    <w:abstractNumId w:val="222"/>
  </w:num>
  <w:num w:numId="24" w16cid:durableId="1298802390">
    <w:abstractNumId w:val="221"/>
  </w:num>
  <w:num w:numId="25" w16cid:durableId="543904029">
    <w:abstractNumId w:val="220"/>
  </w:num>
  <w:num w:numId="26" w16cid:durableId="24791020">
    <w:abstractNumId w:val="219"/>
  </w:num>
  <w:num w:numId="27" w16cid:durableId="1631132152">
    <w:abstractNumId w:val="218"/>
  </w:num>
  <w:num w:numId="28" w16cid:durableId="135802146">
    <w:abstractNumId w:val="217"/>
  </w:num>
  <w:num w:numId="29" w16cid:durableId="979462871">
    <w:abstractNumId w:val="216"/>
  </w:num>
  <w:num w:numId="30" w16cid:durableId="107312051">
    <w:abstractNumId w:val="215"/>
  </w:num>
  <w:num w:numId="31" w16cid:durableId="2070767214">
    <w:abstractNumId w:val="214"/>
  </w:num>
  <w:num w:numId="32" w16cid:durableId="1170293387">
    <w:abstractNumId w:val="213"/>
  </w:num>
  <w:num w:numId="33" w16cid:durableId="211118934">
    <w:abstractNumId w:val="212"/>
  </w:num>
  <w:num w:numId="34" w16cid:durableId="38167295">
    <w:abstractNumId w:val="211"/>
  </w:num>
  <w:num w:numId="35" w16cid:durableId="220606468">
    <w:abstractNumId w:val="210"/>
  </w:num>
  <w:num w:numId="36" w16cid:durableId="1291323263">
    <w:abstractNumId w:val="209"/>
  </w:num>
  <w:num w:numId="37" w16cid:durableId="969167252">
    <w:abstractNumId w:val="208"/>
  </w:num>
  <w:num w:numId="38" w16cid:durableId="1526091933">
    <w:abstractNumId w:val="207"/>
  </w:num>
  <w:num w:numId="39" w16cid:durableId="1422606405">
    <w:abstractNumId w:val="206"/>
  </w:num>
  <w:num w:numId="40" w16cid:durableId="1476995819">
    <w:abstractNumId w:val="205"/>
  </w:num>
  <w:num w:numId="41" w16cid:durableId="702948737">
    <w:abstractNumId w:val="204"/>
  </w:num>
  <w:num w:numId="42" w16cid:durableId="2125030053">
    <w:abstractNumId w:val="203"/>
  </w:num>
  <w:num w:numId="43" w16cid:durableId="731388612">
    <w:abstractNumId w:val="202"/>
  </w:num>
  <w:num w:numId="44" w16cid:durableId="70547998">
    <w:abstractNumId w:val="201"/>
  </w:num>
  <w:num w:numId="45" w16cid:durableId="363748399">
    <w:abstractNumId w:val="200"/>
  </w:num>
  <w:num w:numId="46" w16cid:durableId="930772222">
    <w:abstractNumId w:val="199"/>
  </w:num>
  <w:num w:numId="47" w16cid:durableId="150489876">
    <w:abstractNumId w:val="198"/>
  </w:num>
  <w:num w:numId="48" w16cid:durableId="237907951">
    <w:abstractNumId w:val="197"/>
  </w:num>
  <w:num w:numId="49" w16cid:durableId="570426114">
    <w:abstractNumId w:val="196"/>
  </w:num>
  <w:num w:numId="50" w16cid:durableId="597257886">
    <w:abstractNumId w:val="195"/>
  </w:num>
  <w:num w:numId="51" w16cid:durableId="1782649516">
    <w:abstractNumId w:val="194"/>
  </w:num>
  <w:num w:numId="52" w16cid:durableId="320693403">
    <w:abstractNumId w:val="193"/>
  </w:num>
  <w:num w:numId="53" w16cid:durableId="1821648830">
    <w:abstractNumId w:val="192"/>
  </w:num>
  <w:num w:numId="54" w16cid:durableId="1855536137">
    <w:abstractNumId w:val="191"/>
  </w:num>
  <w:num w:numId="55" w16cid:durableId="1813518819">
    <w:abstractNumId w:val="190"/>
  </w:num>
  <w:num w:numId="56" w16cid:durableId="1340810498">
    <w:abstractNumId w:val="189"/>
  </w:num>
  <w:num w:numId="57" w16cid:durableId="1865628682">
    <w:abstractNumId w:val="188"/>
  </w:num>
  <w:num w:numId="58" w16cid:durableId="2066564564">
    <w:abstractNumId w:val="187"/>
  </w:num>
  <w:num w:numId="59" w16cid:durableId="410808378">
    <w:abstractNumId w:val="186"/>
  </w:num>
  <w:num w:numId="60" w16cid:durableId="1047144536">
    <w:abstractNumId w:val="185"/>
  </w:num>
  <w:num w:numId="61" w16cid:durableId="1612663184">
    <w:abstractNumId w:val="184"/>
  </w:num>
  <w:num w:numId="62" w16cid:durableId="1614441112">
    <w:abstractNumId w:val="183"/>
  </w:num>
  <w:num w:numId="63" w16cid:durableId="645283808">
    <w:abstractNumId w:val="182"/>
  </w:num>
  <w:num w:numId="64" w16cid:durableId="708921518">
    <w:abstractNumId w:val="181"/>
  </w:num>
  <w:num w:numId="65" w16cid:durableId="2111120258">
    <w:abstractNumId w:val="180"/>
  </w:num>
  <w:num w:numId="66" w16cid:durableId="1497384156">
    <w:abstractNumId w:val="179"/>
  </w:num>
  <w:num w:numId="67" w16cid:durableId="1620333565">
    <w:abstractNumId w:val="178"/>
  </w:num>
  <w:num w:numId="68" w16cid:durableId="1716394281">
    <w:abstractNumId w:val="177"/>
  </w:num>
  <w:num w:numId="69" w16cid:durableId="1925458219">
    <w:abstractNumId w:val="176"/>
  </w:num>
  <w:num w:numId="70" w16cid:durableId="90472206">
    <w:abstractNumId w:val="175"/>
  </w:num>
  <w:num w:numId="71" w16cid:durableId="452331641">
    <w:abstractNumId w:val="174"/>
  </w:num>
  <w:num w:numId="72" w16cid:durableId="977536995">
    <w:abstractNumId w:val="173"/>
  </w:num>
  <w:num w:numId="73" w16cid:durableId="1180312441">
    <w:abstractNumId w:val="172"/>
  </w:num>
  <w:num w:numId="74" w16cid:durableId="93406063">
    <w:abstractNumId w:val="171"/>
  </w:num>
  <w:num w:numId="75" w16cid:durableId="1208839507">
    <w:abstractNumId w:val="170"/>
  </w:num>
  <w:num w:numId="76" w16cid:durableId="1280835841">
    <w:abstractNumId w:val="169"/>
  </w:num>
  <w:num w:numId="77" w16cid:durableId="1147933852">
    <w:abstractNumId w:val="168"/>
  </w:num>
  <w:num w:numId="78" w16cid:durableId="1261523360">
    <w:abstractNumId w:val="167"/>
  </w:num>
  <w:num w:numId="79" w16cid:durableId="622807808">
    <w:abstractNumId w:val="166"/>
  </w:num>
  <w:num w:numId="80" w16cid:durableId="1963153212">
    <w:abstractNumId w:val="165"/>
  </w:num>
  <w:num w:numId="81" w16cid:durableId="1706104439">
    <w:abstractNumId w:val="164"/>
  </w:num>
  <w:num w:numId="82" w16cid:durableId="2074162586">
    <w:abstractNumId w:val="163"/>
  </w:num>
  <w:num w:numId="83" w16cid:durableId="220406798">
    <w:abstractNumId w:val="162"/>
  </w:num>
  <w:num w:numId="84" w16cid:durableId="1795754367">
    <w:abstractNumId w:val="161"/>
  </w:num>
  <w:num w:numId="85" w16cid:durableId="168911248">
    <w:abstractNumId w:val="160"/>
  </w:num>
  <w:num w:numId="86" w16cid:durableId="610406205">
    <w:abstractNumId w:val="159"/>
  </w:num>
  <w:num w:numId="87" w16cid:durableId="956989353">
    <w:abstractNumId w:val="158"/>
  </w:num>
  <w:num w:numId="88" w16cid:durableId="1202938913">
    <w:abstractNumId w:val="157"/>
  </w:num>
  <w:num w:numId="89" w16cid:durableId="173811077">
    <w:abstractNumId w:val="156"/>
  </w:num>
  <w:num w:numId="90" w16cid:durableId="235360625">
    <w:abstractNumId w:val="155"/>
  </w:num>
  <w:num w:numId="91" w16cid:durableId="758334608">
    <w:abstractNumId w:val="154"/>
  </w:num>
  <w:num w:numId="92" w16cid:durableId="2117360100">
    <w:abstractNumId w:val="153"/>
  </w:num>
  <w:num w:numId="93" w16cid:durableId="1324040430">
    <w:abstractNumId w:val="152"/>
  </w:num>
  <w:num w:numId="94" w16cid:durableId="446781794">
    <w:abstractNumId w:val="151"/>
  </w:num>
  <w:num w:numId="95" w16cid:durableId="1438133003">
    <w:abstractNumId w:val="150"/>
  </w:num>
  <w:num w:numId="96" w16cid:durableId="168722276">
    <w:abstractNumId w:val="149"/>
  </w:num>
  <w:num w:numId="97" w16cid:durableId="1882326482">
    <w:abstractNumId w:val="148"/>
  </w:num>
  <w:num w:numId="98" w16cid:durableId="2068868592">
    <w:abstractNumId w:val="147"/>
  </w:num>
  <w:num w:numId="99" w16cid:durableId="1393120768">
    <w:abstractNumId w:val="146"/>
  </w:num>
  <w:num w:numId="100" w16cid:durableId="11155568">
    <w:abstractNumId w:val="145"/>
  </w:num>
  <w:num w:numId="101" w16cid:durableId="1849324422">
    <w:abstractNumId w:val="144"/>
  </w:num>
  <w:num w:numId="102" w16cid:durableId="694235500">
    <w:abstractNumId w:val="143"/>
  </w:num>
  <w:num w:numId="103" w16cid:durableId="1067801426">
    <w:abstractNumId w:val="142"/>
  </w:num>
  <w:num w:numId="104" w16cid:durableId="867329351">
    <w:abstractNumId w:val="141"/>
  </w:num>
  <w:num w:numId="105" w16cid:durableId="454373139">
    <w:abstractNumId w:val="140"/>
  </w:num>
  <w:num w:numId="106" w16cid:durableId="942418597">
    <w:abstractNumId w:val="139"/>
  </w:num>
  <w:num w:numId="107" w16cid:durableId="723410307">
    <w:abstractNumId w:val="138"/>
  </w:num>
  <w:num w:numId="108" w16cid:durableId="908689170">
    <w:abstractNumId w:val="137"/>
  </w:num>
  <w:num w:numId="109" w16cid:durableId="970331806">
    <w:abstractNumId w:val="136"/>
  </w:num>
  <w:num w:numId="110" w16cid:durableId="1325470914">
    <w:abstractNumId w:val="135"/>
  </w:num>
  <w:num w:numId="111" w16cid:durableId="466970468">
    <w:abstractNumId w:val="134"/>
  </w:num>
  <w:num w:numId="112" w16cid:durableId="619380889">
    <w:abstractNumId w:val="133"/>
  </w:num>
  <w:num w:numId="113" w16cid:durableId="504973777">
    <w:abstractNumId w:val="132"/>
  </w:num>
  <w:num w:numId="114" w16cid:durableId="381173643">
    <w:abstractNumId w:val="131"/>
  </w:num>
  <w:num w:numId="115" w16cid:durableId="12610419">
    <w:abstractNumId w:val="130"/>
  </w:num>
  <w:num w:numId="116" w16cid:durableId="1666326291">
    <w:abstractNumId w:val="129"/>
  </w:num>
  <w:num w:numId="117" w16cid:durableId="1286473182">
    <w:abstractNumId w:val="128"/>
  </w:num>
  <w:num w:numId="118" w16cid:durableId="1023089449">
    <w:abstractNumId w:val="127"/>
  </w:num>
  <w:num w:numId="119" w16cid:durableId="1008215241">
    <w:abstractNumId w:val="126"/>
  </w:num>
  <w:num w:numId="120" w16cid:durableId="1804351546">
    <w:abstractNumId w:val="125"/>
  </w:num>
  <w:num w:numId="121" w16cid:durableId="1152061103">
    <w:abstractNumId w:val="124"/>
  </w:num>
  <w:num w:numId="122" w16cid:durableId="2079815707">
    <w:abstractNumId w:val="123"/>
  </w:num>
  <w:num w:numId="123" w16cid:durableId="1708023235">
    <w:abstractNumId w:val="122"/>
  </w:num>
  <w:num w:numId="124" w16cid:durableId="1064449976">
    <w:abstractNumId w:val="121"/>
  </w:num>
  <w:num w:numId="125" w16cid:durableId="1137919971">
    <w:abstractNumId w:val="120"/>
  </w:num>
  <w:num w:numId="126" w16cid:durableId="117921487">
    <w:abstractNumId w:val="119"/>
  </w:num>
  <w:num w:numId="127" w16cid:durableId="282418070">
    <w:abstractNumId w:val="118"/>
  </w:num>
  <w:num w:numId="128" w16cid:durableId="1637904612">
    <w:abstractNumId w:val="117"/>
  </w:num>
  <w:num w:numId="129" w16cid:durableId="935213855">
    <w:abstractNumId w:val="116"/>
  </w:num>
  <w:num w:numId="130" w16cid:durableId="1597590187">
    <w:abstractNumId w:val="115"/>
  </w:num>
  <w:num w:numId="131" w16cid:durableId="1216352298">
    <w:abstractNumId w:val="114"/>
  </w:num>
  <w:num w:numId="132" w16cid:durableId="1310402974">
    <w:abstractNumId w:val="113"/>
  </w:num>
  <w:num w:numId="133" w16cid:durableId="1219823247">
    <w:abstractNumId w:val="112"/>
  </w:num>
  <w:num w:numId="134" w16cid:durableId="1330674288">
    <w:abstractNumId w:val="111"/>
  </w:num>
  <w:num w:numId="135" w16cid:durableId="1714846247">
    <w:abstractNumId w:val="110"/>
  </w:num>
  <w:num w:numId="136" w16cid:durableId="1982156269">
    <w:abstractNumId w:val="109"/>
  </w:num>
  <w:num w:numId="137" w16cid:durableId="1108308209">
    <w:abstractNumId w:val="108"/>
  </w:num>
  <w:num w:numId="138" w16cid:durableId="656035862">
    <w:abstractNumId w:val="107"/>
  </w:num>
  <w:num w:numId="139" w16cid:durableId="681051770">
    <w:abstractNumId w:val="106"/>
  </w:num>
  <w:num w:numId="140" w16cid:durableId="592710351">
    <w:abstractNumId w:val="105"/>
  </w:num>
  <w:num w:numId="141" w16cid:durableId="1624192627">
    <w:abstractNumId w:val="104"/>
  </w:num>
  <w:num w:numId="142" w16cid:durableId="190994814">
    <w:abstractNumId w:val="103"/>
  </w:num>
  <w:num w:numId="143" w16cid:durableId="273098616">
    <w:abstractNumId w:val="102"/>
  </w:num>
  <w:num w:numId="144" w16cid:durableId="1530413001">
    <w:abstractNumId w:val="101"/>
  </w:num>
  <w:num w:numId="145" w16cid:durableId="1404329659">
    <w:abstractNumId w:val="100"/>
  </w:num>
  <w:num w:numId="146" w16cid:durableId="1917856078">
    <w:abstractNumId w:val="99"/>
  </w:num>
  <w:num w:numId="147" w16cid:durableId="1284461168">
    <w:abstractNumId w:val="98"/>
  </w:num>
  <w:num w:numId="148" w16cid:durableId="1372459163">
    <w:abstractNumId w:val="97"/>
  </w:num>
  <w:num w:numId="149" w16cid:durableId="1026515886">
    <w:abstractNumId w:val="96"/>
  </w:num>
  <w:num w:numId="150" w16cid:durableId="1650013117">
    <w:abstractNumId w:val="95"/>
  </w:num>
  <w:num w:numId="151" w16cid:durableId="571544087">
    <w:abstractNumId w:val="94"/>
  </w:num>
  <w:num w:numId="152" w16cid:durableId="761141427">
    <w:abstractNumId w:val="93"/>
  </w:num>
  <w:num w:numId="153" w16cid:durableId="905797126">
    <w:abstractNumId w:val="92"/>
  </w:num>
  <w:num w:numId="154" w16cid:durableId="1495536366">
    <w:abstractNumId w:val="91"/>
  </w:num>
  <w:num w:numId="155" w16cid:durableId="1520701737">
    <w:abstractNumId w:val="90"/>
  </w:num>
  <w:num w:numId="156" w16cid:durableId="2032873121">
    <w:abstractNumId w:val="89"/>
  </w:num>
  <w:num w:numId="157" w16cid:durableId="369234079">
    <w:abstractNumId w:val="88"/>
  </w:num>
  <w:num w:numId="158" w16cid:durableId="1403216497">
    <w:abstractNumId w:val="87"/>
  </w:num>
  <w:num w:numId="159" w16cid:durableId="1589844449">
    <w:abstractNumId w:val="86"/>
  </w:num>
  <w:num w:numId="160" w16cid:durableId="335152462">
    <w:abstractNumId w:val="85"/>
  </w:num>
  <w:num w:numId="161" w16cid:durableId="858743203">
    <w:abstractNumId w:val="84"/>
  </w:num>
  <w:num w:numId="162" w16cid:durableId="1864516050">
    <w:abstractNumId w:val="83"/>
  </w:num>
  <w:num w:numId="163" w16cid:durableId="1597209774">
    <w:abstractNumId w:val="82"/>
  </w:num>
  <w:num w:numId="164" w16cid:durableId="1755467324">
    <w:abstractNumId w:val="81"/>
  </w:num>
  <w:num w:numId="165" w16cid:durableId="155073423">
    <w:abstractNumId w:val="80"/>
  </w:num>
  <w:num w:numId="166" w16cid:durableId="781727270">
    <w:abstractNumId w:val="79"/>
  </w:num>
  <w:num w:numId="167" w16cid:durableId="52658028">
    <w:abstractNumId w:val="78"/>
  </w:num>
  <w:num w:numId="168" w16cid:durableId="838891603">
    <w:abstractNumId w:val="77"/>
  </w:num>
  <w:num w:numId="169" w16cid:durableId="1740518251">
    <w:abstractNumId w:val="76"/>
  </w:num>
  <w:num w:numId="170" w16cid:durableId="1247150430">
    <w:abstractNumId w:val="75"/>
  </w:num>
  <w:num w:numId="171" w16cid:durableId="428356118">
    <w:abstractNumId w:val="74"/>
  </w:num>
  <w:num w:numId="172" w16cid:durableId="548080079">
    <w:abstractNumId w:val="73"/>
  </w:num>
  <w:num w:numId="173" w16cid:durableId="175968042">
    <w:abstractNumId w:val="72"/>
  </w:num>
  <w:num w:numId="174" w16cid:durableId="1733575991">
    <w:abstractNumId w:val="71"/>
  </w:num>
  <w:num w:numId="175" w16cid:durableId="354965612">
    <w:abstractNumId w:val="70"/>
  </w:num>
  <w:num w:numId="176" w16cid:durableId="1695762488">
    <w:abstractNumId w:val="69"/>
  </w:num>
  <w:num w:numId="177" w16cid:durableId="1102989744">
    <w:abstractNumId w:val="68"/>
  </w:num>
  <w:num w:numId="178" w16cid:durableId="509492618">
    <w:abstractNumId w:val="67"/>
  </w:num>
  <w:num w:numId="179" w16cid:durableId="216940255">
    <w:abstractNumId w:val="66"/>
  </w:num>
  <w:num w:numId="180" w16cid:durableId="863251180">
    <w:abstractNumId w:val="65"/>
  </w:num>
  <w:num w:numId="181" w16cid:durableId="1828283727">
    <w:abstractNumId w:val="64"/>
  </w:num>
  <w:num w:numId="182" w16cid:durableId="1464276084">
    <w:abstractNumId w:val="63"/>
  </w:num>
  <w:num w:numId="183" w16cid:durableId="1265528988">
    <w:abstractNumId w:val="62"/>
  </w:num>
  <w:num w:numId="184" w16cid:durableId="1430084697">
    <w:abstractNumId w:val="61"/>
  </w:num>
  <w:num w:numId="185" w16cid:durableId="242492602">
    <w:abstractNumId w:val="60"/>
  </w:num>
  <w:num w:numId="186" w16cid:durableId="1046951342">
    <w:abstractNumId w:val="59"/>
  </w:num>
  <w:num w:numId="187" w16cid:durableId="162553933">
    <w:abstractNumId w:val="58"/>
  </w:num>
  <w:num w:numId="188" w16cid:durableId="1162625294">
    <w:abstractNumId w:val="57"/>
  </w:num>
  <w:num w:numId="189" w16cid:durableId="171725111">
    <w:abstractNumId w:val="56"/>
  </w:num>
  <w:num w:numId="190" w16cid:durableId="1887908421">
    <w:abstractNumId w:val="55"/>
  </w:num>
  <w:num w:numId="191" w16cid:durableId="888296653">
    <w:abstractNumId w:val="54"/>
  </w:num>
  <w:num w:numId="192" w16cid:durableId="50807758">
    <w:abstractNumId w:val="53"/>
  </w:num>
  <w:num w:numId="193" w16cid:durableId="154614239">
    <w:abstractNumId w:val="52"/>
  </w:num>
  <w:num w:numId="194" w16cid:durableId="1536387654">
    <w:abstractNumId w:val="51"/>
  </w:num>
  <w:num w:numId="195" w16cid:durableId="1552619389">
    <w:abstractNumId w:val="50"/>
  </w:num>
  <w:num w:numId="196" w16cid:durableId="1317759054">
    <w:abstractNumId w:val="49"/>
  </w:num>
  <w:num w:numId="197" w16cid:durableId="1379865702">
    <w:abstractNumId w:val="48"/>
  </w:num>
  <w:num w:numId="198" w16cid:durableId="969551474">
    <w:abstractNumId w:val="47"/>
  </w:num>
  <w:num w:numId="199" w16cid:durableId="235554093">
    <w:abstractNumId w:val="46"/>
  </w:num>
  <w:num w:numId="200" w16cid:durableId="607616490">
    <w:abstractNumId w:val="45"/>
  </w:num>
  <w:num w:numId="201" w16cid:durableId="1010717211">
    <w:abstractNumId w:val="44"/>
  </w:num>
  <w:num w:numId="202" w16cid:durableId="431442434">
    <w:abstractNumId w:val="43"/>
  </w:num>
  <w:num w:numId="203" w16cid:durableId="59982357">
    <w:abstractNumId w:val="42"/>
  </w:num>
  <w:num w:numId="204" w16cid:durableId="1803577722">
    <w:abstractNumId w:val="41"/>
  </w:num>
  <w:num w:numId="205" w16cid:durableId="672806214">
    <w:abstractNumId w:val="40"/>
  </w:num>
  <w:num w:numId="206" w16cid:durableId="1879778893">
    <w:abstractNumId w:val="39"/>
  </w:num>
  <w:num w:numId="207" w16cid:durableId="340855784">
    <w:abstractNumId w:val="38"/>
  </w:num>
  <w:num w:numId="208" w16cid:durableId="1763137251">
    <w:abstractNumId w:val="37"/>
  </w:num>
  <w:num w:numId="209" w16cid:durableId="116727516">
    <w:abstractNumId w:val="36"/>
  </w:num>
  <w:num w:numId="210" w16cid:durableId="134761831">
    <w:abstractNumId w:val="35"/>
  </w:num>
  <w:num w:numId="211" w16cid:durableId="602684763">
    <w:abstractNumId w:val="34"/>
  </w:num>
  <w:num w:numId="212" w16cid:durableId="343826682">
    <w:abstractNumId w:val="33"/>
  </w:num>
  <w:num w:numId="213" w16cid:durableId="440413704">
    <w:abstractNumId w:val="32"/>
  </w:num>
  <w:num w:numId="214" w16cid:durableId="588582903">
    <w:abstractNumId w:val="31"/>
  </w:num>
  <w:num w:numId="215" w16cid:durableId="806364448">
    <w:abstractNumId w:val="30"/>
  </w:num>
  <w:num w:numId="216" w16cid:durableId="28655199">
    <w:abstractNumId w:val="29"/>
  </w:num>
  <w:num w:numId="217" w16cid:durableId="1999578994">
    <w:abstractNumId w:val="28"/>
  </w:num>
  <w:num w:numId="218" w16cid:durableId="21395246">
    <w:abstractNumId w:val="27"/>
  </w:num>
  <w:num w:numId="219" w16cid:durableId="2033264136">
    <w:abstractNumId w:val="26"/>
  </w:num>
  <w:num w:numId="220" w16cid:durableId="953561519">
    <w:abstractNumId w:val="25"/>
  </w:num>
  <w:num w:numId="221" w16cid:durableId="1246110115">
    <w:abstractNumId w:val="24"/>
  </w:num>
  <w:num w:numId="222" w16cid:durableId="502739290">
    <w:abstractNumId w:val="23"/>
  </w:num>
  <w:num w:numId="223" w16cid:durableId="163084314">
    <w:abstractNumId w:val="22"/>
  </w:num>
  <w:num w:numId="224" w16cid:durableId="1590429162">
    <w:abstractNumId w:val="21"/>
  </w:num>
  <w:num w:numId="225" w16cid:durableId="170724182">
    <w:abstractNumId w:val="20"/>
  </w:num>
  <w:num w:numId="226" w16cid:durableId="519901874">
    <w:abstractNumId w:val="19"/>
  </w:num>
  <w:num w:numId="227" w16cid:durableId="2023780800">
    <w:abstractNumId w:val="18"/>
  </w:num>
  <w:num w:numId="228" w16cid:durableId="507603019">
    <w:abstractNumId w:val="17"/>
  </w:num>
  <w:num w:numId="229" w16cid:durableId="1503399470">
    <w:abstractNumId w:val="16"/>
  </w:num>
  <w:num w:numId="230" w16cid:durableId="474221156">
    <w:abstractNumId w:val="15"/>
  </w:num>
  <w:num w:numId="231" w16cid:durableId="1520660400">
    <w:abstractNumId w:val="14"/>
  </w:num>
  <w:num w:numId="232" w16cid:durableId="261497696">
    <w:abstractNumId w:val="13"/>
  </w:num>
  <w:num w:numId="233" w16cid:durableId="1622376252">
    <w:abstractNumId w:val="12"/>
  </w:num>
  <w:num w:numId="234" w16cid:durableId="1662195697">
    <w:abstractNumId w:val="11"/>
  </w:num>
  <w:num w:numId="235" w16cid:durableId="984503806">
    <w:abstractNumId w:val="10"/>
  </w:num>
  <w:num w:numId="236" w16cid:durableId="1109590768">
    <w:abstractNumId w:val="9"/>
  </w:num>
  <w:num w:numId="237" w16cid:durableId="1635597120">
    <w:abstractNumId w:val="8"/>
  </w:num>
  <w:num w:numId="238" w16cid:durableId="901794268">
    <w:abstractNumId w:val="7"/>
  </w:num>
  <w:num w:numId="239" w16cid:durableId="868765846">
    <w:abstractNumId w:val="6"/>
  </w:num>
  <w:num w:numId="240" w16cid:durableId="1323657113">
    <w:abstractNumId w:val="5"/>
  </w:num>
  <w:num w:numId="241" w16cid:durableId="787239022">
    <w:abstractNumId w:val="4"/>
  </w:num>
  <w:num w:numId="242" w16cid:durableId="1099983585">
    <w:abstractNumId w:val="3"/>
  </w:num>
  <w:num w:numId="243" w16cid:durableId="14962829">
    <w:abstractNumId w:val="2"/>
  </w:num>
  <w:num w:numId="244" w16cid:durableId="1856114052">
    <w:abstractNumId w:val="1"/>
  </w:num>
  <w:num w:numId="245" w16cid:durableId="962544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5D7"/>
    <w:rsid w:val="004B0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5CBB4D-99ED-F545-BA0C-E2C69566B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4B05D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1"/>
    <w:qFormat/>
    <w:rsid w:val="004B05D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1"/>
    <w:unhideWhenUsed/>
    <w:qFormat/>
    <w:rsid w:val="004B05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1"/>
    <w:unhideWhenUsed/>
    <w:qFormat/>
    <w:rsid w:val="004B05D7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1"/>
    <w:unhideWhenUsed/>
    <w:qFormat/>
    <w:rsid w:val="004B05D7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1"/>
    <w:unhideWhenUsed/>
    <w:qFormat/>
    <w:rsid w:val="004B05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05D7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05D7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05D7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05D7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B05D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B05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B05D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B05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B05D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B05D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B05D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B05D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B05D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B05D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B05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B05D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B05D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B05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B05D7"/>
    <w:rPr>
      <w:i/>
      <w:iCs/>
      <w:color w:val="404040" w:themeColor="text1" w:themeTint="BF"/>
    </w:rPr>
  </w:style>
  <w:style w:type="paragraph" w:styleId="a9">
    <w:name w:val="List Paragraph"/>
    <w:basedOn w:val="a"/>
    <w:uiPriority w:val="1"/>
    <w:qFormat/>
    <w:rsid w:val="004B05D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B05D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B05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B05D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B05D7"/>
    <w:rPr>
      <w:b/>
      <w:bCs/>
      <w:smallCaps/>
      <w:color w:val="0F4761" w:themeColor="accent1" w:themeShade="BF"/>
      <w:spacing w:val="5"/>
    </w:rPr>
  </w:style>
  <w:style w:type="paragraph" w:styleId="ae">
    <w:name w:val="Body Text"/>
    <w:basedOn w:val="a"/>
    <w:link w:val="af"/>
    <w:uiPriority w:val="1"/>
    <w:qFormat/>
    <w:rsid w:val="004B05D7"/>
    <w:rPr>
      <w:sz w:val="23"/>
      <w:szCs w:val="23"/>
    </w:rPr>
  </w:style>
  <w:style w:type="character" w:customStyle="1" w:styleId="af">
    <w:name w:val="本文 字元"/>
    <w:basedOn w:val="a0"/>
    <w:link w:val="ae"/>
    <w:uiPriority w:val="1"/>
    <w:rsid w:val="004B05D7"/>
    <w:rPr>
      <w:rFonts w:ascii="Times New Roman" w:hAnsi="Times New Roman" w:cs="Times New Roman"/>
      <w:kern w:val="0"/>
      <w:sz w:val="23"/>
      <w:szCs w:val="23"/>
      <w14:ligatures w14:val="none"/>
    </w:rPr>
  </w:style>
  <w:style w:type="paragraph" w:customStyle="1" w:styleId="TableParagraph">
    <w:name w:val="Table Paragraph"/>
    <w:basedOn w:val="a"/>
    <w:uiPriority w:val="1"/>
    <w:qFormat/>
    <w:rsid w:val="004B05D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jpe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4590</Words>
  <Characters>26166</Characters>
  <Application>Microsoft Office Word</Application>
  <DocSecurity>0</DocSecurity>
  <Lines>218</Lines>
  <Paragraphs>61</Paragraphs>
  <ScaleCrop>false</ScaleCrop>
  <Company/>
  <LinksUpToDate>false</LinksUpToDate>
  <CharactersWithSpaces>30695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鄭家和</dc:creator>
  <cp:keywords/>
  <dc:description/>
  <cp:lastModifiedBy>鄭家和</cp:lastModifiedBy>
  <cp:revision>1</cp:revision>
  <dcterms:created xsi:type="dcterms:W3CDTF">2025-06-22T02:12:00Z</dcterms:created>
  <dcterms:modified xsi:type="dcterms:W3CDTF">2025-06-22T02:12:00Z</dcterms:modified>
</cp:coreProperties>
</file>